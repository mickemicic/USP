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Layout w:type="fixed"/>
        <w:tblLook w:val="0000" w:firstRow="0" w:lastRow="0" w:firstColumn="0" w:lastColumn="0" w:noHBand="0" w:noVBand="0"/>
      </w:tblPr>
      <w:tblGrid>
        <w:gridCol w:w="1843"/>
        <w:gridCol w:w="7519"/>
      </w:tblGrid>
      <w:tr w:rsidR="000B3236" w14:paraId="7D0F3038" w14:textId="77777777" w:rsidTr="00C063AA">
        <w:trPr>
          <w:cantSplit/>
          <w:trHeight w:val="1797"/>
        </w:trPr>
        <w:tc>
          <w:tcPr>
            <w:tcW w:w="1843" w:type="dxa"/>
            <w:tcBorders>
              <w:bottom w:val="single" w:sz="4" w:space="0" w:color="000000"/>
            </w:tcBorders>
          </w:tcPr>
          <w:p w14:paraId="11D721D4" w14:textId="7315BA9F" w:rsidR="000B3236" w:rsidRDefault="0095104B" w:rsidP="00C063AA">
            <w:pPr>
              <w:snapToGrid w:val="0"/>
              <w:ind w:firstLine="0"/>
              <w:jc w:val="center"/>
              <w:rPr>
                <w:szCs w:val="20"/>
                <w:lang w:val="sr-Latn-CS" w:eastAsia="ar-SA"/>
              </w:rPr>
            </w:pPr>
            <w:r>
              <w:rPr>
                <w:noProof/>
                <w:szCs w:val="20"/>
                <w:lang w:val="sr-Latn-CS" w:eastAsia="ar-SA"/>
              </w:rPr>
              <w:drawing>
                <wp:inline distT="0" distB="0" distL="0" distR="0" wp14:anchorId="47C71FC5" wp14:editId="767B4BBE">
                  <wp:extent cx="1057275" cy="1228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57275" cy="1228725"/>
                          </a:xfrm>
                          <a:prstGeom prst="rect">
                            <a:avLst/>
                          </a:prstGeom>
                          <a:noFill/>
                          <a:ln>
                            <a:noFill/>
                          </a:ln>
                        </pic:spPr>
                      </pic:pic>
                    </a:graphicData>
                  </a:graphic>
                </wp:inline>
              </w:drawing>
            </w:r>
          </w:p>
        </w:tc>
        <w:tc>
          <w:tcPr>
            <w:tcW w:w="7519" w:type="dxa"/>
            <w:tcBorders>
              <w:bottom w:val="single" w:sz="4" w:space="0" w:color="000000"/>
            </w:tcBorders>
          </w:tcPr>
          <w:p w14:paraId="05397C9D" w14:textId="77777777" w:rsidR="00C063AA" w:rsidRDefault="00C063AA" w:rsidP="00C063AA">
            <w:pPr>
              <w:jc w:val="center"/>
              <w:rPr>
                <w:b/>
                <w:sz w:val="32"/>
                <w:szCs w:val="32"/>
                <w:lang w:val="ru-RU"/>
              </w:rPr>
            </w:pPr>
            <w:r>
              <w:rPr>
                <w:b/>
                <w:sz w:val="32"/>
                <w:szCs w:val="32"/>
                <w:lang w:val="ru-RU"/>
              </w:rPr>
              <w:t>УНИВЕРЗИТЕТ У БЕОГРАДУ</w:t>
            </w:r>
          </w:p>
          <w:p w14:paraId="096E482A" w14:textId="77777777" w:rsidR="000B3236" w:rsidRDefault="000B3236" w:rsidP="00061138">
            <w:pPr>
              <w:jc w:val="center"/>
              <w:rPr>
                <w:b/>
                <w:sz w:val="32"/>
                <w:szCs w:val="32"/>
                <w:lang w:val="ru-RU"/>
              </w:rPr>
            </w:pPr>
            <w:r w:rsidRPr="00E24F66">
              <w:rPr>
                <w:b/>
                <w:sz w:val="32"/>
                <w:szCs w:val="32"/>
                <w:lang w:val="ru-RU"/>
              </w:rPr>
              <w:t>ЕЛЕКТРОТЕХНИЧКИ ФАКУЛТЕТ</w:t>
            </w:r>
          </w:p>
          <w:p w14:paraId="66D31E6A" w14:textId="77777777" w:rsidR="000B3236" w:rsidRPr="000C0CF3" w:rsidRDefault="000C0CF3" w:rsidP="00061138">
            <w:pPr>
              <w:spacing w:line="320" w:lineRule="atLeast"/>
              <w:jc w:val="center"/>
              <w:rPr>
                <w:szCs w:val="20"/>
                <w:lang w:val="sr-Cyrl-RS" w:eastAsia="ar-SA"/>
              </w:rPr>
            </w:pPr>
            <w:r>
              <w:rPr>
                <w:szCs w:val="20"/>
                <w:lang w:val="sr-Cyrl-RS" w:eastAsia="ar-SA"/>
              </w:rPr>
              <w:t>Управљање софтверским пројектима – 20</w:t>
            </w:r>
            <w:r w:rsidR="0063377E">
              <w:rPr>
                <w:szCs w:val="20"/>
                <w:lang w:val="sr-Cyrl-RS" w:eastAsia="ar-SA"/>
              </w:rPr>
              <w:t>20</w:t>
            </w:r>
            <w:r>
              <w:rPr>
                <w:szCs w:val="20"/>
                <w:lang w:val="sr-Cyrl-RS" w:eastAsia="ar-SA"/>
              </w:rPr>
              <w:t>/20</w:t>
            </w:r>
            <w:r w:rsidR="0063377E">
              <w:rPr>
                <w:szCs w:val="20"/>
                <w:lang w:val="sr-Cyrl-RS" w:eastAsia="ar-SA"/>
              </w:rPr>
              <w:t>21</w:t>
            </w:r>
            <w:r>
              <w:rPr>
                <w:szCs w:val="20"/>
                <w:lang w:val="sr-Cyrl-RS" w:eastAsia="ar-SA"/>
              </w:rPr>
              <w:t>.</w:t>
            </w:r>
          </w:p>
          <w:p w14:paraId="4C42BA53" w14:textId="77777777" w:rsidR="000B3236" w:rsidRPr="00377FB9" w:rsidRDefault="000B3236" w:rsidP="00061138">
            <w:pPr>
              <w:spacing w:line="320" w:lineRule="atLeast"/>
              <w:jc w:val="center"/>
              <w:rPr>
                <w:szCs w:val="20"/>
                <w:lang w:eastAsia="ar-SA"/>
              </w:rPr>
            </w:pPr>
          </w:p>
          <w:p w14:paraId="36F2D89F" w14:textId="77777777" w:rsidR="000B3236" w:rsidRPr="00E76AAC" w:rsidRDefault="000B3236" w:rsidP="00061138">
            <w:pPr>
              <w:spacing w:line="320" w:lineRule="atLeast"/>
              <w:jc w:val="center"/>
              <w:rPr>
                <w:lang w:val="sr-Latn-CS" w:eastAsia="ar-SA"/>
              </w:rPr>
            </w:pPr>
            <w:r w:rsidRPr="00390141">
              <w:rPr>
                <w:lang w:val="ru-RU" w:eastAsia="ar-SA"/>
              </w:rPr>
              <w:t>Булевар</w:t>
            </w:r>
            <w:r w:rsidRPr="00E76AAC">
              <w:rPr>
                <w:lang w:val="sr-Latn-CS" w:eastAsia="ar-SA"/>
              </w:rPr>
              <w:t xml:space="preserve"> </w:t>
            </w:r>
            <w:r w:rsidRPr="00390141">
              <w:rPr>
                <w:lang w:val="ru-RU" w:eastAsia="ar-SA"/>
              </w:rPr>
              <w:t>краља</w:t>
            </w:r>
            <w:r w:rsidRPr="00E76AAC">
              <w:rPr>
                <w:lang w:val="sr-Latn-CS" w:eastAsia="ar-SA"/>
              </w:rPr>
              <w:t xml:space="preserve"> </w:t>
            </w:r>
            <w:r w:rsidRPr="00390141">
              <w:rPr>
                <w:lang w:val="ru-RU" w:eastAsia="ar-SA"/>
              </w:rPr>
              <w:t>Александра</w:t>
            </w:r>
            <w:r>
              <w:rPr>
                <w:lang w:val="sr-Latn-CS" w:eastAsia="ar-SA"/>
              </w:rPr>
              <w:t xml:space="preserve"> 73, </w:t>
            </w:r>
            <w:r w:rsidRPr="00390141">
              <w:rPr>
                <w:lang w:val="ru-RU" w:eastAsia="ar-SA"/>
              </w:rPr>
              <w:t>ПФ</w:t>
            </w:r>
            <w:r>
              <w:rPr>
                <w:lang w:val="sr-Latn-CS" w:eastAsia="ar-SA"/>
              </w:rPr>
              <w:t xml:space="preserve"> 35-54, 11120 </w:t>
            </w:r>
            <w:r w:rsidRPr="00390141">
              <w:rPr>
                <w:lang w:val="ru-RU" w:eastAsia="ar-SA"/>
              </w:rPr>
              <w:t>Београд</w:t>
            </w:r>
            <w:r>
              <w:rPr>
                <w:lang w:val="sr-Latn-CS" w:eastAsia="ar-SA"/>
              </w:rPr>
              <w:t xml:space="preserve">, </w:t>
            </w:r>
            <w:r w:rsidRPr="00390141">
              <w:rPr>
                <w:lang w:val="ru-RU" w:eastAsia="ar-SA"/>
              </w:rPr>
              <w:t>Србија</w:t>
            </w:r>
          </w:p>
          <w:p w14:paraId="1D6D16C4" w14:textId="77777777" w:rsidR="000B3236" w:rsidRPr="00C063AA" w:rsidRDefault="00C063AA" w:rsidP="00C063AA">
            <w:pPr>
              <w:jc w:val="center"/>
              <w:rPr>
                <w:lang w:val="sr-Latn-RS"/>
              </w:rPr>
            </w:pPr>
            <w:r>
              <w:t>т</w:t>
            </w:r>
            <w:r w:rsidR="000B3236" w:rsidRPr="009D6C47">
              <w:t>ел</w:t>
            </w:r>
            <w:r>
              <w:rPr>
                <w:lang w:val="sr-Cyrl-RS"/>
              </w:rPr>
              <w:t>ефон:</w:t>
            </w:r>
            <w:r w:rsidR="000B3236" w:rsidRPr="009D6C47">
              <w:t xml:space="preserve"> 011</w:t>
            </w:r>
            <w:r>
              <w:t xml:space="preserve">/3218-321, </w:t>
            </w:r>
            <w:hyperlink r:id="rId8" w:history="1">
              <w:r w:rsidRPr="0001336A">
                <w:rPr>
                  <w:rStyle w:val="Hyperlink"/>
                  <w:lang w:val="de-DE"/>
                </w:rPr>
                <w:t>dekanat</w:t>
              </w:r>
              <w:r w:rsidRPr="0001336A">
                <w:rPr>
                  <w:rStyle w:val="Hyperlink"/>
                  <w:lang w:val="sr-Latn-RS"/>
                </w:rPr>
                <w:t>@etf.bg.ac.rs</w:t>
              </w:r>
            </w:hyperlink>
          </w:p>
        </w:tc>
      </w:tr>
    </w:tbl>
    <w:p w14:paraId="4AB9DE70" w14:textId="77777777" w:rsidR="00E76AAC" w:rsidRPr="0018575E" w:rsidRDefault="00E76AAC" w:rsidP="0018575E">
      <w:pPr>
        <w:pStyle w:val="NaslovnaMedjured"/>
      </w:pPr>
    </w:p>
    <w:p w14:paraId="57973F89" w14:textId="77777777" w:rsidR="00E76AAC" w:rsidRPr="0018575E" w:rsidRDefault="00E76AAC" w:rsidP="0018575E">
      <w:pPr>
        <w:pStyle w:val="NaslovnaMedjured"/>
      </w:pPr>
    </w:p>
    <w:p w14:paraId="606D443B" w14:textId="77777777" w:rsidR="00377FB9" w:rsidRPr="0018575E" w:rsidRDefault="00377FB9" w:rsidP="0018575E">
      <w:pPr>
        <w:pStyle w:val="NaslovnaMedjured"/>
      </w:pPr>
    </w:p>
    <w:p w14:paraId="5ADF86FD" w14:textId="77777777" w:rsidR="00E76AAC" w:rsidRPr="00E76AAC" w:rsidRDefault="00AF426B" w:rsidP="00E43A6C">
      <w:pPr>
        <w:pStyle w:val="NaslovnaNadNaslov"/>
      </w:pPr>
      <w:r>
        <w:br/>
      </w:r>
    </w:p>
    <w:p w14:paraId="4C4A85E8" w14:textId="77777777" w:rsidR="00E76AAC" w:rsidRPr="0018575E" w:rsidRDefault="00E76AAC" w:rsidP="0018575E">
      <w:pPr>
        <w:pStyle w:val="NaslovnaMedjured"/>
      </w:pPr>
    </w:p>
    <w:p w14:paraId="61FFE1A2" w14:textId="77777777" w:rsidR="00E76AAC" w:rsidRPr="0018575E" w:rsidRDefault="00E76AAC" w:rsidP="0018575E">
      <w:pPr>
        <w:pStyle w:val="NaslovnaMedjured"/>
      </w:pPr>
    </w:p>
    <w:p w14:paraId="307FE137" w14:textId="77777777" w:rsidR="00E312D1" w:rsidRPr="00313444" w:rsidRDefault="00C063AA" w:rsidP="00E43A6C">
      <w:pPr>
        <w:pStyle w:val="NaslovnaNaslovEIS"/>
        <w:rPr>
          <w:lang w:val="sr-Cyrl-RS"/>
        </w:rPr>
      </w:pPr>
      <w:r>
        <w:rPr>
          <w:lang w:val="sr-Cyrl-RS"/>
        </w:rPr>
        <w:t>ИДЕЈНО РЕШЕЊЕ</w:t>
      </w:r>
      <w:r w:rsidR="00313444">
        <w:rPr>
          <w:lang w:val="sr-Cyrl-RS"/>
        </w:rPr>
        <w:t xml:space="preserve"> ПРОЈЕКТА</w:t>
      </w:r>
    </w:p>
    <w:p w14:paraId="34EFBAE5" w14:textId="77777777" w:rsidR="00E76AAC" w:rsidRPr="009B4CC4" w:rsidRDefault="009B4CC4" w:rsidP="0018575E">
      <w:pPr>
        <w:pStyle w:val="NaslovnaMedjured"/>
        <w:rPr>
          <w:sz w:val="40"/>
          <w:lang w:val="en-US"/>
        </w:rPr>
      </w:pPr>
      <w:r>
        <w:rPr>
          <w:sz w:val="40"/>
          <w:lang w:val="en-US"/>
        </w:rPr>
        <w:t>Pure waters for our children</w:t>
      </w:r>
    </w:p>
    <w:p w14:paraId="6BE1BAB5" w14:textId="77777777" w:rsidR="00E76AAC" w:rsidRPr="00862D3E" w:rsidRDefault="00E76AAC" w:rsidP="0018575E">
      <w:pPr>
        <w:pStyle w:val="NaslovnaMedjured"/>
      </w:pPr>
    </w:p>
    <w:p w14:paraId="4DC49196" w14:textId="77777777" w:rsidR="00CD00D4" w:rsidRPr="00074426" w:rsidRDefault="009B4CC4" w:rsidP="0018575E">
      <w:pPr>
        <w:pStyle w:val="NaslovnaMedjured"/>
      </w:pPr>
      <w:proofErr w:type="spellStart"/>
      <w:r>
        <w:rPr>
          <w:sz w:val="40"/>
          <w:lang w:val="en-US"/>
        </w:rPr>
        <w:t>P</w:t>
      </w:r>
      <w:r w:rsidR="00AC7B0C">
        <w:rPr>
          <w:sz w:val="40"/>
          <w:lang w:val="en-US"/>
        </w:rPr>
        <w:t>ureWatersFOC</w:t>
      </w:r>
      <w:proofErr w:type="spellEnd"/>
    </w:p>
    <w:p w14:paraId="09120DA0" w14:textId="77777777" w:rsidR="00CD00D4" w:rsidRPr="001D6B2A" w:rsidRDefault="001D6B2A" w:rsidP="0018575E">
      <w:pPr>
        <w:pStyle w:val="NaslovnaMedjured"/>
        <w:rPr>
          <w:lang w:val="sr-Cyrl-RS"/>
        </w:rPr>
      </w:pPr>
      <w:r>
        <w:rPr>
          <w:lang w:val="sr-Cyrl-RS"/>
        </w:rPr>
        <w:t>према позиву за развој иновационих пројеката</w:t>
      </w:r>
    </w:p>
    <w:p w14:paraId="0C7A2FAF" w14:textId="47337C00" w:rsidR="00CD00D4" w:rsidRDefault="00AF5189" w:rsidP="00CD00D4">
      <w:pPr>
        <w:pStyle w:val="NaslovnaMedjured"/>
        <w:rPr>
          <w:lang w:val="sr-Cyrl-RS"/>
        </w:rPr>
      </w:pPr>
      <w:r>
        <w:rPr>
          <w:sz w:val="40"/>
          <w:lang w:val="sr-Latn-RS"/>
        </w:rPr>
        <w:t>Digital solutions for water: linking the physical and digital world for water solutions</w:t>
      </w:r>
    </w:p>
    <w:p w14:paraId="46840B84" w14:textId="77777777" w:rsidR="00313444" w:rsidRDefault="00313444" w:rsidP="00CD00D4">
      <w:pPr>
        <w:pStyle w:val="NaslovnaMedjured"/>
        <w:rPr>
          <w:lang w:val="sr-Cyrl-RS"/>
        </w:rPr>
      </w:pPr>
    </w:p>
    <w:p w14:paraId="52BA909B" w14:textId="77777777" w:rsidR="00313444" w:rsidRDefault="00313444" w:rsidP="00CD00D4">
      <w:pPr>
        <w:pStyle w:val="NaslovnaMedjured"/>
        <w:rPr>
          <w:lang w:val="sr-Cyrl-RS"/>
        </w:rPr>
      </w:pPr>
    </w:p>
    <w:p w14:paraId="5A4A795A" w14:textId="77777777" w:rsidR="00313444" w:rsidRDefault="00313444" w:rsidP="00CD00D4">
      <w:pPr>
        <w:pStyle w:val="NaslovnaMedjured"/>
        <w:rPr>
          <w:lang w:val="sr-Cyrl-RS"/>
        </w:rPr>
      </w:pPr>
    </w:p>
    <w:p w14:paraId="761E52E0" w14:textId="77777777" w:rsidR="00313444" w:rsidRDefault="00313444" w:rsidP="00CD00D4">
      <w:pPr>
        <w:pStyle w:val="NaslovnaMedjured"/>
        <w:rPr>
          <w:lang w:val="sr-Cyrl-RS"/>
        </w:rPr>
      </w:pPr>
    </w:p>
    <w:p w14:paraId="045E4BC5" w14:textId="77777777" w:rsidR="00313444" w:rsidRDefault="00313444" w:rsidP="00CD00D4">
      <w:pPr>
        <w:pStyle w:val="NaslovnaMedjured"/>
        <w:rPr>
          <w:lang w:val="sr-Cyrl-RS"/>
        </w:rPr>
      </w:pPr>
    </w:p>
    <w:p w14:paraId="308D89BA" w14:textId="77777777" w:rsidR="00CD00D4" w:rsidRDefault="00CD00D4" w:rsidP="00CD00D4">
      <w:pPr>
        <w:pStyle w:val="NaslovnaMedjured"/>
      </w:pPr>
    </w:p>
    <w:p w14:paraId="40E97126" w14:textId="77777777" w:rsidR="00CD00D4" w:rsidRPr="007D4587" w:rsidRDefault="00CD00D4" w:rsidP="00CD00D4">
      <w:pPr>
        <w:pStyle w:val="NaslovnaMedjured"/>
        <w:rPr>
          <w:lang w:val="en-US"/>
        </w:rPr>
      </w:pPr>
    </w:p>
    <w:p w14:paraId="56A68AB5" w14:textId="77777777" w:rsidR="00CD00D4" w:rsidRPr="003D5CF2" w:rsidRDefault="00CD00D4" w:rsidP="00CD00D4">
      <w:pPr>
        <w:pStyle w:val="NaslovnaMedjured"/>
      </w:pPr>
    </w:p>
    <w:p w14:paraId="4E241BAB" w14:textId="2AE6E6BB" w:rsidR="00CD00D4" w:rsidRPr="00E96DB4" w:rsidRDefault="00CD00D4" w:rsidP="00CD00D4">
      <w:pPr>
        <w:ind w:firstLine="0"/>
        <w:jc w:val="center"/>
        <w:rPr>
          <w:sz w:val="28"/>
          <w:lang w:val="en-US"/>
        </w:rPr>
      </w:pPr>
      <w:r>
        <w:rPr>
          <w:sz w:val="28"/>
        </w:rPr>
        <w:t xml:space="preserve">Београд, </w:t>
      </w:r>
      <w:r w:rsidR="00BC29ED">
        <w:rPr>
          <w:sz w:val="28"/>
          <w:lang w:val="en-US"/>
        </w:rPr>
        <w:t>24</w:t>
      </w:r>
      <w:r w:rsidR="00E96DB4">
        <w:rPr>
          <w:sz w:val="28"/>
          <w:lang w:val="en-US"/>
        </w:rPr>
        <w:t>.04.2021.</w:t>
      </w:r>
    </w:p>
    <w:p w14:paraId="553BD91B" w14:textId="77777777" w:rsidR="003D5CF2" w:rsidRPr="00886366" w:rsidRDefault="003D5CF2" w:rsidP="00E243FD">
      <w:pPr>
        <w:pStyle w:val="SadrzajNaslov"/>
        <w:jc w:val="both"/>
      </w:pPr>
      <w:r w:rsidRPr="000E0355">
        <w:br w:type="page"/>
      </w:r>
    </w:p>
    <w:p w14:paraId="7404D5C5" w14:textId="77777777" w:rsidR="00E76AAC" w:rsidRPr="003D5CF2" w:rsidRDefault="00377FB9" w:rsidP="00E43A6C">
      <w:pPr>
        <w:pStyle w:val="SadrzajNaslov"/>
      </w:pPr>
      <w:r w:rsidRPr="003D5CF2">
        <w:lastRenderedPageBreak/>
        <w:t>САДРЖАЈ</w:t>
      </w:r>
    </w:p>
    <w:p w14:paraId="7889D528" w14:textId="77777777" w:rsidR="00377FB9" w:rsidRPr="00E43A6C" w:rsidRDefault="00377FB9" w:rsidP="00E43A6C">
      <w:pPr>
        <w:pStyle w:val="SadrzajNaslov"/>
      </w:pPr>
    </w:p>
    <w:p w14:paraId="56DC8897" w14:textId="3946A9E0" w:rsidR="008E3CB1" w:rsidRDefault="007365B8">
      <w:pPr>
        <w:pStyle w:val="TOC1"/>
        <w:tabs>
          <w:tab w:val="right" w:leader="dot" w:pos="9347"/>
        </w:tabs>
        <w:rPr>
          <w:rFonts w:asciiTheme="minorHAnsi" w:eastAsiaTheme="minorEastAsia" w:hAnsiTheme="minorHAnsi" w:cstheme="minorBidi"/>
          <w:b w:val="0"/>
          <w:bCs w:val="0"/>
          <w:caps w:val="0"/>
          <w:sz w:val="22"/>
          <w:szCs w:val="22"/>
          <w:lang w:val="en-US"/>
        </w:rPr>
      </w:pPr>
      <w:r>
        <w:fldChar w:fldCharType="begin"/>
      </w:r>
      <w:r>
        <w:instrText xml:space="preserve"> TOC \o "1-3" \h \z </w:instrText>
      </w:r>
      <w:r>
        <w:fldChar w:fldCharType="separate"/>
      </w:r>
      <w:hyperlink w:anchor="_Toc71050253" w:history="1">
        <w:r w:rsidR="008E3CB1" w:rsidRPr="00AE0463">
          <w:rPr>
            <w:rStyle w:val="Hyperlink"/>
            <w:lang w:val="ru-RU"/>
          </w:rPr>
          <w:t xml:space="preserve">1. </w:t>
        </w:r>
        <w:r w:rsidR="008E3CB1" w:rsidRPr="00AE0463">
          <w:rPr>
            <w:rStyle w:val="Hyperlink"/>
          </w:rPr>
          <w:t>Увод</w:t>
        </w:r>
        <w:r w:rsidR="008E3CB1">
          <w:rPr>
            <w:webHidden/>
          </w:rPr>
          <w:tab/>
        </w:r>
        <w:r w:rsidR="008E3CB1">
          <w:rPr>
            <w:webHidden/>
          </w:rPr>
          <w:fldChar w:fldCharType="begin"/>
        </w:r>
        <w:r w:rsidR="008E3CB1">
          <w:rPr>
            <w:webHidden/>
          </w:rPr>
          <w:instrText xml:space="preserve"> PAGEREF _Toc71050253 \h </w:instrText>
        </w:r>
        <w:r w:rsidR="008E3CB1">
          <w:rPr>
            <w:webHidden/>
          </w:rPr>
        </w:r>
        <w:r w:rsidR="008E3CB1">
          <w:rPr>
            <w:webHidden/>
          </w:rPr>
          <w:fldChar w:fldCharType="separate"/>
        </w:r>
        <w:r w:rsidR="008E3CB1">
          <w:rPr>
            <w:webHidden/>
          </w:rPr>
          <w:t>1</w:t>
        </w:r>
        <w:r w:rsidR="008E3CB1">
          <w:rPr>
            <w:webHidden/>
          </w:rPr>
          <w:fldChar w:fldCharType="end"/>
        </w:r>
      </w:hyperlink>
    </w:p>
    <w:p w14:paraId="6570EFCE" w14:textId="2486F9F2" w:rsidR="008E3CB1" w:rsidRDefault="008E3CB1">
      <w:pPr>
        <w:pStyle w:val="TOC2"/>
        <w:tabs>
          <w:tab w:val="right" w:leader="dot" w:pos="9347"/>
        </w:tabs>
        <w:rPr>
          <w:rFonts w:asciiTheme="minorHAnsi" w:eastAsiaTheme="minorEastAsia" w:hAnsiTheme="minorHAnsi" w:cstheme="minorBidi"/>
          <w:smallCaps w:val="0"/>
          <w:noProof/>
          <w:sz w:val="22"/>
          <w:szCs w:val="22"/>
          <w:lang w:val="en-US"/>
        </w:rPr>
      </w:pPr>
      <w:hyperlink w:anchor="_Toc71050254" w:history="1">
        <w:r w:rsidRPr="00AE0463">
          <w:rPr>
            <w:rStyle w:val="Hyperlink"/>
            <w:noProof/>
            <w:lang w:val="sr-Cyrl-RS"/>
          </w:rPr>
          <w:t>Партиципанти</w:t>
        </w:r>
        <w:r>
          <w:rPr>
            <w:noProof/>
            <w:webHidden/>
          </w:rPr>
          <w:tab/>
        </w:r>
        <w:r>
          <w:rPr>
            <w:noProof/>
            <w:webHidden/>
          </w:rPr>
          <w:fldChar w:fldCharType="begin"/>
        </w:r>
        <w:r>
          <w:rPr>
            <w:noProof/>
            <w:webHidden/>
          </w:rPr>
          <w:instrText xml:space="preserve"> PAGEREF _Toc71050254 \h </w:instrText>
        </w:r>
        <w:r>
          <w:rPr>
            <w:noProof/>
            <w:webHidden/>
          </w:rPr>
        </w:r>
        <w:r>
          <w:rPr>
            <w:noProof/>
            <w:webHidden/>
          </w:rPr>
          <w:fldChar w:fldCharType="separate"/>
        </w:r>
        <w:r>
          <w:rPr>
            <w:noProof/>
            <w:webHidden/>
          </w:rPr>
          <w:t>1</w:t>
        </w:r>
        <w:r>
          <w:rPr>
            <w:noProof/>
            <w:webHidden/>
          </w:rPr>
          <w:fldChar w:fldCharType="end"/>
        </w:r>
      </w:hyperlink>
    </w:p>
    <w:p w14:paraId="38ACA1B4" w14:textId="43A5EB4A" w:rsidR="008E3CB1" w:rsidRDefault="008E3CB1">
      <w:pPr>
        <w:pStyle w:val="TOC2"/>
        <w:tabs>
          <w:tab w:val="right" w:leader="dot" w:pos="9347"/>
        </w:tabs>
        <w:rPr>
          <w:rFonts w:asciiTheme="minorHAnsi" w:eastAsiaTheme="minorEastAsia" w:hAnsiTheme="minorHAnsi" w:cstheme="minorBidi"/>
          <w:smallCaps w:val="0"/>
          <w:noProof/>
          <w:sz w:val="22"/>
          <w:szCs w:val="22"/>
          <w:lang w:val="en-US"/>
        </w:rPr>
      </w:pPr>
      <w:hyperlink w:anchor="_Toc71050255" w:history="1">
        <w:r w:rsidRPr="00AE0463">
          <w:rPr>
            <w:rStyle w:val="Hyperlink"/>
            <w:noProof/>
          </w:rPr>
          <w:t>1.1 Намена документа</w:t>
        </w:r>
        <w:r>
          <w:rPr>
            <w:noProof/>
            <w:webHidden/>
          </w:rPr>
          <w:tab/>
        </w:r>
        <w:r>
          <w:rPr>
            <w:noProof/>
            <w:webHidden/>
          </w:rPr>
          <w:fldChar w:fldCharType="begin"/>
        </w:r>
        <w:r>
          <w:rPr>
            <w:noProof/>
            <w:webHidden/>
          </w:rPr>
          <w:instrText xml:space="preserve"> PAGEREF _Toc71050255 \h </w:instrText>
        </w:r>
        <w:r>
          <w:rPr>
            <w:noProof/>
            <w:webHidden/>
          </w:rPr>
        </w:r>
        <w:r>
          <w:rPr>
            <w:noProof/>
            <w:webHidden/>
          </w:rPr>
          <w:fldChar w:fldCharType="separate"/>
        </w:r>
        <w:r>
          <w:rPr>
            <w:noProof/>
            <w:webHidden/>
          </w:rPr>
          <w:t>2</w:t>
        </w:r>
        <w:r>
          <w:rPr>
            <w:noProof/>
            <w:webHidden/>
          </w:rPr>
          <w:fldChar w:fldCharType="end"/>
        </w:r>
      </w:hyperlink>
    </w:p>
    <w:p w14:paraId="51C4577F" w14:textId="5F1AE833" w:rsidR="008E3CB1" w:rsidRDefault="008E3CB1">
      <w:pPr>
        <w:pStyle w:val="TOC2"/>
        <w:tabs>
          <w:tab w:val="right" w:leader="dot" w:pos="9347"/>
        </w:tabs>
        <w:rPr>
          <w:rFonts w:asciiTheme="minorHAnsi" w:eastAsiaTheme="minorEastAsia" w:hAnsiTheme="minorHAnsi" w:cstheme="minorBidi"/>
          <w:smallCaps w:val="0"/>
          <w:noProof/>
          <w:sz w:val="22"/>
          <w:szCs w:val="22"/>
          <w:lang w:val="en-US"/>
        </w:rPr>
      </w:pPr>
      <w:hyperlink w:anchor="_Toc71050256" w:history="1">
        <w:r w:rsidRPr="00AE0463">
          <w:rPr>
            <w:rStyle w:val="Hyperlink"/>
            <w:noProof/>
          </w:rPr>
          <w:t xml:space="preserve">1.2 </w:t>
        </w:r>
        <w:r w:rsidRPr="00AE0463">
          <w:rPr>
            <w:rStyle w:val="Hyperlink"/>
            <w:noProof/>
            <w:lang w:val="ru-RU"/>
          </w:rPr>
          <w:t>Циљеви</w:t>
        </w:r>
        <w:r w:rsidRPr="00AE0463">
          <w:rPr>
            <w:rStyle w:val="Hyperlink"/>
            <w:noProof/>
          </w:rPr>
          <w:t xml:space="preserve"> </w:t>
        </w:r>
        <w:r w:rsidRPr="00AE0463">
          <w:rPr>
            <w:rStyle w:val="Hyperlink"/>
            <w:noProof/>
            <w:lang w:val="sr-Cyrl-RS"/>
          </w:rPr>
          <w:t>пројекта</w:t>
        </w:r>
        <w:r>
          <w:rPr>
            <w:noProof/>
            <w:webHidden/>
          </w:rPr>
          <w:tab/>
        </w:r>
        <w:r>
          <w:rPr>
            <w:noProof/>
            <w:webHidden/>
          </w:rPr>
          <w:fldChar w:fldCharType="begin"/>
        </w:r>
        <w:r>
          <w:rPr>
            <w:noProof/>
            <w:webHidden/>
          </w:rPr>
          <w:instrText xml:space="preserve"> PAGEREF _Toc71050256 \h </w:instrText>
        </w:r>
        <w:r>
          <w:rPr>
            <w:noProof/>
            <w:webHidden/>
          </w:rPr>
        </w:r>
        <w:r>
          <w:rPr>
            <w:noProof/>
            <w:webHidden/>
          </w:rPr>
          <w:fldChar w:fldCharType="separate"/>
        </w:r>
        <w:r>
          <w:rPr>
            <w:noProof/>
            <w:webHidden/>
          </w:rPr>
          <w:t>2</w:t>
        </w:r>
        <w:r>
          <w:rPr>
            <w:noProof/>
            <w:webHidden/>
          </w:rPr>
          <w:fldChar w:fldCharType="end"/>
        </w:r>
      </w:hyperlink>
    </w:p>
    <w:p w14:paraId="745D8C8F" w14:textId="53D68696" w:rsidR="008E3CB1" w:rsidRDefault="008E3CB1">
      <w:pPr>
        <w:pStyle w:val="TOC2"/>
        <w:tabs>
          <w:tab w:val="right" w:leader="dot" w:pos="9347"/>
        </w:tabs>
        <w:rPr>
          <w:rFonts w:asciiTheme="minorHAnsi" w:eastAsiaTheme="minorEastAsia" w:hAnsiTheme="minorHAnsi" w:cstheme="minorBidi"/>
          <w:smallCaps w:val="0"/>
          <w:noProof/>
          <w:sz w:val="22"/>
          <w:szCs w:val="22"/>
          <w:lang w:val="en-US"/>
        </w:rPr>
      </w:pPr>
      <w:hyperlink w:anchor="_Toc71050257" w:history="1">
        <w:r w:rsidRPr="00AE0463">
          <w:rPr>
            <w:rStyle w:val="Hyperlink"/>
            <w:noProof/>
          </w:rPr>
          <w:t>1.3 Преглед садржаја документа</w:t>
        </w:r>
        <w:r>
          <w:rPr>
            <w:noProof/>
            <w:webHidden/>
          </w:rPr>
          <w:tab/>
        </w:r>
        <w:r>
          <w:rPr>
            <w:noProof/>
            <w:webHidden/>
          </w:rPr>
          <w:fldChar w:fldCharType="begin"/>
        </w:r>
        <w:r>
          <w:rPr>
            <w:noProof/>
            <w:webHidden/>
          </w:rPr>
          <w:instrText xml:space="preserve"> PAGEREF _Toc71050257 \h </w:instrText>
        </w:r>
        <w:r>
          <w:rPr>
            <w:noProof/>
            <w:webHidden/>
          </w:rPr>
        </w:r>
        <w:r>
          <w:rPr>
            <w:noProof/>
            <w:webHidden/>
          </w:rPr>
          <w:fldChar w:fldCharType="separate"/>
        </w:r>
        <w:r>
          <w:rPr>
            <w:noProof/>
            <w:webHidden/>
          </w:rPr>
          <w:t>2</w:t>
        </w:r>
        <w:r>
          <w:rPr>
            <w:noProof/>
            <w:webHidden/>
          </w:rPr>
          <w:fldChar w:fldCharType="end"/>
        </w:r>
      </w:hyperlink>
    </w:p>
    <w:p w14:paraId="43E63998" w14:textId="07748F0C" w:rsidR="008E3CB1" w:rsidRDefault="008E3CB1">
      <w:pPr>
        <w:pStyle w:val="TOC2"/>
        <w:tabs>
          <w:tab w:val="right" w:leader="dot" w:pos="9347"/>
        </w:tabs>
        <w:rPr>
          <w:rFonts w:asciiTheme="minorHAnsi" w:eastAsiaTheme="minorEastAsia" w:hAnsiTheme="minorHAnsi" w:cstheme="minorBidi"/>
          <w:smallCaps w:val="0"/>
          <w:noProof/>
          <w:sz w:val="22"/>
          <w:szCs w:val="22"/>
          <w:lang w:val="en-US"/>
        </w:rPr>
      </w:pPr>
      <w:hyperlink w:anchor="_Toc71050258" w:history="1">
        <w:r w:rsidRPr="00AE0463">
          <w:rPr>
            <w:rStyle w:val="Hyperlink"/>
            <w:noProof/>
          </w:rPr>
          <w:t>1.</w:t>
        </w:r>
        <w:r w:rsidRPr="00AE0463">
          <w:rPr>
            <w:rStyle w:val="Hyperlink"/>
            <w:noProof/>
            <w:lang w:val="sr-Cyrl-RS"/>
          </w:rPr>
          <w:t>4</w:t>
        </w:r>
        <w:r w:rsidRPr="00AE0463">
          <w:rPr>
            <w:rStyle w:val="Hyperlink"/>
            <w:noProof/>
          </w:rPr>
          <w:t xml:space="preserve"> </w:t>
        </w:r>
        <w:r w:rsidRPr="00AE0463">
          <w:rPr>
            <w:rStyle w:val="Hyperlink"/>
            <w:noProof/>
            <w:lang w:val="sr-Cyrl-RS"/>
          </w:rPr>
          <w:t>Дефиниције и скраћенице</w:t>
        </w:r>
        <w:r>
          <w:rPr>
            <w:noProof/>
            <w:webHidden/>
          </w:rPr>
          <w:tab/>
        </w:r>
        <w:r>
          <w:rPr>
            <w:noProof/>
            <w:webHidden/>
          </w:rPr>
          <w:fldChar w:fldCharType="begin"/>
        </w:r>
        <w:r>
          <w:rPr>
            <w:noProof/>
            <w:webHidden/>
          </w:rPr>
          <w:instrText xml:space="preserve"> PAGEREF _Toc71050258 \h </w:instrText>
        </w:r>
        <w:r>
          <w:rPr>
            <w:noProof/>
            <w:webHidden/>
          </w:rPr>
        </w:r>
        <w:r>
          <w:rPr>
            <w:noProof/>
            <w:webHidden/>
          </w:rPr>
          <w:fldChar w:fldCharType="separate"/>
        </w:r>
        <w:r>
          <w:rPr>
            <w:noProof/>
            <w:webHidden/>
          </w:rPr>
          <w:t>3</w:t>
        </w:r>
        <w:r>
          <w:rPr>
            <w:noProof/>
            <w:webHidden/>
          </w:rPr>
          <w:fldChar w:fldCharType="end"/>
        </w:r>
      </w:hyperlink>
    </w:p>
    <w:p w14:paraId="723C4891" w14:textId="36562D66" w:rsidR="008E3CB1" w:rsidRDefault="008E3CB1">
      <w:pPr>
        <w:pStyle w:val="TOC2"/>
        <w:tabs>
          <w:tab w:val="right" w:leader="dot" w:pos="9347"/>
        </w:tabs>
        <w:rPr>
          <w:rFonts w:asciiTheme="minorHAnsi" w:eastAsiaTheme="minorEastAsia" w:hAnsiTheme="minorHAnsi" w:cstheme="minorBidi"/>
          <w:smallCaps w:val="0"/>
          <w:noProof/>
          <w:sz w:val="22"/>
          <w:szCs w:val="22"/>
          <w:lang w:val="en-US"/>
        </w:rPr>
      </w:pPr>
      <w:hyperlink w:anchor="_Toc71050259" w:history="1">
        <w:r w:rsidRPr="00AE0463">
          <w:rPr>
            <w:rStyle w:val="Hyperlink"/>
            <w:noProof/>
          </w:rPr>
          <w:t>1.</w:t>
        </w:r>
        <w:r w:rsidRPr="00AE0463">
          <w:rPr>
            <w:rStyle w:val="Hyperlink"/>
            <w:noProof/>
            <w:lang w:val="sr-Cyrl-RS"/>
          </w:rPr>
          <w:t>5</w:t>
        </w:r>
        <w:r w:rsidRPr="00AE0463">
          <w:rPr>
            <w:rStyle w:val="Hyperlink"/>
            <w:noProof/>
          </w:rPr>
          <w:t xml:space="preserve"> </w:t>
        </w:r>
        <w:r w:rsidRPr="00AE0463">
          <w:rPr>
            <w:rStyle w:val="Hyperlink"/>
            <w:noProof/>
            <w:lang w:val="sr-Cyrl-RS"/>
          </w:rPr>
          <w:t>Прилози</w:t>
        </w:r>
        <w:r>
          <w:rPr>
            <w:noProof/>
            <w:webHidden/>
          </w:rPr>
          <w:tab/>
        </w:r>
        <w:r>
          <w:rPr>
            <w:noProof/>
            <w:webHidden/>
          </w:rPr>
          <w:fldChar w:fldCharType="begin"/>
        </w:r>
        <w:r>
          <w:rPr>
            <w:noProof/>
            <w:webHidden/>
          </w:rPr>
          <w:instrText xml:space="preserve"> PAGEREF _Toc71050259 \h </w:instrText>
        </w:r>
        <w:r>
          <w:rPr>
            <w:noProof/>
            <w:webHidden/>
          </w:rPr>
        </w:r>
        <w:r>
          <w:rPr>
            <w:noProof/>
            <w:webHidden/>
          </w:rPr>
          <w:fldChar w:fldCharType="separate"/>
        </w:r>
        <w:r>
          <w:rPr>
            <w:noProof/>
            <w:webHidden/>
          </w:rPr>
          <w:t>3</w:t>
        </w:r>
        <w:r>
          <w:rPr>
            <w:noProof/>
            <w:webHidden/>
          </w:rPr>
          <w:fldChar w:fldCharType="end"/>
        </w:r>
      </w:hyperlink>
    </w:p>
    <w:p w14:paraId="0DB8E667" w14:textId="760A2A01" w:rsidR="008E3CB1" w:rsidRDefault="008E3CB1">
      <w:pPr>
        <w:pStyle w:val="TOC1"/>
        <w:tabs>
          <w:tab w:val="right" w:leader="dot" w:pos="9347"/>
        </w:tabs>
        <w:rPr>
          <w:rFonts w:asciiTheme="minorHAnsi" w:eastAsiaTheme="minorEastAsia" w:hAnsiTheme="minorHAnsi" w:cstheme="minorBidi"/>
          <w:b w:val="0"/>
          <w:bCs w:val="0"/>
          <w:caps w:val="0"/>
          <w:sz w:val="22"/>
          <w:szCs w:val="22"/>
          <w:lang w:val="en-US"/>
        </w:rPr>
      </w:pPr>
      <w:hyperlink w:anchor="_Toc71050260" w:history="1">
        <w:r w:rsidRPr="00AE0463">
          <w:rPr>
            <w:rStyle w:val="Hyperlink"/>
            <w:lang w:val="ru-RU"/>
          </w:rPr>
          <w:t xml:space="preserve">2. </w:t>
        </w:r>
        <w:r w:rsidRPr="00AE0463">
          <w:rPr>
            <w:rStyle w:val="Hyperlink"/>
          </w:rPr>
          <w:t>Тренутно стање</w:t>
        </w:r>
        <w:r>
          <w:rPr>
            <w:webHidden/>
          </w:rPr>
          <w:tab/>
        </w:r>
        <w:r>
          <w:rPr>
            <w:webHidden/>
          </w:rPr>
          <w:fldChar w:fldCharType="begin"/>
        </w:r>
        <w:r>
          <w:rPr>
            <w:webHidden/>
          </w:rPr>
          <w:instrText xml:space="preserve"> PAGEREF _Toc71050260 \h </w:instrText>
        </w:r>
        <w:r>
          <w:rPr>
            <w:webHidden/>
          </w:rPr>
        </w:r>
        <w:r>
          <w:rPr>
            <w:webHidden/>
          </w:rPr>
          <w:fldChar w:fldCharType="separate"/>
        </w:r>
        <w:r>
          <w:rPr>
            <w:webHidden/>
          </w:rPr>
          <w:t>4</w:t>
        </w:r>
        <w:r>
          <w:rPr>
            <w:webHidden/>
          </w:rPr>
          <w:fldChar w:fldCharType="end"/>
        </w:r>
      </w:hyperlink>
    </w:p>
    <w:p w14:paraId="096BBD7C" w14:textId="4E315FDB" w:rsidR="008E3CB1" w:rsidRDefault="008E3CB1">
      <w:pPr>
        <w:pStyle w:val="TOC2"/>
        <w:tabs>
          <w:tab w:val="right" w:leader="dot" w:pos="9347"/>
        </w:tabs>
        <w:rPr>
          <w:rFonts w:asciiTheme="minorHAnsi" w:eastAsiaTheme="minorEastAsia" w:hAnsiTheme="minorHAnsi" w:cstheme="minorBidi"/>
          <w:smallCaps w:val="0"/>
          <w:noProof/>
          <w:sz w:val="22"/>
          <w:szCs w:val="22"/>
          <w:lang w:val="en-US"/>
        </w:rPr>
      </w:pPr>
      <w:hyperlink w:anchor="_Toc71050261" w:history="1">
        <w:r w:rsidRPr="00AE0463">
          <w:rPr>
            <w:rStyle w:val="Hyperlink"/>
            <w:noProof/>
            <w:lang w:val="ru-RU"/>
          </w:rPr>
          <w:t>2.1 Тренутна структура</w:t>
        </w:r>
        <w:r>
          <w:rPr>
            <w:noProof/>
            <w:webHidden/>
          </w:rPr>
          <w:tab/>
        </w:r>
        <w:r>
          <w:rPr>
            <w:noProof/>
            <w:webHidden/>
          </w:rPr>
          <w:fldChar w:fldCharType="begin"/>
        </w:r>
        <w:r>
          <w:rPr>
            <w:noProof/>
            <w:webHidden/>
          </w:rPr>
          <w:instrText xml:space="preserve"> PAGEREF _Toc71050261 \h </w:instrText>
        </w:r>
        <w:r>
          <w:rPr>
            <w:noProof/>
            <w:webHidden/>
          </w:rPr>
        </w:r>
        <w:r>
          <w:rPr>
            <w:noProof/>
            <w:webHidden/>
          </w:rPr>
          <w:fldChar w:fldCharType="separate"/>
        </w:r>
        <w:r>
          <w:rPr>
            <w:noProof/>
            <w:webHidden/>
          </w:rPr>
          <w:t>4</w:t>
        </w:r>
        <w:r>
          <w:rPr>
            <w:noProof/>
            <w:webHidden/>
          </w:rPr>
          <w:fldChar w:fldCharType="end"/>
        </w:r>
      </w:hyperlink>
    </w:p>
    <w:p w14:paraId="0550FD24" w14:textId="28E11A4F" w:rsidR="008E3CB1" w:rsidRDefault="008E3CB1">
      <w:pPr>
        <w:pStyle w:val="TOC2"/>
        <w:tabs>
          <w:tab w:val="right" w:leader="dot" w:pos="9347"/>
        </w:tabs>
        <w:rPr>
          <w:rFonts w:asciiTheme="minorHAnsi" w:eastAsiaTheme="minorEastAsia" w:hAnsiTheme="minorHAnsi" w:cstheme="minorBidi"/>
          <w:smallCaps w:val="0"/>
          <w:noProof/>
          <w:sz w:val="22"/>
          <w:szCs w:val="22"/>
          <w:lang w:val="en-US"/>
        </w:rPr>
      </w:pPr>
      <w:hyperlink w:anchor="_Toc71050262" w:history="1">
        <w:r w:rsidRPr="00AE0463">
          <w:rPr>
            <w:rStyle w:val="Hyperlink"/>
            <w:noProof/>
            <w:lang w:val="ru-RU"/>
          </w:rPr>
          <w:t>2.2 Предности и унапређења</w:t>
        </w:r>
        <w:r>
          <w:rPr>
            <w:noProof/>
            <w:webHidden/>
          </w:rPr>
          <w:tab/>
        </w:r>
        <w:r>
          <w:rPr>
            <w:noProof/>
            <w:webHidden/>
          </w:rPr>
          <w:fldChar w:fldCharType="begin"/>
        </w:r>
        <w:r>
          <w:rPr>
            <w:noProof/>
            <w:webHidden/>
          </w:rPr>
          <w:instrText xml:space="preserve"> PAGEREF _Toc71050262 \h </w:instrText>
        </w:r>
        <w:r>
          <w:rPr>
            <w:noProof/>
            <w:webHidden/>
          </w:rPr>
        </w:r>
        <w:r>
          <w:rPr>
            <w:noProof/>
            <w:webHidden/>
          </w:rPr>
          <w:fldChar w:fldCharType="separate"/>
        </w:r>
        <w:r>
          <w:rPr>
            <w:noProof/>
            <w:webHidden/>
          </w:rPr>
          <w:t>4</w:t>
        </w:r>
        <w:r>
          <w:rPr>
            <w:noProof/>
            <w:webHidden/>
          </w:rPr>
          <w:fldChar w:fldCharType="end"/>
        </w:r>
      </w:hyperlink>
    </w:p>
    <w:p w14:paraId="0F0BFF4F" w14:textId="3358F56F" w:rsidR="008E3CB1" w:rsidRDefault="008E3CB1">
      <w:pPr>
        <w:pStyle w:val="TOC2"/>
        <w:tabs>
          <w:tab w:val="right" w:leader="dot" w:pos="9347"/>
        </w:tabs>
        <w:rPr>
          <w:rFonts w:asciiTheme="minorHAnsi" w:eastAsiaTheme="minorEastAsia" w:hAnsiTheme="minorHAnsi" w:cstheme="minorBidi"/>
          <w:smallCaps w:val="0"/>
          <w:noProof/>
          <w:sz w:val="22"/>
          <w:szCs w:val="22"/>
          <w:lang w:val="en-US"/>
        </w:rPr>
      </w:pPr>
      <w:hyperlink w:anchor="_Toc71050263" w:history="1">
        <w:r w:rsidRPr="00AE0463">
          <w:rPr>
            <w:rStyle w:val="Hyperlink"/>
            <w:noProof/>
            <w:lang w:val="ru-RU"/>
          </w:rPr>
          <w:t>2.3 Дефинисање проблема</w:t>
        </w:r>
        <w:r>
          <w:rPr>
            <w:noProof/>
            <w:webHidden/>
          </w:rPr>
          <w:tab/>
        </w:r>
        <w:r>
          <w:rPr>
            <w:noProof/>
            <w:webHidden/>
          </w:rPr>
          <w:fldChar w:fldCharType="begin"/>
        </w:r>
        <w:r>
          <w:rPr>
            <w:noProof/>
            <w:webHidden/>
          </w:rPr>
          <w:instrText xml:space="preserve"> PAGEREF _Toc71050263 \h </w:instrText>
        </w:r>
        <w:r>
          <w:rPr>
            <w:noProof/>
            <w:webHidden/>
          </w:rPr>
        </w:r>
        <w:r>
          <w:rPr>
            <w:noProof/>
            <w:webHidden/>
          </w:rPr>
          <w:fldChar w:fldCharType="separate"/>
        </w:r>
        <w:r>
          <w:rPr>
            <w:noProof/>
            <w:webHidden/>
          </w:rPr>
          <w:t>4</w:t>
        </w:r>
        <w:r>
          <w:rPr>
            <w:noProof/>
            <w:webHidden/>
          </w:rPr>
          <w:fldChar w:fldCharType="end"/>
        </w:r>
      </w:hyperlink>
    </w:p>
    <w:p w14:paraId="5A4E3A23" w14:textId="243AB07A" w:rsidR="008E3CB1" w:rsidRDefault="008E3CB1">
      <w:pPr>
        <w:pStyle w:val="TOC2"/>
        <w:tabs>
          <w:tab w:val="right" w:leader="dot" w:pos="9347"/>
        </w:tabs>
        <w:rPr>
          <w:rFonts w:asciiTheme="minorHAnsi" w:eastAsiaTheme="minorEastAsia" w:hAnsiTheme="minorHAnsi" w:cstheme="minorBidi"/>
          <w:smallCaps w:val="0"/>
          <w:noProof/>
          <w:sz w:val="22"/>
          <w:szCs w:val="22"/>
          <w:lang w:val="en-US"/>
        </w:rPr>
      </w:pPr>
      <w:hyperlink w:anchor="_Toc71050264" w:history="1">
        <w:r w:rsidRPr="00AE0463">
          <w:rPr>
            <w:rStyle w:val="Hyperlink"/>
            <w:noProof/>
            <w:lang w:val="ru-RU"/>
          </w:rPr>
          <w:t>2.4 Алтернативна решења</w:t>
        </w:r>
        <w:r>
          <w:rPr>
            <w:noProof/>
            <w:webHidden/>
          </w:rPr>
          <w:tab/>
        </w:r>
        <w:r>
          <w:rPr>
            <w:noProof/>
            <w:webHidden/>
          </w:rPr>
          <w:fldChar w:fldCharType="begin"/>
        </w:r>
        <w:r>
          <w:rPr>
            <w:noProof/>
            <w:webHidden/>
          </w:rPr>
          <w:instrText xml:space="preserve"> PAGEREF _Toc71050264 \h </w:instrText>
        </w:r>
        <w:r>
          <w:rPr>
            <w:noProof/>
            <w:webHidden/>
          </w:rPr>
        </w:r>
        <w:r>
          <w:rPr>
            <w:noProof/>
            <w:webHidden/>
          </w:rPr>
          <w:fldChar w:fldCharType="separate"/>
        </w:r>
        <w:r>
          <w:rPr>
            <w:noProof/>
            <w:webHidden/>
          </w:rPr>
          <w:t>5</w:t>
        </w:r>
        <w:r>
          <w:rPr>
            <w:noProof/>
            <w:webHidden/>
          </w:rPr>
          <w:fldChar w:fldCharType="end"/>
        </w:r>
      </w:hyperlink>
    </w:p>
    <w:p w14:paraId="061932A6" w14:textId="1C91C886" w:rsidR="008E3CB1" w:rsidRDefault="008E3CB1">
      <w:pPr>
        <w:pStyle w:val="TOC1"/>
        <w:tabs>
          <w:tab w:val="right" w:leader="dot" w:pos="9347"/>
        </w:tabs>
        <w:rPr>
          <w:rFonts w:asciiTheme="minorHAnsi" w:eastAsiaTheme="minorEastAsia" w:hAnsiTheme="minorHAnsi" w:cstheme="minorBidi"/>
          <w:b w:val="0"/>
          <w:bCs w:val="0"/>
          <w:caps w:val="0"/>
          <w:sz w:val="22"/>
          <w:szCs w:val="22"/>
          <w:lang w:val="en-US"/>
        </w:rPr>
      </w:pPr>
      <w:hyperlink w:anchor="_Toc71050265" w:history="1">
        <w:r w:rsidRPr="00AE0463">
          <w:rPr>
            <w:rStyle w:val="Hyperlink"/>
          </w:rPr>
          <w:t>3. Основе новог решења</w:t>
        </w:r>
        <w:r>
          <w:rPr>
            <w:webHidden/>
          </w:rPr>
          <w:tab/>
        </w:r>
        <w:r>
          <w:rPr>
            <w:webHidden/>
          </w:rPr>
          <w:fldChar w:fldCharType="begin"/>
        </w:r>
        <w:r>
          <w:rPr>
            <w:webHidden/>
          </w:rPr>
          <w:instrText xml:space="preserve"> PAGEREF _Toc71050265 \h </w:instrText>
        </w:r>
        <w:r>
          <w:rPr>
            <w:webHidden/>
          </w:rPr>
        </w:r>
        <w:r>
          <w:rPr>
            <w:webHidden/>
          </w:rPr>
          <w:fldChar w:fldCharType="separate"/>
        </w:r>
        <w:r>
          <w:rPr>
            <w:webHidden/>
          </w:rPr>
          <w:t>6</w:t>
        </w:r>
        <w:r>
          <w:rPr>
            <w:webHidden/>
          </w:rPr>
          <w:fldChar w:fldCharType="end"/>
        </w:r>
      </w:hyperlink>
    </w:p>
    <w:p w14:paraId="0FB8CD4B" w14:textId="05F25A0E" w:rsidR="008E3CB1" w:rsidRDefault="008E3CB1">
      <w:pPr>
        <w:pStyle w:val="TOC2"/>
        <w:tabs>
          <w:tab w:val="right" w:leader="dot" w:pos="9347"/>
        </w:tabs>
        <w:rPr>
          <w:rFonts w:asciiTheme="minorHAnsi" w:eastAsiaTheme="minorEastAsia" w:hAnsiTheme="minorHAnsi" w:cstheme="minorBidi"/>
          <w:smallCaps w:val="0"/>
          <w:noProof/>
          <w:sz w:val="22"/>
          <w:szCs w:val="22"/>
          <w:lang w:val="en-US"/>
        </w:rPr>
      </w:pPr>
      <w:hyperlink w:anchor="_Toc71050266" w:history="1">
        <w:r w:rsidRPr="00AE0463">
          <w:rPr>
            <w:rStyle w:val="Hyperlink"/>
            <w:noProof/>
          </w:rPr>
          <w:t>3.1 Категорије корисника</w:t>
        </w:r>
        <w:r>
          <w:rPr>
            <w:noProof/>
            <w:webHidden/>
          </w:rPr>
          <w:tab/>
        </w:r>
        <w:r>
          <w:rPr>
            <w:noProof/>
            <w:webHidden/>
          </w:rPr>
          <w:fldChar w:fldCharType="begin"/>
        </w:r>
        <w:r>
          <w:rPr>
            <w:noProof/>
            <w:webHidden/>
          </w:rPr>
          <w:instrText xml:space="preserve"> PAGEREF _Toc71050266 \h </w:instrText>
        </w:r>
        <w:r>
          <w:rPr>
            <w:noProof/>
            <w:webHidden/>
          </w:rPr>
        </w:r>
        <w:r>
          <w:rPr>
            <w:noProof/>
            <w:webHidden/>
          </w:rPr>
          <w:fldChar w:fldCharType="separate"/>
        </w:r>
        <w:r>
          <w:rPr>
            <w:noProof/>
            <w:webHidden/>
          </w:rPr>
          <w:t>6</w:t>
        </w:r>
        <w:r>
          <w:rPr>
            <w:noProof/>
            <w:webHidden/>
          </w:rPr>
          <w:fldChar w:fldCharType="end"/>
        </w:r>
      </w:hyperlink>
    </w:p>
    <w:p w14:paraId="3FA8788F" w14:textId="61E676D4" w:rsidR="008E3CB1" w:rsidRDefault="008E3CB1">
      <w:pPr>
        <w:pStyle w:val="TOC2"/>
        <w:tabs>
          <w:tab w:val="right" w:leader="dot" w:pos="9347"/>
        </w:tabs>
        <w:rPr>
          <w:rFonts w:asciiTheme="minorHAnsi" w:eastAsiaTheme="minorEastAsia" w:hAnsiTheme="minorHAnsi" w:cstheme="minorBidi"/>
          <w:smallCaps w:val="0"/>
          <w:noProof/>
          <w:sz w:val="22"/>
          <w:szCs w:val="22"/>
          <w:lang w:val="en-US"/>
        </w:rPr>
      </w:pPr>
      <w:hyperlink w:anchor="_Toc71050267" w:history="1">
        <w:r w:rsidRPr="00AE0463">
          <w:rPr>
            <w:rStyle w:val="Hyperlink"/>
            <w:noProof/>
            <w:lang w:val="ru-RU"/>
          </w:rPr>
          <w:t>3.2 Побољшања новог решења</w:t>
        </w:r>
        <w:r>
          <w:rPr>
            <w:noProof/>
            <w:webHidden/>
          </w:rPr>
          <w:tab/>
        </w:r>
        <w:r>
          <w:rPr>
            <w:noProof/>
            <w:webHidden/>
          </w:rPr>
          <w:fldChar w:fldCharType="begin"/>
        </w:r>
        <w:r>
          <w:rPr>
            <w:noProof/>
            <w:webHidden/>
          </w:rPr>
          <w:instrText xml:space="preserve"> PAGEREF _Toc71050267 \h </w:instrText>
        </w:r>
        <w:r>
          <w:rPr>
            <w:noProof/>
            <w:webHidden/>
          </w:rPr>
        </w:r>
        <w:r>
          <w:rPr>
            <w:noProof/>
            <w:webHidden/>
          </w:rPr>
          <w:fldChar w:fldCharType="separate"/>
        </w:r>
        <w:r>
          <w:rPr>
            <w:noProof/>
            <w:webHidden/>
          </w:rPr>
          <w:t>7</w:t>
        </w:r>
        <w:r>
          <w:rPr>
            <w:noProof/>
            <w:webHidden/>
          </w:rPr>
          <w:fldChar w:fldCharType="end"/>
        </w:r>
      </w:hyperlink>
    </w:p>
    <w:p w14:paraId="3D25D646" w14:textId="27328045" w:rsidR="008E3CB1" w:rsidRDefault="008E3CB1">
      <w:pPr>
        <w:pStyle w:val="TOC2"/>
        <w:tabs>
          <w:tab w:val="right" w:leader="dot" w:pos="9347"/>
        </w:tabs>
        <w:rPr>
          <w:rFonts w:asciiTheme="minorHAnsi" w:eastAsiaTheme="minorEastAsia" w:hAnsiTheme="minorHAnsi" w:cstheme="minorBidi"/>
          <w:smallCaps w:val="0"/>
          <w:noProof/>
          <w:sz w:val="22"/>
          <w:szCs w:val="22"/>
          <w:lang w:val="en-US"/>
        </w:rPr>
      </w:pPr>
      <w:hyperlink w:anchor="_Toc71050268" w:history="1">
        <w:r w:rsidRPr="00AE0463">
          <w:rPr>
            <w:rStyle w:val="Hyperlink"/>
            <w:noProof/>
            <w:lang w:val="ru-RU"/>
          </w:rPr>
          <w:t>3.3 Начин функционисања новог решења</w:t>
        </w:r>
        <w:r>
          <w:rPr>
            <w:noProof/>
            <w:webHidden/>
          </w:rPr>
          <w:tab/>
        </w:r>
        <w:r>
          <w:rPr>
            <w:noProof/>
            <w:webHidden/>
          </w:rPr>
          <w:fldChar w:fldCharType="begin"/>
        </w:r>
        <w:r>
          <w:rPr>
            <w:noProof/>
            <w:webHidden/>
          </w:rPr>
          <w:instrText xml:space="preserve"> PAGEREF _Toc71050268 \h </w:instrText>
        </w:r>
        <w:r>
          <w:rPr>
            <w:noProof/>
            <w:webHidden/>
          </w:rPr>
        </w:r>
        <w:r>
          <w:rPr>
            <w:noProof/>
            <w:webHidden/>
          </w:rPr>
          <w:fldChar w:fldCharType="separate"/>
        </w:r>
        <w:r>
          <w:rPr>
            <w:noProof/>
            <w:webHidden/>
          </w:rPr>
          <w:t>7</w:t>
        </w:r>
        <w:r>
          <w:rPr>
            <w:noProof/>
            <w:webHidden/>
          </w:rPr>
          <w:fldChar w:fldCharType="end"/>
        </w:r>
      </w:hyperlink>
    </w:p>
    <w:p w14:paraId="6F9A0A7A" w14:textId="080981C9" w:rsidR="008E3CB1" w:rsidRDefault="008E3CB1">
      <w:pPr>
        <w:pStyle w:val="TOC1"/>
        <w:tabs>
          <w:tab w:val="right" w:leader="dot" w:pos="9347"/>
        </w:tabs>
        <w:rPr>
          <w:rFonts w:asciiTheme="minorHAnsi" w:eastAsiaTheme="minorEastAsia" w:hAnsiTheme="minorHAnsi" w:cstheme="minorBidi"/>
          <w:b w:val="0"/>
          <w:bCs w:val="0"/>
          <w:caps w:val="0"/>
          <w:sz w:val="22"/>
          <w:szCs w:val="22"/>
          <w:lang w:val="en-US"/>
        </w:rPr>
      </w:pPr>
      <w:hyperlink w:anchor="_Toc71050269" w:history="1">
        <w:r w:rsidRPr="00AE0463">
          <w:rPr>
            <w:rStyle w:val="Hyperlink"/>
          </w:rPr>
          <w:t>4. Технички концепт решења</w:t>
        </w:r>
        <w:r>
          <w:rPr>
            <w:webHidden/>
          </w:rPr>
          <w:tab/>
        </w:r>
        <w:r>
          <w:rPr>
            <w:webHidden/>
          </w:rPr>
          <w:fldChar w:fldCharType="begin"/>
        </w:r>
        <w:r>
          <w:rPr>
            <w:webHidden/>
          </w:rPr>
          <w:instrText xml:space="preserve"> PAGEREF _Toc71050269 \h </w:instrText>
        </w:r>
        <w:r>
          <w:rPr>
            <w:webHidden/>
          </w:rPr>
        </w:r>
        <w:r>
          <w:rPr>
            <w:webHidden/>
          </w:rPr>
          <w:fldChar w:fldCharType="separate"/>
        </w:r>
        <w:r>
          <w:rPr>
            <w:webHidden/>
          </w:rPr>
          <w:t>8</w:t>
        </w:r>
        <w:r>
          <w:rPr>
            <w:webHidden/>
          </w:rPr>
          <w:fldChar w:fldCharType="end"/>
        </w:r>
      </w:hyperlink>
    </w:p>
    <w:p w14:paraId="0390DC5D" w14:textId="5DEF45D4" w:rsidR="008E3CB1" w:rsidRDefault="008E3CB1">
      <w:pPr>
        <w:pStyle w:val="TOC2"/>
        <w:tabs>
          <w:tab w:val="right" w:leader="dot" w:pos="9347"/>
        </w:tabs>
        <w:rPr>
          <w:rFonts w:asciiTheme="minorHAnsi" w:eastAsiaTheme="minorEastAsia" w:hAnsiTheme="minorHAnsi" w:cstheme="minorBidi"/>
          <w:smallCaps w:val="0"/>
          <w:noProof/>
          <w:sz w:val="22"/>
          <w:szCs w:val="22"/>
          <w:lang w:val="en-US"/>
        </w:rPr>
      </w:pPr>
      <w:hyperlink w:anchor="_Toc71050270" w:history="1">
        <w:r w:rsidRPr="00AE0463">
          <w:rPr>
            <w:rStyle w:val="Hyperlink"/>
            <w:noProof/>
          </w:rPr>
          <w:t>4.1 Нефункционални захтеви</w:t>
        </w:r>
        <w:r>
          <w:rPr>
            <w:noProof/>
            <w:webHidden/>
          </w:rPr>
          <w:tab/>
        </w:r>
        <w:r>
          <w:rPr>
            <w:noProof/>
            <w:webHidden/>
          </w:rPr>
          <w:fldChar w:fldCharType="begin"/>
        </w:r>
        <w:r>
          <w:rPr>
            <w:noProof/>
            <w:webHidden/>
          </w:rPr>
          <w:instrText xml:space="preserve"> PAGEREF _Toc71050270 \h </w:instrText>
        </w:r>
        <w:r>
          <w:rPr>
            <w:noProof/>
            <w:webHidden/>
          </w:rPr>
        </w:r>
        <w:r>
          <w:rPr>
            <w:noProof/>
            <w:webHidden/>
          </w:rPr>
          <w:fldChar w:fldCharType="separate"/>
        </w:r>
        <w:r>
          <w:rPr>
            <w:noProof/>
            <w:webHidden/>
          </w:rPr>
          <w:t>8</w:t>
        </w:r>
        <w:r>
          <w:rPr>
            <w:noProof/>
            <w:webHidden/>
          </w:rPr>
          <w:fldChar w:fldCharType="end"/>
        </w:r>
      </w:hyperlink>
    </w:p>
    <w:p w14:paraId="6762A0F1" w14:textId="70A43E8C" w:rsidR="008E3CB1" w:rsidRDefault="008E3CB1">
      <w:pPr>
        <w:pStyle w:val="TOC2"/>
        <w:tabs>
          <w:tab w:val="right" w:leader="dot" w:pos="9347"/>
        </w:tabs>
        <w:rPr>
          <w:rFonts w:asciiTheme="minorHAnsi" w:eastAsiaTheme="minorEastAsia" w:hAnsiTheme="minorHAnsi" w:cstheme="minorBidi"/>
          <w:smallCaps w:val="0"/>
          <w:noProof/>
          <w:sz w:val="22"/>
          <w:szCs w:val="22"/>
          <w:lang w:val="en-US"/>
        </w:rPr>
      </w:pPr>
      <w:hyperlink w:anchor="_Toc71050271" w:history="1">
        <w:r w:rsidRPr="00AE0463">
          <w:rPr>
            <w:rStyle w:val="Hyperlink"/>
            <w:noProof/>
          </w:rPr>
          <w:t>4.2 Избор технолошке платформе</w:t>
        </w:r>
        <w:r>
          <w:rPr>
            <w:noProof/>
            <w:webHidden/>
          </w:rPr>
          <w:tab/>
        </w:r>
        <w:r>
          <w:rPr>
            <w:noProof/>
            <w:webHidden/>
          </w:rPr>
          <w:fldChar w:fldCharType="begin"/>
        </w:r>
        <w:r>
          <w:rPr>
            <w:noProof/>
            <w:webHidden/>
          </w:rPr>
          <w:instrText xml:space="preserve"> PAGEREF _Toc71050271 \h </w:instrText>
        </w:r>
        <w:r>
          <w:rPr>
            <w:noProof/>
            <w:webHidden/>
          </w:rPr>
        </w:r>
        <w:r>
          <w:rPr>
            <w:noProof/>
            <w:webHidden/>
          </w:rPr>
          <w:fldChar w:fldCharType="separate"/>
        </w:r>
        <w:r>
          <w:rPr>
            <w:noProof/>
            <w:webHidden/>
          </w:rPr>
          <w:t>8</w:t>
        </w:r>
        <w:r>
          <w:rPr>
            <w:noProof/>
            <w:webHidden/>
          </w:rPr>
          <w:fldChar w:fldCharType="end"/>
        </w:r>
      </w:hyperlink>
    </w:p>
    <w:p w14:paraId="4DC5307E" w14:textId="5743540A" w:rsidR="008E3CB1" w:rsidRDefault="008E3CB1">
      <w:pPr>
        <w:pStyle w:val="TOC2"/>
        <w:tabs>
          <w:tab w:val="right" w:leader="dot" w:pos="9347"/>
        </w:tabs>
        <w:rPr>
          <w:rFonts w:asciiTheme="minorHAnsi" w:eastAsiaTheme="minorEastAsia" w:hAnsiTheme="minorHAnsi" w:cstheme="minorBidi"/>
          <w:smallCaps w:val="0"/>
          <w:noProof/>
          <w:sz w:val="22"/>
          <w:szCs w:val="22"/>
          <w:lang w:val="en-US"/>
        </w:rPr>
      </w:pPr>
      <w:hyperlink w:anchor="_Toc71050272" w:history="1">
        <w:r w:rsidRPr="00AE0463">
          <w:rPr>
            <w:rStyle w:val="Hyperlink"/>
            <w:noProof/>
            <w:lang w:val="ru-RU"/>
          </w:rPr>
          <w:t xml:space="preserve">4.3 </w:t>
        </w:r>
        <w:r w:rsidRPr="00AE0463">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_Toc71050272 \h </w:instrText>
        </w:r>
        <w:r>
          <w:rPr>
            <w:noProof/>
            <w:webHidden/>
          </w:rPr>
        </w:r>
        <w:r>
          <w:rPr>
            <w:noProof/>
            <w:webHidden/>
          </w:rPr>
          <w:fldChar w:fldCharType="separate"/>
        </w:r>
        <w:r>
          <w:rPr>
            <w:noProof/>
            <w:webHidden/>
          </w:rPr>
          <w:t>8</w:t>
        </w:r>
        <w:r>
          <w:rPr>
            <w:noProof/>
            <w:webHidden/>
          </w:rPr>
          <w:fldChar w:fldCharType="end"/>
        </w:r>
      </w:hyperlink>
    </w:p>
    <w:p w14:paraId="20E21DAE" w14:textId="6E92658C" w:rsidR="008E3CB1" w:rsidRDefault="008E3CB1">
      <w:pPr>
        <w:pStyle w:val="TOC2"/>
        <w:tabs>
          <w:tab w:val="right" w:leader="dot" w:pos="9347"/>
        </w:tabs>
        <w:rPr>
          <w:rFonts w:asciiTheme="minorHAnsi" w:eastAsiaTheme="minorEastAsia" w:hAnsiTheme="minorHAnsi" w:cstheme="minorBidi"/>
          <w:smallCaps w:val="0"/>
          <w:noProof/>
          <w:sz w:val="22"/>
          <w:szCs w:val="22"/>
          <w:lang w:val="en-US"/>
        </w:rPr>
      </w:pPr>
      <w:hyperlink w:anchor="_Toc71050273" w:history="1">
        <w:r w:rsidRPr="00AE0463">
          <w:rPr>
            <w:rStyle w:val="Hyperlink"/>
            <w:noProof/>
            <w:lang w:val="ru-RU"/>
          </w:rPr>
          <w:t xml:space="preserve">4.4 </w:t>
        </w:r>
        <w:r w:rsidRPr="00AE0463">
          <w:rPr>
            <w:rStyle w:val="Hyperlink"/>
            <w:noProof/>
          </w:rPr>
          <w:t>Додатни захтеви</w:t>
        </w:r>
        <w:r>
          <w:rPr>
            <w:noProof/>
            <w:webHidden/>
          </w:rPr>
          <w:tab/>
        </w:r>
        <w:r>
          <w:rPr>
            <w:noProof/>
            <w:webHidden/>
          </w:rPr>
          <w:fldChar w:fldCharType="begin"/>
        </w:r>
        <w:r>
          <w:rPr>
            <w:noProof/>
            <w:webHidden/>
          </w:rPr>
          <w:instrText xml:space="preserve"> PAGEREF _Toc71050273 \h </w:instrText>
        </w:r>
        <w:r>
          <w:rPr>
            <w:noProof/>
            <w:webHidden/>
          </w:rPr>
        </w:r>
        <w:r>
          <w:rPr>
            <w:noProof/>
            <w:webHidden/>
          </w:rPr>
          <w:fldChar w:fldCharType="separate"/>
        </w:r>
        <w:r>
          <w:rPr>
            <w:noProof/>
            <w:webHidden/>
          </w:rPr>
          <w:t>8</w:t>
        </w:r>
        <w:r>
          <w:rPr>
            <w:noProof/>
            <w:webHidden/>
          </w:rPr>
          <w:fldChar w:fldCharType="end"/>
        </w:r>
      </w:hyperlink>
    </w:p>
    <w:p w14:paraId="1D994FC4" w14:textId="484857EB" w:rsidR="008E3CB1" w:rsidRDefault="008E3CB1">
      <w:pPr>
        <w:pStyle w:val="TOC1"/>
        <w:tabs>
          <w:tab w:val="right" w:leader="dot" w:pos="9347"/>
        </w:tabs>
        <w:rPr>
          <w:rFonts w:asciiTheme="minorHAnsi" w:eastAsiaTheme="minorEastAsia" w:hAnsiTheme="minorHAnsi" w:cstheme="minorBidi"/>
          <w:b w:val="0"/>
          <w:bCs w:val="0"/>
          <w:caps w:val="0"/>
          <w:sz w:val="22"/>
          <w:szCs w:val="22"/>
          <w:lang w:val="en-US"/>
        </w:rPr>
      </w:pPr>
      <w:hyperlink w:anchor="_Toc71050274" w:history="1">
        <w:r w:rsidRPr="00AE0463">
          <w:rPr>
            <w:rStyle w:val="Hyperlink"/>
          </w:rPr>
          <w:t xml:space="preserve">5. </w:t>
        </w:r>
        <w:r w:rsidRPr="00AE0463">
          <w:rPr>
            <w:rStyle w:val="Hyperlink"/>
            <w:lang w:val="sr-Cyrl-RS"/>
          </w:rPr>
          <w:t>Ф</w:t>
        </w:r>
        <w:r w:rsidRPr="00AE0463">
          <w:rPr>
            <w:rStyle w:val="Hyperlink"/>
          </w:rPr>
          <w:t>ункционалности</w:t>
        </w:r>
        <w:r w:rsidRPr="00AE0463">
          <w:rPr>
            <w:rStyle w:val="Hyperlink"/>
            <w:lang w:val="sr-Cyrl-RS"/>
          </w:rPr>
          <w:t xml:space="preserve"> система и захтеви</w:t>
        </w:r>
        <w:r>
          <w:rPr>
            <w:webHidden/>
          </w:rPr>
          <w:tab/>
        </w:r>
        <w:r>
          <w:rPr>
            <w:webHidden/>
          </w:rPr>
          <w:fldChar w:fldCharType="begin"/>
        </w:r>
        <w:r>
          <w:rPr>
            <w:webHidden/>
          </w:rPr>
          <w:instrText xml:space="preserve"> PAGEREF _Toc71050274 \h </w:instrText>
        </w:r>
        <w:r>
          <w:rPr>
            <w:webHidden/>
          </w:rPr>
        </w:r>
        <w:r>
          <w:rPr>
            <w:webHidden/>
          </w:rPr>
          <w:fldChar w:fldCharType="separate"/>
        </w:r>
        <w:r>
          <w:rPr>
            <w:webHidden/>
          </w:rPr>
          <w:t>9</w:t>
        </w:r>
        <w:r>
          <w:rPr>
            <w:webHidden/>
          </w:rPr>
          <w:fldChar w:fldCharType="end"/>
        </w:r>
      </w:hyperlink>
    </w:p>
    <w:p w14:paraId="1D95C47C" w14:textId="33BE16EF" w:rsidR="008E3CB1" w:rsidRDefault="008E3CB1">
      <w:pPr>
        <w:pStyle w:val="TOC2"/>
        <w:tabs>
          <w:tab w:val="right" w:leader="dot" w:pos="9347"/>
        </w:tabs>
        <w:rPr>
          <w:rFonts w:asciiTheme="minorHAnsi" w:eastAsiaTheme="minorEastAsia" w:hAnsiTheme="minorHAnsi" w:cstheme="minorBidi"/>
          <w:smallCaps w:val="0"/>
          <w:noProof/>
          <w:sz w:val="22"/>
          <w:szCs w:val="22"/>
          <w:lang w:val="en-US"/>
        </w:rPr>
      </w:pPr>
      <w:hyperlink w:anchor="_Toc71050275" w:history="1">
        <w:r w:rsidRPr="00AE0463">
          <w:rPr>
            <w:rStyle w:val="Hyperlink"/>
            <w:noProof/>
          </w:rPr>
          <w:t>5.1 Основни</w:t>
        </w:r>
        <w:r w:rsidRPr="00AE0463">
          <w:rPr>
            <w:rStyle w:val="Hyperlink"/>
            <w:noProof/>
            <w:lang w:val="sr-Cyrl-RS"/>
          </w:rPr>
          <w:t xml:space="preserve"> модули</w:t>
        </w:r>
        <w:r>
          <w:rPr>
            <w:noProof/>
            <w:webHidden/>
          </w:rPr>
          <w:tab/>
        </w:r>
        <w:r>
          <w:rPr>
            <w:noProof/>
            <w:webHidden/>
          </w:rPr>
          <w:fldChar w:fldCharType="begin"/>
        </w:r>
        <w:r>
          <w:rPr>
            <w:noProof/>
            <w:webHidden/>
          </w:rPr>
          <w:instrText xml:space="preserve"> PAGEREF _Toc71050275 \h </w:instrText>
        </w:r>
        <w:r>
          <w:rPr>
            <w:noProof/>
            <w:webHidden/>
          </w:rPr>
        </w:r>
        <w:r>
          <w:rPr>
            <w:noProof/>
            <w:webHidden/>
          </w:rPr>
          <w:fldChar w:fldCharType="separate"/>
        </w:r>
        <w:r>
          <w:rPr>
            <w:noProof/>
            <w:webHidden/>
          </w:rPr>
          <w:t>10</w:t>
        </w:r>
        <w:r>
          <w:rPr>
            <w:noProof/>
            <w:webHidden/>
          </w:rPr>
          <w:fldChar w:fldCharType="end"/>
        </w:r>
      </w:hyperlink>
    </w:p>
    <w:p w14:paraId="159F77F4" w14:textId="33B5949A" w:rsidR="008E3CB1" w:rsidRDefault="008E3CB1">
      <w:pPr>
        <w:pStyle w:val="TOC2"/>
        <w:tabs>
          <w:tab w:val="right" w:leader="dot" w:pos="9347"/>
        </w:tabs>
        <w:rPr>
          <w:rFonts w:asciiTheme="minorHAnsi" w:eastAsiaTheme="minorEastAsia" w:hAnsiTheme="minorHAnsi" w:cstheme="minorBidi"/>
          <w:smallCaps w:val="0"/>
          <w:noProof/>
          <w:sz w:val="22"/>
          <w:szCs w:val="22"/>
          <w:lang w:val="en-US"/>
        </w:rPr>
      </w:pPr>
      <w:hyperlink w:anchor="_Toc71050276" w:history="1">
        <w:r w:rsidRPr="00AE0463">
          <w:rPr>
            <w:rStyle w:val="Hyperlink"/>
            <w:noProof/>
          </w:rPr>
          <w:t>5.</w:t>
        </w:r>
        <w:r w:rsidRPr="00AE0463">
          <w:rPr>
            <w:rStyle w:val="Hyperlink"/>
            <w:noProof/>
            <w:lang w:val="sr-Cyrl-RS"/>
          </w:rPr>
          <w:t>2</w:t>
        </w:r>
        <w:r w:rsidRPr="00AE0463">
          <w:rPr>
            <w:rStyle w:val="Hyperlink"/>
            <w:noProof/>
          </w:rPr>
          <w:t xml:space="preserve"> Додатни модули</w:t>
        </w:r>
        <w:r>
          <w:rPr>
            <w:noProof/>
            <w:webHidden/>
          </w:rPr>
          <w:tab/>
        </w:r>
        <w:r>
          <w:rPr>
            <w:noProof/>
            <w:webHidden/>
          </w:rPr>
          <w:fldChar w:fldCharType="begin"/>
        </w:r>
        <w:r>
          <w:rPr>
            <w:noProof/>
            <w:webHidden/>
          </w:rPr>
          <w:instrText xml:space="preserve"> PAGEREF _Toc71050276 \h </w:instrText>
        </w:r>
        <w:r>
          <w:rPr>
            <w:noProof/>
            <w:webHidden/>
          </w:rPr>
        </w:r>
        <w:r>
          <w:rPr>
            <w:noProof/>
            <w:webHidden/>
          </w:rPr>
          <w:fldChar w:fldCharType="separate"/>
        </w:r>
        <w:r>
          <w:rPr>
            <w:noProof/>
            <w:webHidden/>
          </w:rPr>
          <w:t>10</w:t>
        </w:r>
        <w:r>
          <w:rPr>
            <w:noProof/>
            <w:webHidden/>
          </w:rPr>
          <w:fldChar w:fldCharType="end"/>
        </w:r>
      </w:hyperlink>
    </w:p>
    <w:p w14:paraId="21C99A3E" w14:textId="19E04A14" w:rsidR="008E3CB1" w:rsidRDefault="008E3CB1">
      <w:pPr>
        <w:pStyle w:val="TOC2"/>
        <w:tabs>
          <w:tab w:val="right" w:leader="dot" w:pos="9347"/>
        </w:tabs>
        <w:rPr>
          <w:rFonts w:asciiTheme="minorHAnsi" w:eastAsiaTheme="minorEastAsia" w:hAnsiTheme="minorHAnsi" w:cstheme="minorBidi"/>
          <w:smallCaps w:val="0"/>
          <w:noProof/>
          <w:sz w:val="22"/>
          <w:szCs w:val="22"/>
          <w:lang w:val="en-US"/>
        </w:rPr>
      </w:pPr>
      <w:hyperlink w:anchor="_Toc71050277" w:history="1">
        <w:r w:rsidRPr="00AE0463">
          <w:rPr>
            <w:rStyle w:val="Hyperlink"/>
            <w:noProof/>
          </w:rPr>
          <w:t>5.</w:t>
        </w:r>
        <w:r w:rsidRPr="00AE0463">
          <w:rPr>
            <w:rStyle w:val="Hyperlink"/>
            <w:noProof/>
            <w:lang w:val="sr-Cyrl-RS"/>
          </w:rPr>
          <w:t>3</w:t>
        </w:r>
        <w:r w:rsidRPr="00AE0463">
          <w:rPr>
            <w:rStyle w:val="Hyperlink"/>
            <w:noProof/>
          </w:rPr>
          <w:t xml:space="preserve"> </w:t>
        </w:r>
        <w:r w:rsidRPr="00AE0463">
          <w:rPr>
            <w:rStyle w:val="Hyperlink"/>
            <w:noProof/>
            <w:lang w:val="sr-Cyrl-RS"/>
          </w:rPr>
          <w:t>Технички захтеви</w:t>
        </w:r>
        <w:r>
          <w:rPr>
            <w:noProof/>
            <w:webHidden/>
          </w:rPr>
          <w:tab/>
        </w:r>
        <w:r>
          <w:rPr>
            <w:noProof/>
            <w:webHidden/>
          </w:rPr>
          <w:fldChar w:fldCharType="begin"/>
        </w:r>
        <w:r>
          <w:rPr>
            <w:noProof/>
            <w:webHidden/>
          </w:rPr>
          <w:instrText xml:space="preserve"> PAGEREF _Toc71050277 \h </w:instrText>
        </w:r>
        <w:r>
          <w:rPr>
            <w:noProof/>
            <w:webHidden/>
          </w:rPr>
        </w:r>
        <w:r>
          <w:rPr>
            <w:noProof/>
            <w:webHidden/>
          </w:rPr>
          <w:fldChar w:fldCharType="separate"/>
        </w:r>
        <w:r>
          <w:rPr>
            <w:noProof/>
            <w:webHidden/>
          </w:rPr>
          <w:t>10</w:t>
        </w:r>
        <w:r>
          <w:rPr>
            <w:noProof/>
            <w:webHidden/>
          </w:rPr>
          <w:fldChar w:fldCharType="end"/>
        </w:r>
      </w:hyperlink>
    </w:p>
    <w:p w14:paraId="4E2F04C1" w14:textId="5D8BE008" w:rsidR="008E3CB1" w:rsidRDefault="008E3CB1">
      <w:pPr>
        <w:pStyle w:val="TOC2"/>
        <w:tabs>
          <w:tab w:val="right" w:leader="dot" w:pos="9347"/>
        </w:tabs>
        <w:rPr>
          <w:rFonts w:asciiTheme="minorHAnsi" w:eastAsiaTheme="minorEastAsia" w:hAnsiTheme="minorHAnsi" w:cstheme="minorBidi"/>
          <w:smallCaps w:val="0"/>
          <w:noProof/>
          <w:sz w:val="22"/>
          <w:szCs w:val="22"/>
          <w:lang w:val="en-US"/>
        </w:rPr>
      </w:pPr>
      <w:hyperlink w:anchor="_Toc71050278" w:history="1">
        <w:r w:rsidRPr="00AE0463">
          <w:rPr>
            <w:rStyle w:val="Hyperlink"/>
            <w:noProof/>
          </w:rPr>
          <w:t>5.</w:t>
        </w:r>
        <w:r w:rsidRPr="00AE0463">
          <w:rPr>
            <w:rStyle w:val="Hyperlink"/>
            <w:noProof/>
            <w:lang w:val="sr-Cyrl-RS"/>
          </w:rPr>
          <w:t>4</w:t>
        </w:r>
        <w:r w:rsidRPr="00AE0463">
          <w:rPr>
            <w:rStyle w:val="Hyperlink"/>
            <w:noProof/>
          </w:rPr>
          <w:t xml:space="preserve"> </w:t>
        </w:r>
        <w:r w:rsidRPr="00AE0463">
          <w:rPr>
            <w:rStyle w:val="Hyperlink"/>
            <w:noProof/>
            <w:lang w:val="sr-Cyrl-RS"/>
          </w:rPr>
          <w:t>Инфраструктурни захтеви</w:t>
        </w:r>
        <w:r>
          <w:rPr>
            <w:noProof/>
            <w:webHidden/>
          </w:rPr>
          <w:tab/>
        </w:r>
        <w:r>
          <w:rPr>
            <w:noProof/>
            <w:webHidden/>
          </w:rPr>
          <w:fldChar w:fldCharType="begin"/>
        </w:r>
        <w:r>
          <w:rPr>
            <w:noProof/>
            <w:webHidden/>
          </w:rPr>
          <w:instrText xml:space="preserve"> PAGEREF _Toc71050278 \h </w:instrText>
        </w:r>
        <w:r>
          <w:rPr>
            <w:noProof/>
            <w:webHidden/>
          </w:rPr>
        </w:r>
        <w:r>
          <w:rPr>
            <w:noProof/>
            <w:webHidden/>
          </w:rPr>
          <w:fldChar w:fldCharType="separate"/>
        </w:r>
        <w:r>
          <w:rPr>
            <w:noProof/>
            <w:webHidden/>
          </w:rPr>
          <w:t>10</w:t>
        </w:r>
        <w:r>
          <w:rPr>
            <w:noProof/>
            <w:webHidden/>
          </w:rPr>
          <w:fldChar w:fldCharType="end"/>
        </w:r>
      </w:hyperlink>
    </w:p>
    <w:p w14:paraId="7CD63DD8" w14:textId="6F134A1A" w:rsidR="008E3CB1" w:rsidRDefault="008E3CB1">
      <w:pPr>
        <w:pStyle w:val="TOC1"/>
        <w:tabs>
          <w:tab w:val="right" w:leader="dot" w:pos="9347"/>
        </w:tabs>
        <w:rPr>
          <w:rFonts w:asciiTheme="minorHAnsi" w:eastAsiaTheme="minorEastAsia" w:hAnsiTheme="minorHAnsi" w:cstheme="minorBidi"/>
          <w:b w:val="0"/>
          <w:bCs w:val="0"/>
          <w:caps w:val="0"/>
          <w:sz w:val="22"/>
          <w:szCs w:val="22"/>
          <w:lang w:val="en-US"/>
        </w:rPr>
      </w:pPr>
      <w:hyperlink w:anchor="_Toc71050279" w:history="1">
        <w:r w:rsidRPr="00AE0463">
          <w:rPr>
            <w:rStyle w:val="Hyperlink"/>
          </w:rPr>
          <w:t>6. План и услови реализације</w:t>
        </w:r>
        <w:r>
          <w:rPr>
            <w:webHidden/>
          </w:rPr>
          <w:tab/>
        </w:r>
        <w:r>
          <w:rPr>
            <w:webHidden/>
          </w:rPr>
          <w:fldChar w:fldCharType="begin"/>
        </w:r>
        <w:r>
          <w:rPr>
            <w:webHidden/>
          </w:rPr>
          <w:instrText xml:space="preserve"> PAGEREF _Toc71050279 \h </w:instrText>
        </w:r>
        <w:r>
          <w:rPr>
            <w:webHidden/>
          </w:rPr>
        </w:r>
        <w:r>
          <w:rPr>
            <w:webHidden/>
          </w:rPr>
          <w:fldChar w:fldCharType="separate"/>
        </w:r>
        <w:r>
          <w:rPr>
            <w:webHidden/>
          </w:rPr>
          <w:t>11</w:t>
        </w:r>
        <w:r>
          <w:rPr>
            <w:webHidden/>
          </w:rPr>
          <w:fldChar w:fldCharType="end"/>
        </w:r>
      </w:hyperlink>
    </w:p>
    <w:p w14:paraId="420F9096" w14:textId="17AA7B9E" w:rsidR="008E3CB1" w:rsidRDefault="008E3CB1">
      <w:pPr>
        <w:pStyle w:val="TOC2"/>
        <w:tabs>
          <w:tab w:val="right" w:leader="dot" w:pos="9347"/>
        </w:tabs>
        <w:rPr>
          <w:rFonts w:asciiTheme="minorHAnsi" w:eastAsiaTheme="minorEastAsia" w:hAnsiTheme="minorHAnsi" w:cstheme="minorBidi"/>
          <w:smallCaps w:val="0"/>
          <w:noProof/>
          <w:sz w:val="22"/>
          <w:szCs w:val="22"/>
          <w:lang w:val="en-US"/>
        </w:rPr>
      </w:pPr>
      <w:hyperlink w:anchor="_Toc71050280" w:history="1">
        <w:r w:rsidRPr="00AE0463">
          <w:rPr>
            <w:rStyle w:val="Hyperlink"/>
            <w:noProof/>
          </w:rPr>
          <w:t>6.1 Предлог динамике реализације</w:t>
        </w:r>
        <w:r>
          <w:rPr>
            <w:noProof/>
            <w:webHidden/>
          </w:rPr>
          <w:tab/>
        </w:r>
        <w:r>
          <w:rPr>
            <w:noProof/>
            <w:webHidden/>
          </w:rPr>
          <w:fldChar w:fldCharType="begin"/>
        </w:r>
        <w:r>
          <w:rPr>
            <w:noProof/>
            <w:webHidden/>
          </w:rPr>
          <w:instrText xml:space="preserve"> PAGEREF _Toc71050280 \h </w:instrText>
        </w:r>
        <w:r>
          <w:rPr>
            <w:noProof/>
            <w:webHidden/>
          </w:rPr>
        </w:r>
        <w:r>
          <w:rPr>
            <w:noProof/>
            <w:webHidden/>
          </w:rPr>
          <w:fldChar w:fldCharType="separate"/>
        </w:r>
        <w:r>
          <w:rPr>
            <w:noProof/>
            <w:webHidden/>
          </w:rPr>
          <w:t>11</w:t>
        </w:r>
        <w:r>
          <w:rPr>
            <w:noProof/>
            <w:webHidden/>
          </w:rPr>
          <w:fldChar w:fldCharType="end"/>
        </w:r>
      </w:hyperlink>
    </w:p>
    <w:p w14:paraId="6A2AB3EA" w14:textId="6CD82F9C" w:rsidR="008E3CB1" w:rsidRDefault="008E3CB1">
      <w:pPr>
        <w:pStyle w:val="TOC3"/>
        <w:tabs>
          <w:tab w:val="right" w:leader="dot" w:pos="9347"/>
        </w:tabs>
        <w:rPr>
          <w:rFonts w:asciiTheme="minorHAnsi" w:eastAsiaTheme="minorEastAsia" w:hAnsiTheme="minorHAnsi" w:cstheme="minorBidi"/>
          <w:i w:val="0"/>
          <w:iCs w:val="0"/>
          <w:noProof/>
          <w:sz w:val="22"/>
          <w:szCs w:val="22"/>
          <w:lang w:val="en-US"/>
        </w:rPr>
      </w:pPr>
      <w:hyperlink w:anchor="_Toc71050281" w:history="1">
        <w:r w:rsidRPr="00AE0463">
          <w:rPr>
            <w:rStyle w:val="Hyperlink"/>
            <w:noProof/>
          </w:rPr>
          <w:t>6.1</w:t>
        </w:r>
        <w:r w:rsidRPr="00AE0463">
          <w:rPr>
            <w:rStyle w:val="Hyperlink"/>
            <w:noProof/>
            <w:lang w:val="ru-RU"/>
          </w:rPr>
          <w:t>.1</w:t>
        </w:r>
        <w:r w:rsidRPr="00AE0463">
          <w:rPr>
            <w:rStyle w:val="Hyperlink"/>
            <w:noProof/>
          </w:rPr>
          <w:t xml:space="preserve"> Предлог додатних модула</w:t>
        </w:r>
        <w:r>
          <w:rPr>
            <w:noProof/>
            <w:webHidden/>
          </w:rPr>
          <w:tab/>
        </w:r>
        <w:r>
          <w:rPr>
            <w:noProof/>
            <w:webHidden/>
          </w:rPr>
          <w:fldChar w:fldCharType="begin"/>
        </w:r>
        <w:r>
          <w:rPr>
            <w:noProof/>
            <w:webHidden/>
          </w:rPr>
          <w:instrText xml:space="preserve"> PAGEREF _Toc71050281 \h </w:instrText>
        </w:r>
        <w:r>
          <w:rPr>
            <w:noProof/>
            <w:webHidden/>
          </w:rPr>
        </w:r>
        <w:r>
          <w:rPr>
            <w:noProof/>
            <w:webHidden/>
          </w:rPr>
          <w:fldChar w:fldCharType="separate"/>
        </w:r>
        <w:r>
          <w:rPr>
            <w:noProof/>
            <w:webHidden/>
          </w:rPr>
          <w:t>21</w:t>
        </w:r>
        <w:r>
          <w:rPr>
            <w:noProof/>
            <w:webHidden/>
          </w:rPr>
          <w:fldChar w:fldCharType="end"/>
        </w:r>
      </w:hyperlink>
    </w:p>
    <w:p w14:paraId="034507A8" w14:textId="11B7276E" w:rsidR="008E3CB1" w:rsidRDefault="008E3CB1">
      <w:pPr>
        <w:pStyle w:val="TOC2"/>
        <w:tabs>
          <w:tab w:val="right" w:leader="dot" w:pos="9347"/>
        </w:tabs>
        <w:rPr>
          <w:rFonts w:asciiTheme="minorHAnsi" w:eastAsiaTheme="minorEastAsia" w:hAnsiTheme="minorHAnsi" w:cstheme="minorBidi"/>
          <w:smallCaps w:val="0"/>
          <w:noProof/>
          <w:sz w:val="22"/>
          <w:szCs w:val="22"/>
          <w:lang w:val="en-US"/>
        </w:rPr>
      </w:pPr>
      <w:hyperlink w:anchor="_Toc71050282" w:history="1">
        <w:r w:rsidRPr="00AE0463">
          <w:rPr>
            <w:rStyle w:val="Hyperlink"/>
            <w:noProof/>
          </w:rPr>
          <w:t xml:space="preserve">6.2 </w:t>
        </w:r>
        <w:r w:rsidRPr="00AE0463">
          <w:rPr>
            <w:rStyle w:val="Hyperlink"/>
            <w:noProof/>
            <w:lang w:val="sr-Cyrl-RS"/>
          </w:rPr>
          <w:t>Резултати реализације</w:t>
        </w:r>
        <w:r w:rsidRPr="00AE0463">
          <w:rPr>
            <w:rStyle w:val="Hyperlink"/>
            <w:noProof/>
          </w:rPr>
          <w:t xml:space="preserve"> (</w:t>
        </w:r>
        <w:r w:rsidRPr="00AE0463">
          <w:rPr>
            <w:rStyle w:val="Hyperlink"/>
            <w:noProof/>
            <w:lang w:val="sr-Cyrl-RS"/>
          </w:rPr>
          <w:t xml:space="preserve">енг. </w:t>
        </w:r>
        <w:r w:rsidRPr="00AE0463">
          <w:rPr>
            <w:rStyle w:val="Hyperlink"/>
            <w:i/>
            <w:noProof/>
            <w:lang w:val="en-GB"/>
          </w:rPr>
          <w:t>Deliverables</w:t>
        </w:r>
        <w:r w:rsidRPr="00AE0463">
          <w:rPr>
            <w:rStyle w:val="Hyperlink"/>
            <w:noProof/>
          </w:rPr>
          <w:t>)</w:t>
        </w:r>
        <w:r>
          <w:rPr>
            <w:noProof/>
            <w:webHidden/>
          </w:rPr>
          <w:tab/>
        </w:r>
        <w:r>
          <w:rPr>
            <w:noProof/>
            <w:webHidden/>
          </w:rPr>
          <w:fldChar w:fldCharType="begin"/>
        </w:r>
        <w:r>
          <w:rPr>
            <w:noProof/>
            <w:webHidden/>
          </w:rPr>
          <w:instrText xml:space="preserve"> PAGEREF _Toc71050282 \h </w:instrText>
        </w:r>
        <w:r>
          <w:rPr>
            <w:noProof/>
            <w:webHidden/>
          </w:rPr>
        </w:r>
        <w:r>
          <w:rPr>
            <w:noProof/>
            <w:webHidden/>
          </w:rPr>
          <w:fldChar w:fldCharType="separate"/>
        </w:r>
        <w:r>
          <w:rPr>
            <w:noProof/>
            <w:webHidden/>
          </w:rPr>
          <w:t>22</w:t>
        </w:r>
        <w:r>
          <w:rPr>
            <w:noProof/>
            <w:webHidden/>
          </w:rPr>
          <w:fldChar w:fldCharType="end"/>
        </w:r>
      </w:hyperlink>
    </w:p>
    <w:p w14:paraId="0A435DE0" w14:textId="10E1FF8A" w:rsidR="008E3CB1" w:rsidRDefault="008E3CB1">
      <w:pPr>
        <w:pStyle w:val="TOC2"/>
        <w:tabs>
          <w:tab w:val="right" w:leader="dot" w:pos="9347"/>
        </w:tabs>
        <w:rPr>
          <w:rFonts w:asciiTheme="minorHAnsi" w:eastAsiaTheme="minorEastAsia" w:hAnsiTheme="minorHAnsi" w:cstheme="minorBidi"/>
          <w:smallCaps w:val="0"/>
          <w:noProof/>
          <w:sz w:val="22"/>
          <w:szCs w:val="22"/>
          <w:lang w:val="en-US"/>
        </w:rPr>
      </w:pPr>
      <w:hyperlink w:anchor="_Toc71050283" w:history="1">
        <w:r w:rsidRPr="00AE0463">
          <w:rPr>
            <w:rStyle w:val="Hyperlink"/>
            <w:noProof/>
          </w:rPr>
          <w:t xml:space="preserve">6.3 </w:t>
        </w:r>
        <w:r w:rsidRPr="00AE0463">
          <w:rPr>
            <w:rStyle w:val="Hyperlink"/>
            <w:noProof/>
            <w:lang w:val="sr-Cyrl-RS"/>
          </w:rPr>
          <w:t xml:space="preserve">Прекретнице (енг. </w:t>
        </w:r>
        <w:r w:rsidRPr="00AE0463">
          <w:rPr>
            <w:rStyle w:val="Hyperlink"/>
            <w:i/>
            <w:noProof/>
            <w:lang w:val="en-GB"/>
          </w:rPr>
          <w:t>Milestones</w:t>
        </w:r>
        <w:r w:rsidRPr="00AE0463">
          <w:rPr>
            <w:rStyle w:val="Hyperlink"/>
            <w:noProof/>
            <w:lang w:val="sr-Cyrl-RS"/>
          </w:rPr>
          <w:t>)</w:t>
        </w:r>
        <w:r>
          <w:rPr>
            <w:noProof/>
            <w:webHidden/>
          </w:rPr>
          <w:tab/>
        </w:r>
        <w:r>
          <w:rPr>
            <w:noProof/>
            <w:webHidden/>
          </w:rPr>
          <w:fldChar w:fldCharType="begin"/>
        </w:r>
        <w:r>
          <w:rPr>
            <w:noProof/>
            <w:webHidden/>
          </w:rPr>
          <w:instrText xml:space="preserve"> PAGEREF _Toc71050283 \h </w:instrText>
        </w:r>
        <w:r>
          <w:rPr>
            <w:noProof/>
            <w:webHidden/>
          </w:rPr>
        </w:r>
        <w:r>
          <w:rPr>
            <w:noProof/>
            <w:webHidden/>
          </w:rPr>
          <w:fldChar w:fldCharType="separate"/>
        </w:r>
        <w:r>
          <w:rPr>
            <w:noProof/>
            <w:webHidden/>
          </w:rPr>
          <w:t>24</w:t>
        </w:r>
        <w:r>
          <w:rPr>
            <w:noProof/>
            <w:webHidden/>
          </w:rPr>
          <w:fldChar w:fldCharType="end"/>
        </w:r>
      </w:hyperlink>
    </w:p>
    <w:p w14:paraId="55750370" w14:textId="33495103" w:rsidR="008E3CB1" w:rsidRDefault="008E3CB1">
      <w:pPr>
        <w:pStyle w:val="TOC2"/>
        <w:tabs>
          <w:tab w:val="right" w:leader="dot" w:pos="9347"/>
        </w:tabs>
        <w:rPr>
          <w:rFonts w:asciiTheme="minorHAnsi" w:eastAsiaTheme="minorEastAsia" w:hAnsiTheme="minorHAnsi" w:cstheme="minorBidi"/>
          <w:smallCaps w:val="0"/>
          <w:noProof/>
          <w:sz w:val="22"/>
          <w:szCs w:val="22"/>
          <w:lang w:val="en-US"/>
        </w:rPr>
      </w:pPr>
      <w:hyperlink w:anchor="_Toc71050284" w:history="1">
        <w:r w:rsidRPr="00AE0463">
          <w:rPr>
            <w:rStyle w:val="Hyperlink"/>
            <w:noProof/>
          </w:rPr>
          <w:t>6.</w:t>
        </w:r>
        <w:r w:rsidRPr="00AE0463">
          <w:rPr>
            <w:rStyle w:val="Hyperlink"/>
            <w:noProof/>
            <w:lang w:val="sr-Cyrl-RS"/>
          </w:rPr>
          <w:t>4</w:t>
        </w:r>
        <w:r w:rsidRPr="00AE0463">
          <w:rPr>
            <w:rStyle w:val="Hyperlink"/>
            <w:noProof/>
          </w:rPr>
          <w:t xml:space="preserve"> Испорука решења</w:t>
        </w:r>
        <w:r>
          <w:rPr>
            <w:noProof/>
            <w:webHidden/>
          </w:rPr>
          <w:tab/>
        </w:r>
        <w:r>
          <w:rPr>
            <w:noProof/>
            <w:webHidden/>
          </w:rPr>
          <w:fldChar w:fldCharType="begin"/>
        </w:r>
        <w:r>
          <w:rPr>
            <w:noProof/>
            <w:webHidden/>
          </w:rPr>
          <w:instrText xml:space="preserve"> PAGEREF _Toc71050284 \h </w:instrText>
        </w:r>
        <w:r>
          <w:rPr>
            <w:noProof/>
            <w:webHidden/>
          </w:rPr>
        </w:r>
        <w:r>
          <w:rPr>
            <w:noProof/>
            <w:webHidden/>
          </w:rPr>
          <w:fldChar w:fldCharType="separate"/>
        </w:r>
        <w:r>
          <w:rPr>
            <w:noProof/>
            <w:webHidden/>
          </w:rPr>
          <w:t>25</w:t>
        </w:r>
        <w:r>
          <w:rPr>
            <w:noProof/>
            <w:webHidden/>
          </w:rPr>
          <w:fldChar w:fldCharType="end"/>
        </w:r>
      </w:hyperlink>
    </w:p>
    <w:p w14:paraId="0511BED7" w14:textId="1F430153" w:rsidR="008E3CB1" w:rsidRDefault="008E3CB1">
      <w:pPr>
        <w:pStyle w:val="TOC2"/>
        <w:tabs>
          <w:tab w:val="right" w:leader="dot" w:pos="9347"/>
        </w:tabs>
        <w:rPr>
          <w:rFonts w:asciiTheme="minorHAnsi" w:eastAsiaTheme="minorEastAsia" w:hAnsiTheme="minorHAnsi" w:cstheme="minorBidi"/>
          <w:smallCaps w:val="0"/>
          <w:noProof/>
          <w:sz w:val="22"/>
          <w:szCs w:val="22"/>
          <w:lang w:val="en-US"/>
        </w:rPr>
      </w:pPr>
      <w:hyperlink w:anchor="_Toc71050285" w:history="1">
        <w:r w:rsidRPr="00AE0463">
          <w:rPr>
            <w:rStyle w:val="Hyperlink"/>
            <w:noProof/>
          </w:rPr>
          <w:t>6.5 Обука корисника</w:t>
        </w:r>
        <w:r>
          <w:rPr>
            <w:noProof/>
            <w:webHidden/>
          </w:rPr>
          <w:tab/>
        </w:r>
        <w:r>
          <w:rPr>
            <w:noProof/>
            <w:webHidden/>
          </w:rPr>
          <w:fldChar w:fldCharType="begin"/>
        </w:r>
        <w:r>
          <w:rPr>
            <w:noProof/>
            <w:webHidden/>
          </w:rPr>
          <w:instrText xml:space="preserve"> PAGEREF _Toc71050285 \h </w:instrText>
        </w:r>
        <w:r>
          <w:rPr>
            <w:noProof/>
            <w:webHidden/>
          </w:rPr>
        </w:r>
        <w:r>
          <w:rPr>
            <w:noProof/>
            <w:webHidden/>
          </w:rPr>
          <w:fldChar w:fldCharType="separate"/>
        </w:r>
        <w:r>
          <w:rPr>
            <w:noProof/>
            <w:webHidden/>
          </w:rPr>
          <w:t>25</w:t>
        </w:r>
        <w:r>
          <w:rPr>
            <w:noProof/>
            <w:webHidden/>
          </w:rPr>
          <w:fldChar w:fldCharType="end"/>
        </w:r>
      </w:hyperlink>
    </w:p>
    <w:p w14:paraId="14D2FC86" w14:textId="23FA4E82" w:rsidR="008E3CB1" w:rsidRDefault="008E3CB1">
      <w:pPr>
        <w:pStyle w:val="TOC2"/>
        <w:tabs>
          <w:tab w:val="right" w:leader="dot" w:pos="9347"/>
        </w:tabs>
        <w:rPr>
          <w:rFonts w:asciiTheme="minorHAnsi" w:eastAsiaTheme="minorEastAsia" w:hAnsiTheme="minorHAnsi" w:cstheme="minorBidi"/>
          <w:smallCaps w:val="0"/>
          <w:noProof/>
          <w:sz w:val="22"/>
          <w:szCs w:val="22"/>
          <w:lang w:val="en-US"/>
        </w:rPr>
      </w:pPr>
      <w:hyperlink w:anchor="_Toc71050286" w:history="1">
        <w:r w:rsidRPr="00AE0463">
          <w:rPr>
            <w:rStyle w:val="Hyperlink"/>
            <w:noProof/>
          </w:rPr>
          <w:t>6.6 Гаранција, одржавање и подршка</w:t>
        </w:r>
        <w:r>
          <w:rPr>
            <w:noProof/>
            <w:webHidden/>
          </w:rPr>
          <w:tab/>
        </w:r>
        <w:r>
          <w:rPr>
            <w:noProof/>
            <w:webHidden/>
          </w:rPr>
          <w:fldChar w:fldCharType="begin"/>
        </w:r>
        <w:r>
          <w:rPr>
            <w:noProof/>
            <w:webHidden/>
          </w:rPr>
          <w:instrText xml:space="preserve"> PAGEREF _Toc71050286 \h </w:instrText>
        </w:r>
        <w:r>
          <w:rPr>
            <w:noProof/>
            <w:webHidden/>
          </w:rPr>
        </w:r>
        <w:r>
          <w:rPr>
            <w:noProof/>
            <w:webHidden/>
          </w:rPr>
          <w:fldChar w:fldCharType="separate"/>
        </w:r>
        <w:r>
          <w:rPr>
            <w:noProof/>
            <w:webHidden/>
          </w:rPr>
          <w:t>25</w:t>
        </w:r>
        <w:r>
          <w:rPr>
            <w:noProof/>
            <w:webHidden/>
          </w:rPr>
          <w:fldChar w:fldCharType="end"/>
        </w:r>
      </w:hyperlink>
    </w:p>
    <w:p w14:paraId="7D2E5FEA" w14:textId="51CCE748" w:rsidR="008E3CB1" w:rsidRDefault="008E3CB1">
      <w:pPr>
        <w:pStyle w:val="TOC2"/>
        <w:tabs>
          <w:tab w:val="right" w:leader="dot" w:pos="9347"/>
        </w:tabs>
        <w:rPr>
          <w:rFonts w:asciiTheme="minorHAnsi" w:eastAsiaTheme="minorEastAsia" w:hAnsiTheme="minorHAnsi" w:cstheme="minorBidi"/>
          <w:smallCaps w:val="0"/>
          <w:noProof/>
          <w:sz w:val="22"/>
          <w:szCs w:val="22"/>
          <w:lang w:val="en-US"/>
        </w:rPr>
      </w:pPr>
      <w:hyperlink w:anchor="_Toc71050287" w:history="1">
        <w:r w:rsidRPr="00AE0463">
          <w:rPr>
            <w:rStyle w:val="Hyperlink"/>
            <w:noProof/>
            <w:lang w:val="sr-Cyrl-RS"/>
          </w:rPr>
          <w:t xml:space="preserve">6.7 </w:t>
        </w:r>
        <w:r w:rsidRPr="00AE0463">
          <w:rPr>
            <w:rStyle w:val="Hyperlink"/>
            <w:noProof/>
          </w:rPr>
          <w:t>Буџет</w:t>
        </w:r>
        <w:r>
          <w:rPr>
            <w:noProof/>
            <w:webHidden/>
          </w:rPr>
          <w:tab/>
        </w:r>
        <w:r>
          <w:rPr>
            <w:noProof/>
            <w:webHidden/>
          </w:rPr>
          <w:fldChar w:fldCharType="begin"/>
        </w:r>
        <w:r>
          <w:rPr>
            <w:noProof/>
            <w:webHidden/>
          </w:rPr>
          <w:instrText xml:space="preserve"> PAGEREF _Toc71050287 \h </w:instrText>
        </w:r>
        <w:r>
          <w:rPr>
            <w:noProof/>
            <w:webHidden/>
          </w:rPr>
        </w:r>
        <w:r>
          <w:rPr>
            <w:noProof/>
            <w:webHidden/>
          </w:rPr>
          <w:fldChar w:fldCharType="separate"/>
        </w:r>
        <w:r>
          <w:rPr>
            <w:noProof/>
            <w:webHidden/>
          </w:rPr>
          <w:t>26</w:t>
        </w:r>
        <w:r>
          <w:rPr>
            <w:noProof/>
            <w:webHidden/>
          </w:rPr>
          <w:fldChar w:fldCharType="end"/>
        </w:r>
      </w:hyperlink>
    </w:p>
    <w:p w14:paraId="77229FE5" w14:textId="0BA8857B" w:rsidR="008E3CB1" w:rsidRDefault="008E3CB1">
      <w:pPr>
        <w:pStyle w:val="TOC3"/>
        <w:tabs>
          <w:tab w:val="right" w:leader="dot" w:pos="9347"/>
        </w:tabs>
        <w:rPr>
          <w:rFonts w:asciiTheme="minorHAnsi" w:eastAsiaTheme="minorEastAsia" w:hAnsiTheme="minorHAnsi" w:cstheme="minorBidi"/>
          <w:i w:val="0"/>
          <w:iCs w:val="0"/>
          <w:noProof/>
          <w:sz w:val="22"/>
          <w:szCs w:val="22"/>
          <w:lang w:val="en-US"/>
        </w:rPr>
      </w:pPr>
      <w:hyperlink w:anchor="_Toc71050288" w:history="1">
        <w:r w:rsidRPr="00AE0463">
          <w:rPr>
            <w:rStyle w:val="Hyperlink"/>
            <w:noProof/>
          </w:rPr>
          <w:t>6.7.</w:t>
        </w:r>
        <w:r w:rsidRPr="00AE0463">
          <w:rPr>
            <w:rStyle w:val="Hyperlink"/>
            <w:noProof/>
            <w:lang w:val="sr-Cyrl-RS"/>
          </w:rPr>
          <w:t>1</w:t>
        </w:r>
        <w:r w:rsidRPr="00AE0463">
          <w:rPr>
            <w:rStyle w:val="Hyperlink"/>
            <w:noProof/>
          </w:rPr>
          <w:t xml:space="preserve"> Цена месечног одржавања</w:t>
        </w:r>
        <w:r w:rsidRPr="00AE0463">
          <w:rPr>
            <w:rStyle w:val="Hyperlink"/>
            <w:noProof/>
            <w:lang w:val="sr-Cyrl-RS"/>
          </w:rPr>
          <w:t xml:space="preserve"> система</w:t>
        </w:r>
        <w:r>
          <w:rPr>
            <w:noProof/>
            <w:webHidden/>
          </w:rPr>
          <w:tab/>
        </w:r>
        <w:r>
          <w:rPr>
            <w:noProof/>
            <w:webHidden/>
          </w:rPr>
          <w:fldChar w:fldCharType="begin"/>
        </w:r>
        <w:r>
          <w:rPr>
            <w:noProof/>
            <w:webHidden/>
          </w:rPr>
          <w:instrText xml:space="preserve"> PAGEREF _Toc71050288 \h </w:instrText>
        </w:r>
        <w:r>
          <w:rPr>
            <w:noProof/>
            <w:webHidden/>
          </w:rPr>
        </w:r>
        <w:r>
          <w:rPr>
            <w:noProof/>
            <w:webHidden/>
          </w:rPr>
          <w:fldChar w:fldCharType="separate"/>
        </w:r>
        <w:r>
          <w:rPr>
            <w:noProof/>
            <w:webHidden/>
          </w:rPr>
          <w:t>26</w:t>
        </w:r>
        <w:r>
          <w:rPr>
            <w:noProof/>
            <w:webHidden/>
          </w:rPr>
          <w:fldChar w:fldCharType="end"/>
        </w:r>
      </w:hyperlink>
    </w:p>
    <w:p w14:paraId="065D1931" w14:textId="1CE053A0" w:rsidR="008E3CB1" w:rsidRDefault="008E3CB1">
      <w:pPr>
        <w:pStyle w:val="TOC2"/>
        <w:tabs>
          <w:tab w:val="right" w:leader="dot" w:pos="9347"/>
        </w:tabs>
        <w:rPr>
          <w:rFonts w:asciiTheme="minorHAnsi" w:eastAsiaTheme="minorEastAsia" w:hAnsiTheme="minorHAnsi" w:cstheme="minorBidi"/>
          <w:smallCaps w:val="0"/>
          <w:noProof/>
          <w:sz w:val="22"/>
          <w:szCs w:val="22"/>
          <w:lang w:val="en-US"/>
        </w:rPr>
      </w:pPr>
      <w:hyperlink w:anchor="_Toc71050289" w:history="1">
        <w:r w:rsidRPr="00AE0463">
          <w:rPr>
            <w:rStyle w:val="Hyperlink"/>
            <w:noProof/>
            <w:lang w:val="sr-Cyrl-RS"/>
          </w:rPr>
          <w:t>6.8 Сумарни приказ напора ангажованих</w:t>
        </w:r>
        <w:r>
          <w:rPr>
            <w:noProof/>
            <w:webHidden/>
          </w:rPr>
          <w:tab/>
        </w:r>
        <w:r>
          <w:rPr>
            <w:noProof/>
            <w:webHidden/>
          </w:rPr>
          <w:fldChar w:fldCharType="begin"/>
        </w:r>
        <w:r>
          <w:rPr>
            <w:noProof/>
            <w:webHidden/>
          </w:rPr>
          <w:instrText xml:space="preserve"> PAGEREF _Toc71050289 \h </w:instrText>
        </w:r>
        <w:r>
          <w:rPr>
            <w:noProof/>
            <w:webHidden/>
          </w:rPr>
        </w:r>
        <w:r>
          <w:rPr>
            <w:noProof/>
            <w:webHidden/>
          </w:rPr>
          <w:fldChar w:fldCharType="separate"/>
        </w:r>
        <w:r>
          <w:rPr>
            <w:noProof/>
            <w:webHidden/>
          </w:rPr>
          <w:t>27</w:t>
        </w:r>
        <w:r>
          <w:rPr>
            <w:noProof/>
            <w:webHidden/>
          </w:rPr>
          <w:fldChar w:fldCharType="end"/>
        </w:r>
      </w:hyperlink>
    </w:p>
    <w:p w14:paraId="3C9C3029" w14:textId="3A7EC735" w:rsidR="008E3CB1" w:rsidRDefault="008E3CB1">
      <w:pPr>
        <w:pStyle w:val="TOC2"/>
        <w:tabs>
          <w:tab w:val="right" w:leader="dot" w:pos="9347"/>
        </w:tabs>
        <w:rPr>
          <w:rFonts w:asciiTheme="minorHAnsi" w:eastAsiaTheme="minorEastAsia" w:hAnsiTheme="minorHAnsi" w:cstheme="minorBidi"/>
          <w:smallCaps w:val="0"/>
          <w:noProof/>
          <w:sz w:val="22"/>
          <w:szCs w:val="22"/>
          <w:lang w:val="en-US"/>
        </w:rPr>
      </w:pPr>
      <w:hyperlink w:anchor="_Toc71050290" w:history="1">
        <w:r w:rsidRPr="00AE0463">
          <w:rPr>
            <w:rStyle w:val="Hyperlink"/>
            <w:noProof/>
          </w:rPr>
          <w:t>6.</w:t>
        </w:r>
        <w:r w:rsidRPr="00AE0463">
          <w:rPr>
            <w:rStyle w:val="Hyperlink"/>
            <w:noProof/>
            <w:lang w:val="sr-Cyrl-RS"/>
          </w:rPr>
          <w:t>9</w:t>
        </w:r>
        <w:r w:rsidRPr="00AE0463">
          <w:rPr>
            <w:rStyle w:val="Hyperlink"/>
            <w:noProof/>
          </w:rPr>
          <w:t xml:space="preserve"> </w:t>
        </w:r>
        <w:r w:rsidRPr="00AE0463">
          <w:rPr>
            <w:rStyle w:val="Hyperlink"/>
            <w:noProof/>
            <w:lang w:val="sr-Cyrl-RS"/>
          </w:rPr>
          <w:t>Ризици</w:t>
        </w:r>
        <w:r>
          <w:rPr>
            <w:noProof/>
            <w:webHidden/>
          </w:rPr>
          <w:tab/>
        </w:r>
        <w:r>
          <w:rPr>
            <w:noProof/>
            <w:webHidden/>
          </w:rPr>
          <w:fldChar w:fldCharType="begin"/>
        </w:r>
        <w:r>
          <w:rPr>
            <w:noProof/>
            <w:webHidden/>
          </w:rPr>
          <w:instrText xml:space="preserve"> PAGEREF _Toc71050290 \h </w:instrText>
        </w:r>
        <w:r>
          <w:rPr>
            <w:noProof/>
            <w:webHidden/>
          </w:rPr>
        </w:r>
        <w:r>
          <w:rPr>
            <w:noProof/>
            <w:webHidden/>
          </w:rPr>
          <w:fldChar w:fldCharType="separate"/>
        </w:r>
        <w:r>
          <w:rPr>
            <w:noProof/>
            <w:webHidden/>
          </w:rPr>
          <w:t>28</w:t>
        </w:r>
        <w:r>
          <w:rPr>
            <w:noProof/>
            <w:webHidden/>
          </w:rPr>
          <w:fldChar w:fldCharType="end"/>
        </w:r>
      </w:hyperlink>
    </w:p>
    <w:p w14:paraId="4EF07A0C" w14:textId="568A3DDB" w:rsidR="008E3CB1" w:rsidRDefault="008E3CB1">
      <w:pPr>
        <w:pStyle w:val="TOC1"/>
        <w:tabs>
          <w:tab w:val="right" w:leader="dot" w:pos="9347"/>
        </w:tabs>
        <w:rPr>
          <w:rFonts w:asciiTheme="minorHAnsi" w:eastAsiaTheme="minorEastAsia" w:hAnsiTheme="minorHAnsi" w:cstheme="minorBidi"/>
          <w:b w:val="0"/>
          <w:bCs w:val="0"/>
          <w:caps w:val="0"/>
          <w:sz w:val="22"/>
          <w:szCs w:val="22"/>
          <w:lang w:val="en-US"/>
        </w:rPr>
      </w:pPr>
      <w:hyperlink w:anchor="_Toc71050291" w:history="1">
        <w:r w:rsidRPr="00AE0463">
          <w:rPr>
            <w:rStyle w:val="Hyperlink"/>
            <w:lang w:val="sr-Cyrl-RS"/>
          </w:rPr>
          <w:t>7</w:t>
        </w:r>
        <w:r w:rsidRPr="00AE0463">
          <w:rPr>
            <w:rStyle w:val="Hyperlink"/>
          </w:rPr>
          <w:t xml:space="preserve">. </w:t>
        </w:r>
        <w:r w:rsidRPr="00AE0463">
          <w:rPr>
            <w:rStyle w:val="Hyperlink"/>
            <w:lang w:val="sr-Cyrl-RS"/>
          </w:rPr>
          <w:t>Закључак</w:t>
        </w:r>
        <w:r>
          <w:rPr>
            <w:webHidden/>
          </w:rPr>
          <w:tab/>
        </w:r>
        <w:r>
          <w:rPr>
            <w:webHidden/>
          </w:rPr>
          <w:fldChar w:fldCharType="begin"/>
        </w:r>
        <w:r>
          <w:rPr>
            <w:webHidden/>
          </w:rPr>
          <w:instrText xml:space="preserve"> PAGEREF _Toc71050291 \h </w:instrText>
        </w:r>
        <w:r>
          <w:rPr>
            <w:webHidden/>
          </w:rPr>
        </w:r>
        <w:r>
          <w:rPr>
            <w:webHidden/>
          </w:rPr>
          <w:fldChar w:fldCharType="separate"/>
        </w:r>
        <w:r>
          <w:rPr>
            <w:webHidden/>
          </w:rPr>
          <w:t>29</w:t>
        </w:r>
        <w:r>
          <w:rPr>
            <w:webHidden/>
          </w:rPr>
          <w:fldChar w:fldCharType="end"/>
        </w:r>
      </w:hyperlink>
    </w:p>
    <w:p w14:paraId="7A870070" w14:textId="7AB8F88E" w:rsidR="008E3CB1" w:rsidRDefault="008E3CB1">
      <w:pPr>
        <w:pStyle w:val="TOC1"/>
        <w:tabs>
          <w:tab w:val="right" w:leader="dot" w:pos="9347"/>
        </w:tabs>
        <w:rPr>
          <w:rFonts w:asciiTheme="minorHAnsi" w:eastAsiaTheme="minorEastAsia" w:hAnsiTheme="minorHAnsi" w:cstheme="minorBidi"/>
          <w:b w:val="0"/>
          <w:bCs w:val="0"/>
          <w:caps w:val="0"/>
          <w:sz w:val="22"/>
          <w:szCs w:val="22"/>
          <w:lang w:val="en-US"/>
        </w:rPr>
      </w:pPr>
      <w:hyperlink w:anchor="_Toc71050292" w:history="1">
        <w:r w:rsidRPr="00AE0463">
          <w:rPr>
            <w:rStyle w:val="Hyperlink"/>
            <w:lang w:val="sr-Cyrl-RS"/>
          </w:rPr>
          <w:t>8</w:t>
        </w:r>
        <w:r w:rsidRPr="00AE0463">
          <w:rPr>
            <w:rStyle w:val="Hyperlink"/>
          </w:rPr>
          <w:t>. Референце</w:t>
        </w:r>
        <w:r>
          <w:rPr>
            <w:webHidden/>
          </w:rPr>
          <w:tab/>
        </w:r>
        <w:r>
          <w:rPr>
            <w:webHidden/>
          </w:rPr>
          <w:fldChar w:fldCharType="begin"/>
        </w:r>
        <w:r>
          <w:rPr>
            <w:webHidden/>
          </w:rPr>
          <w:instrText xml:space="preserve"> PAGEREF _Toc71050292 \h </w:instrText>
        </w:r>
        <w:r>
          <w:rPr>
            <w:webHidden/>
          </w:rPr>
        </w:r>
        <w:r>
          <w:rPr>
            <w:webHidden/>
          </w:rPr>
          <w:fldChar w:fldCharType="separate"/>
        </w:r>
        <w:r>
          <w:rPr>
            <w:webHidden/>
          </w:rPr>
          <w:t>30</w:t>
        </w:r>
        <w:r>
          <w:rPr>
            <w:webHidden/>
          </w:rPr>
          <w:fldChar w:fldCharType="end"/>
        </w:r>
      </w:hyperlink>
    </w:p>
    <w:p w14:paraId="2828BFFA" w14:textId="55C9690B" w:rsidR="008E3CB1" w:rsidRDefault="008E3CB1">
      <w:pPr>
        <w:pStyle w:val="TOC1"/>
        <w:tabs>
          <w:tab w:val="left" w:pos="864"/>
          <w:tab w:val="right" w:leader="dot" w:pos="9347"/>
        </w:tabs>
        <w:rPr>
          <w:rFonts w:asciiTheme="minorHAnsi" w:eastAsiaTheme="minorEastAsia" w:hAnsiTheme="minorHAnsi" w:cstheme="minorBidi"/>
          <w:b w:val="0"/>
          <w:bCs w:val="0"/>
          <w:caps w:val="0"/>
          <w:sz w:val="22"/>
          <w:szCs w:val="22"/>
          <w:lang w:val="en-US"/>
        </w:rPr>
      </w:pPr>
      <w:hyperlink w:anchor="_Toc71050293" w:history="1">
        <w:r w:rsidRPr="00AE0463">
          <w:rPr>
            <w:rStyle w:val="Hyperlink"/>
            <w:lang w:val="sr-Cyrl-RS"/>
          </w:rPr>
          <w:t>A.</w:t>
        </w:r>
        <w:r>
          <w:rPr>
            <w:rFonts w:asciiTheme="minorHAnsi" w:eastAsiaTheme="minorEastAsia" w:hAnsiTheme="minorHAnsi" w:cstheme="minorBidi"/>
            <w:b w:val="0"/>
            <w:bCs w:val="0"/>
            <w:caps w:val="0"/>
            <w:sz w:val="22"/>
            <w:szCs w:val="22"/>
            <w:lang w:val="en-US"/>
          </w:rPr>
          <w:tab/>
        </w:r>
        <w:r w:rsidRPr="00AE0463">
          <w:rPr>
            <w:rStyle w:val="Hyperlink"/>
            <w:lang w:val="sr-Cyrl-RS"/>
          </w:rPr>
          <w:t>Додатак: Логичка матрица</w:t>
        </w:r>
        <w:r>
          <w:rPr>
            <w:webHidden/>
          </w:rPr>
          <w:tab/>
        </w:r>
        <w:r>
          <w:rPr>
            <w:webHidden/>
          </w:rPr>
          <w:fldChar w:fldCharType="begin"/>
        </w:r>
        <w:r>
          <w:rPr>
            <w:webHidden/>
          </w:rPr>
          <w:instrText xml:space="preserve"> PAGEREF _Toc71050293 \h </w:instrText>
        </w:r>
        <w:r>
          <w:rPr>
            <w:webHidden/>
          </w:rPr>
        </w:r>
        <w:r>
          <w:rPr>
            <w:webHidden/>
          </w:rPr>
          <w:fldChar w:fldCharType="separate"/>
        </w:r>
        <w:r>
          <w:rPr>
            <w:webHidden/>
          </w:rPr>
          <w:t>1</w:t>
        </w:r>
        <w:r>
          <w:rPr>
            <w:webHidden/>
          </w:rPr>
          <w:fldChar w:fldCharType="end"/>
        </w:r>
      </w:hyperlink>
    </w:p>
    <w:p w14:paraId="3E5993E4" w14:textId="47A2F433" w:rsidR="008E3CB1" w:rsidRDefault="008E3CB1">
      <w:pPr>
        <w:pStyle w:val="TOC3"/>
        <w:tabs>
          <w:tab w:val="right" w:leader="dot" w:pos="9347"/>
        </w:tabs>
        <w:rPr>
          <w:rFonts w:asciiTheme="minorHAnsi" w:eastAsiaTheme="minorEastAsia" w:hAnsiTheme="minorHAnsi" w:cstheme="minorBidi"/>
          <w:i w:val="0"/>
          <w:iCs w:val="0"/>
          <w:noProof/>
          <w:sz w:val="22"/>
          <w:szCs w:val="22"/>
          <w:lang w:val="en-US"/>
        </w:rPr>
      </w:pPr>
      <w:hyperlink w:anchor="_Toc71050294" w:history="1">
        <w:r w:rsidRPr="00AE0463">
          <w:rPr>
            <w:rStyle w:val="Hyperlink"/>
            <w:rFonts w:ascii="Calibri" w:hAnsi="Calibri"/>
            <w:noProof/>
          </w:rPr>
          <w:t>Indicators of progress:</w:t>
        </w:r>
        <w:r>
          <w:rPr>
            <w:noProof/>
            <w:webHidden/>
          </w:rPr>
          <w:tab/>
        </w:r>
        <w:r>
          <w:rPr>
            <w:noProof/>
            <w:webHidden/>
          </w:rPr>
          <w:fldChar w:fldCharType="begin"/>
        </w:r>
        <w:r>
          <w:rPr>
            <w:noProof/>
            <w:webHidden/>
          </w:rPr>
          <w:instrText xml:space="preserve"> PAGEREF _Toc71050294 \h </w:instrText>
        </w:r>
        <w:r>
          <w:rPr>
            <w:noProof/>
            <w:webHidden/>
          </w:rPr>
        </w:r>
        <w:r>
          <w:rPr>
            <w:noProof/>
            <w:webHidden/>
          </w:rPr>
          <w:fldChar w:fldCharType="separate"/>
        </w:r>
        <w:r>
          <w:rPr>
            <w:noProof/>
            <w:webHidden/>
          </w:rPr>
          <w:t>1</w:t>
        </w:r>
        <w:r>
          <w:rPr>
            <w:noProof/>
            <w:webHidden/>
          </w:rPr>
          <w:fldChar w:fldCharType="end"/>
        </w:r>
      </w:hyperlink>
    </w:p>
    <w:p w14:paraId="0D8B62E7" w14:textId="0AA3DAEF" w:rsidR="008E3CB1" w:rsidRDefault="008E3CB1">
      <w:pPr>
        <w:pStyle w:val="TOC3"/>
        <w:tabs>
          <w:tab w:val="right" w:leader="dot" w:pos="9347"/>
        </w:tabs>
        <w:rPr>
          <w:rFonts w:asciiTheme="minorHAnsi" w:eastAsiaTheme="minorEastAsia" w:hAnsiTheme="minorHAnsi" w:cstheme="minorBidi"/>
          <w:i w:val="0"/>
          <w:iCs w:val="0"/>
          <w:noProof/>
          <w:sz w:val="22"/>
          <w:szCs w:val="22"/>
          <w:lang w:val="en-US"/>
        </w:rPr>
      </w:pPr>
      <w:hyperlink w:anchor="_Toc71050295" w:history="1">
        <w:r w:rsidRPr="00AE0463">
          <w:rPr>
            <w:rStyle w:val="Hyperlink"/>
            <w:rFonts w:ascii="Calibri" w:hAnsi="Calibri"/>
            <w:noProof/>
          </w:rPr>
          <w:t>Inputs:</w:t>
        </w:r>
        <w:r>
          <w:rPr>
            <w:noProof/>
            <w:webHidden/>
          </w:rPr>
          <w:tab/>
        </w:r>
        <w:r>
          <w:rPr>
            <w:noProof/>
            <w:webHidden/>
          </w:rPr>
          <w:fldChar w:fldCharType="begin"/>
        </w:r>
        <w:r>
          <w:rPr>
            <w:noProof/>
            <w:webHidden/>
          </w:rPr>
          <w:instrText xml:space="preserve"> PAGEREF _Toc71050295 \h </w:instrText>
        </w:r>
        <w:r>
          <w:rPr>
            <w:noProof/>
            <w:webHidden/>
          </w:rPr>
        </w:r>
        <w:r>
          <w:rPr>
            <w:noProof/>
            <w:webHidden/>
          </w:rPr>
          <w:fldChar w:fldCharType="separate"/>
        </w:r>
        <w:r>
          <w:rPr>
            <w:noProof/>
            <w:webHidden/>
          </w:rPr>
          <w:t>3</w:t>
        </w:r>
        <w:r>
          <w:rPr>
            <w:noProof/>
            <w:webHidden/>
          </w:rPr>
          <w:fldChar w:fldCharType="end"/>
        </w:r>
      </w:hyperlink>
    </w:p>
    <w:p w14:paraId="1D623988" w14:textId="375DFFED" w:rsidR="00C40966" w:rsidRDefault="007365B8">
      <w:pPr>
        <w:rPr>
          <w:b/>
          <w:bCs/>
          <w:caps/>
          <w:sz w:val="20"/>
          <w:szCs w:val="20"/>
        </w:rPr>
      </w:pPr>
      <w:r>
        <w:rPr>
          <w:b/>
          <w:bCs/>
          <w:caps/>
          <w:sz w:val="20"/>
          <w:szCs w:val="20"/>
        </w:rPr>
        <w:fldChar w:fldCharType="end"/>
      </w:r>
    </w:p>
    <w:p w14:paraId="5C45CF47" w14:textId="77777777" w:rsidR="00444C3F" w:rsidRDefault="00444C3F"/>
    <w:p w14:paraId="7D2DAB75" w14:textId="77777777" w:rsidR="00114191" w:rsidRPr="00E24F66" w:rsidRDefault="00114191">
      <w:pPr>
        <w:sectPr w:rsidR="00114191" w:rsidRPr="00E24F66" w:rsidSect="005522A0">
          <w:headerReference w:type="default" r:id="rId9"/>
          <w:footerReference w:type="first" r:id="rId10"/>
          <w:pgSz w:w="11909" w:h="16834" w:code="9"/>
          <w:pgMar w:top="1140" w:right="1140" w:bottom="1140" w:left="1412" w:header="709" w:footer="709" w:gutter="0"/>
          <w:cols w:space="708"/>
          <w:titlePg/>
          <w:docGrid w:linePitch="360"/>
        </w:sectPr>
      </w:pPr>
    </w:p>
    <w:p w14:paraId="5C17B172" w14:textId="77777777" w:rsidR="001A6CCD" w:rsidRPr="00022688" w:rsidRDefault="001A6CCD" w:rsidP="001A6CCD">
      <w:pPr>
        <w:pStyle w:val="Heading1"/>
      </w:pPr>
      <w:bookmarkStart w:id="0" w:name="_Toc214969074"/>
      <w:bookmarkStart w:id="1" w:name="_Toc71050253"/>
      <w:r w:rsidRPr="00022688">
        <w:rPr>
          <w:lang w:val="ru-RU"/>
        </w:rPr>
        <w:lastRenderedPageBreak/>
        <w:t xml:space="preserve">1. </w:t>
      </w:r>
      <w:r w:rsidRPr="00022688">
        <w:t>Увод</w:t>
      </w:r>
      <w:bookmarkEnd w:id="0"/>
      <w:bookmarkEnd w:id="1"/>
    </w:p>
    <w:p w14:paraId="13FF4BB1" w14:textId="77777777" w:rsidR="00677AE1" w:rsidRPr="00677AE1" w:rsidRDefault="00D44571" w:rsidP="00677AE1">
      <w:pPr>
        <w:pStyle w:val="NaslovnaMedjured"/>
        <w:ind w:firstLine="720"/>
        <w:jc w:val="both"/>
        <w:rPr>
          <w:sz w:val="24"/>
          <w:szCs w:val="24"/>
          <w:lang w:val="sr-Cyrl-RS"/>
        </w:rPr>
      </w:pPr>
      <w:r w:rsidRPr="00D44571">
        <w:rPr>
          <w:sz w:val="24"/>
          <w:szCs w:val="24"/>
          <w:lang w:val="sr-Cyrl-RS"/>
        </w:rPr>
        <w:t xml:space="preserve">Пројекат </w:t>
      </w:r>
      <w:r w:rsidRPr="00D44571">
        <w:rPr>
          <w:i/>
          <w:iCs/>
          <w:sz w:val="24"/>
          <w:szCs w:val="24"/>
          <w:lang w:val="en-US"/>
        </w:rPr>
        <w:t>Pure</w:t>
      </w:r>
      <w:r w:rsidRPr="00074426">
        <w:rPr>
          <w:i/>
          <w:iCs/>
          <w:sz w:val="24"/>
          <w:szCs w:val="24"/>
        </w:rPr>
        <w:t xml:space="preserve"> </w:t>
      </w:r>
      <w:r w:rsidRPr="00D44571">
        <w:rPr>
          <w:i/>
          <w:iCs/>
          <w:sz w:val="24"/>
          <w:szCs w:val="24"/>
          <w:lang w:val="en-US"/>
        </w:rPr>
        <w:t>waters</w:t>
      </w:r>
      <w:r w:rsidRPr="00074426">
        <w:rPr>
          <w:i/>
          <w:iCs/>
          <w:sz w:val="24"/>
          <w:szCs w:val="24"/>
        </w:rPr>
        <w:t xml:space="preserve"> </w:t>
      </w:r>
      <w:r w:rsidRPr="00D44571">
        <w:rPr>
          <w:i/>
          <w:iCs/>
          <w:sz w:val="24"/>
          <w:szCs w:val="24"/>
          <w:lang w:val="en-US"/>
        </w:rPr>
        <w:t>for</w:t>
      </w:r>
      <w:r w:rsidRPr="00074426">
        <w:rPr>
          <w:i/>
          <w:iCs/>
          <w:sz w:val="24"/>
          <w:szCs w:val="24"/>
        </w:rPr>
        <w:t xml:space="preserve"> </w:t>
      </w:r>
      <w:r w:rsidRPr="00D44571">
        <w:rPr>
          <w:i/>
          <w:iCs/>
          <w:sz w:val="24"/>
          <w:szCs w:val="24"/>
          <w:lang w:val="en-US"/>
        </w:rPr>
        <w:t>our</w:t>
      </w:r>
      <w:r w:rsidRPr="00074426">
        <w:rPr>
          <w:i/>
          <w:iCs/>
          <w:sz w:val="24"/>
          <w:szCs w:val="24"/>
        </w:rPr>
        <w:t xml:space="preserve"> </w:t>
      </w:r>
      <w:r w:rsidRPr="00D44571">
        <w:rPr>
          <w:i/>
          <w:iCs/>
          <w:sz w:val="24"/>
          <w:szCs w:val="24"/>
          <w:lang w:val="en-US"/>
        </w:rPr>
        <w:t>children</w:t>
      </w:r>
      <w:r w:rsidR="00B15B17">
        <w:rPr>
          <w:i/>
          <w:iCs/>
          <w:sz w:val="24"/>
          <w:szCs w:val="24"/>
          <w:lang w:val="sr-Cyrl-RS"/>
        </w:rPr>
        <w:t xml:space="preserve"> (</w:t>
      </w:r>
      <w:proofErr w:type="spellStart"/>
      <w:r w:rsidR="00B15B17">
        <w:rPr>
          <w:i/>
          <w:iCs/>
          <w:sz w:val="24"/>
          <w:szCs w:val="24"/>
          <w:lang w:val="en-US"/>
        </w:rPr>
        <w:t>PureWatersFOC</w:t>
      </w:r>
      <w:proofErr w:type="spellEnd"/>
      <w:r w:rsidR="00B15B17" w:rsidRPr="00074426">
        <w:rPr>
          <w:i/>
          <w:iCs/>
          <w:sz w:val="24"/>
          <w:szCs w:val="24"/>
        </w:rPr>
        <w:t>)</w:t>
      </w:r>
      <w:r>
        <w:rPr>
          <w:i/>
          <w:iCs/>
          <w:sz w:val="24"/>
          <w:szCs w:val="24"/>
          <w:lang w:val="sr-Cyrl-RS"/>
        </w:rPr>
        <w:t xml:space="preserve"> </w:t>
      </w:r>
      <w:r>
        <w:rPr>
          <w:sz w:val="24"/>
          <w:szCs w:val="24"/>
          <w:lang w:val="sr-Cyrl-RS"/>
        </w:rPr>
        <w:t>има за циљ решавање проблема загађености река и осталих вода у Србији. Идеја пројекта је изградња инфраструктуре за пречишћавање и праћење квалитета воде, као и софтвера који ће пратити квалитет воде, ниво загађења и ниво запушености филтера.</w:t>
      </w:r>
      <w:r w:rsidR="00677AE1" w:rsidRPr="00074426">
        <w:rPr>
          <w:sz w:val="24"/>
          <w:szCs w:val="24"/>
          <w:lang w:val="sr-Cyrl-RS"/>
        </w:rPr>
        <w:t xml:space="preserve"> </w:t>
      </w:r>
      <w:r w:rsidR="00677AE1">
        <w:rPr>
          <w:sz w:val="24"/>
          <w:szCs w:val="24"/>
          <w:lang w:val="sr-Cyrl-RS"/>
        </w:rPr>
        <w:t>Цео систем ће бити модуларан како би се омогућило његово даље усавршавање и унапређивање</w:t>
      </w:r>
      <w:r w:rsidR="00B15B17">
        <w:rPr>
          <w:sz w:val="24"/>
          <w:szCs w:val="24"/>
          <w:lang w:val="sr-Cyrl-RS"/>
        </w:rPr>
        <w:t xml:space="preserve"> у будућности.</w:t>
      </w:r>
    </w:p>
    <w:p w14:paraId="440780A5" w14:textId="77777777" w:rsidR="00B15B17" w:rsidRPr="00074426" w:rsidRDefault="00B15B17" w:rsidP="009552B2">
      <w:pPr>
        <w:pStyle w:val="BodyText"/>
        <w:rPr>
          <w:lang w:val="sr-Cyrl-RS"/>
        </w:rPr>
      </w:pPr>
      <w:r>
        <w:rPr>
          <w:lang w:val="sr-Cyrl-RS"/>
        </w:rPr>
        <w:tab/>
        <w:t>Израда овог система је од вишеструког значаја јер не само да доприноси решавању проблема загађености вода већ и очувању екосистема и спречавању еколошких катастроф</w:t>
      </w:r>
      <w:r w:rsidR="00074426">
        <w:rPr>
          <w:lang w:val="sr-Cyrl-RS"/>
        </w:rPr>
        <w:t>а.</w:t>
      </w:r>
    </w:p>
    <w:p w14:paraId="6EDF0E62" w14:textId="77777777" w:rsidR="00CD00D4" w:rsidRPr="00B15B17" w:rsidRDefault="00CD00D4" w:rsidP="009552B2">
      <w:pPr>
        <w:pStyle w:val="BodyText"/>
        <w:rPr>
          <w:lang w:val="sr-Cyrl-RS"/>
        </w:rPr>
      </w:pPr>
    </w:p>
    <w:p w14:paraId="7E37BAA3" w14:textId="77777777" w:rsidR="00730D6E" w:rsidRDefault="00730D6E" w:rsidP="00730D6E">
      <w:pPr>
        <w:pStyle w:val="Heading2"/>
        <w:rPr>
          <w:lang w:val="sr-Cyrl-RS"/>
        </w:rPr>
      </w:pPr>
    </w:p>
    <w:p w14:paraId="3AFFF4EE" w14:textId="77777777" w:rsidR="00730D6E" w:rsidRDefault="00730D6E" w:rsidP="00730D6E">
      <w:pPr>
        <w:pStyle w:val="BodyText"/>
        <w:rPr>
          <w:lang w:val="sr-Cyrl-RS"/>
        </w:rPr>
      </w:pPr>
    </w:p>
    <w:p w14:paraId="08640FBA" w14:textId="77777777" w:rsidR="00730D6E" w:rsidRDefault="00730D6E" w:rsidP="00730D6E">
      <w:pPr>
        <w:pStyle w:val="BodyText"/>
        <w:rPr>
          <w:lang w:val="sr-Cyrl-RS"/>
        </w:rPr>
      </w:pPr>
    </w:p>
    <w:p w14:paraId="01BC0E11" w14:textId="77777777" w:rsidR="00730D6E" w:rsidRDefault="00730D6E" w:rsidP="00730D6E">
      <w:pPr>
        <w:pStyle w:val="BodyText"/>
        <w:rPr>
          <w:lang w:val="sr-Cyrl-RS"/>
        </w:rPr>
      </w:pPr>
    </w:p>
    <w:p w14:paraId="26745E32" w14:textId="77777777" w:rsidR="00836712" w:rsidRDefault="00836712" w:rsidP="00730D6E">
      <w:pPr>
        <w:pStyle w:val="BodyText"/>
        <w:rPr>
          <w:lang w:val="sr-Cyrl-RS"/>
        </w:rPr>
      </w:pPr>
    </w:p>
    <w:p w14:paraId="594E6A99" w14:textId="77777777" w:rsidR="00836712" w:rsidRDefault="00836712" w:rsidP="00730D6E">
      <w:pPr>
        <w:pStyle w:val="BodyText"/>
        <w:rPr>
          <w:lang w:val="sr-Cyrl-RS"/>
        </w:rPr>
      </w:pPr>
    </w:p>
    <w:p w14:paraId="305C5689" w14:textId="77777777" w:rsidR="00836712" w:rsidRPr="00730D6E" w:rsidRDefault="00836712" w:rsidP="00730D6E">
      <w:pPr>
        <w:pStyle w:val="BodyText"/>
        <w:rPr>
          <w:lang w:val="sr-Cyrl-RS"/>
        </w:rPr>
      </w:pPr>
    </w:p>
    <w:p w14:paraId="61708F46" w14:textId="77777777" w:rsidR="00730D6E" w:rsidRPr="00730D6E" w:rsidRDefault="00730D6E" w:rsidP="00730D6E">
      <w:pPr>
        <w:pStyle w:val="Heading2"/>
        <w:rPr>
          <w:lang w:val="sr-Cyrl-RS"/>
        </w:rPr>
      </w:pPr>
      <w:bookmarkStart w:id="2" w:name="_Toc71050254"/>
      <w:r>
        <w:rPr>
          <w:lang w:val="sr-Cyrl-RS"/>
        </w:rPr>
        <w:t>Партиципанти</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3719"/>
        <w:gridCol w:w="1837"/>
        <w:gridCol w:w="2019"/>
      </w:tblGrid>
      <w:tr w:rsidR="00730D6E" w:rsidRPr="00836712" w14:paraId="38C94ED3" w14:textId="77777777" w:rsidTr="00BA5EA6">
        <w:tc>
          <w:tcPr>
            <w:tcW w:w="1775" w:type="dxa"/>
            <w:shd w:val="clear" w:color="auto" w:fill="D0CECE"/>
            <w:vAlign w:val="center"/>
          </w:tcPr>
          <w:p w14:paraId="3635518A" w14:textId="77777777" w:rsidR="00730D6E" w:rsidRPr="00836712" w:rsidRDefault="00730D6E" w:rsidP="00836712">
            <w:pPr>
              <w:pStyle w:val="BodyText"/>
              <w:widowControl w:val="0"/>
              <w:autoSpaceDE w:val="0"/>
              <w:autoSpaceDN w:val="0"/>
              <w:adjustRightInd w:val="0"/>
              <w:ind w:firstLine="0"/>
              <w:jc w:val="center"/>
              <w:rPr>
                <w:b/>
                <w:lang w:val="sr-Cyrl-RS"/>
              </w:rPr>
            </w:pPr>
            <w:r w:rsidRPr="00836712">
              <w:rPr>
                <w:b/>
                <w:lang w:val="sr-Cyrl-RS"/>
              </w:rPr>
              <w:t>Број партиципанта</w:t>
            </w:r>
          </w:p>
        </w:tc>
        <w:tc>
          <w:tcPr>
            <w:tcW w:w="3719" w:type="dxa"/>
            <w:shd w:val="clear" w:color="auto" w:fill="D0CECE"/>
            <w:vAlign w:val="center"/>
          </w:tcPr>
          <w:p w14:paraId="3685DE32" w14:textId="77777777" w:rsidR="00730D6E" w:rsidRPr="00836712" w:rsidRDefault="00730D6E" w:rsidP="00836712">
            <w:pPr>
              <w:pStyle w:val="BodyText"/>
              <w:widowControl w:val="0"/>
              <w:autoSpaceDE w:val="0"/>
              <w:autoSpaceDN w:val="0"/>
              <w:adjustRightInd w:val="0"/>
              <w:ind w:firstLine="0"/>
              <w:jc w:val="center"/>
              <w:rPr>
                <w:b/>
                <w:lang w:val="sr-Cyrl-RS"/>
              </w:rPr>
            </w:pPr>
            <w:r w:rsidRPr="00836712">
              <w:rPr>
                <w:b/>
                <w:lang w:val="sr-Cyrl-RS"/>
              </w:rPr>
              <w:t>Назив партиципанта (институције учеснице пројекта)</w:t>
            </w:r>
          </w:p>
        </w:tc>
        <w:tc>
          <w:tcPr>
            <w:tcW w:w="1837" w:type="dxa"/>
            <w:shd w:val="clear" w:color="auto" w:fill="D0CECE"/>
            <w:vAlign w:val="center"/>
          </w:tcPr>
          <w:p w14:paraId="48A9ED72" w14:textId="77777777" w:rsidR="00730D6E" w:rsidRPr="00836712" w:rsidRDefault="00730D6E" w:rsidP="00836712">
            <w:pPr>
              <w:pStyle w:val="BodyText"/>
              <w:widowControl w:val="0"/>
              <w:autoSpaceDE w:val="0"/>
              <w:autoSpaceDN w:val="0"/>
              <w:adjustRightInd w:val="0"/>
              <w:ind w:firstLine="0"/>
              <w:jc w:val="center"/>
              <w:rPr>
                <w:b/>
                <w:lang w:val="sr-Cyrl-RS"/>
              </w:rPr>
            </w:pPr>
            <w:r w:rsidRPr="00836712">
              <w:rPr>
                <w:b/>
                <w:lang w:val="sr-Cyrl-RS"/>
              </w:rPr>
              <w:t>Кратак назив партиципанта</w:t>
            </w:r>
          </w:p>
        </w:tc>
        <w:tc>
          <w:tcPr>
            <w:tcW w:w="2019" w:type="dxa"/>
            <w:shd w:val="clear" w:color="auto" w:fill="D0CECE"/>
            <w:vAlign w:val="center"/>
          </w:tcPr>
          <w:p w14:paraId="3A06FA9E" w14:textId="77777777" w:rsidR="00730D6E" w:rsidRPr="00836712" w:rsidRDefault="00730D6E" w:rsidP="00836712">
            <w:pPr>
              <w:pStyle w:val="BodyText"/>
              <w:widowControl w:val="0"/>
              <w:autoSpaceDE w:val="0"/>
              <w:autoSpaceDN w:val="0"/>
              <w:adjustRightInd w:val="0"/>
              <w:ind w:firstLine="0"/>
              <w:jc w:val="center"/>
              <w:rPr>
                <w:b/>
                <w:lang w:val="sr-Cyrl-RS"/>
              </w:rPr>
            </w:pPr>
            <w:r w:rsidRPr="00836712">
              <w:rPr>
                <w:b/>
                <w:lang w:val="sr-Cyrl-RS"/>
              </w:rPr>
              <w:t>Држава</w:t>
            </w:r>
          </w:p>
        </w:tc>
      </w:tr>
      <w:tr w:rsidR="003A1D99" w:rsidRPr="00836712" w14:paraId="223EEA5B" w14:textId="77777777" w:rsidTr="00BA5EA6">
        <w:tc>
          <w:tcPr>
            <w:tcW w:w="1775" w:type="dxa"/>
            <w:shd w:val="clear" w:color="auto" w:fill="auto"/>
          </w:tcPr>
          <w:p w14:paraId="1DE1BCD0" w14:textId="77777777" w:rsidR="003A1D99" w:rsidRPr="00836712" w:rsidRDefault="003A1D99" w:rsidP="003A1D99">
            <w:pPr>
              <w:pStyle w:val="BodyText"/>
              <w:widowControl w:val="0"/>
              <w:autoSpaceDE w:val="0"/>
              <w:autoSpaceDN w:val="0"/>
              <w:adjustRightInd w:val="0"/>
              <w:ind w:firstLine="0"/>
              <w:jc w:val="center"/>
              <w:rPr>
                <w:b/>
                <w:lang w:val="sr-Cyrl-RS"/>
              </w:rPr>
            </w:pPr>
            <w:r>
              <w:rPr>
                <w:b/>
                <w:lang w:val="sr-Latn-RS"/>
              </w:rPr>
              <w:t>P</w:t>
            </w:r>
            <w:r w:rsidRPr="00836712">
              <w:rPr>
                <w:b/>
                <w:lang w:val="sr-Cyrl-RS"/>
              </w:rPr>
              <w:t>1 (коорд.)</w:t>
            </w:r>
          </w:p>
        </w:tc>
        <w:tc>
          <w:tcPr>
            <w:tcW w:w="3719" w:type="dxa"/>
            <w:shd w:val="clear" w:color="auto" w:fill="auto"/>
          </w:tcPr>
          <w:p w14:paraId="781527F7" w14:textId="048C4738" w:rsidR="003A1D99" w:rsidRPr="00836712" w:rsidRDefault="003A1D99" w:rsidP="003A1D99">
            <w:pPr>
              <w:pStyle w:val="BodyText"/>
              <w:widowControl w:val="0"/>
              <w:autoSpaceDE w:val="0"/>
              <w:autoSpaceDN w:val="0"/>
              <w:adjustRightInd w:val="0"/>
              <w:ind w:firstLine="0"/>
              <w:rPr>
                <w:lang w:val="sr-Cyrl-RS"/>
              </w:rPr>
            </w:pPr>
            <w:r w:rsidRPr="00E14E65">
              <w:rPr>
                <w:rStyle w:val="None"/>
              </w:rPr>
              <w:t>Електротехнички факултет у Београду</w:t>
            </w:r>
          </w:p>
        </w:tc>
        <w:tc>
          <w:tcPr>
            <w:tcW w:w="1837" w:type="dxa"/>
            <w:shd w:val="clear" w:color="auto" w:fill="auto"/>
          </w:tcPr>
          <w:p w14:paraId="5EAB159B" w14:textId="012FD294" w:rsidR="003A1D99" w:rsidRPr="00836712" w:rsidRDefault="003A1D99" w:rsidP="003A1D99">
            <w:pPr>
              <w:pStyle w:val="BodyText"/>
              <w:widowControl w:val="0"/>
              <w:autoSpaceDE w:val="0"/>
              <w:autoSpaceDN w:val="0"/>
              <w:adjustRightInd w:val="0"/>
              <w:ind w:firstLine="0"/>
              <w:rPr>
                <w:lang w:val="sr-Cyrl-RS"/>
              </w:rPr>
            </w:pPr>
            <w:r>
              <w:rPr>
                <w:lang w:val="sr-Cyrl-RS"/>
              </w:rPr>
              <w:t>ЕТФ</w:t>
            </w:r>
          </w:p>
        </w:tc>
        <w:tc>
          <w:tcPr>
            <w:tcW w:w="2019" w:type="dxa"/>
            <w:shd w:val="clear" w:color="auto" w:fill="auto"/>
          </w:tcPr>
          <w:p w14:paraId="6468C448" w14:textId="77777777" w:rsidR="003A1D99" w:rsidRPr="00E14E65" w:rsidRDefault="003A1D99" w:rsidP="003A1D99">
            <w:pPr>
              <w:pStyle w:val="BodyText"/>
              <w:widowControl w:val="0"/>
              <w:autoSpaceDE w:val="0"/>
              <w:autoSpaceDN w:val="0"/>
              <w:adjustRightInd w:val="0"/>
              <w:ind w:firstLine="0"/>
              <w:rPr>
                <w:lang w:val="sr-Cyrl-RS"/>
              </w:rPr>
            </w:pPr>
            <w:r>
              <w:rPr>
                <w:lang w:val="sr-Cyrl-RS"/>
              </w:rPr>
              <w:t>Србија</w:t>
            </w:r>
          </w:p>
        </w:tc>
      </w:tr>
      <w:tr w:rsidR="003A1D99" w:rsidRPr="00836712" w14:paraId="10593829" w14:textId="77777777" w:rsidTr="00BA5EA6">
        <w:tc>
          <w:tcPr>
            <w:tcW w:w="1775" w:type="dxa"/>
            <w:shd w:val="clear" w:color="auto" w:fill="auto"/>
          </w:tcPr>
          <w:p w14:paraId="62B1639F" w14:textId="77777777" w:rsidR="003A1D99" w:rsidRPr="00836712" w:rsidRDefault="003A1D99" w:rsidP="003A1D99">
            <w:pPr>
              <w:pStyle w:val="BodyText"/>
              <w:widowControl w:val="0"/>
              <w:autoSpaceDE w:val="0"/>
              <w:autoSpaceDN w:val="0"/>
              <w:adjustRightInd w:val="0"/>
              <w:ind w:firstLine="0"/>
              <w:jc w:val="center"/>
              <w:rPr>
                <w:b/>
                <w:lang w:val="sr-Cyrl-RS"/>
              </w:rPr>
            </w:pPr>
            <w:r>
              <w:rPr>
                <w:b/>
                <w:lang w:val="sr-Latn-RS"/>
              </w:rPr>
              <w:t>P</w:t>
            </w:r>
            <w:r w:rsidRPr="00836712">
              <w:rPr>
                <w:b/>
                <w:lang w:val="sr-Cyrl-RS"/>
              </w:rPr>
              <w:t>2</w:t>
            </w:r>
          </w:p>
        </w:tc>
        <w:tc>
          <w:tcPr>
            <w:tcW w:w="3719" w:type="dxa"/>
            <w:shd w:val="clear" w:color="auto" w:fill="auto"/>
          </w:tcPr>
          <w:p w14:paraId="4A47BE4D" w14:textId="54296299" w:rsidR="003A1D99" w:rsidRPr="00E14E65" w:rsidRDefault="003A1D99" w:rsidP="003A1D99">
            <w:pPr>
              <w:pStyle w:val="BodyText"/>
              <w:widowControl w:val="0"/>
              <w:autoSpaceDE w:val="0"/>
              <w:autoSpaceDN w:val="0"/>
              <w:adjustRightInd w:val="0"/>
              <w:ind w:firstLine="0"/>
              <w:rPr>
                <w:lang w:val="sr-Cyrl-RS"/>
              </w:rPr>
            </w:pPr>
            <w:r>
              <w:rPr>
                <w:lang w:val="sr-Cyrl-RS"/>
              </w:rPr>
              <w:t>М</w:t>
            </w:r>
            <w:r w:rsidRPr="00E14E65">
              <w:rPr>
                <w:lang w:val="sr-Cyrl-RS"/>
              </w:rPr>
              <w:t>инистарство</w:t>
            </w:r>
            <w:r>
              <w:rPr>
                <w:lang w:val="sr-Cyrl-RS"/>
              </w:rPr>
              <w:t xml:space="preserve"> </w:t>
            </w:r>
            <w:r w:rsidRPr="00E14E65">
              <w:rPr>
                <w:lang w:val="sr-Cyrl-RS"/>
              </w:rPr>
              <w:t>заштите животне средине</w:t>
            </w:r>
          </w:p>
        </w:tc>
        <w:tc>
          <w:tcPr>
            <w:tcW w:w="1837" w:type="dxa"/>
            <w:shd w:val="clear" w:color="auto" w:fill="auto"/>
          </w:tcPr>
          <w:p w14:paraId="3D5C6D42" w14:textId="6B032551" w:rsidR="003A1D99" w:rsidRPr="00836712" w:rsidRDefault="003A1D99" w:rsidP="003A1D99">
            <w:pPr>
              <w:pStyle w:val="BodyText"/>
              <w:widowControl w:val="0"/>
              <w:autoSpaceDE w:val="0"/>
              <w:autoSpaceDN w:val="0"/>
              <w:adjustRightInd w:val="0"/>
              <w:ind w:firstLine="0"/>
              <w:rPr>
                <w:lang w:val="sr-Cyrl-RS"/>
              </w:rPr>
            </w:pPr>
            <w:r>
              <w:rPr>
                <w:lang w:val="sr-Cyrl-RS"/>
              </w:rPr>
              <w:t>МЗЖС</w:t>
            </w:r>
          </w:p>
        </w:tc>
        <w:tc>
          <w:tcPr>
            <w:tcW w:w="2019" w:type="dxa"/>
            <w:shd w:val="clear" w:color="auto" w:fill="auto"/>
          </w:tcPr>
          <w:p w14:paraId="1DD85C4A" w14:textId="77777777" w:rsidR="003A1D99" w:rsidRPr="00836712" w:rsidRDefault="003A1D99" w:rsidP="003A1D99">
            <w:pPr>
              <w:pStyle w:val="BodyText"/>
              <w:widowControl w:val="0"/>
              <w:autoSpaceDE w:val="0"/>
              <w:autoSpaceDN w:val="0"/>
              <w:adjustRightInd w:val="0"/>
              <w:ind w:firstLine="0"/>
              <w:rPr>
                <w:lang w:val="sr-Cyrl-RS"/>
              </w:rPr>
            </w:pPr>
            <w:r>
              <w:rPr>
                <w:lang w:val="sr-Cyrl-RS"/>
              </w:rPr>
              <w:t>Србија</w:t>
            </w:r>
          </w:p>
        </w:tc>
      </w:tr>
      <w:tr w:rsidR="00730D6E" w:rsidRPr="00836712" w14:paraId="1BFD1DEF" w14:textId="77777777" w:rsidTr="00BA5EA6">
        <w:tc>
          <w:tcPr>
            <w:tcW w:w="1775" w:type="dxa"/>
            <w:shd w:val="clear" w:color="auto" w:fill="auto"/>
          </w:tcPr>
          <w:p w14:paraId="49CC35FD" w14:textId="77777777" w:rsidR="00730D6E" w:rsidRPr="00081C55" w:rsidRDefault="00081C55" w:rsidP="00836712">
            <w:pPr>
              <w:pStyle w:val="BodyText"/>
              <w:widowControl w:val="0"/>
              <w:autoSpaceDE w:val="0"/>
              <w:autoSpaceDN w:val="0"/>
              <w:adjustRightInd w:val="0"/>
              <w:ind w:firstLine="0"/>
              <w:jc w:val="center"/>
              <w:rPr>
                <w:b/>
                <w:lang w:val="sr-Latn-RS"/>
              </w:rPr>
            </w:pPr>
            <w:r>
              <w:rPr>
                <w:b/>
                <w:lang w:val="sr-Latn-RS"/>
              </w:rPr>
              <w:t>P</w:t>
            </w:r>
            <w:r w:rsidR="00730D6E" w:rsidRPr="00836712">
              <w:rPr>
                <w:b/>
                <w:lang w:val="sr-Cyrl-RS"/>
              </w:rPr>
              <w:t>3</w:t>
            </w:r>
          </w:p>
        </w:tc>
        <w:tc>
          <w:tcPr>
            <w:tcW w:w="3719" w:type="dxa"/>
            <w:shd w:val="clear" w:color="auto" w:fill="auto"/>
          </w:tcPr>
          <w:p w14:paraId="3A40147C" w14:textId="77777777" w:rsidR="00730D6E" w:rsidRPr="00836712" w:rsidRDefault="00E14E65" w:rsidP="00836712">
            <w:pPr>
              <w:pStyle w:val="BodyText"/>
              <w:widowControl w:val="0"/>
              <w:autoSpaceDE w:val="0"/>
              <w:autoSpaceDN w:val="0"/>
              <w:adjustRightInd w:val="0"/>
              <w:ind w:firstLine="0"/>
              <w:rPr>
                <w:lang w:val="sr-Cyrl-RS"/>
              </w:rPr>
            </w:pPr>
            <w:r w:rsidRPr="0071763E">
              <w:rPr>
                <w:lang w:val="sr-Cyrl-RS"/>
              </w:rPr>
              <w:t>Bundesministerium für Umwelt, Naturschutz und nukleare Sicherheit (Federal Ministry for the Environment, Nature Conservation, and Nuclear Safety)</w:t>
            </w:r>
          </w:p>
        </w:tc>
        <w:tc>
          <w:tcPr>
            <w:tcW w:w="1837" w:type="dxa"/>
            <w:shd w:val="clear" w:color="auto" w:fill="auto"/>
          </w:tcPr>
          <w:p w14:paraId="475EB043" w14:textId="77777777" w:rsidR="00730D6E" w:rsidRPr="00836712" w:rsidRDefault="00E14E65" w:rsidP="00836712">
            <w:pPr>
              <w:pStyle w:val="BodyText"/>
              <w:widowControl w:val="0"/>
              <w:autoSpaceDE w:val="0"/>
              <w:autoSpaceDN w:val="0"/>
              <w:adjustRightInd w:val="0"/>
              <w:ind w:firstLine="0"/>
              <w:rPr>
                <w:lang w:val="sr-Cyrl-RS"/>
              </w:rPr>
            </w:pPr>
            <w:r w:rsidRPr="0071763E">
              <w:rPr>
                <w:lang w:val="sr-Cyrl-RS"/>
              </w:rPr>
              <w:t>BMU</w:t>
            </w:r>
          </w:p>
        </w:tc>
        <w:tc>
          <w:tcPr>
            <w:tcW w:w="2019" w:type="dxa"/>
            <w:shd w:val="clear" w:color="auto" w:fill="auto"/>
          </w:tcPr>
          <w:p w14:paraId="169CE4AA" w14:textId="77777777" w:rsidR="00730D6E" w:rsidRPr="00836712" w:rsidRDefault="00E14E65" w:rsidP="00836712">
            <w:pPr>
              <w:pStyle w:val="BodyText"/>
              <w:widowControl w:val="0"/>
              <w:autoSpaceDE w:val="0"/>
              <w:autoSpaceDN w:val="0"/>
              <w:adjustRightInd w:val="0"/>
              <w:ind w:firstLine="0"/>
              <w:rPr>
                <w:lang w:val="sr-Cyrl-RS"/>
              </w:rPr>
            </w:pPr>
            <w:r>
              <w:rPr>
                <w:lang w:val="sr-Cyrl-RS"/>
              </w:rPr>
              <w:t>Немачка</w:t>
            </w:r>
          </w:p>
        </w:tc>
      </w:tr>
      <w:tr w:rsidR="00BA5EA6" w:rsidRPr="00836712" w14:paraId="774442B7" w14:textId="77777777" w:rsidTr="00BA5EA6">
        <w:tc>
          <w:tcPr>
            <w:tcW w:w="1775" w:type="dxa"/>
            <w:shd w:val="clear" w:color="auto" w:fill="auto"/>
          </w:tcPr>
          <w:p w14:paraId="58721AF0" w14:textId="77777777" w:rsidR="00BA5EA6" w:rsidRPr="00836712" w:rsidRDefault="00BA5EA6" w:rsidP="00BA5EA6">
            <w:pPr>
              <w:pStyle w:val="BodyText"/>
              <w:widowControl w:val="0"/>
              <w:autoSpaceDE w:val="0"/>
              <w:autoSpaceDN w:val="0"/>
              <w:adjustRightInd w:val="0"/>
              <w:ind w:firstLine="0"/>
              <w:jc w:val="center"/>
              <w:rPr>
                <w:b/>
                <w:lang w:val="sr-Cyrl-RS"/>
              </w:rPr>
            </w:pPr>
            <w:r>
              <w:rPr>
                <w:b/>
                <w:lang w:val="sr-Latn-RS"/>
              </w:rPr>
              <w:t>P</w:t>
            </w:r>
            <w:r w:rsidRPr="00836712">
              <w:rPr>
                <w:b/>
                <w:lang w:val="sr-Cyrl-RS"/>
              </w:rPr>
              <w:t>4</w:t>
            </w:r>
          </w:p>
        </w:tc>
        <w:tc>
          <w:tcPr>
            <w:tcW w:w="3719" w:type="dxa"/>
            <w:shd w:val="clear" w:color="auto" w:fill="auto"/>
          </w:tcPr>
          <w:p w14:paraId="2C803D1C" w14:textId="76A4293B" w:rsidR="00BA5EA6" w:rsidRPr="00836712" w:rsidRDefault="00BA5EA6" w:rsidP="00BA5EA6">
            <w:pPr>
              <w:pStyle w:val="BodyText"/>
              <w:widowControl w:val="0"/>
              <w:autoSpaceDE w:val="0"/>
              <w:autoSpaceDN w:val="0"/>
              <w:adjustRightInd w:val="0"/>
              <w:ind w:firstLine="0"/>
              <w:rPr>
                <w:lang w:val="sr-Cyrl-RS"/>
              </w:rPr>
            </w:pPr>
            <w:r>
              <w:rPr>
                <w:shd w:val="clear" w:color="auto" w:fill="FAFAFA"/>
                <w:lang w:val="sr-Cyrl-RS"/>
              </w:rPr>
              <w:t>Агенција за заштиту животне средине</w:t>
            </w:r>
          </w:p>
        </w:tc>
        <w:tc>
          <w:tcPr>
            <w:tcW w:w="1837" w:type="dxa"/>
            <w:shd w:val="clear" w:color="auto" w:fill="auto"/>
          </w:tcPr>
          <w:p w14:paraId="4EB51F6E" w14:textId="73F8F0A7" w:rsidR="00BA5EA6" w:rsidRPr="00836712" w:rsidRDefault="00BA5EA6" w:rsidP="00BA5EA6">
            <w:pPr>
              <w:pStyle w:val="BodyText"/>
              <w:widowControl w:val="0"/>
              <w:autoSpaceDE w:val="0"/>
              <w:autoSpaceDN w:val="0"/>
              <w:adjustRightInd w:val="0"/>
              <w:ind w:firstLine="0"/>
              <w:rPr>
                <w:lang w:val="sr-Cyrl-RS"/>
              </w:rPr>
            </w:pPr>
            <w:r>
              <w:rPr>
                <w:lang w:val="en-US"/>
              </w:rPr>
              <w:t>SEPA</w:t>
            </w:r>
          </w:p>
        </w:tc>
        <w:tc>
          <w:tcPr>
            <w:tcW w:w="2019" w:type="dxa"/>
            <w:shd w:val="clear" w:color="auto" w:fill="auto"/>
          </w:tcPr>
          <w:p w14:paraId="1583AB03" w14:textId="2BF2A666" w:rsidR="00BA5EA6" w:rsidRPr="00836712" w:rsidRDefault="00BA5EA6" w:rsidP="00BA5EA6">
            <w:pPr>
              <w:pStyle w:val="BodyText"/>
              <w:widowControl w:val="0"/>
              <w:autoSpaceDE w:val="0"/>
              <w:autoSpaceDN w:val="0"/>
              <w:adjustRightInd w:val="0"/>
              <w:ind w:firstLine="0"/>
              <w:rPr>
                <w:lang w:val="sr-Cyrl-RS"/>
              </w:rPr>
            </w:pPr>
            <w:r>
              <w:rPr>
                <w:lang w:val="sr-Cyrl-RS"/>
              </w:rPr>
              <w:t>Србија</w:t>
            </w:r>
          </w:p>
        </w:tc>
      </w:tr>
      <w:tr w:rsidR="00730D6E" w:rsidRPr="00836712" w14:paraId="4506E9CC" w14:textId="77777777" w:rsidTr="00BA5EA6">
        <w:tc>
          <w:tcPr>
            <w:tcW w:w="1775" w:type="dxa"/>
            <w:shd w:val="clear" w:color="auto" w:fill="auto"/>
          </w:tcPr>
          <w:p w14:paraId="10C06244" w14:textId="77777777" w:rsidR="00730D6E" w:rsidRPr="00081C55" w:rsidRDefault="00081C55" w:rsidP="00836712">
            <w:pPr>
              <w:pStyle w:val="BodyText"/>
              <w:widowControl w:val="0"/>
              <w:autoSpaceDE w:val="0"/>
              <w:autoSpaceDN w:val="0"/>
              <w:adjustRightInd w:val="0"/>
              <w:ind w:firstLine="0"/>
              <w:jc w:val="center"/>
              <w:rPr>
                <w:b/>
                <w:lang w:val="sr-Latn-RS"/>
              </w:rPr>
            </w:pPr>
            <w:r>
              <w:rPr>
                <w:b/>
                <w:lang w:val="sr-Latn-RS"/>
              </w:rPr>
              <w:t>P5</w:t>
            </w:r>
          </w:p>
        </w:tc>
        <w:tc>
          <w:tcPr>
            <w:tcW w:w="3719" w:type="dxa"/>
            <w:shd w:val="clear" w:color="auto" w:fill="auto"/>
          </w:tcPr>
          <w:p w14:paraId="3F8680E0" w14:textId="77777777" w:rsidR="00730D6E" w:rsidRPr="00836712" w:rsidRDefault="002650B3" w:rsidP="00836712">
            <w:pPr>
              <w:pStyle w:val="BodyText"/>
              <w:widowControl w:val="0"/>
              <w:autoSpaceDE w:val="0"/>
              <w:autoSpaceDN w:val="0"/>
              <w:adjustRightInd w:val="0"/>
              <w:ind w:firstLine="0"/>
              <w:rPr>
                <w:lang w:val="sr-Cyrl-RS"/>
              </w:rPr>
            </w:pPr>
            <w:r>
              <w:rPr>
                <w:lang w:val="sr-Cyrl-RS"/>
              </w:rPr>
              <w:t>ЈВП Србијаводе</w:t>
            </w:r>
          </w:p>
        </w:tc>
        <w:tc>
          <w:tcPr>
            <w:tcW w:w="1837" w:type="dxa"/>
            <w:shd w:val="clear" w:color="auto" w:fill="auto"/>
          </w:tcPr>
          <w:p w14:paraId="260AF7BB" w14:textId="77777777" w:rsidR="00730D6E" w:rsidRPr="00836712" w:rsidRDefault="002650B3" w:rsidP="00836712">
            <w:pPr>
              <w:pStyle w:val="BodyText"/>
              <w:widowControl w:val="0"/>
              <w:autoSpaceDE w:val="0"/>
              <w:autoSpaceDN w:val="0"/>
              <w:adjustRightInd w:val="0"/>
              <w:ind w:firstLine="0"/>
              <w:rPr>
                <w:lang w:val="sr-Cyrl-RS"/>
              </w:rPr>
            </w:pPr>
            <w:r>
              <w:rPr>
                <w:lang w:val="sr-Cyrl-RS"/>
              </w:rPr>
              <w:t>ЈВПСВ</w:t>
            </w:r>
          </w:p>
        </w:tc>
        <w:tc>
          <w:tcPr>
            <w:tcW w:w="2019" w:type="dxa"/>
            <w:shd w:val="clear" w:color="auto" w:fill="auto"/>
          </w:tcPr>
          <w:p w14:paraId="0DCE790F" w14:textId="77777777" w:rsidR="00730D6E" w:rsidRPr="00836712" w:rsidRDefault="002650B3" w:rsidP="00836712">
            <w:pPr>
              <w:pStyle w:val="BodyText"/>
              <w:widowControl w:val="0"/>
              <w:autoSpaceDE w:val="0"/>
              <w:autoSpaceDN w:val="0"/>
              <w:adjustRightInd w:val="0"/>
              <w:ind w:firstLine="0"/>
              <w:rPr>
                <w:lang w:val="sr-Cyrl-RS"/>
              </w:rPr>
            </w:pPr>
            <w:r>
              <w:rPr>
                <w:lang w:val="sr-Cyrl-RS"/>
              </w:rPr>
              <w:t>Србија</w:t>
            </w:r>
          </w:p>
        </w:tc>
      </w:tr>
      <w:tr w:rsidR="00730D6E" w:rsidRPr="00836712" w14:paraId="39254014" w14:textId="77777777" w:rsidTr="00BA5EA6">
        <w:tc>
          <w:tcPr>
            <w:tcW w:w="1775" w:type="dxa"/>
            <w:shd w:val="clear" w:color="auto" w:fill="auto"/>
          </w:tcPr>
          <w:p w14:paraId="35441D8A" w14:textId="77777777" w:rsidR="00730D6E" w:rsidRPr="00081C55" w:rsidRDefault="00081C55" w:rsidP="00836712">
            <w:pPr>
              <w:pStyle w:val="BodyText"/>
              <w:widowControl w:val="0"/>
              <w:autoSpaceDE w:val="0"/>
              <w:autoSpaceDN w:val="0"/>
              <w:adjustRightInd w:val="0"/>
              <w:ind w:firstLine="0"/>
              <w:jc w:val="center"/>
              <w:rPr>
                <w:b/>
                <w:lang w:val="sr-Latn-RS"/>
              </w:rPr>
            </w:pPr>
            <w:r>
              <w:rPr>
                <w:b/>
                <w:lang w:val="sr-Latn-RS"/>
              </w:rPr>
              <w:t>P6</w:t>
            </w:r>
          </w:p>
        </w:tc>
        <w:tc>
          <w:tcPr>
            <w:tcW w:w="3719" w:type="dxa"/>
            <w:shd w:val="clear" w:color="auto" w:fill="auto"/>
          </w:tcPr>
          <w:p w14:paraId="112DF63A" w14:textId="77777777" w:rsidR="00730D6E" w:rsidRPr="002650B3" w:rsidRDefault="002650B3" w:rsidP="00836712">
            <w:pPr>
              <w:pStyle w:val="BodyText"/>
              <w:widowControl w:val="0"/>
              <w:autoSpaceDE w:val="0"/>
              <w:autoSpaceDN w:val="0"/>
              <w:adjustRightInd w:val="0"/>
              <w:ind w:firstLine="0"/>
              <w:rPr>
                <w:lang w:val="sr-Cyrl-RS"/>
              </w:rPr>
            </w:pPr>
            <w:r w:rsidRPr="002650B3">
              <w:rPr>
                <w:shd w:val="clear" w:color="auto" w:fill="FAFAFA"/>
              </w:rPr>
              <w:t>Canale Emiliano Romagnol</w:t>
            </w:r>
            <w:r w:rsidRPr="002650B3">
              <w:rPr>
                <w:shd w:val="clear" w:color="auto" w:fill="FAFAFA"/>
                <w:lang w:val="sr-Cyrl-RS"/>
              </w:rPr>
              <w:t>о</w:t>
            </w:r>
          </w:p>
        </w:tc>
        <w:tc>
          <w:tcPr>
            <w:tcW w:w="1837" w:type="dxa"/>
            <w:shd w:val="clear" w:color="auto" w:fill="auto"/>
          </w:tcPr>
          <w:p w14:paraId="2B4BC04D" w14:textId="77777777" w:rsidR="00730D6E" w:rsidRPr="002650B3" w:rsidRDefault="002650B3" w:rsidP="00836712">
            <w:pPr>
              <w:pStyle w:val="BodyText"/>
              <w:widowControl w:val="0"/>
              <w:autoSpaceDE w:val="0"/>
              <w:autoSpaceDN w:val="0"/>
              <w:adjustRightInd w:val="0"/>
              <w:ind w:firstLine="0"/>
              <w:rPr>
                <w:lang w:val="en-US"/>
              </w:rPr>
            </w:pPr>
            <w:r>
              <w:rPr>
                <w:lang w:val="en-US"/>
              </w:rPr>
              <w:t>CER</w:t>
            </w:r>
          </w:p>
        </w:tc>
        <w:tc>
          <w:tcPr>
            <w:tcW w:w="2019" w:type="dxa"/>
            <w:shd w:val="clear" w:color="auto" w:fill="auto"/>
          </w:tcPr>
          <w:p w14:paraId="141D0A6A" w14:textId="77777777" w:rsidR="006E51EF" w:rsidRPr="002650B3" w:rsidRDefault="002650B3" w:rsidP="00836712">
            <w:pPr>
              <w:pStyle w:val="BodyText"/>
              <w:widowControl w:val="0"/>
              <w:autoSpaceDE w:val="0"/>
              <w:autoSpaceDN w:val="0"/>
              <w:adjustRightInd w:val="0"/>
              <w:ind w:firstLine="0"/>
              <w:rPr>
                <w:lang w:val="sr-Cyrl-RS"/>
              </w:rPr>
            </w:pPr>
            <w:r>
              <w:rPr>
                <w:lang w:val="sr-Cyrl-RS"/>
              </w:rPr>
              <w:t>Италија</w:t>
            </w:r>
          </w:p>
        </w:tc>
      </w:tr>
      <w:tr w:rsidR="006E51EF" w:rsidRPr="00836712" w14:paraId="2E5A1333" w14:textId="77777777" w:rsidTr="00BA5EA6">
        <w:tc>
          <w:tcPr>
            <w:tcW w:w="1775" w:type="dxa"/>
            <w:shd w:val="clear" w:color="auto" w:fill="auto"/>
          </w:tcPr>
          <w:p w14:paraId="65180240" w14:textId="77777777" w:rsidR="006E51EF" w:rsidRPr="006E51EF" w:rsidRDefault="006E51EF" w:rsidP="00836712">
            <w:pPr>
              <w:pStyle w:val="BodyText"/>
              <w:widowControl w:val="0"/>
              <w:autoSpaceDE w:val="0"/>
              <w:autoSpaceDN w:val="0"/>
              <w:adjustRightInd w:val="0"/>
              <w:ind w:firstLine="0"/>
              <w:jc w:val="center"/>
              <w:rPr>
                <w:b/>
                <w:lang w:val="en-US"/>
              </w:rPr>
            </w:pPr>
            <w:r>
              <w:rPr>
                <w:b/>
                <w:lang w:val="en-US"/>
              </w:rPr>
              <w:t>P7</w:t>
            </w:r>
          </w:p>
        </w:tc>
        <w:tc>
          <w:tcPr>
            <w:tcW w:w="3719" w:type="dxa"/>
            <w:shd w:val="clear" w:color="auto" w:fill="auto"/>
          </w:tcPr>
          <w:p w14:paraId="651B39EC" w14:textId="77777777" w:rsidR="006E51EF" w:rsidRPr="006E51EF" w:rsidRDefault="006E51EF" w:rsidP="00836712">
            <w:pPr>
              <w:pStyle w:val="BodyText"/>
              <w:widowControl w:val="0"/>
              <w:autoSpaceDE w:val="0"/>
              <w:autoSpaceDN w:val="0"/>
              <w:adjustRightInd w:val="0"/>
              <w:ind w:firstLine="0"/>
              <w:rPr>
                <w:shd w:val="clear" w:color="auto" w:fill="FAFAFA"/>
              </w:rPr>
            </w:pPr>
            <w:r w:rsidRPr="006E51EF">
              <w:rPr>
                <w:shd w:val="clear" w:color="auto" w:fill="FAFAFA"/>
              </w:rPr>
              <w:t>Aristotle University of Thessaloniki</w:t>
            </w:r>
          </w:p>
        </w:tc>
        <w:tc>
          <w:tcPr>
            <w:tcW w:w="1837" w:type="dxa"/>
            <w:shd w:val="clear" w:color="auto" w:fill="auto"/>
          </w:tcPr>
          <w:p w14:paraId="608A096B" w14:textId="77777777" w:rsidR="006E51EF" w:rsidRDefault="006E51EF" w:rsidP="00836712">
            <w:pPr>
              <w:pStyle w:val="BodyText"/>
              <w:widowControl w:val="0"/>
              <w:autoSpaceDE w:val="0"/>
              <w:autoSpaceDN w:val="0"/>
              <w:adjustRightInd w:val="0"/>
              <w:ind w:firstLine="0"/>
              <w:rPr>
                <w:lang w:val="en-US"/>
              </w:rPr>
            </w:pPr>
            <w:r>
              <w:rPr>
                <w:lang w:val="en-US"/>
              </w:rPr>
              <w:t>AUT</w:t>
            </w:r>
          </w:p>
        </w:tc>
        <w:tc>
          <w:tcPr>
            <w:tcW w:w="2019" w:type="dxa"/>
            <w:shd w:val="clear" w:color="auto" w:fill="auto"/>
          </w:tcPr>
          <w:p w14:paraId="2A984349" w14:textId="77777777" w:rsidR="006E51EF" w:rsidRPr="006E51EF" w:rsidRDefault="006E51EF" w:rsidP="00836712">
            <w:pPr>
              <w:pStyle w:val="BodyText"/>
              <w:widowControl w:val="0"/>
              <w:autoSpaceDE w:val="0"/>
              <w:autoSpaceDN w:val="0"/>
              <w:adjustRightInd w:val="0"/>
              <w:ind w:firstLine="0"/>
              <w:rPr>
                <w:lang w:val="sr-Cyrl-RS"/>
              </w:rPr>
            </w:pPr>
            <w:r>
              <w:rPr>
                <w:lang w:val="sr-Cyrl-RS"/>
              </w:rPr>
              <w:t>Грчка</w:t>
            </w:r>
          </w:p>
        </w:tc>
      </w:tr>
      <w:tr w:rsidR="00C457DD" w:rsidRPr="00836712" w14:paraId="0AF15D72" w14:textId="77777777" w:rsidTr="00BA5EA6">
        <w:tc>
          <w:tcPr>
            <w:tcW w:w="1775" w:type="dxa"/>
            <w:shd w:val="clear" w:color="auto" w:fill="auto"/>
          </w:tcPr>
          <w:p w14:paraId="7EB1F70F" w14:textId="0FEF4611" w:rsidR="00C457DD" w:rsidRDefault="00C457DD" w:rsidP="00836712">
            <w:pPr>
              <w:pStyle w:val="BodyText"/>
              <w:widowControl w:val="0"/>
              <w:autoSpaceDE w:val="0"/>
              <w:autoSpaceDN w:val="0"/>
              <w:adjustRightInd w:val="0"/>
              <w:ind w:firstLine="0"/>
              <w:jc w:val="center"/>
              <w:rPr>
                <w:b/>
                <w:lang w:val="en-US"/>
              </w:rPr>
            </w:pPr>
            <w:r>
              <w:rPr>
                <w:b/>
                <w:lang w:val="en-US"/>
              </w:rPr>
              <w:t>P8</w:t>
            </w:r>
          </w:p>
        </w:tc>
        <w:tc>
          <w:tcPr>
            <w:tcW w:w="3719" w:type="dxa"/>
            <w:shd w:val="clear" w:color="auto" w:fill="auto"/>
          </w:tcPr>
          <w:p w14:paraId="0C5FECDE" w14:textId="33E050F5" w:rsidR="00C457DD" w:rsidRPr="006E51EF" w:rsidRDefault="00C457DD" w:rsidP="00C457DD">
            <w:pPr>
              <w:pStyle w:val="BodyText"/>
              <w:widowControl w:val="0"/>
              <w:autoSpaceDE w:val="0"/>
              <w:autoSpaceDN w:val="0"/>
              <w:adjustRightInd w:val="0"/>
              <w:ind w:firstLine="0"/>
              <w:jc w:val="left"/>
              <w:rPr>
                <w:shd w:val="clear" w:color="auto" w:fill="FAFAFA"/>
              </w:rPr>
            </w:pPr>
            <w:r w:rsidRPr="00C457DD">
              <w:rPr>
                <w:shd w:val="clear" w:color="auto" w:fill="FAFAFA"/>
              </w:rPr>
              <w:t>Libelium Comunicaciones Distribuidas S.L.</w:t>
            </w:r>
          </w:p>
        </w:tc>
        <w:tc>
          <w:tcPr>
            <w:tcW w:w="1837" w:type="dxa"/>
            <w:shd w:val="clear" w:color="auto" w:fill="auto"/>
          </w:tcPr>
          <w:p w14:paraId="570EC236" w14:textId="1FAEEDF0" w:rsidR="00C457DD" w:rsidRDefault="00C457DD" w:rsidP="00836712">
            <w:pPr>
              <w:pStyle w:val="BodyText"/>
              <w:widowControl w:val="0"/>
              <w:autoSpaceDE w:val="0"/>
              <w:autoSpaceDN w:val="0"/>
              <w:adjustRightInd w:val="0"/>
              <w:ind w:firstLine="0"/>
              <w:rPr>
                <w:lang w:val="en-US"/>
              </w:rPr>
            </w:pPr>
            <w:r>
              <w:rPr>
                <w:lang w:val="en-US"/>
              </w:rPr>
              <w:t>LIB</w:t>
            </w:r>
          </w:p>
        </w:tc>
        <w:tc>
          <w:tcPr>
            <w:tcW w:w="2019" w:type="dxa"/>
            <w:shd w:val="clear" w:color="auto" w:fill="auto"/>
          </w:tcPr>
          <w:p w14:paraId="6C3D68FB" w14:textId="161F6C02" w:rsidR="00C457DD" w:rsidRPr="00C457DD" w:rsidRDefault="00C457DD" w:rsidP="00836712">
            <w:pPr>
              <w:pStyle w:val="BodyText"/>
              <w:widowControl w:val="0"/>
              <w:autoSpaceDE w:val="0"/>
              <w:autoSpaceDN w:val="0"/>
              <w:adjustRightInd w:val="0"/>
              <w:ind w:firstLine="0"/>
              <w:rPr>
                <w:lang w:val="sr-Cyrl-RS"/>
              </w:rPr>
            </w:pPr>
            <w:r>
              <w:rPr>
                <w:lang w:val="sr-Cyrl-RS"/>
              </w:rPr>
              <w:t>Шпанија</w:t>
            </w:r>
          </w:p>
        </w:tc>
      </w:tr>
    </w:tbl>
    <w:p w14:paraId="509F5089" w14:textId="77777777" w:rsidR="00730D6E" w:rsidRDefault="00730D6E" w:rsidP="009552B2">
      <w:pPr>
        <w:pStyle w:val="BodyText"/>
        <w:rPr>
          <w:lang w:val="sr-Cyrl-RS"/>
        </w:rPr>
      </w:pPr>
    </w:p>
    <w:p w14:paraId="0AE17CC7" w14:textId="77777777" w:rsidR="00836712" w:rsidRPr="00AF5189" w:rsidRDefault="00836712" w:rsidP="009552B2">
      <w:pPr>
        <w:pStyle w:val="BodyText"/>
        <w:rPr>
          <w:lang w:val="sr-Latn-RS"/>
        </w:rPr>
      </w:pPr>
    </w:p>
    <w:p w14:paraId="077C8C14" w14:textId="77777777" w:rsidR="00836712" w:rsidRDefault="00836712" w:rsidP="009552B2">
      <w:pPr>
        <w:pStyle w:val="BodyText"/>
        <w:rPr>
          <w:lang w:val="sr-Cyrl-RS"/>
        </w:rPr>
      </w:pPr>
    </w:p>
    <w:p w14:paraId="34352D0A" w14:textId="77777777" w:rsidR="00836712" w:rsidRPr="00730D6E" w:rsidRDefault="00836712" w:rsidP="000E0355">
      <w:pPr>
        <w:pStyle w:val="BodyText"/>
        <w:ind w:firstLine="0"/>
        <w:rPr>
          <w:lang w:val="sr-Cyrl-RS"/>
        </w:rPr>
      </w:pPr>
    </w:p>
    <w:p w14:paraId="770DA37C" w14:textId="77777777" w:rsidR="00CD00D4" w:rsidRDefault="00CD00D4" w:rsidP="00CD00D4">
      <w:pPr>
        <w:pStyle w:val="Heading2"/>
      </w:pPr>
      <w:bookmarkStart w:id="3" w:name="_Toc223508919"/>
      <w:bookmarkStart w:id="4" w:name="_Toc71050255"/>
      <w:r>
        <w:t>1.1 Намена документа</w:t>
      </w:r>
      <w:bookmarkEnd w:id="3"/>
      <w:bookmarkEnd w:id="4"/>
    </w:p>
    <w:p w14:paraId="6145B77E" w14:textId="77777777" w:rsidR="007F3E5E" w:rsidRDefault="00074426" w:rsidP="00BC4C91">
      <w:pPr>
        <w:pStyle w:val="BodyText"/>
        <w:rPr>
          <w:lang w:val="sr-Cyrl-RS"/>
        </w:rPr>
      </w:pPr>
      <w:bookmarkStart w:id="5" w:name="_Toc214969076"/>
      <w:r>
        <w:rPr>
          <w:lang w:val="sr-Cyrl-RS"/>
        </w:rPr>
        <w:t>Намена овог документа је дефиниција</w:t>
      </w:r>
      <w:r w:rsidR="00BC4C91">
        <w:rPr>
          <w:lang w:val="sr-Cyrl-RS"/>
        </w:rPr>
        <w:t xml:space="preserve"> циља пројекта,</w:t>
      </w:r>
      <w:r>
        <w:rPr>
          <w:lang w:val="sr-Cyrl-RS"/>
        </w:rPr>
        <w:t xml:space="preserve"> детаљан опис структуре система,</w:t>
      </w:r>
      <w:r w:rsidR="00BC4C91">
        <w:rPr>
          <w:lang w:val="sr-Cyrl-RS"/>
        </w:rPr>
        <w:t xml:space="preserve"> предлагање фаза имплементације, представљање категорија корисника, дефинисање функционалности пројекта и планирање представљања пројекта на тржишту.</w:t>
      </w:r>
      <w:r>
        <w:rPr>
          <w:lang w:val="sr-Cyrl-RS"/>
        </w:rPr>
        <w:t xml:space="preserve"> Документ тако</w:t>
      </w:r>
      <w:r w:rsidR="007F3E5E">
        <w:rPr>
          <w:lang w:val="sr-Cyrl-RS"/>
        </w:rPr>
        <w:t>ђе истиче важност постојања једног оваквог система.</w:t>
      </w:r>
    </w:p>
    <w:p w14:paraId="4A9D48E5" w14:textId="77777777" w:rsidR="00BC4C91" w:rsidRPr="003F0CDE" w:rsidRDefault="00C50168" w:rsidP="007F3E5E">
      <w:pPr>
        <w:pStyle w:val="BodyText"/>
        <w:ind w:firstLine="0"/>
        <w:rPr>
          <w:lang w:val="sr-Cyrl-RS"/>
        </w:rPr>
      </w:pPr>
      <w:r>
        <w:rPr>
          <w:lang w:val="sr-Cyrl-RS"/>
        </w:rPr>
        <w:t>Наручилац пројекта је В</w:t>
      </w:r>
      <w:r w:rsidR="00BC4C91">
        <w:rPr>
          <w:lang w:val="sr-Cyrl-RS"/>
        </w:rPr>
        <w:t>лада Републике Србиј</w:t>
      </w:r>
      <w:r>
        <w:rPr>
          <w:lang w:val="sr-Cyrl-RS"/>
        </w:rPr>
        <w:t xml:space="preserve">е, а главни покровитељ пројекта </w:t>
      </w:r>
      <w:r w:rsidR="00DB4366">
        <w:rPr>
          <w:lang w:val="sr-Cyrl-RS"/>
        </w:rPr>
        <w:t xml:space="preserve">је </w:t>
      </w:r>
      <w:r>
        <w:rPr>
          <w:lang w:val="sr-Cyrl-RS"/>
        </w:rPr>
        <w:t>Европска Унија</w:t>
      </w:r>
      <w:r w:rsidR="00BC4C91">
        <w:rPr>
          <w:lang w:val="sr-Cyrl-RS"/>
        </w:rPr>
        <w:t>.</w:t>
      </w:r>
    </w:p>
    <w:p w14:paraId="0F025728" w14:textId="77777777" w:rsidR="00B37AE0" w:rsidRPr="00313444" w:rsidRDefault="00B37AE0" w:rsidP="00B37AE0">
      <w:pPr>
        <w:pStyle w:val="Heading2"/>
        <w:rPr>
          <w:lang w:val="sr-Cyrl-RS"/>
        </w:rPr>
      </w:pPr>
      <w:bookmarkStart w:id="6" w:name="_Toc71050256"/>
      <w:r w:rsidRPr="002F72AC">
        <w:t>1.</w:t>
      </w:r>
      <w:r>
        <w:t>2</w:t>
      </w:r>
      <w:r w:rsidRPr="002F72AC">
        <w:t xml:space="preserve"> </w:t>
      </w:r>
      <w:r w:rsidR="007A6E7A">
        <w:rPr>
          <w:lang w:val="ru-RU"/>
        </w:rPr>
        <w:t>Циљеви</w:t>
      </w:r>
      <w:r w:rsidRPr="002F72AC">
        <w:t xml:space="preserve"> </w:t>
      </w:r>
      <w:r w:rsidR="00313444">
        <w:rPr>
          <w:lang w:val="sr-Cyrl-RS"/>
        </w:rPr>
        <w:t>пројекта</w:t>
      </w:r>
      <w:bookmarkEnd w:id="6"/>
    </w:p>
    <w:p w14:paraId="67D64477" w14:textId="77777777" w:rsidR="007C54E7" w:rsidRPr="0071763E" w:rsidRDefault="00304089" w:rsidP="007C54E7">
      <w:pPr>
        <w:pStyle w:val="BodyText"/>
        <w:ind w:firstLine="720"/>
        <w:rPr>
          <w:lang w:val="sr-Cyrl-RS"/>
        </w:rPr>
      </w:pPr>
      <w:r>
        <w:rPr>
          <w:lang w:val="sr-Cyrl-RS"/>
        </w:rPr>
        <w:t>Један од ц</w:t>
      </w:r>
      <w:r w:rsidR="007C54E7" w:rsidRPr="0071763E">
        <w:rPr>
          <w:lang w:val="sr-Cyrl-RS"/>
        </w:rPr>
        <w:t>иљ</w:t>
      </w:r>
      <w:r>
        <w:rPr>
          <w:lang w:val="sr-Cyrl-RS"/>
        </w:rPr>
        <w:t>ева</w:t>
      </w:r>
      <w:r w:rsidR="007C54E7" w:rsidRPr="0071763E">
        <w:rPr>
          <w:lang w:val="sr-Cyrl-RS"/>
        </w:rPr>
        <w:t xml:space="preserve"> пројекта јесте реализација система који ће да подстакне бригу о заштити животне средине, а притом и обезбеди ефикасније вођење евиденције о смећу које се производи. </w:t>
      </w:r>
    </w:p>
    <w:p w14:paraId="220D6625" w14:textId="77777777" w:rsidR="007C54E7" w:rsidRDefault="007C54E7" w:rsidP="007C54E7">
      <w:pPr>
        <w:pStyle w:val="BodyText"/>
        <w:ind w:firstLine="720"/>
        <w:rPr>
          <w:lang w:val="sr-Cyrl-RS"/>
        </w:rPr>
      </w:pPr>
      <w:r w:rsidRPr="0071763E">
        <w:rPr>
          <w:lang w:val="sr-Cyrl-RS"/>
        </w:rPr>
        <w:t xml:space="preserve">Главни циљ система јесте да </w:t>
      </w:r>
      <w:r w:rsidR="00304089">
        <w:rPr>
          <w:lang w:val="sr-Cyrl-RS"/>
        </w:rPr>
        <w:t xml:space="preserve">реши дугогодишњи проблем загађености река и осталих вода у Србији. Поред тога треба да </w:t>
      </w:r>
      <w:r w:rsidRPr="0071763E">
        <w:rPr>
          <w:lang w:val="sr-Cyrl-RS"/>
        </w:rPr>
        <w:t>омогући повећање нивоа рециклаже тако што</w:t>
      </w:r>
      <w:r w:rsidR="00304089">
        <w:rPr>
          <w:lang w:val="sr-Cyrl-RS"/>
        </w:rPr>
        <w:t xml:space="preserve"> ће се покренути кампања</w:t>
      </w:r>
      <w:r w:rsidRPr="0071763E">
        <w:rPr>
          <w:lang w:val="sr-Cyrl-RS"/>
        </w:rPr>
        <w:t xml:space="preserve"> да грађани воде рачуна о томе како групишу своје ђубре и у које канте то ђубре бацају</w:t>
      </w:r>
      <w:r w:rsidR="00304089">
        <w:rPr>
          <w:lang w:val="sr-Cyrl-RS"/>
        </w:rPr>
        <w:t xml:space="preserve">, уз посебну пажњу на вид смећа који најчешће завршава у води (ово је једна од многобројних корисних информација коју </w:t>
      </w:r>
      <w:r w:rsidR="0028128C">
        <w:rPr>
          <w:lang w:val="sr-Cyrl-RS"/>
        </w:rPr>
        <w:t>наш</w:t>
      </w:r>
      <w:r w:rsidR="00304089">
        <w:rPr>
          <w:lang w:val="sr-Cyrl-RS"/>
        </w:rPr>
        <w:t xml:space="preserve"> софтвер</w:t>
      </w:r>
      <w:r w:rsidR="0028128C">
        <w:rPr>
          <w:lang w:val="sr-Cyrl-RS"/>
        </w:rPr>
        <w:t xml:space="preserve"> пружа</w:t>
      </w:r>
      <w:r w:rsidR="00304089">
        <w:rPr>
          <w:lang w:val="sr-Cyrl-RS"/>
        </w:rPr>
        <w:t xml:space="preserve"> на основу инсталираних сензора). </w:t>
      </w:r>
      <w:r w:rsidRPr="0071763E">
        <w:rPr>
          <w:lang w:val="sr-Cyrl-RS"/>
        </w:rPr>
        <w:t>Овај циљ укључује и подизање нивоа свести грађана о важности чистог окружења кој</w:t>
      </w:r>
      <w:r w:rsidR="0028128C">
        <w:rPr>
          <w:lang w:val="sr-Cyrl-RS"/>
        </w:rPr>
        <w:t>им</w:t>
      </w:r>
      <w:r w:rsidRPr="0071763E">
        <w:rPr>
          <w:lang w:val="sr-Cyrl-RS"/>
        </w:rPr>
        <w:t xml:space="preserve"> се обезбеђује </w:t>
      </w:r>
      <w:r w:rsidR="0028128C">
        <w:rPr>
          <w:lang w:val="sr-Cyrl-RS"/>
        </w:rPr>
        <w:t xml:space="preserve">и </w:t>
      </w:r>
      <w:r w:rsidRPr="0071763E">
        <w:rPr>
          <w:lang w:val="sr-Cyrl-RS"/>
        </w:rPr>
        <w:t>заштит</w:t>
      </w:r>
      <w:r w:rsidR="0028128C">
        <w:rPr>
          <w:lang w:val="sr-Cyrl-RS"/>
        </w:rPr>
        <w:t>а</w:t>
      </w:r>
      <w:r w:rsidRPr="0071763E">
        <w:rPr>
          <w:lang w:val="sr-Cyrl-RS"/>
        </w:rPr>
        <w:t xml:space="preserve"> животне средине.</w:t>
      </w:r>
    </w:p>
    <w:p w14:paraId="771455E8" w14:textId="77777777" w:rsidR="003F3A98" w:rsidRPr="002F72AC" w:rsidRDefault="001B358C" w:rsidP="003F3A98">
      <w:pPr>
        <w:pStyle w:val="Heading2"/>
      </w:pPr>
      <w:bookmarkStart w:id="7" w:name="_Toc71050257"/>
      <w:bookmarkEnd w:id="5"/>
      <w:r w:rsidRPr="002F72AC">
        <w:t>1.</w:t>
      </w:r>
      <w:r w:rsidR="00E81F71">
        <w:t>3</w:t>
      </w:r>
      <w:r w:rsidRPr="002F72AC">
        <w:t xml:space="preserve"> </w:t>
      </w:r>
      <w:r w:rsidR="003F3A98" w:rsidRPr="002F72AC">
        <w:t>Преглед садржаја документа</w:t>
      </w:r>
      <w:bookmarkEnd w:id="7"/>
    </w:p>
    <w:p w14:paraId="62309586" w14:textId="77777777" w:rsidR="00101CFA" w:rsidRDefault="00101CFA" w:rsidP="00101CFA">
      <w:pPr>
        <w:pStyle w:val="BodyText"/>
      </w:pPr>
      <w:r>
        <w:rPr>
          <w:lang w:val="sr-Cyrl-RS"/>
        </w:rPr>
        <w:t xml:space="preserve">Документ садржи </w:t>
      </w:r>
      <w:r>
        <w:t>:</w:t>
      </w:r>
    </w:p>
    <w:p w14:paraId="7CE51369" w14:textId="77777777" w:rsidR="00101CFA" w:rsidRDefault="00101CFA" w:rsidP="00101CFA">
      <w:pPr>
        <w:pStyle w:val="BodyText"/>
        <w:numPr>
          <w:ilvl w:val="0"/>
          <w:numId w:val="84"/>
        </w:numPr>
        <w:rPr>
          <w:lang w:val="sr-Cyrl-RS"/>
        </w:rPr>
      </w:pPr>
      <w:r>
        <w:rPr>
          <w:lang w:val="sr-Cyrl-RS"/>
        </w:rPr>
        <w:t xml:space="preserve">Тренутно стање </w:t>
      </w:r>
    </w:p>
    <w:p w14:paraId="7B26AC43" w14:textId="77777777" w:rsidR="00101CFA" w:rsidRPr="00AE520F" w:rsidRDefault="00101CFA" w:rsidP="00101CFA">
      <w:pPr>
        <w:pStyle w:val="BodyText"/>
        <w:ind w:left="1440" w:firstLine="0"/>
        <w:rPr>
          <w:lang w:val="sr-Cyrl-RS"/>
        </w:rPr>
      </w:pPr>
      <w:r>
        <w:rPr>
          <w:lang w:val="sr-Cyrl-RS"/>
        </w:rPr>
        <w:t>-говори о самој структури система, његовим предностима и унапређењима, дефинише проблем и алтернативна решења</w:t>
      </w:r>
    </w:p>
    <w:p w14:paraId="15AB6FC4" w14:textId="77777777" w:rsidR="00101CFA" w:rsidRDefault="00101CFA" w:rsidP="00101CFA">
      <w:pPr>
        <w:pStyle w:val="BodyText"/>
        <w:numPr>
          <w:ilvl w:val="0"/>
          <w:numId w:val="84"/>
        </w:numPr>
        <w:rPr>
          <w:lang w:val="sr-Cyrl-RS"/>
        </w:rPr>
      </w:pPr>
      <w:r>
        <w:rPr>
          <w:lang w:val="sr-Cyrl-RS"/>
        </w:rPr>
        <w:t xml:space="preserve">Основе новог решења </w:t>
      </w:r>
    </w:p>
    <w:p w14:paraId="6CEB7B8E" w14:textId="77777777" w:rsidR="00101CFA" w:rsidRPr="00821FF8" w:rsidRDefault="00101CFA" w:rsidP="00101CFA">
      <w:pPr>
        <w:pStyle w:val="BodyText"/>
        <w:ind w:left="1440" w:firstLine="0"/>
        <w:rPr>
          <w:lang w:val="sr-Cyrl-RS"/>
        </w:rPr>
      </w:pPr>
      <w:r>
        <w:rPr>
          <w:lang w:val="sr-Cyrl-RS"/>
        </w:rPr>
        <w:t>-дефинише категорије корисника, даје предлог побољшања опционог решења</w:t>
      </w:r>
    </w:p>
    <w:p w14:paraId="20EFF01F" w14:textId="77777777" w:rsidR="00101CFA" w:rsidRDefault="00101CFA" w:rsidP="00101CFA">
      <w:pPr>
        <w:pStyle w:val="BodyText"/>
        <w:numPr>
          <w:ilvl w:val="0"/>
          <w:numId w:val="84"/>
        </w:numPr>
        <w:rPr>
          <w:lang w:val="sr-Cyrl-RS"/>
        </w:rPr>
      </w:pPr>
      <w:r>
        <w:rPr>
          <w:lang w:val="sr-Cyrl-RS"/>
        </w:rPr>
        <w:t>Технички концепт решења</w:t>
      </w:r>
    </w:p>
    <w:p w14:paraId="2FDBA0B7" w14:textId="77777777" w:rsidR="00101CFA" w:rsidRPr="00821FF8" w:rsidRDefault="00101CFA" w:rsidP="00101CFA">
      <w:pPr>
        <w:pStyle w:val="BodyText"/>
        <w:ind w:left="1008"/>
        <w:rPr>
          <w:lang w:val="sr-Cyrl-RS"/>
        </w:rPr>
      </w:pPr>
      <w:r>
        <w:rPr>
          <w:lang w:val="sr-Cyrl-RS"/>
        </w:rPr>
        <w:t>-</w:t>
      </w:r>
      <w:r w:rsidR="007F3E5E">
        <w:rPr>
          <w:lang w:val="sr-Cyrl-RS"/>
        </w:rPr>
        <w:t xml:space="preserve"> нефункционални захтеви; избор технолошке платформе; архитектура система; додатни захтеви; дефинише све што је неопходно како би систем могао да функционише</w:t>
      </w:r>
    </w:p>
    <w:p w14:paraId="17B162F3" w14:textId="77777777" w:rsidR="00101CFA" w:rsidRDefault="00101CFA" w:rsidP="00101CFA">
      <w:pPr>
        <w:pStyle w:val="BodyText"/>
        <w:numPr>
          <w:ilvl w:val="0"/>
          <w:numId w:val="84"/>
        </w:numPr>
        <w:rPr>
          <w:lang w:val="sr-Cyrl-RS"/>
        </w:rPr>
      </w:pPr>
      <w:r>
        <w:rPr>
          <w:lang w:val="sr-Cyrl-RS"/>
        </w:rPr>
        <w:t>Функционалности система и захтеви</w:t>
      </w:r>
    </w:p>
    <w:p w14:paraId="0B2DCF49" w14:textId="77777777" w:rsidR="00101CFA" w:rsidRDefault="00101CFA" w:rsidP="00101CFA">
      <w:pPr>
        <w:pStyle w:val="BodyText"/>
        <w:ind w:left="1440" w:firstLine="0"/>
        <w:rPr>
          <w:lang w:val="sr-Cyrl-RS"/>
        </w:rPr>
      </w:pPr>
      <w:r>
        <w:rPr>
          <w:lang w:val="sr-Cyrl-RS"/>
        </w:rPr>
        <w:t>-описани су основни и додатни модули као и технички и инфраструктурни захтеви</w:t>
      </w:r>
      <w:r w:rsidR="007F3E5E">
        <w:rPr>
          <w:lang w:val="sr-Cyrl-RS"/>
        </w:rPr>
        <w:t>; предуслови да би решење давало задовољавајуће резултате</w:t>
      </w:r>
    </w:p>
    <w:p w14:paraId="7775D02C" w14:textId="77777777" w:rsidR="00101CFA" w:rsidRDefault="00101CFA" w:rsidP="00101CFA">
      <w:pPr>
        <w:pStyle w:val="BodyText"/>
        <w:numPr>
          <w:ilvl w:val="0"/>
          <w:numId w:val="84"/>
        </w:numPr>
        <w:rPr>
          <w:lang w:val="sr-Cyrl-RS"/>
        </w:rPr>
      </w:pPr>
      <w:r>
        <w:rPr>
          <w:lang w:val="sr-Cyrl-RS"/>
        </w:rPr>
        <w:t>План и услови реализације</w:t>
      </w:r>
    </w:p>
    <w:p w14:paraId="7DC03213" w14:textId="77777777" w:rsidR="00101CFA" w:rsidRDefault="00101CFA" w:rsidP="00101CFA">
      <w:pPr>
        <w:pStyle w:val="BodyText"/>
        <w:ind w:left="1440" w:firstLine="0"/>
      </w:pPr>
      <w:r>
        <w:rPr>
          <w:lang w:val="sr-Cyrl-RS"/>
        </w:rPr>
        <w:t>-наведен је план динамике реализације, резултати и прекретнице, испорука решења, обука корисника, гаранција одржавања и подршка, буџет, сумарни приказ напора ангажованих и могући ризици</w:t>
      </w:r>
    </w:p>
    <w:p w14:paraId="514DFA1D" w14:textId="77777777" w:rsidR="00A83337" w:rsidRDefault="00A83337" w:rsidP="00313444">
      <w:pPr>
        <w:pStyle w:val="BodyText"/>
        <w:rPr>
          <w:lang w:val="sr-Cyrl-RS"/>
        </w:rPr>
      </w:pPr>
    </w:p>
    <w:p w14:paraId="37810413" w14:textId="77777777" w:rsidR="00FE38FD" w:rsidRDefault="00FE38FD" w:rsidP="00313444">
      <w:pPr>
        <w:pStyle w:val="BodyText"/>
        <w:rPr>
          <w:lang w:val="sr-Cyrl-RS"/>
        </w:rPr>
      </w:pPr>
    </w:p>
    <w:p w14:paraId="6B862910" w14:textId="77777777" w:rsidR="00313444" w:rsidRPr="00313444" w:rsidRDefault="00313444" w:rsidP="00313444">
      <w:pPr>
        <w:pStyle w:val="Heading2"/>
        <w:rPr>
          <w:lang w:val="sr-Cyrl-RS"/>
        </w:rPr>
      </w:pPr>
      <w:bookmarkStart w:id="8" w:name="_Toc71050258"/>
      <w:r w:rsidRPr="002F72AC">
        <w:lastRenderedPageBreak/>
        <w:t>1.</w:t>
      </w:r>
      <w:r>
        <w:rPr>
          <w:lang w:val="sr-Cyrl-RS"/>
        </w:rPr>
        <w:t>4</w:t>
      </w:r>
      <w:r w:rsidRPr="002F72AC">
        <w:t xml:space="preserve"> </w:t>
      </w:r>
      <w:r>
        <w:rPr>
          <w:lang w:val="sr-Cyrl-RS"/>
        </w:rPr>
        <w:t>Дефиниције и скраћенице</w:t>
      </w:r>
      <w:bookmarkEnd w:id="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9"/>
        <w:gridCol w:w="7293"/>
      </w:tblGrid>
      <w:tr w:rsidR="007F3E5E" w14:paraId="7AEB0377" w14:textId="77777777" w:rsidTr="00B54181">
        <w:tc>
          <w:tcPr>
            <w:tcW w:w="1949" w:type="dxa"/>
          </w:tcPr>
          <w:p w14:paraId="14E234B0" w14:textId="77777777" w:rsidR="007F3E5E" w:rsidRPr="00326C03" w:rsidRDefault="007F3E5E" w:rsidP="007F3E5E">
            <w:pPr>
              <w:pStyle w:val="BodyText"/>
              <w:widowControl w:val="0"/>
              <w:autoSpaceDE w:val="0"/>
              <w:autoSpaceDN w:val="0"/>
              <w:adjustRightInd w:val="0"/>
              <w:ind w:firstLine="0"/>
              <w:rPr>
                <w:lang w:val="sr-Cyrl-RS"/>
              </w:rPr>
            </w:pPr>
            <w:r>
              <w:rPr>
                <w:i/>
                <w:lang w:val="sr-Cyrl-RS"/>
              </w:rPr>
              <w:t>МЗЖС</w:t>
            </w:r>
          </w:p>
        </w:tc>
        <w:tc>
          <w:tcPr>
            <w:tcW w:w="7293" w:type="dxa"/>
          </w:tcPr>
          <w:p w14:paraId="450C10BD" w14:textId="77777777" w:rsidR="007F3E5E" w:rsidRPr="00326C03" w:rsidRDefault="007F3E5E" w:rsidP="007F3E5E">
            <w:pPr>
              <w:pStyle w:val="BodyText"/>
              <w:widowControl w:val="0"/>
              <w:autoSpaceDE w:val="0"/>
              <w:autoSpaceDN w:val="0"/>
              <w:adjustRightInd w:val="0"/>
              <w:ind w:firstLine="0"/>
              <w:rPr>
                <w:lang w:val="sr-Cyrl-RS"/>
              </w:rPr>
            </w:pPr>
            <w:r>
              <w:rPr>
                <w:lang w:val="sr-Cyrl-RS"/>
              </w:rPr>
              <w:t>Министарство заштите животне средине</w:t>
            </w:r>
          </w:p>
        </w:tc>
      </w:tr>
      <w:tr w:rsidR="00313444" w14:paraId="22442CD5" w14:textId="77777777" w:rsidTr="00B54181">
        <w:tc>
          <w:tcPr>
            <w:tcW w:w="1949" w:type="dxa"/>
          </w:tcPr>
          <w:p w14:paraId="24F0E026" w14:textId="77777777" w:rsidR="00313444" w:rsidRPr="00326C03" w:rsidRDefault="007F3E5E" w:rsidP="00326C03">
            <w:pPr>
              <w:pStyle w:val="BodyText"/>
              <w:widowControl w:val="0"/>
              <w:autoSpaceDE w:val="0"/>
              <w:autoSpaceDN w:val="0"/>
              <w:adjustRightInd w:val="0"/>
              <w:ind w:firstLine="0"/>
              <w:rPr>
                <w:lang w:val="sr-Cyrl-RS"/>
              </w:rPr>
            </w:pPr>
            <w:r>
              <w:rPr>
                <w:lang w:val="sr-Cyrl-RS"/>
              </w:rPr>
              <w:t>ЕТФ</w:t>
            </w:r>
          </w:p>
        </w:tc>
        <w:tc>
          <w:tcPr>
            <w:tcW w:w="7293" w:type="dxa"/>
          </w:tcPr>
          <w:p w14:paraId="47D3C548" w14:textId="77777777" w:rsidR="00313444" w:rsidRPr="007F3E5E" w:rsidRDefault="007F3E5E" w:rsidP="00326C03">
            <w:pPr>
              <w:pStyle w:val="BodyText"/>
              <w:widowControl w:val="0"/>
              <w:autoSpaceDE w:val="0"/>
              <w:autoSpaceDN w:val="0"/>
              <w:adjustRightInd w:val="0"/>
              <w:ind w:firstLine="0"/>
              <w:rPr>
                <w:lang w:val="sr-Cyrl-RS"/>
              </w:rPr>
            </w:pPr>
            <w:r>
              <w:rPr>
                <w:lang w:val="sr-Cyrl-RS"/>
              </w:rPr>
              <w:t>Електротехнички факултет у Београду</w:t>
            </w:r>
          </w:p>
        </w:tc>
      </w:tr>
      <w:tr w:rsidR="007F3E5E" w14:paraId="0598567C" w14:textId="77777777" w:rsidTr="00B54181">
        <w:tc>
          <w:tcPr>
            <w:tcW w:w="1949" w:type="dxa"/>
          </w:tcPr>
          <w:p w14:paraId="2C789A68" w14:textId="77777777" w:rsidR="007F3E5E" w:rsidRPr="007F3E5E" w:rsidRDefault="007F3E5E" w:rsidP="007F3E5E">
            <w:pPr>
              <w:pStyle w:val="BodyText"/>
              <w:widowControl w:val="0"/>
              <w:autoSpaceDE w:val="0"/>
              <w:autoSpaceDN w:val="0"/>
              <w:adjustRightInd w:val="0"/>
              <w:ind w:firstLine="0"/>
              <w:rPr>
                <w:i/>
                <w:lang w:val="sr-Latn-RS"/>
              </w:rPr>
            </w:pPr>
            <w:r>
              <w:rPr>
                <w:i/>
                <w:lang w:val="sr-Latn-RS"/>
              </w:rPr>
              <w:t>BMU</w:t>
            </w:r>
          </w:p>
        </w:tc>
        <w:tc>
          <w:tcPr>
            <w:tcW w:w="7293" w:type="dxa"/>
          </w:tcPr>
          <w:p w14:paraId="29C85602" w14:textId="77777777" w:rsidR="007F3E5E" w:rsidRPr="004B22F8" w:rsidRDefault="007F3E5E" w:rsidP="007F3E5E">
            <w:pPr>
              <w:pStyle w:val="BodyText"/>
              <w:widowControl w:val="0"/>
              <w:autoSpaceDE w:val="0"/>
              <w:autoSpaceDN w:val="0"/>
              <w:adjustRightInd w:val="0"/>
              <w:ind w:firstLine="0"/>
              <w:rPr>
                <w:i/>
                <w:color w:val="000000"/>
                <w:lang w:val="de-DE"/>
              </w:rPr>
            </w:pPr>
            <w:r w:rsidRPr="0071763E">
              <w:rPr>
                <w:lang w:val="sr-Cyrl-RS"/>
              </w:rPr>
              <w:t>Bundesministerium für Umwelt, Naturschutz und nukleare Sicherheit (Federal Ministry for the Environment, Nature Conservation, and Nuclear Safety)</w:t>
            </w:r>
          </w:p>
        </w:tc>
      </w:tr>
      <w:tr w:rsidR="00BA5EA6" w14:paraId="33AA2A6C" w14:textId="77777777" w:rsidTr="00BA5EA6">
        <w:tc>
          <w:tcPr>
            <w:tcW w:w="1949" w:type="dxa"/>
          </w:tcPr>
          <w:p w14:paraId="0797C61D" w14:textId="77777777" w:rsidR="00BA5EA6" w:rsidRDefault="00BA5EA6" w:rsidP="00BA5EA6">
            <w:pPr>
              <w:pStyle w:val="BodyText"/>
              <w:widowControl w:val="0"/>
              <w:autoSpaceDE w:val="0"/>
              <w:autoSpaceDN w:val="0"/>
              <w:adjustRightInd w:val="0"/>
              <w:ind w:firstLine="0"/>
              <w:rPr>
                <w:lang w:val="sr-Latn-RS"/>
              </w:rPr>
            </w:pPr>
            <w:r>
              <w:rPr>
                <w:lang w:val="sr-Latn-RS"/>
              </w:rPr>
              <w:t>SEPA</w:t>
            </w:r>
          </w:p>
        </w:tc>
        <w:tc>
          <w:tcPr>
            <w:tcW w:w="7293" w:type="dxa"/>
          </w:tcPr>
          <w:p w14:paraId="6497EE9F" w14:textId="77777777" w:rsidR="00BA5EA6" w:rsidRPr="00BA5EA6" w:rsidRDefault="00BA5EA6" w:rsidP="00BA5EA6">
            <w:pPr>
              <w:pStyle w:val="BodyText"/>
              <w:widowControl w:val="0"/>
              <w:autoSpaceDE w:val="0"/>
              <w:autoSpaceDN w:val="0"/>
              <w:adjustRightInd w:val="0"/>
              <w:ind w:firstLine="0"/>
              <w:rPr>
                <w:shd w:val="clear" w:color="auto" w:fill="FAFAFA"/>
                <w:lang w:val="sr-Cyrl-RS"/>
              </w:rPr>
            </w:pPr>
            <w:r>
              <w:rPr>
                <w:shd w:val="clear" w:color="auto" w:fill="FAFAFA"/>
                <w:lang w:val="sr-Cyrl-RS"/>
              </w:rPr>
              <w:t>Агенција за заштиту животне средине</w:t>
            </w:r>
          </w:p>
        </w:tc>
      </w:tr>
      <w:tr w:rsidR="00660559" w14:paraId="71828D5D" w14:textId="77777777" w:rsidTr="00B54181">
        <w:tc>
          <w:tcPr>
            <w:tcW w:w="1949" w:type="dxa"/>
          </w:tcPr>
          <w:p w14:paraId="16B696B5" w14:textId="77777777" w:rsidR="00660559" w:rsidRPr="007F3E5E" w:rsidRDefault="00660559" w:rsidP="00660559">
            <w:pPr>
              <w:pStyle w:val="BodyText"/>
              <w:widowControl w:val="0"/>
              <w:autoSpaceDE w:val="0"/>
              <w:autoSpaceDN w:val="0"/>
              <w:adjustRightInd w:val="0"/>
              <w:ind w:firstLine="0"/>
              <w:rPr>
                <w:lang w:val="sr-Cyrl-RS"/>
              </w:rPr>
            </w:pPr>
            <w:r>
              <w:rPr>
                <w:lang w:val="sr-Cyrl-RS"/>
              </w:rPr>
              <w:t>ЈВПСВ</w:t>
            </w:r>
          </w:p>
        </w:tc>
        <w:tc>
          <w:tcPr>
            <w:tcW w:w="7293" w:type="dxa"/>
          </w:tcPr>
          <w:p w14:paraId="75C068D4" w14:textId="77777777" w:rsidR="00660559" w:rsidRPr="00326C03" w:rsidRDefault="00660559" w:rsidP="00660559">
            <w:pPr>
              <w:pStyle w:val="BodyText"/>
              <w:widowControl w:val="0"/>
              <w:autoSpaceDE w:val="0"/>
              <w:autoSpaceDN w:val="0"/>
              <w:adjustRightInd w:val="0"/>
              <w:ind w:firstLine="0"/>
              <w:rPr>
                <w:color w:val="FF0000"/>
                <w:lang w:val="sr-Cyrl-RS"/>
              </w:rPr>
            </w:pPr>
            <w:r>
              <w:rPr>
                <w:lang w:val="sr-Cyrl-RS"/>
              </w:rPr>
              <w:t>ЈВП Србијаводе</w:t>
            </w:r>
          </w:p>
        </w:tc>
      </w:tr>
      <w:tr w:rsidR="00660559" w14:paraId="0617A7DD" w14:textId="77777777" w:rsidTr="00B54181">
        <w:tc>
          <w:tcPr>
            <w:tcW w:w="1949" w:type="dxa"/>
          </w:tcPr>
          <w:p w14:paraId="38762ED5" w14:textId="77777777" w:rsidR="00660559" w:rsidRPr="007F3E5E" w:rsidRDefault="00660559" w:rsidP="00660559">
            <w:pPr>
              <w:pStyle w:val="BodyText"/>
              <w:widowControl w:val="0"/>
              <w:autoSpaceDE w:val="0"/>
              <w:autoSpaceDN w:val="0"/>
              <w:adjustRightInd w:val="0"/>
              <w:ind w:firstLine="0"/>
              <w:rPr>
                <w:lang w:val="sr-Latn-RS"/>
              </w:rPr>
            </w:pPr>
            <w:r>
              <w:rPr>
                <w:lang w:val="sr-Latn-RS"/>
              </w:rPr>
              <w:t>CER</w:t>
            </w:r>
          </w:p>
        </w:tc>
        <w:tc>
          <w:tcPr>
            <w:tcW w:w="7293" w:type="dxa"/>
          </w:tcPr>
          <w:p w14:paraId="28EF7992" w14:textId="77777777" w:rsidR="00660559" w:rsidRPr="0071763E" w:rsidRDefault="00660559" w:rsidP="00660559">
            <w:pPr>
              <w:pStyle w:val="BodyText"/>
              <w:widowControl w:val="0"/>
              <w:autoSpaceDE w:val="0"/>
              <w:autoSpaceDN w:val="0"/>
              <w:adjustRightInd w:val="0"/>
              <w:ind w:firstLine="0"/>
              <w:rPr>
                <w:lang w:val="sr-Cyrl-RS"/>
              </w:rPr>
            </w:pPr>
            <w:r w:rsidRPr="002650B3">
              <w:rPr>
                <w:shd w:val="clear" w:color="auto" w:fill="FAFAFA"/>
              </w:rPr>
              <w:t>Canale Emiliano Romagnol</w:t>
            </w:r>
            <w:r w:rsidRPr="002650B3">
              <w:rPr>
                <w:shd w:val="clear" w:color="auto" w:fill="FAFAFA"/>
                <w:lang w:val="sr-Cyrl-RS"/>
              </w:rPr>
              <w:t>о</w:t>
            </w:r>
          </w:p>
        </w:tc>
      </w:tr>
      <w:tr w:rsidR="00660559" w14:paraId="1798ED4D" w14:textId="77777777" w:rsidTr="00B54181">
        <w:tc>
          <w:tcPr>
            <w:tcW w:w="1949" w:type="dxa"/>
          </w:tcPr>
          <w:p w14:paraId="548F8A3F" w14:textId="77777777" w:rsidR="00660559" w:rsidRPr="007F3E5E" w:rsidRDefault="00660559" w:rsidP="00660559">
            <w:pPr>
              <w:pStyle w:val="BodyText"/>
              <w:widowControl w:val="0"/>
              <w:autoSpaceDE w:val="0"/>
              <w:autoSpaceDN w:val="0"/>
              <w:adjustRightInd w:val="0"/>
              <w:ind w:firstLine="0"/>
              <w:rPr>
                <w:lang w:val="sr-Latn-RS"/>
              </w:rPr>
            </w:pPr>
            <w:r>
              <w:rPr>
                <w:lang w:val="sr-Latn-RS"/>
              </w:rPr>
              <w:t>AUT</w:t>
            </w:r>
          </w:p>
        </w:tc>
        <w:tc>
          <w:tcPr>
            <w:tcW w:w="7293" w:type="dxa"/>
          </w:tcPr>
          <w:p w14:paraId="21B77F3C" w14:textId="77777777" w:rsidR="00660559" w:rsidRPr="0071763E" w:rsidRDefault="00660559" w:rsidP="00660559">
            <w:pPr>
              <w:pStyle w:val="BodyText"/>
              <w:widowControl w:val="0"/>
              <w:autoSpaceDE w:val="0"/>
              <w:autoSpaceDN w:val="0"/>
              <w:adjustRightInd w:val="0"/>
              <w:ind w:firstLine="0"/>
              <w:rPr>
                <w:lang w:val="sr-Cyrl-RS"/>
              </w:rPr>
            </w:pPr>
            <w:r w:rsidRPr="006E51EF">
              <w:rPr>
                <w:shd w:val="clear" w:color="auto" w:fill="FAFAFA"/>
              </w:rPr>
              <w:t>Aristotle University of Thessaloniki</w:t>
            </w:r>
          </w:p>
        </w:tc>
      </w:tr>
      <w:tr w:rsidR="00B54181" w14:paraId="5C1EAAB9" w14:textId="77777777" w:rsidTr="00B54181">
        <w:tc>
          <w:tcPr>
            <w:tcW w:w="1949" w:type="dxa"/>
          </w:tcPr>
          <w:p w14:paraId="4FBFB089" w14:textId="6CCAB953" w:rsidR="00B54181" w:rsidRDefault="00B54181" w:rsidP="00B54181">
            <w:pPr>
              <w:pStyle w:val="BodyText"/>
              <w:widowControl w:val="0"/>
              <w:autoSpaceDE w:val="0"/>
              <w:autoSpaceDN w:val="0"/>
              <w:adjustRightInd w:val="0"/>
              <w:ind w:firstLine="0"/>
              <w:rPr>
                <w:lang w:val="sr-Latn-RS"/>
              </w:rPr>
            </w:pPr>
            <w:r>
              <w:rPr>
                <w:lang w:val="sr-Latn-RS"/>
              </w:rPr>
              <w:t>LIB</w:t>
            </w:r>
          </w:p>
        </w:tc>
        <w:tc>
          <w:tcPr>
            <w:tcW w:w="7293" w:type="dxa"/>
          </w:tcPr>
          <w:p w14:paraId="07E44B05" w14:textId="3E3FA958" w:rsidR="00B54181" w:rsidRPr="006E51EF" w:rsidRDefault="00B54181" w:rsidP="00B54181">
            <w:pPr>
              <w:pStyle w:val="BodyText"/>
              <w:widowControl w:val="0"/>
              <w:autoSpaceDE w:val="0"/>
              <w:autoSpaceDN w:val="0"/>
              <w:adjustRightInd w:val="0"/>
              <w:ind w:firstLine="0"/>
              <w:rPr>
                <w:shd w:val="clear" w:color="auto" w:fill="FAFAFA"/>
              </w:rPr>
            </w:pPr>
            <w:r w:rsidRPr="00C457DD">
              <w:rPr>
                <w:shd w:val="clear" w:color="auto" w:fill="FAFAFA"/>
              </w:rPr>
              <w:t>Libelium Comunicaciones Distribuidas S.L.</w:t>
            </w:r>
          </w:p>
        </w:tc>
      </w:tr>
    </w:tbl>
    <w:p w14:paraId="60D467E8" w14:textId="77777777" w:rsidR="00313444" w:rsidRPr="00B45628" w:rsidRDefault="00313444" w:rsidP="00313444">
      <w:pPr>
        <w:pStyle w:val="BodyText"/>
      </w:pPr>
    </w:p>
    <w:p w14:paraId="4FA30D51" w14:textId="77777777" w:rsidR="00313444" w:rsidRPr="00313444" w:rsidRDefault="00313444" w:rsidP="00313444">
      <w:pPr>
        <w:pStyle w:val="Heading2"/>
        <w:rPr>
          <w:lang w:val="sr-Cyrl-RS"/>
        </w:rPr>
      </w:pPr>
      <w:bookmarkStart w:id="9" w:name="_Toc71050259"/>
      <w:r w:rsidRPr="002F72AC">
        <w:t>1.</w:t>
      </w:r>
      <w:r>
        <w:rPr>
          <w:lang w:val="sr-Cyrl-RS"/>
        </w:rPr>
        <w:t>5</w:t>
      </w:r>
      <w:r w:rsidRPr="002F72AC">
        <w:t xml:space="preserve"> </w:t>
      </w:r>
      <w:r>
        <w:rPr>
          <w:lang w:val="sr-Cyrl-RS"/>
        </w:rPr>
        <w:t>Прилози</w:t>
      </w:r>
      <w:bookmarkEnd w:id="9"/>
    </w:p>
    <w:p w14:paraId="3D42B4B1" w14:textId="77777777" w:rsidR="0032522E" w:rsidRDefault="0032522E" w:rsidP="0032522E">
      <w:pPr>
        <w:pStyle w:val="BodyText"/>
        <w:rPr>
          <w:lang w:val="sr-Cyrl-RS"/>
        </w:rPr>
      </w:pPr>
      <w:r>
        <w:rPr>
          <w:lang w:val="sr-Cyrl-RS"/>
        </w:rPr>
        <w:t xml:space="preserve">У прилогу овог документа достављамо: </w:t>
      </w:r>
    </w:p>
    <w:p w14:paraId="431AC317" w14:textId="77777777" w:rsidR="0032522E" w:rsidRPr="00C063AA" w:rsidRDefault="0032522E" w:rsidP="0032522E">
      <w:pPr>
        <w:pStyle w:val="BodyText"/>
        <w:numPr>
          <w:ilvl w:val="0"/>
          <w:numId w:val="72"/>
        </w:numPr>
        <w:rPr>
          <w:lang w:val="sr-Cyrl-RS"/>
        </w:rPr>
      </w:pPr>
      <w:r>
        <w:rPr>
          <w:lang w:val="sr-Cyrl-RS"/>
        </w:rPr>
        <w:t xml:space="preserve">Пројектни план </w:t>
      </w:r>
    </w:p>
    <w:p w14:paraId="74BB2C8F" w14:textId="77777777" w:rsidR="0032522E" w:rsidRDefault="00660559" w:rsidP="0032522E">
      <w:pPr>
        <w:pStyle w:val="BodyText"/>
        <w:numPr>
          <w:ilvl w:val="0"/>
          <w:numId w:val="72"/>
        </w:numPr>
        <w:rPr>
          <w:lang w:val="sr-Cyrl-RS"/>
        </w:rPr>
      </w:pPr>
      <w:r>
        <w:rPr>
          <w:lang w:val="sr-Cyrl-RS"/>
        </w:rPr>
        <w:t>План буџета</w:t>
      </w:r>
    </w:p>
    <w:p w14:paraId="4BA956AB" w14:textId="77777777" w:rsidR="00660559" w:rsidRDefault="00660559" w:rsidP="0032522E">
      <w:pPr>
        <w:pStyle w:val="BodyText"/>
        <w:numPr>
          <w:ilvl w:val="0"/>
          <w:numId w:val="72"/>
        </w:numPr>
        <w:rPr>
          <w:lang w:val="sr-Cyrl-RS"/>
        </w:rPr>
      </w:pPr>
      <w:r>
        <w:rPr>
          <w:lang w:val="sr-Cyrl-RS"/>
        </w:rPr>
        <w:t>Логичку матрицу</w:t>
      </w:r>
    </w:p>
    <w:p w14:paraId="3A6ECD8A" w14:textId="77777777" w:rsidR="003E43EF" w:rsidRPr="0040119E" w:rsidRDefault="003E43EF" w:rsidP="003E43EF">
      <w:pPr>
        <w:pStyle w:val="Heading1"/>
        <w:rPr>
          <w:lang w:val="sr-Cyrl-RS"/>
        </w:rPr>
      </w:pPr>
      <w:bookmarkStart w:id="10" w:name="_Toc229537886"/>
      <w:bookmarkStart w:id="11" w:name="_Toc223508920"/>
      <w:bookmarkStart w:id="12" w:name="_Toc71050260"/>
      <w:r>
        <w:rPr>
          <w:lang w:val="ru-RU"/>
        </w:rPr>
        <w:lastRenderedPageBreak/>
        <w:t>2</w:t>
      </w:r>
      <w:r w:rsidRPr="00022688">
        <w:rPr>
          <w:lang w:val="ru-RU"/>
        </w:rPr>
        <w:t xml:space="preserve">. </w:t>
      </w:r>
      <w:bookmarkEnd w:id="10"/>
      <w:r>
        <w:t>Тренутно стање</w:t>
      </w:r>
      <w:bookmarkEnd w:id="12"/>
    </w:p>
    <w:p w14:paraId="47D004CB" w14:textId="77777777" w:rsidR="003E43EF" w:rsidRDefault="00DC22C3" w:rsidP="00E43FE9">
      <w:pPr>
        <w:pStyle w:val="Heading2"/>
        <w:rPr>
          <w:lang w:val="ru-RU"/>
        </w:rPr>
      </w:pPr>
      <w:bookmarkStart w:id="13" w:name="_Toc187654000"/>
      <w:bookmarkStart w:id="14" w:name="_Toc214969075"/>
      <w:bookmarkStart w:id="15" w:name="_Toc229537887"/>
      <w:bookmarkStart w:id="16" w:name="_Toc71050261"/>
      <w:r>
        <w:rPr>
          <w:lang w:val="ru-RU"/>
        </w:rPr>
        <w:t>2</w:t>
      </w:r>
      <w:r w:rsidR="003E43EF" w:rsidRPr="00022688">
        <w:rPr>
          <w:lang w:val="ru-RU"/>
        </w:rPr>
        <w:t xml:space="preserve">.1 </w:t>
      </w:r>
      <w:bookmarkEnd w:id="13"/>
      <w:bookmarkEnd w:id="14"/>
      <w:bookmarkEnd w:id="15"/>
      <w:r w:rsidR="003E43EF">
        <w:rPr>
          <w:lang w:val="ru-RU"/>
        </w:rPr>
        <w:t>Тренутна структура</w:t>
      </w:r>
      <w:bookmarkEnd w:id="16"/>
    </w:p>
    <w:p w14:paraId="1254BB89" w14:textId="77777777" w:rsidR="00E43FE9" w:rsidRPr="00E43FE9" w:rsidRDefault="00E43FE9" w:rsidP="00E43FE9">
      <w:pPr>
        <w:pStyle w:val="bbc-ph03xj"/>
        <w:shd w:val="clear" w:color="auto" w:fill="FDFDFD"/>
        <w:spacing w:before="0" w:beforeAutospacing="0" w:after="0" w:afterAutospacing="0"/>
        <w:rPr>
          <w:color w:val="3F3F42"/>
          <w:lang w:val="sr-Cyrl-RS"/>
        </w:rPr>
      </w:pPr>
      <w:r w:rsidRPr="00074426">
        <w:rPr>
          <w:rFonts w:ascii="Helvetica" w:hAnsi="Helvetica"/>
          <w:color w:val="3F3F42"/>
          <w:lang w:val="ru-RU"/>
        </w:rPr>
        <w:tab/>
      </w:r>
      <w:r w:rsidRPr="00E43FE9">
        <w:rPr>
          <w:color w:val="3F3F42"/>
          <w:lang w:val="sr-Cyrl-RS"/>
        </w:rPr>
        <w:t xml:space="preserve">Утврђивањем квалитета вода до 2011. године бавио се Републички хидрометеоролошки завод Србије, а наследила га је СЕПА. Иако се редовно објављују </w:t>
      </w:r>
    </w:p>
    <w:p w14:paraId="57AB3DCD" w14:textId="77777777" w:rsidR="00E43FE9" w:rsidRPr="00074426" w:rsidRDefault="00E43FE9" w:rsidP="00E43FE9">
      <w:pPr>
        <w:pStyle w:val="bbc-ph03xj"/>
        <w:shd w:val="clear" w:color="auto" w:fill="FDFDFD"/>
        <w:spacing w:before="0" w:beforeAutospacing="0" w:after="0" w:afterAutospacing="0"/>
        <w:rPr>
          <w:color w:val="3F3F42"/>
          <w:lang w:val="sr-Cyrl-RS"/>
        </w:rPr>
      </w:pPr>
      <w:r>
        <w:rPr>
          <w:color w:val="3F3F42"/>
          <w:lang w:val="sr-Cyrl-RS"/>
        </w:rPr>
        <w:t>г</w:t>
      </w:r>
      <w:r w:rsidRPr="00E43FE9">
        <w:rPr>
          <w:color w:val="3F3F42"/>
          <w:lang w:val="sr-Cyrl-RS"/>
        </w:rPr>
        <w:t>одишњаци са детаљним анализама и утврђивањем стања квалитета вода, подаци су доступни само за мерне профиле на већим речним токовима, поједине акумулације (језера) и поједина мерна места подземних вода. За мале водотокове не постоје подаци и зато је квантитативно тешко утврдити генерални степен загађења воде.</w:t>
      </w:r>
      <w:r>
        <w:rPr>
          <w:color w:val="3F3F42"/>
          <w:lang w:val="sr-Cyrl-RS"/>
        </w:rPr>
        <w:t xml:space="preserve"> Један од главних проблема је недостатак система за пречишћавање воде. </w:t>
      </w:r>
    </w:p>
    <w:p w14:paraId="5F6EC2CE" w14:textId="77777777" w:rsidR="00E43FE9" w:rsidRPr="00E43FE9" w:rsidRDefault="00E43FE9" w:rsidP="00E43FE9">
      <w:pPr>
        <w:pStyle w:val="bbc-ph03xj"/>
        <w:shd w:val="clear" w:color="auto" w:fill="FDFDFD"/>
        <w:spacing w:before="0" w:beforeAutospacing="0" w:after="0" w:afterAutospacing="0"/>
        <w:rPr>
          <w:color w:val="3F3F42"/>
          <w:lang w:val="sr-Cyrl-RS"/>
        </w:rPr>
      </w:pPr>
      <w:r w:rsidRPr="00074426">
        <w:rPr>
          <w:color w:val="3F3F42"/>
          <w:lang w:val="sr-Cyrl-RS"/>
        </w:rPr>
        <w:tab/>
      </w:r>
      <w:r w:rsidR="009F27BE">
        <w:rPr>
          <w:color w:val="3F3F42"/>
          <w:lang w:val="sr-Cyrl-RS"/>
        </w:rPr>
        <w:t>У</w:t>
      </w:r>
      <w:r>
        <w:rPr>
          <w:color w:val="3F3F42"/>
          <w:lang w:val="sr-Cyrl-RS"/>
        </w:rPr>
        <w:t xml:space="preserve"> иностранству</w:t>
      </w:r>
      <w:r w:rsidR="009F27BE">
        <w:rPr>
          <w:color w:val="3F3F42"/>
          <w:lang w:val="sr-Cyrl-RS"/>
        </w:rPr>
        <w:t xml:space="preserve"> је</w:t>
      </w:r>
      <w:r>
        <w:rPr>
          <w:color w:val="3F3F42"/>
          <w:lang w:val="sr-Cyrl-RS"/>
        </w:rPr>
        <w:t xml:space="preserve"> овај проблем мање заступљен</w:t>
      </w:r>
      <w:r w:rsidR="009F27BE">
        <w:rPr>
          <w:color w:val="3F3F42"/>
          <w:lang w:val="sr-Cyrl-RS"/>
        </w:rPr>
        <w:t xml:space="preserve">, стиче се утисак да је главни иницијатор свих проблема сам човек и недовољна свест о очувању животне средине. </w:t>
      </w:r>
    </w:p>
    <w:p w14:paraId="373430CD" w14:textId="77777777" w:rsidR="001773E1" w:rsidRDefault="00DC22C3" w:rsidP="001773E1">
      <w:pPr>
        <w:pStyle w:val="Heading2"/>
        <w:rPr>
          <w:lang w:val="ru-RU"/>
        </w:rPr>
      </w:pPr>
      <w:bookmarkStart w:id="17" w:name="_Toc71050262"/>
      <w:r>
        <w:rPr>
          <w:lang w:val="ru-RU"/>
        </w:rPr>
        <w:t>2</w:t>
      </w:r>
      <w:r w:rsidR="0040119E">
        <w:rPr>
          <w:lang w:val="ru-RU"/>
        </w:rPr>
        <w:t>.2</w:t>
      </w:r>
      <w:r w:rsidR="001773E1" w:rsidRPr="00022688">
        <w:rPr>
          <w:lang w:val="ru-RU"/>
        </w:rPr>
        <w:t xml:space="preserve"> </w:t>
      </w:r>
      <w:r w:rsidR="0040119E">
        <w:rPr>
          <w:lang w:val="ru-RU"/>
        </w:rPr>
        <w:t>Предности и унапређења</w:t>
      </w:r>
      <w:bookmarkEnd w:id="17"/>
    </w:p>
    <w:p w14:paraId="68410BC0" w14:textId="77777777" w:rsidR="00354FEC" w:rsidRDefault="00354FEC" w:rsidP="00354FEC">
      <w:pPr>
        <w:pStyle w:val="BodyText"/>
        <w:rPr>
          <w:lang w:val="sr-Cyrl-RS"/>
        </w:rPr>
      </w:pPr>
      <w:r>
        <w:rPr>
          <w:lang w:val="sr-Cyrl-RS"/>
        </w:rPr>
        <w:t>Имплементацијом решења које нуди овај пројекат би се не само унапредио постојећи систем праћења квалитета воде у нашој држави већ би ово решење могло утицати на просперитет још неких сфера живота једног грађанина.</w:t>
      </w:r>
    </w:p>
    <w:p w14:paraId="226CB871" w14:textId="77777777" w:rsidR="00354FEC" w:rsidRPr="000E6650" w:rsidRDefault="00354FEC" w:rsidP="00354FEC">
      <w:pPr>
        <w:pStyle w:val="BodyText"/>
        <w:rPr>
          <w:lang w:val="sr-Cyrl-RS"/>
        </w:rPr>
      </w:pPr>
      <w:r>
        <w:rPr>
          <w:lang w:val="sr-Cyrl-RS"/>
        </w:rPr>
        <w:t xml:space="preserve">Највећи недостатак овог система лежи у чињеници да главни део самог проблема у нашој држави чине људи који немају свест о очувању животне средине и не рукују отпадом онако како је препоручено. </w:t>
      </w:r>
    </w:p>
    <w:p w14:paraId="3FEC8BE9" w14:textId="77777777" w:rsidR="0040119E" w:rsidRDefault="0040119E" w:rsidP="0040119E">
      <w:pPr>
        <w:pStyle w:val="Heading2"/>
        <w:rPr>
          <w:lang w:val="ru-RU"/>
        </w:rPr>
      </w:pPr>
      <w:bookmarkStart w:id="18" w:name="_Toc71050263"/>
      <w:r>
        <w:rPr>
          <w:lang w:val="ru-RU"/>
        </w:rPr>
        <w:t>2.3</w:t>
      </w:r>
      <w:r w:rsidRPr="00022688">
        <w:rPr>
          <w:lang w:val="ru-RU"/>
        </w:rPr>
        <w:t xml:space="preserve"> </w:t>
      </w:r>
      <w:r>
        <w:rPr>
          <w:lang w:val="ru-RU"/>
        </w:rPr>
        <w:t>Дефинисање проблема</w:t>
      </w:r>
      <w:bookmarkEnd w:id="18"/>
    </w:p>
    <w:p w14:paraId="70C040B5" w14:textId="77777777" w:rsidR="003E43EF" w:rsidRPr="00864A2C" w:rsidRDefault="003E43EF" w:rsidP="003E43EF">
      <w:pPr>
        <w:pStyle w:val="BodyText"/>
        <w:rPr>
          <w:color w:val="FF0000"/>
          <w:lang w:val="sr-Cyrl-R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8"/>
        <w:gridCol w:w="7552"/>
      </w:tblGrid>
      <w:tr w:rsidR="00DC4542" w:rsidRPr="0071763E" w14:paraId="33D6B564" w14:textId="77777777" w:rsidTr="00DC4542">
        <w:trPr>
          <w:jc w:val="center"/>
        </w:trPr>
        <w:tc>
          <w:tcPr>
            <w:tcW w:w="1809" w:type="dxa"/>
          </w:tcPr>
          <w:p w14:paraId="1A7F6282" w14:textId="77777777" w:rsidR="00DC4542" w:rsidRPr="0071763E" w:rsidRDefault="00DC4542" w:rsidP="004A4A06">
            <w:pPr>
              <w:pStyle w:val="BodyText"/>
              <w:widowControl w:val="0"/>
              <w:autoSpaceDE w:val="0"/>
              <w:autoSpaceDN w:val="0"/>
              <w:adjustRightInd w:val="0"/>
              <w:ind w:firstLine="0"/>
              <w:rPr>
                <w:lang w:val="sr-Cyrl-RS"/>
              </w:rPr>
            </w:pPr>
            <w:r w:rsidRPr="0071763E">
              <w:rPr>
                <w:lang w:val="sr-Cyrl-RS"/>
              </w:rPr>
              <w:t>Проблем</w:t>
            </w:r>
          </w:p>
        </w:tc>
        <w:tc>
          <w:tcPr>
            <w:tcW w:w="7767" w:type="dxa"/>
          </w:tcPr>
          <w:p w14:paraId="23F2C75B" w14:textId="77777777" w:rsidR="00DC4542" w:rsidRPr="0071763E" w:rsidRDefault="00DC4542" w:rsidP="004A4A06">
            <w:pPr>
              <w:pStyle w:val="BodyText"/>
              <w:widowControl w:val="0"/>
              <w:autoSpaceDE w:val="0"/>
              <w:autoSpaceDN w:val="0"/>
              <w:adjustRightInd w:val="0"/>
              <w:ind w:firstLine="0"/>
              <w:rPr>
                <w:lang w:val="sr-Cyrl-RS"/>
              </w:rPr>
            </w:pPr>
            <w:r>
              <w:rPr>
                <w:lang w:val="sr-Cyrl-RS"/>
              </w:rPr>
              <w:t>Изузетно мала брига о животној средини</w:t>
            </w:r>
          </w:p>
        </w:tc>
      </w:tr>
      <w:tr w:rsidR="00DC4542" w:rsidRPr="0071763E" w14:paraId="017B7103" w14:textId="77777777" w:rsidTr="00DC4542">
        <w:trPr>
          <w:jc w:val="center"/>
        </w:trPr>
        <w:tc>
          <w:tcPr>
            <w:tcW w:w="1809" w:type="dxa"/>
          </w:tcPr>
          <w:p w14:paraId="4EF9942B" w14:textId="77777777" w:rsidR="00DC4542" w:rsidRPr="0071763E" w:rsidRDefault="00DC4542" w:rsidP="004A4A06">
            <w:pPr>
              <w:pStyle w:val="BodyText"/>
              <w:widowControl w:val="0"/>
              <w:autoSpaceDE w:val="0"/>
              <w:autoSpaceDN w:val="0"/>
              <w:adjustRightInd w:val="0"/>
              <w:ind w:firstLine="0"/>
              <w:rPr>
                <w:lang w:val="sr-Cyrl-RS"/>
              </w:rPr>
            </w:pPr>
            <w:r w:rsidRPr="0071763E">
              <w:rPr>
                <w:lang w:val="sr-Cyrl-RS"/>
              </w:rPr>
              <w:t>Утицај</w:t>
            </w:r>
          </w:p>
        </w:tc>
        <w:tc>
          <w:tcPr>
            <w:tcW w:w="7767" w:type="dxa"/>
          </w:tcPr>
          <w:p w14:paraId="57B62377" w14:textId="77777777" w:rsidR="00DC4542" w:rsidRPr="00324921" w:rsidRDefault="00DC4542" w:rsidP="004A4A06">
            <w:pPr>
              <w:pStyle w:val="BodyText"/>
              <w:widowControl w:val="0"/>
              <w:autoSpaceDE w:val="0"/>
              <w:autoSpaceDN w:val="0"/>
              <w:adjustRightInd w:val="0"/>
              <w:ind w:firstLine="0"/>
              <w:rPr>
                <w:lang w:val="sr-Cyrl-RS"/>
              </w:rPr>
            </w:pPr>
            <w:r>
              <w:rPr>
                <w:lang w:val="sr-Cyrl-RS"/>
              </w:rPr>
              <w:t>Утиче на све грађане</w:t>
            </w:r>
          </w:p>
        </w:tc>
      </w:tr>
      <w:tr w:rsidR="00DC4542" w:rsidRPr="0071763E" w14:paraId="1FB0132C" w14:textId="77777777" w:rsidTr="00DC4542">
        <w:trPr>
          <w:jc w:val="center"/>
        </w:trPr>
        <w:tc>
          <w:tcPr>
            <w:tcW w:w="1809" w:type="dxa"/>
          </w:tcPr>
          <w:p w14:paraId="77AB3F54" w14:textId="77777777" w:rsidR="00DC4542" w:rsidRPr="0071763E" w:rsidRDefault="00DC4542" w:rsidP="004A4A06">
            <w:pPr>
              <w:pStyle w:val="BodyText"/>
              <w:widowControl w:val="0"/>
              <w:autoSpaceDE w:val="0"/>
              <w:autoSpaceDN w:val="0"/>
              <w:adjustRightInd w:val="0"/>
              <w:ind w:firstLine="0"/>
              <w:rPr>
                <w:lang w:val="sr-Cyrl-RS"/>
              </w:rPr>
            </w:pPr>
            <w:r w:rsidRPr="0071763E">
              <w:rPr>
                <w:lang w:val="sr-Cyrl-RS"/>
              </w:rPr>
              <w:t>Начин</w:t>
            </w:r>
          </w:p>
        </w:tc>
        <w:tc>
          <w:tcPr>
            <w:tcW w:w="7767" w:type="dxa"/>
          </w:tcPr>
          <w:p w14:paraId="7FA95F0B" w14:textId="77777777" w:rsidR="00DC4542" w:rsidRPr="00074426" w:rsidRDefault="00924C35" w:rsidP="004A4A06">
            <w:pPr>
              <w:pStyle w:val="BodyText"/>
              <w:widowControl w:val="0"/>
              <w:autoSpaceDE w:val="0"/>
              <w:autoSpaceDN w:val="0"/>
              <w:adjustRightInd w:val="0"/>
              <w:ind w:firstLine="0"/>
              <w:rPr>
                <w:lang w:val="sr-Cyrl-RS"/>
              </w:rPr>
            </w:pPr>
            <w:r>
              <w:rPr>
                <w:lang w:val="sr-Cyrl-RS"/>
              </w:rPr>
              <w:t>Р</w:t>
            </w:r>
            <w:r w:rsidR="00DC4542" w:rsidRPr="002C3C3C">
              <w:rPr>
                <w:lang w:val="sr-Cyrl-RS"/>
              </w:rPr>
              <w:t>азарање животне средине доводи до смање</w:t>
            </w:r>
            <w:r>
              <w:rPr>
                <w:lang w:val="sr-Cyrl-RS"/>
              </w:rPr>
              <w:t>ња</w:t>
            </w:r>
            <w:r w:rsidR="00DC4542" w:rsidRPr="002C3C3C">
              <w:rPr>
                <w:lang w:val="sr-Cyrl-RS"/>
              </w:rPr>
              <w:t xml:space="preserve"> квалитета живота</w:t>
            </w:r>
            <w:r>
              <w:rPr>
                <w:lang w:val="sr-Cyrl-RS"/>
              </w:rPr>
              <w:t xml:space="preserve"> и уништавања екосистема</w:t>
            </w:r>
          </w:p>
        </w:tc>
      </w:tr>
      <w:tr w:rsidR="00DC4542" w:rsidRPr="0071763E" w14:paraId="12792FE0" w14:textId="77777777" w:rsidTr="00DC4542">
        <w:trPr>
          <w:jc w:val="center"/>
        </w:trPr>
        <w:tc>
          <w:tcPr>
            <w:tcW w:w="1809" w:type="dxa"/>
          </w:tcPr>
          <w:p w14:paraId="40DC414C" w14:textId="77777777" w:rsidR="00DC4542" w:rsidRPr="0071763E" w:rsidRDefault="00DC4542" w:rsidP="004A4A06">
            <w:pPr>
              <w:pStyle w:val="BodyText"/>
              <w:widowControl w:val="0"/>
              <w:autoSpaceDE w:val="0"/>
              <w:autoSpaceDN w:val="0"/>
              <w:adjustRightInd w:val="0"/>
              <w:ind w:firstLine="0"/>
              <w:rPr>
                <w:lang w:val="sr-Cyrl-RS"/>
              </w:rPr>
            </w:pPr>
            <w:r w:rsidRPr="0071763E">
              <w:rPr>
                <w:lang w:val="sr-Cyrl-RS"/>
              </w:rPr>
              <w:t>Предложено решење</w:t>
            </w:r>
          </w:p>
        </w:tc>
        <w:tc>
          <w:tcPr>
            <w:tcW w:w="7767" w:type="dxa"/>
          </w:tcPr>
          <w:p w14:paraId="5CC1D0EE" w14:textId="77777777" w:rsidR="00DC4542" w:rsidRPr="002C3C3C" w:rsidRDefault="00924C35" w:rsidP="004A4A06">
            <w:pPr>
              <w:pStyle w:val="BodyText"/>
              <w:widowControl w:val="0"/>
              <w:autoSpaceDE w:val="0"/>
              <w:autoSpaceDN w:val="0"/>
              <w:adjustRightInd w:val="0"/>
              <w:ind w:firstLine="0"/>
              <w:rPr>
                <w:lang w:val="sr-Cyrl-RS"/>
              </w:rPr>
            </w:pPr>
            <w:r>
              <w:rPr>
                <w:lang w:val="sr-Cyrl-RS"/>
              </w:rPr>
              <w:t>Велика медијска кампања о подизању свести о очувању животне средине и квалитета живота</w:t>
            </w:r>
          </w:p>
        </w:tc>
      </w:tr>
      <w:tr w:rsidR="00DC4542" w:rsidRPr="0071763E" w14:paraId="5BAE745A" w14:textId="77777777" w:rsidTr="00DC4542">
        <w:trPr>
          <w:jc w:val="center"/>
        </w:trPr>
        <w:tc>
          <w:tcPr>
            <w:tcW w:w="1809" w:type="dxa"/>
          </w:tcPr>
          <w:p w14:paraId="4E2E700D" w14:textId="77777777" w:rsidR="00DC4542" w:rsidRPr="0071763E" w:rsidRDefault="00DC4542" w:rsidP="004A4A06">
            <w:pPr>
              <w:pStyle w:val="BodyText"/>
              <w:widowControl w:val="0"/>
              <w:autoSpaceDE w:val="0"/>
              <w:autoSpaceDN w:val="0"/>
              <w:adjustRightInd w:val="0"/>
              <w:ind w:firstLine="0"/>
              <w:rPr>
                <w:lang w:val="sr-Cyrl-RS"/>
              </w:rPr>
            </w:pPr>
            <w:r w:rsidRPr="0071763E">
              <w:rPr>
                <w:lang w:val="sr-Cyrl-RS"/>
              </w:rPr>
              <w:t>Могући ризици</w:t>
            </w:r>
          </w:p>
        </w:tc>
        <w:tc>
          <w:tcPr>
            <w:tcW w:w="7767" w:type="dxa"/>
          </w:tcPr>
          <w:p w14:paraId="668D8E18" w14:textId="7623E0C9" w:rsidR="00DC4542" w:rsidRDefault="00DC4542" w:rsidP="004A4A06">
            <w:pPr>
              <w:pStyle w:val="BodyText"/>
              <w:widowControl w:val="0"/>
              <w:autoSpaceDE w:val="0"/>
              <w:autoSpaceDN w:val="0"/>
              <w:adjustRightInd w:val="0"/>
              <w:ind w:firstLine="0"/>
              <w:rPr>
                <w:lang w:val="sr-Cyrl-RS"/>
              </w:rPr>
            </w:pPr>
            <w:r>
              <w:rPr>
                <w:lang w:val="sr-Cyrl-RS"/>
              </w:rPr>
              <w:t>Грађани не желе</w:t>
            </w:r>
            <w:r w:rsidR="00486D80">
              <w:rPr>
                <w:lang w:val="sr-Cyrl-RS"/>
              </w:rPr>
              <w:t xml:space="preserve"> да</w:t>
            </w:r>
            <w:r>
              <w:rPr>
                <w:lang w:val="sr-Cyrl-RS"/>
              </w:rPr>
              <w:t xml:space="preserve"> промене </w:t>
            </w:r>
            <w:r w:rsidR="00924C35">
              <w:rPr>
                <w:lang w:val="sr-Cyrl-RS"/>
              </w:rPr>
              <w:t>лоше навике</w:t>
            </w:r>
            <w:r>
              <w:rPr>
                <w:lang w:val="sr-Cyrl-RS"/>
              </w:rPr>
              <w:t>.</w:t>
            </w:r>
          </w:p>
          <w:p w14:paraId="5F9113B8" w14:textId="77777777" w:rsidR="00DC4542" w:rsidRPr="0071763E" w:rsidRDefault="00DC4542" w:rsidP="004A4A06">
            <w:pPr>
              <w:pStyle w:val="BodyText"/>
              <w:widowControl w:val="0"/>
              <w:autoSpaceDE w:val="0"/>
              <w:autoSpaceDN w:val="0"/>
              <w:adjustRightInd w:val="0"/>
              <w:ind w:firstLine="0"/>
              <w:rPr>
                <w:lang w:val="sr-Cyrl-RS"/>
              </w:rPr>
            </w:pPr>
          </w:p>
        </w:tc>
      </w:tr>
      <w:tr w:rsidR="00DC4542" w:rsidRPr="0071763E" w14:paraId="1D2B2E6D" w14:textId="77777777" w:rsidTr="00DC4542">
        <w:trPr>
          <w:jc w:val="center"/>
        </w:trPr>
        <w:tc>
          <w:tcPr>
            <w:tcW w:w="1809" w:type="dxa"/>
          </w:tcPr>
          <w:p w14:paraId="4EB279DC" w14:textId="77777777" w:rsidR="00DC4542" w:rsidRPr="0071763E" w:rsidRDefault="00DC4542" w:rsidP="004A4A06">
            <w:pPr>
              <w:pStyle w:val="BodyText"/>
              <w:widowControl w:val="0"/>
              <w:autoSpaceDE w:val="0"/>
              <w:autoSpaceDN w:val="0"/>
              <w:adjustRightInd w:val="0"/>
              <w:ind w:firstLine="0"/>
              <w:rPr>
                <w:lang w:val="sr-Cyrl-RS"/>
              </w:rPr>
            </w:pPr>
            <w:r w:rsidRPr="0071763E">
              <w:rPr>
                <w:lang w:val="sr-Cyrl-RS"/>
              </w:rPr>
              <w:t>Друге напомене</w:t>
            </w:r>
          </w:p>
        </w:tc>
        <w:tc>
          <w:tcPr>
            <w:tcW w:w="7767" w:type="dxa"/>
          </w:tcPr>
          <w:p w14:paraId="2FF9CC9B" w14:textId="77777777" w:rsidR="00DC4542" w:rsidRPr="0071763E" w:rsidRDefault="00F2570F" w:rsidP="004A4A06">
            <w:pPr>
              <w:pStyle w:val="BodyText"/>
              <w:widowControl w:val="0"/>
              <w:autoSpaceDE w:val="0"/>
              <w:autoSpaceDN w:val="0"/>
              <w:adjustRightInd w:val="0"/>
              <w:ind w:firstLine="0"/>
              <w:rPr>
                <w:lang w:val="sr-Cyrl-RS"/>
              </w:rPr>
            </w:pPr>
            <w:r>
              <w:rPr>
                <w:lang w:val="sr-Cyrl-RS"/>
              </w:rPr>
              <w:t>/</w:t>
            </w:r>
          </w:p>
        </w:tc>
      </w:tr>
    </w:tbl>
    <w:p w14:paraId="1CA0D674" w14:textId="77777777" w:rsidR="00864A2C" w:rsidRDefault="00864A2C" w:rsidP="003E43EF">
      <w:pPr>
        <w:pStyle w:val="BodyText"/>
        <w:rPr>
          <w:lang w:val="sr-Cyrl-R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555"/>
      </w:tblGrid>
      <w:tr w:rsidR="00924C35" w:rsidRPr="0071763E" w14:paraId="60428E3C" w14:textId="77777777" w:rsidTr="004A4A06">
        <w:trPr>
          <w:jc w:val="center"/>
        </w:trPr>
        <w:tc>
          <w:tcPr>
            <w:tcW w:w="1809" w:type="dxa"/>
          </w:tcPr>
          <w:p w14:paraId="614FE539" w14:textId="77777777" w:rsidR="00924C35" w:rsidRPr="0071763E" w:rsidRDefault="00924C35" w:rsidP="004A4A06">
            <w:pPr>
              <w:pStyle w:val="BodyText"/>
              <w:widowControl w:val="0"/>
              <w:autoSpaceDE w:val="0"/>
              <w:autoSpaceDN w:val="0"/>
              <w:adjustRightInd w:val="0"/>
              <w:ind w:firstLine="0"/>
              <w:rPr>
                <w:lang w:val="sr-Cyrl-RS"/>
              </w:rPr>
            </w:pPr>
            <w:r w:rsidRPr="0071763E">
              <w:rPr>
                <w:lang w:val="sr-Cyrl-RS"/>
              </w:rPr>
              <w:t>Проблем</w:t>
            </w:r>
          </w:p>
        </w:tc>
        <w:tc>
          <w:tcPr>
            <w:tcW w:w="7767" w:type="dxa"/>
          </w:tcPr>
          <w:p w14:paraId="5119A7AE" w14:textId="77777777" w:rsidR="00924C35" w:rsidRPr="0071763E" w:rsidRDefault="00924C35" w:rsidP="004A4A06">
            <w:pPr>
              <w:pStyle w:val="BodyText"/>
              <w:widowControl w:val="0"/>
              <w:autoSpaceDE w:val="0"/>
              <w:autoSpaceDN w:val="0"/>
              <w:adjustRightInd w:val="0"/>
              <w:ind w:firstLine="0"/>
              <w:rPr>
                <w:lang w:val="sr-Cyrl-RS"/>
              </w:rPr>
            </w:pPr>
            <w:r>
              <w:rPr>
                <w:lang w:val="sr-Cyrl-RS"/>
              </w:rPr>
              <w:t>Загађене воде</w:t>
            </w:r>
          </w:p>
        </w:tc>
      </w:tr>
      <w:tr w:rsidR="00924C35" w:rsidRPr="0071763E" w14:paraId="7CEE5170" w14:textId="77777777" w:rsidTr="004A4A06">
        <w:trPr>
          <w:jc w:val="center"/>
        </w:trPr>
        <w:tc>
          <w:tcPr>
            <w:tcW w:w="1809" w:type="dxa"/>
          </w:tcPr>
          <w:p w14:paraId="74576D55" w14:textId="77777777" w:rsidR="00924C35" w:rsidRPr="0071763E" w:rsidRDefault="00924C35" w:rsidP="004A4A06">
            <w:pPr>
              <w:pStyle w:val="BodyText"/>
              <w:widowControl w:val="0"/>
              <w:autoSpaceDE w:val="0"/>
              <w:autoSpaceDN w:val="0"/>
              <w:adjustRightInd w:val="0"/>
              <w:ind w:firstLine="0"/>
              <w:rPr>
                <w:lang w:val="sr-Cyrl-RS"/>
              </w:rPr>
            </w:pPr>
            <w:r w:rsidRPr="0071763E">
              <w:rPr>
                <w:lang w:val="sr-Cyrl-RS"/>
              </w:rPr>
              <w:t>Утицај</w:t>
            </w:r>
          </w:p>
        </w:tc>
        <w:tc>
          <w:tcPr>
            <w:tcW w:w="7767" w:type="dxa"/>
          </w:tcPr>
          <w:p w14:paraId="590A5867" w14:textId="77777777" w:rsidR="00924C35" w:rsidRPr="00324921" w:rsidRDefault="00924C35" w:rsidP="004A4A06">
            <w:pPr>
              <w:pStyle w:val="BodyText"/>
              <w:widowControl w:val="0"/>
              <w:autoSpaceDE w:val="0"/>
              <w:autoSpaceDN w:val="0"/>
              <w:adjustRightInd w:val="0"/>
              <w:ind w:firstLine="0"/>
              <w:rPr>
                <w:lang w:val="sr-Cyrl-RS"/>
              </w:rPr>
            </w:pPr>
            <w:r>
              <w:rPr>
                <w:lang w:val="sr-Cyrl-RS"/>
              </w:rPr>
              <w:t>Утиче на све грађане и на водени екосистем</w:t>
            </w:r>
          </w:p>
        </w:tc>
      </w:tr>
      <w:tr w:rsidR="00924C35" w:rsidRPr="0071763E" w14:paraId="139F7D6E" w14:textId="77777777" w:rsidTr="004A4A06">
        <w:trPr>
          <w:jc w:val="center"/>
        </w:trPr>
        <w:tc>
          <w:tcPr>
            <w:tcW w:w="1809" w:type="dxa"/>
          </w:tcPr>
          <w:p w14:paraId="5DB736B6" w14:textId="77777777" w:rsidR="00924C35" w:rsidRPr="0071763E" w:rsidRDefault="00924C35" w:rsidP="004A4A06">
            <w:pPr>
              <w:pStyle w:val="BodyText"/>
              <w:widowControl w:val="0"/>
              <w:autoSpaceDE w:val="0"/>
              <w:autoSpaceDN w:val="0"/>
              <w:adjustRightInd w:val="0"/>
              <w:ind w:firstLine="0"/>
              <w:rPr>
                <w:lang w:val="sr-Cyrl-RS"/>
              </w:rPr>
            </w:pPr>
            <w:r w:rsidRPr="0071763E">
              <w:rPr>
                <w:lang w:val="sr-Cyrl-RS"/>
              </w:rPr>
              <w:t>Начин</w:t>
            </w:r>
          </w:p>
        </w:tc>
        <w:tc>
          <w:tcPr>
            <w:tcW w:w="7767" w:type="dxa"/>
          </w:tcPr>
          <w:p w14:paraId="58BADC3A" w14:textId="77777777" w:rsidR="00924C35" w:rsidRPr="00DC4542" w:rsidRDefault="00924C35" w:rsidP="004A4A06">
            <w:pPr>
              <w:pStyle w:val="BodyText"/>
              <w:widowControl w:val="0"/>
              <w:autoSpaceDE w:val="0"/>
              <w:autoSpaceDN w:val="0"/>
              <w:adjustRightInd w:val="0"/>
              <w:ind w:firstLine="0"/>
              <w:rPr>
                <w:lang w:val="en-US"/>
              </w:rPr>
            </w:pPr>
            <w:r>
              <w:rPr>
                <w:lang w:val="sr-Cyrl-RS"/>
              </w:rPr>
              <w:t>Загађење воде доводи до изумирања и тровања риба и осталог живог света у води, човек се храни таквим рибама и директно нарушава своје здравље. Вода бива контаминирана и непогодна за пиће.</w:t>
            </w:r>
          </w:p>
        </w:tc>
      </w:tr>
      <w:tr w:rsidR="00924C35" w:rsidRPr="0071763E" w14:paraId="5A2AD7CA" w14:textId="77777777" w:rsidTr="004A4A06">
        <w:trPr>
          <w:jc w:val="center"/>
        </w:trPr>
        <w:tc>
          <w:tcPr>
            <w:tcW w:w="1809" w:type="dxa"/>
          </w:tcPr>
          <w:p w14:paraId="689BAF10" w14:textId="77777777" w:rsidR="00924C35" w:rsidRPr="0071763E" w:rsidRDefault="00924C35" w:rsidP="004A4A06">
            <w:pPr>
              <w:pStyle w:val="BodyText"/>
              <w:widowControl w:val="0"/>
              <w:autoSpaceDE w:val="0"/>
              <w:autoSpaceDN w:val="0"/>
              <w:adjustRightInd w:val="0"/>
              <w:ind w:firstLine="0"/>
              <w:rPr>
                <w:lang w:val="sr-Cyrl-RS"/>
              </w:rPr>
            </w:pPr>
            <w:r w:rsidRPr="0071763E">
              <w:rPr>
                <w:lang w:val="sr-Cyrl-RS"/>
              </w:rPr>
              <w:t>Предложено решење</w:t>
            </w:r>
          </w:p>
        </w:tc>
        <w:tc>
          <w:tcPr>
            <w:tcW w:w="7767" w:type="dxa"/>
          </w:tcPr>
          <w:p w14:paraId="3797EB4E" w14:textId="77777777" w:rsidR="00924C35" w:rsidRPr="002C3C3C" w:rsidRDefault="00924C35" w:rsidP="004A4A06">
            <w:pPr>
              <w:pStyle w:val="BodyText"/>
              <w:widowControl w:val="0"/>
              <w:autoSpaceDE w:val="0"/>
              <w:autoSpaceDN w:val="0"/>
              <w:adjustRightInd w:val="0"/>
              <w:ind w:firstLine="0"/>
              <w:rPr>
                <w:lang w:val="sr-Cyrl-RS"/>
              </w:rPr>
            </w:pPr>
            <w:r>
              <w:rPr>
                <w:lang w:val="sr-Cyrl-RS"/>
              </w:rPr>
              <w:t xml:space="preserve">Филтери за хемијско и физичко пречишћавање воде уз штелујуће решетке за </w:t>
            </w:r>
            <w:r w:rsidR="00F2570F">
              <w:rPr>
                <w:lang w:val="sr-Cyrl-RS"/>
              </w:rPr>
              <w:t xml:space="preserve">кабасти отпад, сензори за праћење квалитета воде и запрљаности/запушености филтера, софтвер који све то надгледа и </w:t>
            </w:r>
            <w:r w:rsidR="00840B77">
              <w:rPr>
                <w:lang w:val="sr-Cyrl-RS"/>
              </w:rPr>
              <w:lastRenderedPageBreak/>
              <w:t>ишч</w:t>
            </w:r>
            <w:r w:rsidR="00F2570F">
              <w:rPr>
                <w:lang w:val="sr-Cyrl-RS"/>
              </w:rPr>
              <w:t>итава податке</w:t>
            </w:r>
          </w:p>
        </w:tc>
      </w:tr>
      <w:tr w:rsidR="00924C35" w:rsidRPr="0071763E" w14:paraId="738A99D4" w14:textId="77777777" w:rsidTr="004A4A06">
        <w:trPr>
          <w:jc w:val="center"/>
        </w:trPr>
        <w:tc>
          <w:tcPr>
            <w:tcW w:w="1809" w:type="dxa"/>
          </w:tcPr>
          <w:p w14:paraId="38A55306" w14:textId="77777777" w:rsidR="00924C35" w:rsidRPr="0071763E" w:rsidRDefault="00924C35" w:rsidP="004A4A06">
            <w:pPr>
              <w:pStyle w:val="BodyText"/>
              <w:widowControl w:val="0"/>
              <w:autoSpaceDE w:val="0"/>
              <w:autoSpaceDN w:val="0"/>
              <w:adjustRightInd w:val="0"/>
              <w:ind w:firstLine="0"/>
              <w:rPr>
                <w:lang w:val="sr-Cyrl-RS"/>
              </w:rPr>
            </w:pPr>
            <w:r w:rsidRPr="0071763E">
              <w:rPr>
                <w:lang w:val="sr-Cyrl-RS"/>
              </w:rPr>
              <w:lastRenderedPageBreak/>
              <w:t>Могући ризици</w:t>
            </w:r>
          </w:p>
        </w:tc>
        <w:tc>
          <w:tcPr>
            <w:tcW w:w="7767" w:type="dxa"/>
          </w:tcPr>
          <w:p w14:paraId="396EE393" w14:textId="77777777" w:rsidR="00924C35" w:rsidRDefault="00924C35" w:rsidP="004A4A06">
            <w:pPr>
              <w:pStyle w:val="BodyText"/>
              <w:widowControl w:val="0"/>
              <w:autoSpaceDE w:val="0"/>
              <w:autoSpaceDN w:val="0"/>
              <w:adjustRightInd w:val="0"/>
              <w:ind w:firstLine="0"/>
              <w:rPr>
                <w:lang w:val="sr-Cyrl-RS"/>
              </w:rPr>
            </w:pPr>
            <w:r>
              <w:rPr>
                <w:lang w:val="sr-Cyrl-RS"/>
              </w:rPr>
              <w:t>/</w:t>
            </w:r>
          </w:p>
          <w:p w14:paraId="6E1D426F" w14:textId="77777777" w:rsidR="00924C35" w:rsidRPr="0071763E" w:rsidRDefault="00924C35" w:rsidP="004A4A06">
            <w:pPr>
              <w:pStyle w:val="BodyText"/>
              <w:widowControl w:val="0"/>
              <w:autoSpaceDE w:val="0"/>
              <w:autoSpaceDN w:val="0"/>
              <w:adjustRightInd w:val="0"/>
              <w:ind w:firstLine="0"/>
              <w:rPr>
                <w:lang w:val="sr-Cyrl-RS"/>
              </w:rPr>
            </w:pPr>
          </w:p>
        </w:tc>
      </w:tr>
      <w:tr w:rsidR="00924C35" w:rsidRPr="0071763E" w14:paraId="30FEC4B3" w14:textId="77777777" w:rsidTr="004A4A06">
        <w:trPr>
          <w:jc w:val="center"/>
        </w:trPr>
        <w:tc>
          <w:tcPr>
            <w:tcW w:w="1809" w:type="dxa"/>
          </w:tcPr>
          <w:p w14:paraId="273C3D73" w14:textId="77777777" w:rsidR="00924C35" w:rsidRPr="0071763E" w:rsidRDefault="00924C35" w:rsidP="004A4A06">
            <w:pPr>
              <w:pStyle w:val="BodyText"/>
              <w:widowControl w:val="0"/>
              <w:autoSpaceDE w:val="0"/>
              <w:autoSpaceDN w:val="0"/>
              <w:adjustRightInd w:val="0"/>
              <w:ind w:firstLine="0"/>
              <w:rPr>
                <w:lang w:val="sr-Cyrl-RS"/>
              </w:rPr>
            </w:pPr>
            <w:r w:rsidRPr="0071763E">
              <w:rPr>
                <w:lang w:val="sr-Cyrl-RS"/>
              </w:rPr>
              <w:t>Друге напомене</w:t>
            </w:r>
          </w:p>
        </w:tc>
        <w:tc>
          <w:tcPr>
            <w:tcW w:w="7767" w:type="dxa"/>
          </w:tcPr>
          <w:p w14:paraId="4D0E19C0" w14:textId="77777777" w:rsidR="00924C35" w:rsidRPr="0071763E" w:rsidRDefault="00924C35" w:rsidP="004A4A06">
            <w:pPr>
              <w:pStyle w:val="BodyText"/>
              <w:widowControl w:val="0"/>
              <w:autoSpaceDE w:val="0"/>
              <w:autoSpaceDN w:val="0"/>
              <w:adjustRightInd w:val="0"/>
              <w:ind w:firstLine="0"/>
              <w:rPr>
                <w:lang w:val="sr-Cyrl-RS"/>
              </w:rPr>
            </w:pPr>
            <w:r>
              <w:rPr>
                <w:lang w:val="sr-Cyrl-RS"/>
              </w:rPr>
              <w:t>/</w:t>
            </w:r>
          </w:p>
        </w:tc>
      </w:tr>
    </w:tbl>
    <w:p w14:paraId="38CCDAB9" w14:textId="77777777" w:rsidR="00924C35" w:rsidRDefault="00924C35" w:rsidP="003E43EF">
      <w:pPr>
        <w:pStyle w:val="BodyText"/>
        <w:rPr>
          <w:lang w:val="sr-Cyrl-RS"/>
        </w:rPr>
      </w:pPr>
    </w:p>
    <w:p w14:paraId="25EFC0ED" w14:textId="77777777" w:rsidR="00864A2C" w:rsidRDefault="00864A2C" w:rsidP="00864A2C">
      <w:pPr>
        <w:pStyle w:val="Heading2"/>
        <w:rPr>
          <w:lang w:val="ru-RU"/>
        </w:rPr>
      </w:pPr>
      <w:bookmarkStart w:id="19" w:name="_Toc71050264"/>
      <w:r>
        <w:rPr>
          <w:lang w:val="ru-RU"/>
        </w:rPr>
        <w:t>2.4</w:t>
      </w:r>
      <w:r w:rsidRPr="00022688">
        <w:rPr>
          <w:lang w:val="ru-RU"/>
        </w:rPr>
        <w:t xml:space="preserve"> </w:t>
      </w:r>
      <w:r>
        <w:rPr>
          <w:lang w:val="ru-RU"/>
        </w:rPr>
        <w:t>Алтернативна решења</w:t>
      </w:r>
      <w:bookmarkEnd w:id="19"/>
    </w:p>
    <w:p w14:paraId="79C91624" w14:textId="6AE9D272" w:rsidR="00864A2C" w:rsidRPr="007B2CBD" w:rsidRDefault="00660559" w:rsidP="007B2CBD">
      <w:pPr>
        <w:pStyle w:val="BodyText"/>
        <w:rPr>
          <w:lang w:val="en-US"/>
        </w:rPr>
      </w:pPr>
      <w:r>
        <w:rPr>
          <w:lang w:val="sr-Cyrl-RS"/>
        </w:rPr>
        <w:t>У датом тренутку се не може са сигурношћу рећи да постоји неки овакав исти или сличан систем. Оно што је битно нагласити је да се све већи број научних институција и мултинационалних компанија бори против загађености екосистема, што м</w:t>
      </w:r>
      <w:r w:rsidR="007B2CBD">
        <w:rPr>
          <w:lang w:val="en-US"/>
        </w:rPr>
        <w:t>o</w:t>
      </w:r>
      <w:r w:rsidR="00730F3E">
        <w:rPr>
          <w:lang w:val="sr-Cyrl-RS"/>
        </w:rPr>
        <w:t>ж</w:t>
      </w:r>
      <w:r>
        <w:rPr>
          <w:lang w:val="sr-Cyrl-RS"/>
        </w:rPr>
        <w:t xml:space="preserve">е резултовати неким сличним или бољим решењем. </w:t>
      </w:r>
      <w:r w:rsidR="00F2570F">
        <w:rPr>
          <w:lang w:val="sr-Cyrl-RS"/>
        </w:rPr>
        <w:t xml:space="preserve">Решење првог проблема има алтернативно решење у виду увођења оштрих казнених мера за особе које не желе да промене лоше навике и поштују препоруке. </w:t>
      </w:r>
      <w:r w:rsidR="00840B77">
        <w:rPr>
          <w:lang w:val="sr-Cyrl-RS"/>
        </w:rPr>
        <w:tab/>
      </w:r>
    </w:p>
    <w:p w14:paraId="32635F4F" w14:textId="77777777" w:rsidR="00864A2C" w:rsidRPr="00864A2C" w:rsidRDefault="00864A2C" w:rsidP="003E43EF">
      <w:pPr>
        <w:pStyle w:val="BodyText"/>
        <w:rPr>
          <w:lang w:val="sr-Cyrl-RS"/>
        </w:rPr>
      </w:pPr>
    </w:p>
    <w:p w14:paraId="294C39D5" w14:textId="77777777" w:rsidR="00DC22C3" w:rsidRDefault="00DC22C3" w:rsidP="00DC22C3">
      <w:pPr>
        <w:pStyle w:val="Heading1"/>
      </w:pPr>
      <w:bookmarkStart w:id="20" w:name="_Toc223508923"/>
      <w:bookmarkStart w:id="21" w:name="_Toc71050265"/>
      <w:bookmarkEnd w:id="11"/>
      <w:r>
        <w:lastRenderedPageBreak/>
        <w:t xml:space="preserve">3. </w:t>
      </w:r>
      <w:r w:rsidR="00DA51A8">
        <w:t xml:space="preserve">Основе </w:t>
      </w:r>
      <w:r w:rsidR="00113CF1">
        <w:t xml:space="preserve">новог </w:t>
      </w:r>
      <w:r>
        <w:t>решења</w:t>
      </w:r>
      <w:bookmarkEnd w:id="21"/>
    </w:p>
    <w:p w14:paraId="6C537BF0" w14:textId="77777777" w:rsidR="00426704" w:rsidRPr="00426704" w:rsidRDefault="00426704" w:rsidP="00426704">
      <w:pPr>
        <w:pStyle w:val="BodyText"/>
        <w:rPr>
          <w:lang w:val="sr-Cyrl-RS"/>
        </w:rPr>
      </w:pPr>
      <w:r>
        <w:rPr>
          <w:lang w:val="sr-Cyrl-RS"/>
        </w:rPr>
        <w:t>У овом поглављу дат је приказ предлога новог система и основни лементи битни за развој новог решења.</w:t>
      </w:r>
    </w:p>
    <w:p w14:paraId="59C6A50A" w14:textId="77777777" w:rsidR="00113CF1" w:rsidRDefault="00113CF1" w:rsidP="00113CF1">
      <w:pPr>
        <w:pStyle w:val="Heading2"/>
      </w:pPr>
      <w:bookmarkStart w:id="22" w:name="_Toc71050266"/>
      <w:r>
        <w:t>3.1 Категорије корисника</w:t>
      </w:r>
      <w:bookmarkEnd w:id="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7533"/>
      </w:tblGrid>
      <w:tr w:rsidR="0031651C" w:rsidRPr="00326C03" w14:paraId="506161CB" w14:textId="77777777" w:rsidTr="0031651C">
        <w:trPr>
          <w:jc w:val="center"/>
        </w:trPr>
        <w:tc>
          <w:tcPr>
            <w:tcW w:w="1809" w:type="dxa"/>
          </w:tcPr>
          <w:p w14:paraId="34B65E67" w14:textId="77777777" w:rsidR="0031651C" w:rsidRPr="00326C03" w:rsidRDefault="0031651C" w:rsidP="004A4A06">
            <w:pPr>
              <w:pStyle w:val="BodyText"/>
              <w:widowControl w:val="0"/>
              <w:autoSpaceDE w:val="0"/>
              <w:autoSpaceDN w:val="0"/>
              <w:adjustRightInd w:val="0"/>
              <w:ind w:firstLine="0"/>
              <w:rPr>
                <w:lang w:val="sr-Cyrl-RS"/>
              </w:rPr>
            </w:pPr>
            <w:r>
              <w:rPr>
                <w:lang w:val="sr-Cyrl-RS"/>
              </w:rPr>
              <w:t>Опис</w:t>
            </w:r>
          </w:p>
        </w:tc>
        <w:tc>
          <w:tcPr>
            <w:tcW w:w="7767" w:type="dxa"/>
          </w:tcPr>
          <w:p w14:paraId="5350733A" w14:textId="77777777" w:rsidR="0031651C" w:rsidRPr="00326C03" w:rsidRDefault="0031651C" w:rsidP="004A4A06">
            <w:pPr>
              <w:pStyle w:val="BodyText"/>
              <w:widowControl w:val="0"/>
              <w:autoSpaceDE w:val="0"/>
              <w:autoSpaceDN w:val="0"/>
              <w:adjustRightInd w:val="0"/>
              <w:ind w:firstLine="0"/>
              <w:rPr>
                <w:lang w:val="sr-Cyrl-RS"/>
              </w:rPr>
            </w:pPr>
            <w:r>
              <w:rPr>
                <w:lang w:val="sr-Cyrl-RS"/>
              </w:rPr>
              <w:t>Локалн</w:t>
            </w:r>
            <w:r w:rsidR="00D6300B">
              <w:rPr>
                <w:lang w:val="sr-Cyrl-RS"/>
              </w:rPr>
              <w:t>е</w:t>
            </w:r>
            <w:r>
              <w:rPr>
                <w:lang w:val="sr-Cyrl-RS"/>
              </w:rPr>
              <w:t xml:space="preserve"> самоуправ</w:t>
            </w:r>
            <w:r w:rsidR="00D6300B">
              <w:rPr>
                <w:lang w:val="sr-Cyrl-RS"/>
              </w:rPr>
              <w:t>е</w:t>
            </w:r>
          </w:p>
        </w:tc>
      </w:tr>
      <w:tr w:rsidR="0031651C" w:rsidRPr="00326C03" w14:paraId="1A4F4824" w14:textId="77777777" w:rsidTr="0031651C">
        <w:trPr>
          <w:jc w:val="center"/>
        </w:trPr>
        <w:tc>
          <w:tcPr>
            <w:tcW w:w="1809" w:type="dxa"/>
          </w:tcPr>
          <w:p w14:paraId="42F18DE6" w14:textId="77777777" w:rsidR="0031651C" w:rsidRPr="00326C03" w:rsidRDefault="0031651C" w:rsidP="004A4A06">
            <w:pPr>
              <w:pStyle w:val="BodyText"/>
              <w:widowControl w:val="0"/>
              <w:autoSpaceDE w:val="0"/>
              <w:autoSpaceDN w:val="0"/>
              <w:adjustRightInd w:val="0"/>
              <w:ind w:firstLine="0"/>
              <w:rPr>
                <w:lang w:val="sr-Cyrl-RS"/>
              </w:rPr>
            </w:pPr>
            <w:r>
              <w:rPr>
                <w:lang w:val="sr-Cyrl-RS"/>
              </w:rPr>
              <w:t>Тип</w:t>
            </w:r>
          </w:p>
        </w:tc>
        <w:tc>
          <w:tcPr>
            <w:tcW w:w="7767" w:type="dxa"/>
          </w:tcPr>
          <w:p w14:paraId="47DD92A3" w14:textId="77777777" w:rsidR="0031651C" w:rsidRPr="00326C03" w:rsidRDefault="00D6300B" w:rsidP="004A4A06">
            <w:pPr>
              <w:pStyle w:val="BodyText"/>
              <w:widowControl w:val="0"/>
              <w:autoSpaceDE w:val="0"/>
              <w:autoSpaceDN w:val="0"/>
              <w:adjustRightInd w:val="0"/>
              <w:ind w:firstLine="0"/>
              <w:rPr>
                <w:lang w:val="sr-Cyrl-RS"/>
              </w:rPr>
            </w:pPr>
            <w:r>
              <w:rPr>
                <w:lang w:val="sr-Cyrl-RS"/>
              </w:rPr>
              <w:t>Основни корисник</w:t>
            </w:r>
            <w:r w:rsidR="004D2E82">
              <w:rPr>
                <w:lang w:val="sr-Cyrl-RS"/>
              </w:rPr>
              <w:t xml:space="preserve"> </w:t>
            </w:r>
          </w:p>
        </w:tc>
      </w:tr>
      <w:tr w:rsidR="0031651C" w:rsidRPr="00326C03" w14:paraId="3F1D78E5" w14:textId="77777777" w:rsidTr="0031651C">
        <w:trPr>
          <w:jc w:val="center"/>
        </w:trPr>
        <w:tc>
          <w:tcPr>
            <w:tcW w:w="1809" w:type="dxa"/>
          </w:tcPr>
          <w:p w14:paraId="6E8F4725" w14:textId="77777777" w:rsidR="0031651C" w:rsidRPr="00326C03" w:rsidRDefault="0031651C" w:rsidP="004A4A06">
            <w:pPr>
              <w:pStyle w:val="BodyText"/>
              <w:widowControl w:val="0"/>
              <w:autoSpaceDE w:val="0"/>
              <w:autoSpaceDN w:val="0"/>
              <w:adjustRightInd w:val="0"/>
              <w:ind w:firstLine="0"/>
              <w:rPr>
                <w:lang w:val="sr-Cyrl-RS"/>
              </w:rPr>
            </w:pPr>
            <w:r>
              <w:rPr>
                <w:lang w:val="sr-Cyrl-RS"/>
              </w:rPr>
              <w:t>Одговорности</w:t>
            </w:r>
          </w:p>
        </w:tc>
        <w:tc>
          <w:tcPr>
            <w:tcW w:w="7767" w:type="dxa"/>
          </w:tcPr>
          <w:p w14:paraId="09A94DE1" w14:textId="77777777" w:rsidR="0031651C" w:rsidRPr="00326C03" w:rsidRDefault="00D6300B" w:rsidP="004A4A06">
            <w:pPr>
              <w:pStyle w:val="BodyText"/>
              <w:widowControl w:val="0"/>
              <w:autoSpaceDE w:val="0"/>
              <w:autoSpaceDN w:val="0"/>
              <w:adjustRightInd w:val="0"/>
              <w:ind w:firstLine="0"/>
              <w:rPr>
                <w:lang w:val="sr-Cyrl-RS"/>
              </w:rPr>
            </w:pPr>
            <w:r>
              <w:rPr>
                <w:lang w:val="sr-Cyrl-RS"/>
              </w:rPr>
              <w:t>Надгледа рад система, запушеност филтера и решетки. Обезбеђује физички приступ хардверском делу система.</w:t>
            </w:r>
          </w:p>
        </w:tc>
      </w:tr>
      <w:tr w:rsidR="0031651C" w:rsidRPr="00326C03" w14:paraId="43A6A0A3" w14:textId="77777777" w:rsidTr="0031651C">
        <w:trPr>
          <w:jc w:val="center"/>
        </w:trPr>
        <w:tc>
          <w:tcPr>
            <w:tcW w:w="1809" w:type="dxa"/>
          </w:tcPr>
          <w:p w14:paraId="68B3BFF5" w14:textId="77777777" w:rsidR="0031651C" w:rsidRPr="00326C03" w:rsidRDefault="0031651C" w:rsidP="004A4A06">
            <w:pPr>
              <w:pStyle w:val="BodyText"/>
              <w:widowControl w:val="0"/>
              <w:autoSpaceDE w:val="0"/>
              <w:autoSpaceDN w:val="0"/>
              <w:adjustRightInd w:val="0"/>
              <w:ind w:firstLine="0"/>
              <w:rPr>
                <w:lang w:val="sr-Cyrl-RS"/>
              </w:rPr>
            </w:pPr>
            <w:r>
              <w:rPr>
                <w:lang w:val="sr-Cyrl-RS"/>
              </w:rPr>
              <w:t>Критеријум успеха</w:t>
            </w:r>
          </w:p>
        </w:tc>
        <w:tc>
          <w:tcPr>
            <w:tcW w:w="7767" w:type="dxa"/>
          </w:tcPr>
          <w:p w14:paraId="52D800E1" w14:textId="77777777" w:rsidR="0031651C" w:rsidRPr="00326C03" w:rsidRDefault="0031651C" w:rsidP="004A4A06">
            <w:pPr>
              <w:pStyle w:val="BodyText"/>
              <w:widowControl w:val="0"/>
              <w:autoSpaceDE w:val="0"/>
              <w:autoSpaceDN w:val="0"/>
              <w:adjustRightInd w:val="0"/>
              <w:ind w:firstLine="0"/>
              <w:rPr>
                <w:lang w:val="sr-Cyrl-RS"/>
              </w:rPr>
            </w:pPr>
            <w:r>
              <w:rPr>
                <w:lang w:val="sr-Cyrl-RS"/>
              </w:rPr>
              <w:t>Сви уређаји у исправном стању</w:t>
            </w:r>
            <w:r w:rsidR="00D6300B">
              <w:rPr>
                <w:lang w:val="sr-Cyrl-RS"/>
              </w:rPr>
              <w:t>, запрљаност и запушеност филтера и решетки унутар граница</w:t>
            </w:r>
          </w:p>
        </w:tc>
      </w:tr>
      <w:tr w:rsidR="0031651C" w:rsidRPr="00326C03" w14:paraId="4E10AC3F" w14:textId="77777777" w:rsidTr="0031651C">
        <w:trPr>
          <w:jc w:val="center"/>
        </w:trPr>
        <w:tc>
          <w:tcPr>
            <w:tcW w:w="1809" w:type="dxa"/>
          </w:tcPr>
          <w:p w14:paraId="6A6D7271" w14:textId="77777777" w:rsidR="0031651C" w:rsidRPr="00326C03" w:rsidRDefault="0031651C" w:rsidP="004A4A06">
            <w:pPr>
              <w:pStyle w:val="BodyText"/>
              <w:widowControl w:val="0"/>
              <w:autoSpaceDE w:val="0"/>
              <w:autoSpaceDN w:val="0"/>
              <w:adjustRightInd w:val="0"/>
              <w:ind w:firstLine="0"/>
              <w:rPr>
                <w:lang w:val="sr-Cyrl-RS"/>
              </w:rPr>
            </w:pPr>
            <w:r>
              <w:rPr>
                <w:lang w:val="sr-Cyrl-RS"/>
              </w:rPr>
              <w:t>Ангажованости</w:t>
            </w:r>
          </w:p>
        </w:tc>
        <w:tc>
          <w:tcPr>
            <w:tcW w:w="7767" w:type="dxa"/>
          </w:tcPr>
          <w:p w14:paraId="03CC421B" w14:textId="77777777" w:rsidR="0031651C" w:rsidRPr="00326C03" w:rsidRDefault="0031651C" w:rsidP="004A4A06">
            <w:pPr>
              <w:pStyle w:val="BodyText"/>
              <w:widowControl w:val="0"/>
              <w:autoSpaceDE w:val="0"/>
              <w:autoSpaceDN w:val="0"/>
              <w:adjustRightInd w:val="0"/>
              <w:ind w:firstLine="0"/>
              <w:rPr>
                <w:lang w:val="sr-Cyrl-RS"/>
              </w:rPr>
            </w:pPr>
            <w:r>
              <w:rPr>
                <w:lang w:val="sr-Cyrl-RS"/>
              </w:rPr>
              <w:t xml:space="preserve">Повремено </w:t>
            </w:r>
            <w:r w:rsidR="00D6300B">
              <w:rPr>
                <w:lang w:val="sr-Cyrl-RS"/>
              </w:rPr>
              <w:t>отклањање кабастог отпада из дела система за филтрацију кабастог отпада, замена филтера и позивање техничке подршке у случају непланираног квара</w:t>
            </w:r>
          </w:p>
        </w:tc>
      </w:tr>
      <w:tr w:rsidR="0031651C" w:rsidRPr="00326C03" w14:paraId="528E5ED2" w14:textId="77777777" w:rsidTr="0031651C">
        <w:trPr>
          <w:jc w:val="center"/>
        </w:trPr>
        <w:tc>
          <w:tcPr>
            <w:tcW w:w="1809" w:type="dxa"/>
          </w:tcPr>
          <w:p w14:paraId="70ACCDB1" w14:textId="77777777" w:rsidR="0031651C" w:rsidRPr="00326C03" w:rsidRDefault="0031651C" w:rsidP="004A4A06">
            <w:pPr>
              <w:pStyle w:val="BodyText"/>
              <w:widowControl w:val="0"/>
              <w:autoSpaceDE w:val="0"/>
              <w:autoSpaceDN w:val="0"/>
              <w:adjustRightInd w:val="0"/>
              <w:ind w:firstLine="0"/>
              <w:rPr>
                <w:lang w:val="sr-Cyrl-RS"/>
              </w:rPr>
            </w:pPr>
            <w:r>
              <w:rPr>
                <w:lang w:val="sr-Cyrl-RS"/>
              </w:rPr>
              <w:t>Посебни захтеви</w:t>
            </w:r>
          </w:p>
        </w:tc>
        <w:tc>
          <w:tcPr>
            <w:tcW w:w="7767" w:type="dxa"/>
          </w:tcPr>
          <w:p w14:paraId="305BF337" w14:textId="77777777" w:rsidR="0031651C" w:rsidRPr="00326C03" w:rsidRDefault="00D6300B" w:rsidP="004A4A06">
            <w:pPr>
              <w:pStyle w:val="BodyText"/>
              <w:widowControl w:val="0"/>
              <w:autoSpaceDE w:val="0"/>
              <w:autoSpaceDN w:val="0"/>
              <w:adjustRightInd w:val="0"/>
              <w:ind w:firstLine="0"/>
              <w:rPr>
                <w:lang w:val="sr-Cyrl-RS"/>
              </w:rPr>
            </w:pPr>
            <w:r>
              <w:rPr>
                <w:lang w:val="sr-Cyrl-RS"/>
              </w:rPr>
              <w:t>/</w:t>
            </w:r>
          </w:p>
        </w:tc>
      </w:tr>
    </w:tbl>
    <w:p w14:paraId="3AD86FF6" w14:textId="77777777" w:rsidR="006071E9" w:rsidRDefault="006071E9" w:rsidP="006071E9">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7533"/>
      </w:tblGrid>
      <w:tr w:rsidR="00D6300B" w:rsidRPr="00326C03" w14:paraId="41F63625" w14:textId="77777777" w:rsidTr="004A4A06">
        <w:trPr>
          <w:jc w:val="center"/>
        </w:trPr>
        <w:tc>
          <w:tcPr>
            <w:tcW w:w="1809" w:type="dxa"/>
          </w:tcPr>
          <w:p w14:paraId="1C4C09C2" w14:textId="77777777" w:rsidR="00D6300B" w:rsidRPr="00326C03" w:rsidRDefault="00D6300B" w:rsidP="004A4A06">
            <w:pPr>
              <w:pStyle w:val="BodyText"/>
              <w:widowControl w:val="0"/>
              <w:autoSpaceDE w:val="0"/>
              <w:autoSpaceDN w:val="0"/>
              <w:adjustRightInd w:val="0"/>
              <w:ind w:firstLine="0"/>
              <w:rPr>
                <w:lang w:val="sr-Cyrl-RS"/>
              </w:rPr>
            </w:pPr>
            <w:r>
              <w:rPr>
                <w:lang w:val="sr-Cyrl-RS"/>
              </w:rPr>
              <w:t>Опис</w:t>
            </w:r>
          </w:p>
        </w:tc>
        <w:tc>
          <w:tcPr>
            <w:tcW w:w="7767" w:type="dxa"/>
          </w:tcPr>
          <w:p w14:paraId="2C1F25B4" w14:textId="77777777" w:rsidR="00D6300B" w:rsidRPr="00326C03" w:rsidRDefault="00D6300B" w:rsidP="004A4A06">
            <w:pPr>
              <w:pStyle w:val="BodyText"/>
              <w:widowControl w:val="0"/>
              <w:autoSpaceDE w:val="0"/>
              <w:autoSpaceDN w:val="0"/>
              <w:adjustRightInd w:val="0"/>
              <w:ind w:firstLine="0"/>
              <w:rPr>
                <w:lang w:val="sr-Cyrl-RS"/>
              </w:rPr>
            </w:pPr>
            <w:r>
              <w:rPr>
                <w:lang w:val="sr-Cyrl-RS"/>
              </w:rPr>
              <w:t>Техничка подршка</w:t>
            </w:r>
          </w:p>
        </w:tc>
      </w:tr>
      <w:tr w:rsidR="00D6300B" w:rsidRPr="00326C03" w14:paraId="19E0C2A3" w14:textId="77777777" w:rsidTr="004A4A06">
        <w:trPr>
          <w:jc w:val="center"/>
        </w:trPr>
        <w:tc>
          <w:tcPr>
            <w:tcW w:w="1809" w:type="dxa"/>
          </w:tcPr>
          <w:p w14:paraId="1D87F56C" w14:textId="77777777" w:rsidR="00D6300B" w:rsidRPr="00326C03" w:rsidRDefault="00D6300B" w:rsidP="004A4A06">
            <w:pPr>
              <w:pStyle w:val="BodyText"/>
              <w:widowControl w:val="0"/>
              <w:autoSpaceDE w:val="0"/>
              <w:autoSpaceDN w:val="0"/>
              <w:adjustRightInd w:val="0"/>
              <w:ind w:firstLine="0"/>
              <w:rPr>
                <w:lang w:val="sr-Cyrl-RS"/>
              </w:rPr>
            </w:pPr>
            <w:r>
              <w:rPr>
                <w:lang w:val="sr-Cyrl-RS"/>
              </w:rPr>
              <w:t>Тип</w:t>
            </w:r>
          </w:p>
        </w:tc>
        <w:tc>
          <w:tcPr>
            <w:tcW w:w="7767" w:type="dxa"/>
          </w:tcPr>
          <w:p w14:paraId="03DEEAC2" w14:textId="77777777" w:rsidR="00D6300B" w:rsidRPr="00326C03" w:rsidRDefault="00D6300B" w:rsidP="004A4A06">
            <w:pPr>
              <w:pStyle w:val="BodyText"/>
              <w:widowControl w:val="0"/>
              <w:autoSpaceDE w:val="0"/>
              <w:autoSpaceDN w:val="0"/>
              <w:adjustRightInd w:val="0"/>
              <w:ind w:firstLine="0"/>
              <w:rPr>
                <w:lang w:val="sr-Cyrl-RS"/>
              </w:rPr>
            </w:pPr>
            <w:r>
              <w:rPr>
                <w:lang w:val="sr-Cyrl-RS"/>
              </w:rPr>
              <w:t>Администратор</w:t>
            </w:r>
          </w:p>
        </w:tc>
      </w:tr>
      <w:tr w:rsidR="00D6300B" w:rsidRPr="00326C03" w14:paraId="47B984F8" w14:textId="77777777" w:rsidTr="004A4A06">
        <w:trPr>
          <w:jc w:val="center"/>
        </w:trPr>
        <w:tc>
          <w:tcPr>
            <w:tcW w:w="1809" w:type="dxa"/>
          </w:tcPr>
          <w:p w14:paraId="5E97967E" w14:textId="77777777" w:rsidR="00D6300B" w:rsidRPr="00326C03" w:rsidRDefault="00D6300B" w:rsidP="004A4A06">
            <w:pPr>
              <w:pStyle w:val="BodyText"/>
              <w:widowControl w:val="0"/>
              <w:autoSpaceDE w:val="0"/>
              <w:autoSpaceDN w:val="0"/>
              <w:adjustRightInd w:val="0"/>
              <w:ind w:firstLine="0"/>
              <w:rPr>
                <w:lang w:val="sr-Cyrl-RS"/>
              </w:rPr>
            </w:pPr>
            <w:r>
              <w:rPr>
                <w:lang w:val="sr-Cyrl-RS"/>
              </w:rPr>
              <w:t>Одговорности</w:t>
            </w:r>
          </w:p>
        </w:tc>
        <w:tc>
          <w:tcPr>
            <w:tcW w:w="7767" w:type="dxa"/>
          </w:tcPr>
          <w:p w14:paraId="78755136" w14:textId="77777777" w:rsidR="00D6300B" w:rsidRPr="00326C03" w:rsidRDefault="00D6300B" w:rsidP="004A4A06">
            <w:pPr>
              <w:pStyle w:val="BodyText"/>
              <w:widowControl w:val="0"/>
              <w:autoSpaceDE w:val="0"/>
              <w:autoSpaceDN w:val="0"/>
              <w:adjustRightInd w:val="0"/>
              <w:ind w:firstLine="0"/>
              <w:rPr>
                <w:lang w:val="sr-Cyrl-RS"/>
              </w:rPr>
            </w:pPr>
            <w:r>
              <w:rPr>
                <w:lang w:val="sr-Cyrl-RS"/>
              </w:rPr>
              <w:t>Поправка и замена сензора и осталих хардверских делова система уз могућност рестартовања система или подешавања специјалних параметара</w:t>
            </w:r>
          </w:p>
        </w:tc>
      </w:tr>
      <w:tr w:rsidR="00D6300B" w:rsidRPr="00326C03" w14:paraId="7285EDFF" w14:textId="77777777" w:rsidTr="004A4A06">
        <w:trPr>
          <w:jc w:val="center"/>
        </w:trPr>
        <w:tc>
          <w:tcPr>
            <w:tcW w:w="1809" w:type="dxa"/>
          </w:tcPr>
          <w:p w14:paraId="332EFDC7" w14:textId="77777777" w:rsidR="00D6300B" w:rsidRPr="00326C03" w:rsidRDefault="00D6300B" w:rsidP="004A4A06">
            <w:pPr>
              <w:pStyle w:val="BodyText"/>
              <w:widowControl w:val="0"/>
              <w:autoSpaceDE w:val="0"/>
              <w:autoSpaceDN w:val="0"/>
              <w:adjustRightInd w:val="0"/>
              <w:ind w:firstLine="0"/>
              <w:rPr>
                <w:lang w:val="sr-Cyrl-RS"/>
              </w:rPr>
            </w:pPr>
            <w:r>
              <w:rPr>
                <w:lang w:val="sr-Cyrl-RS"/>
              </w:rPr>
              <w:t>Критеријум успеха</w:t>
            </w:r>
          </w:p>
        </w:tc>
        <w:tc>
          <w:tcPr>
            <w:tcW w:w="7767" w:type="dxa"/>
          </w:tcPr>
          <w:p w14:paraId="2CCA9369" w14:textId="77777777" w:rsidR="00D6300B" w:rsidRPr="00326C03" w:rsidRDefault="00D6300B" w:rsidP="004A4A06">
            <w:pPr>
              <w:pStyle w:val="BodyText"/>
              <w:widowControl w:val="0"/>
              <w:autoSpaceDE w:val="0"/>
              <w:autoSpaceDN w:val="0"/>
              <w:adjustRightInd w:val="0"/>
              <w:ind w:firstLine="0"/>
              <w:rPr>
                <w:lang w:val="sr-Cyrl-RS"/>
              </w:rPr>
            </w:pPr>
            <w:r>
              <w:rPr>
                <w:lang w:val="sr-Cyrl-RS"/>
              </w:rPr>
              <w:t>Сви делови система у исправном стању</w:t>
            </w:r>
          </w:p>
        </w:tc>
      </w:tr>
      <w:tr w:rsidR="00D6300B" w:rsidRPr="00326C03" w14:paraId="008B23B7" w14:textId="77777777" w:rsidTr="004A4A06">
        <w:trPr>
          <w:jc w:val="center"/>
        </w:trPr>
        <w:tc>
          <w:tcPr>
            <w:tcW w:w="1809" w:type="dxa"/>
          </w:tcPr>
          <w:p w14:paraId="17083B16" w14:textId="77777777" w:rsidR="00D6300B" w:rsidRPr="00326C03" w:rsidRDefault="00D6300B" w:rsidP="004A4A06">
            <w:pPr>
              <w:pStyle w:val="BodyText"/>
              <w:widowControl w:val="0"/>
              <w:autoSpaceDE w:val="0"/>
              <w:autoSpaceDN w:val="0"/>
              <w:adjustRightInd w:val="0"/>
              <w:ind w:firstLine="0"/>
              <w:rPr>
                <w:lang w:val="sr-Cyrl-RS"/>
              </w:rPr>
            </w:pPr>
            <w:r>
              <w:rPr>
                <w:lang w:val="sr-Cyrl-RS"/>
              </w:rPr>
              <w:t>Ангажованости</w:t>
            </w:r>
          </w:p>
        </w:tc>
        <w:tc>
          <w:tcPr>
            <w:tcW w:w="7767" w:type="dxa"/>
          </w:tcPr>
          <w:p w14:paraId="31CF80C0" w14:textId="77777777" w:rsidR="00D6300B" w:rsidRPr="00326C03" w:rsidRDefault="00173880" w:rsidP="004A4A06">
            <w:pPr>
              <w:pStyle w:val="BodyText"/>
              <w:widowControl w:val="0"/>
              <w:autoSpaceDE w:val="0"/>
              <w:autoSpaceDN w:val="0"/>
              <w:adjustRightInd w:val="0"/>
              <w:ind w:firstLine="0"/>
              <w:rPr>
                <w:lang w:val="sr-Cyrl-RS"/>
              </w:rPr>
            </w:pPr>
            <w:r>
              <w:rPr>
                <w:lang w:val="sr-Cyrl-RS"/>
              </w:rPr>
              <w:t>Излазак на терен и поправка хардверских компоненти система, основне модификације параметара у случају замене делова хардвера</w:t>
            </w:r>
            <w:r w:rsidR="00905FCE">
              <w:rPr>
                <w:lang w:val="sr-Cyrl-RS"/>
              </w:rPr>
              <w:t xml:space="preserve"> или модификација система</w:t>
            </w:r>
          </w:p>
        </w:tc>
      </w:tr>
      <w:tr w:rsidR="00D6300B" w:rsidRPr="00326C03" w14:paraId="5C6D183D" w14:textId="77777777" w:rsidTr="004A4A06">
        <w:trPr>
          <w:jc w:val="center"/>
        </w:trPr>
        <w:tc>
          <w:tcPr>
            <w:tcW w:w="1809" w:type="dxa"/>
          </w:tcPr>
          <w:p w14:paraId="74E5CE69" w14:textId="77777777" w:rsidR="00D6300B" w:rsidRPr="00326C03" w:rsidRDefault="00D6300B" w:rsidP="004A4A06">
            <w:pPr>
              <w:pStyle w:val="BodyText"/>
              <w:widowControl w:val="0"/>
              <w:autoSpaceDE w:val="0"/>
              <w:autoSpaceDN w:val="0"/>
              <w:adjustRightInd w:val="0"/>
              <w:ind w:firstLine="0"/>
              <w:rPr>
                <w:lang w:val="sr-Cyrl-RS"/>
              </w:rPr>
            </w:pPr>
            <w:r>
              <w:rPr>
                <w:lang w:val="sr-Cyrl-RS"/>
              </w:rPr>
              <w:t>Посебни захтеви</w:t>
            </w:r>
          </w:p>
        </w:tc>
        <w:tc>
          <w:tcPr>
            <w:tcW w:w="7767" w:type="dxa"/>
          </w:tcPr>
          <w:p w14:paraId="2F2C956C" w14:textId="77777777" w:rsidR="00D6300B" w:rsidRPr="00326C03" w:rsidRDefault="00D6300B" w:rsidP="004A4A06">
            <w:pPr>
              <w:pStyle w:val="BodyText"/>
              <w:widowControl w:val="0"/>
              <w:autoSpaceDE w:val="0"/>
              <w:autoSpaceDN w:val="0"/>
              <w:adjustRightInd w:val="0"/>
              <w:ind w:firstLine="0"/>
              <w:rPr>
                <w:lang w:val="sr-Cyrl-RS"/>
              </w:rPr>
            </w:pPr>
            <w:r>
              <w:rPr>
                <w:lang w:val="sr-Cyrl-RS"/>
              </w:rPr>
              <w:t>/</w:t>
            </w:r>
          </w:p>
        </w:tc>
      </w:tr>
    </w:tbl>
    <w:p w14:paraId="6047CB5A" w14:textId="77777777" w:rsidR="00D6300B" w:rsidRDefault="00D6300B" w:rsidP="006071E9">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7533"/>
      </w:tblGrid>
      <w:tr w:rsidR="00173880" w:rsidRPr="00326C03" w14:paraId="6BB91363" w14:textId="77777777" w:rsidTr="004A4A06">
        <w:trPr>
          <w:jc w:val="center"/>
        </w:trPr>
        <w:tc>
          <w:tcPr>
            <w:tcW w:w="1809" w:type="dxa"/>
          </w:tcPr>
          <w:p w14:paraId="3D512AD1" w14:textId="77777777" w:rsidR="00173880" w:rsidRPr="00326C03" w:rsidRDefault="00173880" w:rsidP="004A4A06">
            <w:pPr>
              <w:pStyle w:val="BodyText"/>
              <w:widowControl w:val="0"/>
              <w:autoSpaceDE w:val="0"/>
              <w:autoSpaceDN w:val="0"/>
              <w:adjustRightInd w:val="0"/>
              <w:ind w:firstLine="0"/>
              <w:rPr>
                <w:lang w:val="sr-Cyrl-RS"/>
              </w:rPr>
            </w:pPr>
            <w:r>
              <w:rPr>
                <w:lang w:val="sr-Cyrl-RS"/>
              </w:rPr>
              <w:t>Опис</w:t>
            </w:r>
          </w:p>
        </w:tc>
        <w:tc>
          <w:tcPr>
            <w:tcW w:w="7767" w:type="dxa"/>
          </w:tcPr>
          <w:p w14:paraId="6DE455B6" w14:textId="77777777" w:rsidR="00173880" w:rsidRPr="00326C03" w:rsidRDefault="00173880" w:rsidP="004A4A06">
            <w:pPr>
              <w:pStyle w:val="BodyText"/>
              <w:widowControl w:val="0"/>
              <w:autoSpaceDE w:val="0"/>
              <w:autoSpaceDN w:val="0"/>
              <w:adjustRightInd w:val="0"/>
              <w:ind w:firstLine="0"/>
              <w:rPr>
                <w:lang w:val="sr-Cyrl-RS"/>
              </w:rPr>
            </w:pPr>
            <w:r>
              <w:rPr>
                <w:lang w:val="sr-Cyrl-RS"/>
              </w:rPr>
              <w:t>СЕПА</w:t>
            </w:r>
          </w:p>
        </w:tc>
      </w:tr>
      <w:tr w:rsidR="00173880" w:rsidRPr="00326C03" w14:paraId="59170407" w14:textId="77777777" w:rsidTr="004A4A06">
        <w:trPr>
          <w:jc w:val="center"/>
        </w:trPr>
        <w:tc>
          <w:tcPr>
            <w:tcW w:w="1809" w:type="dxa"/>
          </w:tcPr>
          <w:p w14:paraId="3629A8F0" w14:textId="77777777" w:rsidR="00173880" w:rsidRPr="00326C03" w:rsidRDefault="00173880" w:rsidP="004A4A06">
            <w:pPr>
              <w:pStyle w:val="BodyText"/>
              <w:widowControl w:val="0"/>
              <w:autoSpaceDE w:val="0"/>
              <w:autoSpaceDN w:val="0"/>
              <w:adjustRightInd w:val="0"/>
              <w:ind w:firstLine="0"/>
              <w:rPr>
                <w:lang w:val="sr-Cyrl-RS"/>
              </w:rPr>
            </w:pPr>
            <w:r>
              <w:rPr>
                <w:lang w:val="sr-Cyrl-RS"/>
              </w:rPr>
              <w:t>Тип</w:t>
            </w:r>
          </w:p>
        </w:tc>
        <w:tc>
          <w:tcPr>
            <w:tcW w:w="7767" w:type="dxa"/>
          </w:tcPr>
          <w:p w14:paraId="7742CF48" w14:textId="77777777" w:rsidR="00173880" w:rsidRPr="00326C03" w:rsidRDefault="00173880" w:rsidP="004A4A06">
            <w:pPr>
              <w:pStyle w:val="BodyText"/>
              <w:widowControl w:val="0"/>
              <w:autoSpaceDE w:val="0"/>
              <w:autoSpaceDN w:val="0"/>
              <w:adjustRightInd w:val="0"/>
              <w:ind w:firstLine="0"/>
              <w:rPr>
                <w:lang w:val="sr-Cyrl-RS"/>
              </w:rPr>
            </w:pPr>
            <w:r>
              <w:rPr>
                <w:lang w:val="sr-Cyrl-RS"/>
              </w:rPr>
              <w:t>Основни корисник</w:t>
            </w:r>
            <w:r w:rsidR="00905FCE">
              <w:rPr>
                <w:lang w:val="sr-Cyrl-RS"/>
              </w:rPr>
              <w:t xml:space="preserve"> – квалитет воде</w:t>
            </w:r>
          </w:p>
        </w:tc>
      </w:tr>
      <w:tr w:rsidR="00173880" w:rsidRPr="00326C03" w14:paraId="51EBF071" w14:textId="77777777" w:rsidTr="004A4A06">
        <w:trPr>
          <w:jc w:val="center"/>
        </w:trPr>
        <w:tc>
          <w:tcPr>
            <w:tcW w:w="1809" w:type="dxa"/>
          </w:tcPr>
          <w:p w14:paraId="63025895" w14:textId="77777777" w:rsidR="00173880" w:rsidRPr="00326C03" w:rsidRDefault="00173880" w:rsidP="004A4A06">
            <w:pPr>
              <w:pStyle w:val="BodyText"/>
              <w:widowControl w:val="0"/>
              <w:autoSpaceDE w:val="0"/>
              <w:autoSpaceDN w:val="0"/>
              <w:adjustRightInd w:val="0"/>
              <w:ind w:firstLine="0"/>
              <w:rPr>
                <w:lang w:val="sr-Cyrl-RS"/>
              </w:rPr>
            </w:pPr>
            <w:r>
              <w:rPr>
                <w:lang w:val="sr-Cyrl-RS"/>
              </w:rPr>
              <w:t>Одговорности</w:t>
            </w:r>
          </w:p>
        </w:tc>
        <w:tc>
          <w:tcPr>
            <w:tcW w:w="7767" w:type="dxa"/>
          </w:tcPr>
          <w:p w14:paraId="6C0D3660" w14:textId="77777777" w:rsidR="00173880" w:rsidRPr="00326C03" w:rsidRDefault="00905FCE" w:rsidP="004A4A06">
            <w:pPr>
              <w:pStyle w:val="BodyText"/>
              <w:widowControl w:val="0"/>
              <w:autoSpaceDE w:val="0"/>
              <w:autoSpaceDN w:val="0"/>
              <w:adjustRightInd w:val="0"/>
              <w:ind w:firstLine="0"/>
              <w:rPr>
                <w:lang w:val="sr-Cyrl-RS"/>
              </w:rPr>
            </w:pPr>
            <w:r>
              <w:rPr>
                <w:lang w:val="sr-Cyrl-RS"/>
              </w:rPr>
              <w:t>Надгледање квалитета воде</w:t>
            </w:r>
          </w:p>
        </w:tc>
      </w:tr>
      <w:tr w:rsidR="00173880" w:rsidRPr="00326C03" w14:paraId="3635BDDE" w14:textId="77777777" w:rsidTr="004A4A06">
        <w:trPr>
          <w:jc w:val="center"/>
        </w:trPr>
        <w:tc>
          <w:tcPr>
            <w:tcW w:w="1809" w:type="dxa"/>
          </w:tcPr>
          <w:p w14:paraId="63740AB9" w14:textId="77777777" w:rsidR="00173880" w:rsidRPr="00326C03" w:rsidRDefault="00173880" w:rsidP="004A4A06">
            <w:pPr>
              <w:pStyle w:val="BodyText"/>
              <w:widowControl w:val="0"/>
              <w:autoSpaceDE w:val="0"/>
              <w:autoSpaceDN w:val="0"/>
              <w:adjustRightInd w:val="0"/>
              <w:ind w:firstLine="0"/>
              <w:rPr>
                <w:lang w:val="sr-Cyrl-RS"/>
              </w:rPr>
            </w:pPr>
            <w:r>
              <w:rPr>
                <w:lang w:val="sr-Cyrl-RS"/>
              </w:rPr>
              <w:t>Критеријум успеха</w:t>
            </w:r>
          </w:p>
        </w:tc>
        <w:tc>
          <w:tcPr>
            <w:tcW w:w="7767" w:type="dxa"/>
          </w:tcPr>
          <w:p w14:paraId="75CC35B8" w14:textId="77777777" w:rsidR="00173880" w:rsidRPr="00326C03" w:rsidRDefault="00905FCE" w:rsidP="004A4A06">
            <w:pPr>
              <w:pStyle w:val="BodyText"/>
              <w:widowControl w:val="0"/>
              <w:autoSpaceDE w:val="0"/>
              <w:autoSpaceDN w:val="0"/>
              <w:adjustRightInd w:val="0"/>
              <w:ind w:firstLine="0"/>
              <w:rPr>
                <w:lang w:val="sr-Cyrl-RS"/>
              </w:rPr>
            </w:pPr>
            <w:r>
              <w:rPr>
                <w:lang w:val="sr-Cyrl-RS"/>
              </w:rPr>
              <w:t>Квалитет воде у границама нормале</w:t>
            </w:r>
          </w:p>
        </w:tc>
      </w:tr>
      <w:tr w:rsidR="00173880" w:rsidRPr="00326C03" w14:paraId="66D16DB4" w14:textId="77777777" w:rsidTr="004A4A06">
        <w:trPr>
          <w:jc w:val="center"/>
        </w:trPr>
        <w:tc>
          <w:tcPr>
            <w:tcW w:w="1809" w:type="dxa"/>
          </w:tcPr>
          <w:p w14:paraId="46C1C863" w14:textId="77777777" w:rsidR="00173880" w:rsidRPr="00326C03" w:rsidRDefault="00173880" w:rsidP="004A4A06">
            <w:pPr>
              <w:pStyle w:val="BodyText"/>
              <w:widowControl w:val="0"/>
              <w:autoSpaceDE w:val="0"/>
              <w:autoSpaceDN w:val="0"/>
              <w:adjustRightInd w:val="0"/>
              <w:ind w:firstLine="0"/>
              <w:rPr>
                <w:lang w:val="sr-Cyrl-RS"/>
              </w:rPr>
            </w:pPr>
            <w:r>
              <w:rPr>
                <w:lang w:val="sr-Cyrl-RS"/>
              </w:rPr>
              <w:t>Ангажованости</w:t>
            </w:r>
          </w:p>
        </w:tc>
        <w:tc>
          <w:tcPr>
            <w:tcW w:w="7767" w:type="dxa"/>
          </w:tcPr>
          <w:p w14:paraId="13315688" w14:textId="77777777" w:rsidR="00173880" w:rsidRPr="00326C03" w:rsidRDefault="00905FCE" w:rsidP="004A4A06">
            <w:pPr>
              <w:pStyle w:val="BodyText"/>
              <w:widowControl w:val="0"/>
              <w:autoSpaceDE w:val="0"/>
              <w:autoSpaceDN w:val="0"/>
              <w:adjustRightInd w:val="0"/>
              <w:ind w:firstLine="0"/>
              <w:rPr>
                <w:lang w:val="sr-Cyrl-RS"/>
              </w:rPr>
            </w:pPr>
            <w:r>
              <w:rPr>
                <w:lang w:val="sr-Cyrl-RS"/>
              </w:rPr>
              <w:t>Редовно праћење квалитета воде уз прављење извештаја</w:t>
            </w:r>
          </w:p>
        </w:tc>
      </w:tr>
      <w:tr w:rsidR="00173880" w:rsidRPr="00326C03" w14:paraId="6602929A" w14:textId="77777777" w:rsidTr="004A4A06">
        <w:trPr>
          <w:jc w:val="center"/>
        </w:trPr>
        <w:tc>
          <w:tcPr>
            <w:tcW w:w="1809" w:type="dxa"/>
          </w:tcPr>
          <w:p w14:paraId="0B6A8B7A" w14:textId="77777777" w:rsidR="00173880" w:rsidRPr="00326C03" w:rsidRDefault="00173880" w:rsidP="004A4A06">
            <w:pPr>
              <w:pStyle w:val="BodyText"/>
              <w:widowControl w:val="0"/>
              <w:autoSpaceDE w:val="0"/>
              <w:autoSpaceDN w:val="0"/>
              <w:adjustRightInd w:val="0"/>
              <w:ind w:firstLine="0"/>
              <w:rPr>
                <w:lang w:val="sr-Cyrl-RS"/>
              </w:rPr>
            </w:pPr>
            <w:r>
              <w:rPr>
                <w:lang w:val="sr-Cyrl-RS"/>
              </w:rPr>
              <w:t>Посебни захтеви</w:t>
            </w:r>
          </w:p>
        </w:tc>
        <w:tc>
          <w:tcPr>
            <w:tcW w:w="7767" w:type="dxa"/>
          </w:tcPr>
          <w:p w14:paraId="11758F2E" w14:textId="77777777" w:rsidR="00173880" w:rsidRPr="00326C03" w:rsidRDefault="00173880" w:rsidP="004A4A06">
            <w:pPr>
              <w:pStyle w:val="BodyText"/>
              <w:widowControl w:val="0"/>
              <w:autoSpaceDE w:val="0"/>
              <w:autoSpaceDN w:val="0"/>
              <w:adjustRightInd w:val="0"/>
              <w:ind w:firstLine="0"/>
              <w:rPr>
                <w:lang w:val="sr-Cyrl-RS"/>
              </w:rPr>
            </w:pPr>
            <w:r>
              <w:rPr>
                <w:lang w:val="sr-Cyrl-RS"/>
              </w:rPr>
              <w:t>/</w:t>
            </w:r>
          </w:p>
        </w:tc>
      </w:tr>
    </w:tbl>
    <w:p w14:paraId="0BBF154F" w14:textId="77777777" w:rsidR="00173880" w:rsidRPr="00CE4FB4" w:rsidRDefault="00173880" w:rsidP="006071E9">
      <w:pPr>
        <w:pStyle w:val="BodyText"/>
      </w:pPr>
    </w:p>
    <w:p w14:paraId="3CA138BD" w14:textId="77777777" w:rsidR="00113CF1" w:rsidRDefault="006071E9" w:rsidP="00113CF1">
      <w:pPr>
        <w:pStyle w:val="Heading2"/>
        <w:rPr>
          <w:lang w:val="sl-SI"/>
        </w:rPr>
      </w:pPr>
      <w:r>
        <w:rPr>
          <w:lang w:val="ru-RU"/>
        </w:rPr>
        <w:br w:type="page"/>
      </w:r>
      <w:bookmarkStart w:id="23" w:name="_Toc71050267"/>
      <w:r w:rsidR="00113CF1">
        <w:rPr>
          <w:lang w:val="ru-RU"/>
        </w:rPr>
        <w:lastRenderedPageBreak/>
        <w:t>3</w:t>
      </w:r>
      <w:r w:rsidR="00113CF1" w:rsidRPr="00022688">
        <w:rPr>
          <w:lang w:val="ru-RU"/>
        </w:rPr>
        <w:t>.</w:t>
      </w:r>
      <w:r w:rsidR="00113CF1">
        <w:rPr>
          <w:lang w:val="ru-RU"/>
        </w:rPr>
        <w:t>2</w:t>
      </w:r>
      <w:r w:rsidR="00113CF1" w:rsidRPr="00022688">
        <w:rPr>
          <w:lang w:val="ru-RU"/>
        </w:rPr>
        <w:t xml:space="preserve"> </w:t>
      </w:r>
      <w:r>
        <w:rPr>
          <w:lang w:val="ru-RU"/>
        </w:rPr>
        <w:t>Побољшањ</w:t>
      </w:r>
      <w:r w:rsidR="002915F3">
        <w:rPr>
          <w:lang w:val="ru-RU"/>
        </w:rPr>
        <w:t>а новог решења</w:t>
      </w:r>
      <w:bookmarkEnd w:id="23"/>
    </w:p>
    <w:p w14:paraId="100A779D" w14:textId="77777777" w:rsidR="002915F3" w:rsidRDefault="001665F1" w:rsidP="00113CF1">
      <w:pPr>
        <w:pStyle w:val="BodyText"/>
        <w:rPr>
          <w:lang w:val="sr-Cyrl-RS"/>
        </w:rPr>
      </w:pPr>
      <w:r>
        <w:rPr>
          <w:lang w:val="sr-Cyrl-RS"/>
        </w:rPr>
        <w:t>Ново решење ће апсолутно надмашити претходно јер ће се користити најнов</w:t>
      </w:r>
      <w:r w:rsidR="00DD3202">
        <w:rPr>
          <w:lang w:val="sr-Cyrl-RS"/>
        </w:rPr>
        <w:t>ија технологија</w:t>
      </w:r>
      <w:r>
        <w:rPr>
          <w:lang w:val="sr-Cyrl-RS"/>
        </w:rPr>
        <w:t xml:space="preserve"> за решавање проблема. </w:t>
      </w:r>
      <w:r w:rsidR="00107B33">
        <w:rPr>
          <w:lang w:val="sr-Cyrl-RS"/>
        </w:rPr>
        <w:t xml:space="preserve">Праћење квалитета воде ће бити могуће и за мање водотокове, за разлику од старог које је било неефикасно. </w:t>
      </w:r>
    </w:p>
    <w:p w14:paraId="7C9B8A6A" w14:textId="77777777" w:rsidR="00DD3202" w:rsidRPr="00DD3202" w:rsidRDefault="00DD3202" w:rsidP="00113CF1">
      <w:pPr>
        <w:pStyle w:val="BodyText"/>
        <w:rPr>
          <w:lang w:val="sr-Cyrl-RS"/>
        </w:rPr>
      </w:pPr>
      <w:r>
        <w:rPr>
          <w:lang w:val="sr-Cyrl-RS"/>
        </w:rPr>
        <w:t>Приоритет је решавање проблема отпада који завршава у води, које претходно решење није успевало да реши никако, и имплементација новитета које претходно решење није поседовало уопште</w:t>
      </w:r>
      <w:r w:rsidR="00637693" w:rsidRPr="00074426">
        <w:rPr>
          <w:lang w:val="sr-Cyrl-RS"/>
        </w:rPr>
        <w:t xml:space="preserve"> </w:t>
      </w:r>
      <w:r w:rsidR="00637693">
        <w:rPr>
          <w:lang w:val="sr-Cyrl-RS"/>
        </w:rPr>
        <w:t>а од великог су значаја</w:t>
      </w:r>
      <w:r>
        <w:rPr>
          <w:lang w:val="sr-Cyrl-RS"/>
        </w:rPr>
        <w:t>.</w:t>
      </w:r>
    </w:p>
    <w:p w14:paraId="7619F02D" w14:textId="77777777" w:rsidR="00113CF1" w:rsidRPr="00E807FB" w:rsidRDefault="00113CF1" w:rsidP="00113CF1">
      <w:pPr>
        <w:pStyle w:val="BodyText"/>
      </w:pPr>
    </w:p>
    <w:p w14:paraId="5C1FEF4C" w14:textId="77777777" w:rsidR="00113CF1" w:rsidRPr="002915F3" w:rsidRDefault="00113CF1" w:rsidP="00113CF1">
      <w:pPr>
        <w:pStyle w:val="Heading2"/>
        <w:rPr>
          <w:lang w:val="sr-Cyrl-RS"/>
        </w:rPr>
      </w:pPr>
      <w:bookmarkStart w:id="24" w:name="_Toc71050268"/>
      <w:r>
        <w:rPr>
          <w:lang w:val="ru-RU"/>
        </w:rPr>
        <w:t>3</w:t>
      </w:r>
      <w:r w:rsidRPr="00022688">
        <w:rPr>
          <w:lang w:val="ru-RU"/>
        </w:rPr>
        <w:t>.</w:t>
      </w:r>
      <w:r w:rsidR="006071E9">
        <w:rPr>
          <w:lang w:val="ru-RU"/>
        </w:rPr>
        <w:t>3</w:t>
      </w:r>
      <w:r w:rsidRPr="00022688">
        <w:rPr>
          <w:lang w:val="ru-RU"/>
        </w:rPr>
        <w:t xml:space="preserve"> </w:t>
      </w:r>
      <w:r w:rsidR="001255BB">
        <w:rPr>
          <w:lang w:val="ru-RU"/>
        </w:rPr>
        <w:t>Начин функционисања новог решења</w:t>
      </w:r>
      <w:bookmarkEnd w:id="24"/>
    </w:p>
    <w:p w14:paraId="502C27AD" w14:textId="3425E3B7" w:rsidR="0091667D" w:rsidRDefault="0091667D" w:rsidP="0091667D">
      <w:pPr>
        <w:pStyle w:val="BodyText"/>
        <w:rPr>
          <w:lang w:val="sr-Cyrl-RS"/>
        </w:rPr>
      </w:pPr>
      <w:r>
        <w:rPr>
          <w:lang w:val="sr-Cyrl-RS"/>
        </w:rPr>
        <w:t>Ново решење је софтверско</w:t>
      </w:r>
      <w:r w:rsidRPr="00074426">
        <w:t>-</w:t>
      </w:r>
      <w:r>
        <w:rPr>
          <w:lang w:val="sr-Cyrl-RS"/>
        </w:rPr>
        <w:t xml:space="preserve">хардверски систем. Хардвер ће у основи сачињавати многобројни сензори (за мерење квалитета воде, мерење запушености филтера и баријера кабастог отпада, препознавања типа отпада, дозирање хемикалија уколико је могуће поправити квалитет воде), решетке за кабасти отпад (са </w:t>
      </w:r>
      <w:r w:rsidR="00EC7C43">
        <w:rPr>
          <w:lang w:val="sr-Cyrl-RS"/>
        </w:rPr>
        <w:t xml:space="preserve">штелујућим размаком, </w:t>
      </w:r>
      <w:r>
        <w:rPr>
          <w:lang w:val="sr-Cyrl-RS"/>
        </w:rPr>
        <w:t>зауставља сву пластику, метал и друге материјале)</w:t>
      </w:r>
      <w:r w:rsidR="00EC7C43">
        <w:rPr>
          <w:lang w:val="sr-Cyrl-RS"/>
        </w:rPr>
        <w:t>, филтери (за пречишћавање воде) и управљачке јединице на којој ће бити инсталиран софтвер на коме ће се ишчитавати сви потребни параметри. Сам софтвер ће имати могућност удаљеног управљања. Као што је наведено раније, постојаће 3 типа корисника и у зависности од типа корисник ће имати различите функционалности. Систем ће бити модуларан са могућношћу унапређивања сваке функционалности или додавања нових.</w:t>
      </w:r>
    </w:p>
    <w:p w14:paraId="48FAF55C" w14:textId="77777777" w:rsidR="009A4CED" w:rsidRPr="009A4CED" w:rsidRDefault="00EC7C43" w:rsidP="009A4CED">
      <w:pPr>
        <w:pStyle w:val="BodyText"/>
        <w:rPr>
          <w:lang w:val="sr-Cyrl-RS"/>
        </w:rPr>
      </w:pPr>
      <w:r>
        <w:rPr>
          <w:lang w:val="sr-Cyrl-RS"/>
        </w:rPr>
        <w:t xml:space="preserve">Сваки од наведених делова систем се инсталира на излазне токове </w:t>
      </w:r>
      <w:r w:rsidR="00027FCD">
        <w:rPr>
          <w:lang w:val="sr-Cyrl-RS"/>
        </w:rPr>
        <w:t xml:space="preserve">како </w:t>
      </w:r>
      <w:r w:rsidR="00324597">
        <w:rPr>
          <w:lang w:val="sr-Cyrl-RS"/>
        </w:rPr>
        <w:t>би се спречио</w:t>
      </w:r>
      <w:r w:rsidR="00027FCD">
        <w:rPr>
          <w:lang w:val="sr-Cyrl-RS"/>
        </w:rPr>
        <w:t xml:space="preserve"> даљи ток отпада.</w:t>
      </w:r>
      <w:r w:rsidR="00324597">
        <w:rPr>
          <w:lang w:val="sr-Cyrl-RS"/>
        </w:rPr>
        <w:t xml:space="preserve"> Решетке имају могућност подешава</w:t>
      </w:r>
      <w:r w:rsidR="009A4CED">
        <w:rPr>
          <w:lang w:val="sr-Cyrl-RS"/>
        </w:rPr>
        <w:t xml:space="preserve">ња размака, а одређени сензор сигнализира када је проток воде пригушен како би особа задужена за дату јединицу отклонила кабасти отпад. Сензор за мерење квалитета воде прати квалитет воде и у директној је вези са хемијским дозатором који додаје одређене хемикалије како би регулисао </w:t>
      </w:r>
      <w:r w:rsidR="009A4CED">
        <w:rPr>
          <w:lang w:val="en-US"/>
        </w:rPr>
        <w:t>PH</w:t>
      </w:r>
      <w:r w:rsidR="009A4CED" w:rsidRPr="00074426">
        <w:rPr>
          <w:lang w:val="sr-Cyrl-RS"/>
        </w:rPr>
        <w:t xml:space="preserve"> </w:t>
      </w:r>
      <w:r w:rsidR="009A4CED">
        <w:rPr>
          <w:lang w:val="sr-Cyrl-RS"/>
        </w:rPr>
        <w:t xml:space="preserve">вредност воде. </w:t>
      </w:r>
      <w:r w:rsidR="00656744">
        <w:rPr>
          <w:lang w:val="sr-Cyrl-RS"/>
        </w:rPr>
        <w:t xml:space="preserve">Његова функција је такође праћење супстанци у води и тиме се омогућава спречавање даљег ширења хемијског хазарда уколико се препозна. </w:t>
      </w:r>
    </w:p>
    <w:p w14:paraId="5EA39845" w14:textId="77777777" w:rsidR="001756C7" w:rsidRPr="00856128" w:rsidRDefault="001756C7" w:rsidP="004E6311">
      <w:pPr>
        <w:pStyle w:val="Lista1"/>
        <w:numPr>
          <w:ilvl w:val="0"/>
          <w:numId w:val="0"/>
        </w:numPr>
        <w:ind w:left="792" w:hanging="360"/>
        <w:rPr>
          <w:lang w:val="en-US"/>
        </w:rPr>
      </w:pPr>
    </w:p>
    <w:p w14:paraId="451584B4" w14:textId="77777777" w:rsidR="00673C7C" w:rsidRPr="00426704" w:rsidRDefault="00DA51A8" w:rsidP="00426704">
      <w:pPr>
        <w:pStyle w:val="Heading1"/>
      </w:pPr>
      <w:bookmarkStart w:id="25" w:name="_Toc2616910"/>
      <w:bookmarkStart w:id="26" w:name="_Toc223508926"/>
      <w:bookmarkStart w:id="27" w:name="_Toc71050269"/>
      <w:bookmarkEnd w:id="20"/>
      <w:r>
        <w:lastRenderedPageBreak/>
        <w:t>4</w:t>
      </w:r>
      <w:r w:rsidR="00DC22C3">
        <w:t>. Технички концепт решења</w:t>
      </w:r>
      <w:bookmarkEnd w:id="27"/>
    </w:p>
    <w:p w14:paraId="6590CDF9" w14:textId="77777777" w:rsidR="007A5FF8" w:rsidRDefault="007A5FF8" w:rsidP="007A5FF8">
      <w:pPr>
        <w:pStyle w:val="Heading2"/>
      </w:pPr>
      <w:bookmarkStart w:id="28" w:name="_Toc223508921"/>
      <w:bookmarkStart w:id="29" w:name="_Toc71050270"/>
      <w:r>
        <w:t xml:space="preserve">4.1 </w:t>
      </w:r>
      <w:r w:rsidR="00122C76">
        <w:t xml:space="preserve">Нефункционални </w:t>
      </w:r>
      <w:r>
        <w:t>захтеви</w:t>
      </w:r>
      <w:bookmarkEnd w:id="29"/>
    </w:p>
    <w:p w14:paraId="7F3AA876" w14:textId="77777777" w:rsidR="00426704" w:rsidRPr="00426704" w:rsidRDefault="00426704" w:rsidP="00426704">
      <w:pPr>
        <w:pStyle w:val="BodyText"/>
        <w:rPr>
          <w:lang w:val="sr-Cyrl-RS"/>
        </w:rPr>
      </w:pPr>
      <w:r>
        <w:rPr>
          <w:lang w:val="sr-Cyrl-RS"/>
        </w:rPr>
        <w:t>Поред функционалних захтева, који че бити детаљније прецизирани и у наредним поглављима, технолошка платформа која буде изабрана мора да обезбеди функционалан и удобан кориснички интерфејс, без потреве за додатном инсталацијом или подешавањима алата. Корисник апликације би требало да без икаквих потешкоћа, само уз упутство које добија при инсталирању апликације, може да рукује овом апликацијом.</w:t>
      </w:r>
    </w:p>
    <w:p w14:paraId="085DC35D" w14:textId="77777777" w:rsidR="00DC22C3" w:rsidRDefault="00DA51A8" w:rsidP="00DC22C3">
      <w:pPr>
        <w:pStyle w:val="Heading2"/>
      </w:pPr>
      <w:bookmarkStart w:id="30" w:name="_Toc71050271"/>
      <w:r>
        <w:t>4</w:t>
      </w:r>
      <w:r w:rsidR="00DC22C3">
        <w:t>.</w:t>
      </w:r>
      <w:r w:rsidR="007A5FF8">
        <w:t>2</w:t>
      </w:r>
      <w:r w:rsidR="00DC22C3">
        <w:t xml:space="preserve"> Избор </w:t>
      </w:r>
      <w:r w:rsidR="00572BF9">
        <w:t xml:space="preserve">технолошке </w:t>
      </w:r>
      <w:r w:rsidR="00DC22C3">
        <w:t>платформе</w:t>
      </w:r>
      <w:bookmarkEnd w:id="28"/>
      <w:bookmarkEnd w:id="30"/>
    </w:p>
    <w:p w14:paraId="3C6A68E1" w14:textId="77777777" w:rsidR="00B35FE5" w:rsidRDefault="00B35FE5" w:rsidP="00B35FE5">
      <w:pPr>
        <w:pStyle w:val="BodyText"/>
        <w:rPr>
          <w:lang w:val="sr-Cyrl-RS"/>
        </w:rPr>
      </w:pPr>
      <w:r>
        <w:rPr>
          <w:lang w:val="sr-Cyrl-RS"/>
        </w:rPr>
        <w:t>Реализују се два дела система:</w:t>
      </w:r>
    </w:p>
    <w:p w14:paraId="594666C3" w14:textId="77777777" w:rsidR="00B35FE5" w:rsidRDefault="00B35FE5" w:rsidP="00B35FE5">
      <w:pPr>
        <w:pStyle w:val="BodyText"/>
        <w:numPr>
          <w:ilvl w:val="0"/>
          <w:numId w:val="85"/>
        </w:numPr>
        <w:rPr>
          <w:lang w:val="sr-Cyrl-RS"/>
        </w:rPr>
      </w:pPr>
      <w:r>
        <w:rPr>
          <w:lang w:val="sr-Cyrl-RS"/>
        </w:rPr>
        <w:t>хардверски део -Уређај са сензорима, филтерима, решеткама</w:t>
      </w:r>
    </w:p>
    <w:p w14:paraId="7CE13DAC" w14:textId="77777777" w:rsidR="00B35FE5" w:rsidRDefault="00B35FE5" w:rsidP="00B35FE5">
      <w:pPr>
        <w:pStyle w:val="BodyText"/>
        <w:numPr>
          <w:ilvl w:val="0"/>
          <w:numId w:val="85"/>
        </w:numPr>
        <w:rPr>
          <w:lang w:val="sr-Cyrl-RS"/>
        </w:rPr>
      </w:pPr>
      <w:r>
        <w:rPr>
          <w:lang w:val="sr-Cyrl-RS"/>
        </w:rPr>
        <w:t>софтверски део -апликација помоћу које корисник добија информације које су евидентиране помоћу хардверског уређаја, корисник има увид у целокупне информације које нам систем пружа, има могућност удаљеног управљања</w:t>
      </w:r>
    </w:p>
    <w:p w14:paraId="6807F2D5" w14:textId="77777777" w:rsidR="00B35FE5" w:rsidRDefault="00B35FE5" w:rsidP="00B35FE5">
      <w:pPr>
        <w:pStyle w:val="BodyText"/>
        <w:ind w:left="1152" w:firstLine="0"/>
        <w:rPr>
          <w:lang w:val="sr-Cyrl-RS"/>
        </w:rPr>
      </w:pPr>
      <w:r>
        <w:rPr>
          <w:lang w:val="sr-Cyrl-RS"/>
        </w:rPr>
        <w:br/>
        <w:t>Уређај у себи садржи сензоре (за мерење квалитета воде, мерење запушености филтера и баријера кабастог отпада, препознавања типа отпада, дозирање хемикалија уколико је могуће регулисати поправити квалитет воде), решетке за кабасти отпад (са штелујућим размаком, зауставља сву пластику, метал и друге материјале), филтери (за пречишћавање воде) и управљачке јединице на којој ће бити инсталиран софтвер на коме ће се ишчитавати сви потребни параметри.</w:t>
      </w:r>
    </w:p>
    <w:p w14:paraId="13FBBF41" w14:textId="147DB495" w:rsidR="00B35FE5" w:rsidRPr="00C614A1" w:rsidRDefault="00B35FE5" w:rsidP="00B35FE5">
      <w:pPr>
        <w:pStyle w:val="BodyText"/>
        <w:ind w:left="1152" w:firstLine="0"/>
        <w:rPr>
          <w:color w:val="000000" w:themeColor="text1"/>
          <w:lang w:val="sr-Cyrl-RS"/>
        </w:rPr>
      </w:pPr>
      <w:r w:rsidRPr="00C614A1">
        <w:rPr>
          <w:color w:val="000000" w:themeColor="text1"/>
          <w:lang w:val="sr-Cyrl-RS"/>
        </w:rPr>
        <w:t xml:space="preserve">Апликација је реализована као </w:t>
      </w:r>
      <w:r w:rsidR="00C614A1" w:rsidRPr="00C614A1">
        <w:rPr>
          <w:color w:val="000000" w:themeColor="text1"/>
          <w:lang w:val="sr-Cyrl-RS"/>
        </w:rPr>
        <w:t>десктоп</w:t>
      </w:r>
      <w:r w:rsidRPr="00C614A1">
        <w:rPr>
          <w:color w:val="000000" w:themeColor="text1"/>
          <w:lang w:val="sr-Cyrl-RS"/>
        </w:rPr>
        <w:t xml:space="preserve"> апликација</w:t>
      </w:r>
      <w:r w:rsidR="00C614A1" w:rsidRPr="00C614A1">
        <w:rPr>
          <w:color w:val="000000" w:themeColor="text1"/>
          <w:lang w:val="sr-Cyrl-RS"/>
        </w:rPr>
        <w:t xml:space="preserve">, </w:t>
      </w:r>
      <w:r w:rsidRPr="00C614A1">
        <w:rPr>
          <w:color w:val="000000" w:themeColor="text1"/>
          <w:lang w:val="sr-Cyrl-RS"/>
        </w:rPr>
        <w:t xml:space="preserve">имплементирана коришћењем </w:t>
      </w:r>
      <w:r w:rsidRPr="00C614A1">
        <w:rPr>
          <w:color w:val="000000" w:themeColor="text1"/>
          <w:lang w:val="es-ES"/>
        </w:rPr>
        <w:t>MVC</w:t>
      </w:r>
      <w:r w:rsidRPr="00C614A1">
        <w:rPr>
          <w:color w:val="000000" w:themeColor="text1"/>
          <w:lang w:val="sr-Cyrl-RS"/>
        </w:rPr>
        <w:t xml:space="preserve"> архитектуре са могуће три врсте корисника: основни корисник, основни корисник- квалитет воде и администратор.</w:t>
      </w:r>
    </w:p>
    <w:p w14:paraId="2D1E49F3" w14:textId="77777777" w:rsidR="00C00EA7" w:rsidRPr="00C00EA7" w:rsidRDefault="00C00EA7" w:rsidP="00C00EA7">
      <w:pPr>
        <w:pStyle w:val="Heading2"/>
        <w:rPr>
          <w:lang w:val="sr-Cyrl-RS"/>
        </w:rPr>
      </w:pPr>
      <w:bookmarkStart w:id="31" w:name="_Toc71050272"/>
      <w:r>
        <w:rPr>
          <w:lang w:val="ru-RU"/>
        </w:rPr>
        <w:t>4</w:t>
      </w:r>
      <w:r w:rsidRPr="00022688">
        <w:rPr>
          <w:lang w:val="ru-RU"/>
        </w:rPr>
        <w:t>.</w:t>
      </w:r>
      <w:r>
        <w:rPr>
          <w:lang w:val="ru-RU"/>
        </w:rPr>
        <w:t>3</w:t>
      </w:r>
      <w:r w:rsidRPr="00022688">
        <w:rPr>
          <w:lang w:val="ru-RU"/>
        </w:rPr>
        <w:t xml:space="preserve"> </w:t>
      </w:r>
      <w:r>
        <w:rPr>
          <w:lang w:val="sr-Cyrl-RS"/>
        </w:rPr>
        <w:t>Архитектура система</w:t>
      </w:r>
      <w:bookmarkEnd w:id="31"/>
    </w:p>
    <w:p w14:paraId="4A0843D1" w14:textId="77777777" w:rsidR="00B35FE5" w:rsidRDefault="00C00EA7" w:rsidP="00B35FE5">
      <w:pPr>
        <w:pStyle w:val="BodyText"/>
        <w:rPr>
          <w:lang w:val="sr-Cyrl-RS"/>
        </w:rPr>
      </w:pPr>
      <w:r>
        <w:rPr>
          <w:b/>
          <w:bCs/>
          <w:iCs/>
          <w:lang w:val="sr-Cyrl-RS"/>
        </w:rPr>
        <w:tab/>
      </w:r>
      <w:r w:rsidR="00B35FE5">
        <w:rPr>
          <w:iCs/>
          <w:lang w:val="sr-Cyrl-RS"/>
        </w:rPr>
        <w:t xml:space="preserve">Систем се састоји од хардверског уређаја и софтвера. Уређај поседује </w:t>
      </w:r>
      <w:r w:rsidR="00B35FE5">
        <w:rPr>
          <w:lang w:val="sr-Cyrl-RS"/>
        </w:rPr>
        <w:t>сензоре (за мерење квалитета воде, мерење запушености филтера и баријера кабастог отпада, препознавања типа отпада, дозирање хемикалија уколико је могуће регулисати поправити квалитет воде), решетке за кабасти отпад (са штелујућим размаком, зауставља сву пластику, метал и друге материјале), филтери (за пречишћавање воде) и управљачке јединице на којој ће бити инсталиран софтвер на коме ће се ишчитавати сви потребни параметри. У зависности од типа корисник ће имати различите функционалности. Систем ће бити модуларан са могућношћу унапређивања сваке функционалности или додавања нових.</w:t>
      </w:r>
    </w:p>
    <w:p w14:paraId="07154B1D" w14:textId="6B1E71D0" w:rsidR="00C00EA7" w:rsidRPr="00C00EA7" w:rsidRDefault="00B35FE5" w:rsidP="009D1BA9">
      <w:pPr>
        <w:pStyle w:val="BodyText"/>
        <w:rPr>
          <w:lang w:val="sr-Cyrl-RS"/>
        </w:rPr>
      </w:pPr>
      <w:r>
        <w:rPr>
          <w:lang w:val="sr-Cyrl-RS"/>
        </w:rPr>
        <w:t xml:space="preserve">Изглед командне плоче (и њен садржај) </w:t>
      </w:r>
      <w:r w:rsidR="009D1BA9">
        <w:rPr>
          <w:lang w:val="sr-Cyrl-RS"/>
        </w:rPr>
        <w:t>за</w:t>
      </w:r>
      <w:r>
        <w:rPr>
          <w:lang w:val="sr-Cyrl-RS"/>
        </w:rPr>
        <w:t>висиће од врсте корисника. Постоји и могућност контактирања администратора преко секције за поруке.</w:t>
      </w:r>
    </w:p>
    <w:p w14:paraId="56EF5CB1" w14:textId="77777777" w:rsidR="00113CF1" w:rsidRPr="00C00EA7" w:rsidRDefault="00DA51A8" w:rsidP="00113CF1">
      <w:pPr>
        <w:pStyle w:val="Heading2"/>
        <w:rPr>
          <w:lang w:val="ru-RU"/>
        </w:rPr>
      </w:pPr>
      <w:bookmarkStart w:id="32" w:name="_Toc71050273"/>
      <w:r>
        <w:rPr>
          <w:lang w:val="ru-RU"/>
        </w:rPr>
        <w:t>4</w:t>
      </w:r>
      <w:r w:rsidR="00113CF1" w:rsidRPr="00022688">
        <w:rPr>
          <w:lang w:val="ru-RU"/>
        </w:rPr>
        <w:t>.</w:t>
      </w:r>
      <w:r w:rsidR="00C00EA7">
        <w:rPr>
          <w:lang w:val="ru-RU"/>
        </w:rPr>
        <w:t>4</w:t>
      </w:r>
      <w:r w:rsidR="00113CF1" w:rsidRPr="00022688">
        <w:rPr>
          <w:lang w:val="ru-RU"/>
        </w:rPr>
        <w:t xml:space="preserve"> </w:t>
      </w:r>
      <w:r w:rsidR="00122C76">
        <w:t>Додатни захтеви</w:t>
      </w:r>
      <w:bookmarkEnd w:id="32"/>
    </w:p>
    <w:p w14:paraId="713E476C" w14:textId="66B0BC42" w:rsidR="00DA51A8" w:rsidRPr="00113CF1" w:rsidRDefault="00057991" w:rsidP="00B35FE5">
      <w:pPr>
        <w:pStyle w:val="Lista1"/>
        <w:numPr>
          <w:ilvl w:val="0"/>
          <w:numId w:val="0"/>
        </w:numPr>
      </w:pPr>
      <w:r>
        <w:rPr>
          <w:lang w:val="sr-Cyrl-RS"/>
        </w:rPr>
        <w:t>Када говоримо о софтверској компоненти, неопходно је обезбедити заштиту свих података.</w:t>
      </w:r>
      <w:r w:rsidR="00861CB3">
        <w:rPr>
          <w:lang w:val="sr-Cyrl-RS"/>
        </w:rPr>
        <w:t xml:space="preserve"> Што се тиче хардверске компоненте, у будућности се може размислити о напајању на соларну енергију, чиме би се додатно уштедели ресурси и очувала животна средина.</w:t>
      </w:r>
    </w:p>
    <w:p w14:paraId="7D46FA82" w14:textId="77777777" w:rsidR="00DA51A8" w:rsidRPr="00C00EA7" w:rsidRDefault="00DA51A8" w:rsidP="00DA51A8">
      <w:pPr>
        <w:pStyle w:val="Heading1"/>
        <w:rPr>
          <w:lang w:val="sr-Cyrl-RS"/>
        </w:rPr>
      </w:pPr>
      <w:bookmarkStart w:id="33" w:name="_Toc223508924"/>
      <w:bookmarkStart w:id="34" w:name="_Toc230003381"/>
      <w:bookmarkStart w:id="35" w:name="_Ref2604371"/>
      <w:bookmarkStart w:id="36" w:name="_Ref2609604"/>
      <w:bookmarkStart w:id="37" w:name="_Toc71050274"/>
      <w:r>
        <w:lastRenderedPageBreak/>
        <w:t xml:space="preserve">5. </w:t>
      </w:r>
      <w:r w:rsidR="00C00EA7">
        <w:rPr>
          <w:lang w:val="sr-Cyrl-RS"/>
        </w:rPr>
        <w:t>Ф</w:t>
      </w:r>
      <w:r w:rsidR="0007771C">
        <w:t>ункционалности</w:t>
      </w:r>
      <w:bookmarkEnd w:id="33"/>
      <w:bookmarkEnd w:id="34"/>
      <w:r w:rsidR="00C00EA7">
        <w:rPr>
          <w:lang w:val="sr-Cyrl-RS"/>
        </w:rPr>
        <w:t xml:space="preserve"> система и захтеви</w:t>
      </w:r>
      <w:bookmarkEnd w:id="37"/>
    </w:p>
    <w:p w14:paraId="27054C3B" w14:textId="77777777" w:rsidR="005E407F" w:rsidRDefault="00DA51A8" w:rsidP="005E407F">
      <w:pPr>
        <w:pStyle w:val="BodyText"/>
        <w:rPr>
          <w:lang w:val="sr-Cyrl-RS"/>
        </w:rPr>
      </w:pPr>
      <w:r>
        <w:t xml:space="preserve">У овом поглављу </w:t>
      </w:r>
      <w:r w:rsidR="00C00EA7">
        <w:rPr>
          <w:lang w:val="sr-Cyrl-RS"/>
        </w:rPr>
        <w:t xml:space="preserve">дефинисати све функционалности решења, функционалности које ће обезбедити главни, најбитнији модули, али и остали модули система. </w:t>
      </w:r>
    </w:p>
    <w:p w14:paraId="114A48C8" w14:textId="4F992335" w:rsidR="00861CB3" w:rsidRDefault="0095104B" w:rsidP="005E407F">
      <w:pPr>
        <w:pStyle w:val="BodyText"/>
        <w:rPr>
          <w:lang w:val="sr-Latn-RS"/>
        </w:rPr>
      </w:pPr>
      <w:r>
        <w:rPr>
          <w:noProof/>
          <w:lang w:val="sr-Latn-RS"/>
        </w:rPr>
        <w:drawing>
          <wp:inline distT="0" distB="0" distL="0" distR="0" wp14:anchorId="3D1AA2DB" wp14:editId="2CA84CDA">
            <wp:extent cx="5572125" cy="3648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125" cy="3648075"/>
                    </a:xfrm>
                    <a:prstGeom prst="rect">
                      <a:avLst/>
                    </a:prstGeom>
                    <a:noFill/>
                    <a:ln>
                      <a:noFill/>
                    </a:ln>
                  </pic:spPr>
                </pic:pic>
              </a:graphicData>
            </a:graphic>
          </wp:inline>
        </w:drawing>
      </w:r>
    </w:p>
    <w:p w14:paraId="69D6CFDC" w14:textId="77777777" w:rsidR="00861CB3" w:rsidRDefault="00861CB3" w:rsidP="00861CB3">
      <w:pPr>
        <w:pStyle w:val="BodyText"/>
        <w:jc w:val="center"/>
        <w:rPr>
          <w:i/>
          <w:iCs/>
          <w:lang w:val="sr-Latn-RS"/>
        </w:rPr>
      </w:pPr>
      <w:r>
        <w:rPr>
          <w:lang w:val="sr-Cyrl-RS"/>
        </w:rPr>
        <w:t>Слика 1:</w:t>
      </w:r>
      <w:r w:rsidRPr="00861CB3">
        <w:rPr>
          <w:i/>
          <w:iCs/>
          <w:lang w:val="sr-Latn-RS"/>
        </w:rPr>
        <w:t>Product Breakdown Structure (PBS)</w:t>
      </w:r>
    </w:p>
    <w:p w14:paraId="70F11564" w14:textId="77777777" w:rsidR="00861CB3" w:rsidRDefault="00861CB3" w:rsidP="00861CB3">
      <w:pPr>
        <w:pStyle w:val="BodyText"/>
        <w:jc w:val="center"/>
        <w:rPr>
          <w:i/>
          <w:iCs/>
          <w:lang w:val="sr-Latn-RS"/>
        </w:rPr>
      </w:pPr>
    </w:p>
    <w:p w14:paraId="6BCEA1CD" w14:textId="445F5F66" w:rsidR="00861CB3" w:rsidRDefault="0095104B" w:rsidP="00861CB3">
      <w:pPr>
        <w:pStyle w:val="BodyText"/>
        <w:jc w:val="center"/>
        <w:rPr>
          <w:i/>
          <w:iCs/>
          <w:lang w:val="sr-Latn-RS"/>
        </w:rPr>
      </w:pPr>
      <w:r>
        <w:rPr>
          <w:i/>
          <w:iCs/>
          <w:noProof/>
          <w:lang w:val="sr-Latn-RS"/>
        </w:rPr>
        <w:drawing>
          <wp:inline distT="0" distB="0" distL="0" distR="0" wp14:anchorId="41E680AD" wp14:editId="5342CA7F">
            <wp:extent cx="5943600" cy="3438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14:paraId="712214B4" w14:textId="77777777" w:rsidR="00861CB3" w:rsidRPr="00861CB3" w:rsidRDefault="00861CB3" w:rsidP="00861CB3">
      <w:pPr>
        <w:pStyle w:val="BodyText"/>
        <w:jc w:val="center"/>
        <w:rPr>
          <w:lang w:val="sr-Latn-RS"/>
        </w:rPr>
      </w:pPr>
      <w:r>
        <w:rPr>
          <w:lang w:val="sr-Cyrl-RS"/>
        </w:rPr>
        <w:t>Слика 2:</w:t>
      </w:r>
      <w:r w:rsidRPr="00861CB3">
        <w:rPr>
          <w:i/>
          <w:iCs/>
          <w:lang w:val="sr-Latn-RS"/>
        </w:rPr>
        <w:t>Work Breakdown Structure (WBS)</w:t>
      </w:r>
    </w:p>
    <w:p w14:paraId="4381387F" w14:textId="77777777" w:rsidR="005E407F" w:rsidRPr="00C00EA7" w:rsidRDefault="005E407F" w:rsidP="005E407F">
      <w:pPr>
        <w:pStyle w:val="Heading2"/>
        <w:rPr>
          <w:lang w:val="sr-Cyrl-RS"/>
        </w:rPr>
      </w:pPr>
      <w:bookmarkStart w:id="38" w:name="_Toc71050275"/>
      <w:r>
        <w:lastRenderedPageBreak/>
        <w:t xml:space="preserve">5.1 </w:t>
      </w:r>
      <w:r w:rsidR="0007771C">
        <w:t>Основни</w:t>
      </w:r>
      <w:r w:rsidR="00C00EA7">
        <w:rPr>
          <w:lang w:val="sr-Cyrl-RS"/>
        </w:rPr>
        <w:t xml:space="preserve"> модули</w:t>
      </w:r>
      <w:bookmarkEnd w:id="38"/>
    </w:p>
    <w:p w14:paraId="4F3438C8" w14:textId="77777777" w:rsidR="00B35FE5" w:rsidRDefault="00B35FE5" w:rsidP="00B35FE5">
      <w:pPr>
        <w:pStyle w:val="BodyText"/>
        <w:rPr>
          <w:lang w:val="sr-Cyrl-RS"/>
        </w:rPr>
      </w:pPr>
      <w:r>
        <w:rPr>
          <w:lang w:val="sr-Cyrl-RS"/>
        </w:rPr>
        <w:t>5.1.1.</w:t>
      </w:r>
      <w:r>
        <w:rPr>
          <w:lang w:val="sr-Latn-RS"/>
        </w:rPr>
        <w:t xml:space="preserve"> </w:t>
      </w:r>
      <w:r>
        <w:rPr>
          <w:lang w:val="sr-Cyrl-RS"/>
        </w:rPr>
        <w:t>Уређај са сензорима за загађеност воде</w:t>
      </w:r>
      <w:r>
        <w:rPr>
          <w:lang w:val="sr-Latn-RS"/>
        </w:rPr>
        <w:t xml:space="preserve"> </w:t>
      </w:r>
      <w:r>
        <w:rPr>
          <w:lang w:val="sr-Cyrl-RS"/>
        </w:rPr>
        <w:t>и филтерима</w:t>
      </w:r>
    </w:p>
    <w:p w14:paraId="58C5233C" w14:textId="43E22096" w:rsidR="00B35FE5" w:rsidRDefault="00B35FE5" w:rsidP="00B35FE5">
      <w:pPr>
        <w:pStyle w:val="BodyText"/>
        <w:rPr>
          <w:lang w:val="sr-Cyrl-RS"/>
        </w:rPr>
      </w:pPr>
      <w:r>
        <w:rPr>
          <w:lang w:val="sr-Cyrl-RS"/>
        </w:rPr>
        <w:t>5.1.</w:t>
      </w:r>
      <w:r w:rsidR="00420636">
        <w:rPr>
          <w:lang w:val="sr-Cyrl-RS"/>
        </w:rPr>
        <w:t>2</w:t>
      </w:r>
      <w:r>
        <w:rPr>
          <w:lang w:val="sr-Cyrl-RS"/>
        </w:rPr>
        <w:t>. Систем за мониторинг и управљање уређаја</w:t>
      </w:r>
      <w:r w:rsidR="00420636">
        <w:rPr>
          <w:lang w:val="sr-Cyrl-RS"/>
        </w:rPr>
        <w:t xml:space="preserve"> (апликација)</w:t>
      </w:r>
    </w:p>
    <w:p w14:paraId="0604AC75" w14:textId="77777777" w:rsidR="00C00EA7" w:rsidRPr="00C00EA7" w:rsidRDefault="00C00EA7" w:rsidP="00861CB3">
      <w:pPr>
        <w:pStyle w:val="BodyText"/>
        <w:ind w:firstLine="0"/>
        <w:rPr>
          <w:lang w:val="sr-Cyrl-RS"/>
        </w:rPr>
      </w:pPr>
    </w:p>
    <w:p w14:paraId="7C58C47D" w14:textId="77777777" w:rsidR="0007771C" w:rsidRDefault="00C00EA7" w:rsidP="0007771C">
      <w:pPr>
        <w:pStyle w:val="Heading2"/>
      </w:pPr>
      <w:bookmarkStart w:id="39" w:name="_Toc71050276"/>
      <w:r>
        <w:t>5.</w:t>
      </w:r>
      <w:r>
        <w:rPr>
          <w:lang w:val="sr-Cyrl-RS"/>
        </w:rPr>
        <w:t>2</w:t>
      </w:r>
      <w:r w:rsidR="0007771C">
        <w:t xml:space="preserve"> </w:t>
      </w:r>
      <w:r w:rsidR="00F12387">
        <w:t>Додатни модул</w:t>
      </w:r>
      <w:r w:rsidR="0007771C">
        <w:t>и</w:t>
      </w:r>
      <w:bookmarkEnd w:id="39"/>
    </w:p>
    <w:p w14:paraId="7476F441" w14:textId="77777777" w:rsidR="00861CB3" w:rsidRPr="00861CB3" w:rsidRDefault="00861CB3" w:rsidP="00861CB3">
      <w:pPr>
        <w:pStyle w:val="BodyText"/>
        <w:rPr>
          <w:lang w:val="sr-Cyrl-RS"/>
        </w:rPr>
      </w:pPr>
      <w:r>
        <w:rPr>
          <w:lang w:val="sr-Cyrl-RS"/>
        </w:rPr>
        <w:t>Додатни модули, који би касније били развијани, обухватају могућност напајања соларном енергијом, реализација уграђене апликације за фабрике као и повезивање и комуникација одвојених система (општина/градова) са ци</w:t>
      </w:r>
      <w:r w:rsidR="00E5186C">
        <w:rPr>
          <w:lang w:val="sr-Cyrl-RS"/>
        </w:rPr>
        <w:t>љем побољшања рада система.</w:t>
      </w:r>
    </w:p>
    <w:p w14:paraId="128563C4" w14:textId="77777777" w:rsidR="00C00EA7" w:rsidRPr="00C00EA7" w:rsidRDefault="00C00EA7" w:rsidP="00C00EA7">
      <w:pPr>
        <w:pStyle w:val="Heading2"/>
        <w:rPr>
          <w:lang w:val="sr-Cyrl-RS"/>
        </w:rPr>
      </w:pPr>
      <w:bookmarkStart w:id="40" w:name="_Toc71050277"/>
      <w:r>
        <w:t>5.</w:t>
      </w:r>
      <w:r>
        <w:rPr>
          <w:lang w:val="sr-Cyrl-RS"/>
        </w:rPr>
        <w:t>3</w:t>
      </w:r>
      <w:r>
        <w:t xml:space="preserve"> </w:t>
      </w:r>
      <w:r>
        <w:rPr>
          <w:lang w:val="sr-Cyrl-RS"/>
        </w:rPr>
        <w:t>Технички захтеви</w:t>
      </w:r>
      <w:bookmarkEnd w:id="40"/>
    </w:p>
    <w:p w14:paraId="22511D50" w14:textId="77777777" w:rsidR="00C00EA7" w:rsidRDefault="00E5186C" w:rsidP="00C00EA7">
      <w:pPr>
        <w:pStyle w:val="BodyText"/>
        <w:rPr>
          <w:lang w:val="sr-Cyrl-RS"/>
        </w:rPr>
      </w:pPr>
      <w:r>
        <w:rPr>
          <w:lang w:val="sr-Cyrl-RS"/>
        </w:rPr>
        <w:t>Како би дато решење било функционално, потребно је да у зависности од типа корисника у складу са тим поседује и уређај са апликацијом.</w:t>
      </w:r>
    </w:p>
    <w:p w14:paraId="1CDE4800" w14:textId="77777777" w:rsidR="00C00EA7" w:rsidRPr="00C00EA7" w:rsidRDefault="00C00EA7" w:rsidP="00C00EA7">
      <w:pPr>
        <w:pStyle w:val="Heading2"/>
        <w:rPr>
          <w:lang w:val="sr-Cyrl-RS"/>
        </w:rPr>
      </w:pPr>
      <w:bookmarkStart w:id="41" w:name="_Toc71050278"/>
      <w:r>
        <w:t>5.</w:t>
      </w:r>
      <w:r>
        <w:rPr>
          <w:lang w:val="sr-Cyrl-RS"/>
        </w:rPr>
        <w:t>4</w:t>
      </w:r>
      <w:r>
        <w:t xml:space="preserve"> </w:t>
      </w:r>
      <w:r>
        <w:rPr>
          <w:lang w:val="sr-Cyrl-RS"/>
        </w:rPr>
        <w:t>Инфраструктурни захтеви</w:t>
      </w:r>
      <w:bookmarkEnd w:id="41"/>
    </w:p>
    <w:bookmarkEnd w:id="35"/>
    <w:bookmarkEnd w:id="36"/>
    <w:p w14:paraId="31C155E3" w14:textId="05C6B990" w:rsidR="00B35FE5" w:rsidRPr="00090B99" w:rsidRDefault="00B35FE5" w:rsidP="00B35FE5">
      <w:pPr>
        <w:pStyle w:val="BodyText"/>
        <w:rPr>
          <w:color w:val="000000" w:themeColor="text1"/>
          <w:lang w:val="sr-Cyrl-RS"/>
        </w:rPr>
      </w:pPr>
      <w:r w:rsidRPr="00090B99">
        <w:rPr>
          <w:color w:val="000000" w:themeColor="text1"/>
          <w:lang w:val="sr-Cyrl-RS"/>
        </w:rPr>
        <w:t>Инфраструктура коју морају да поседују</w:t>
      </w:r>
      <w:r w:rsidR="00090B99" w:rsidRPr="00090B99">
        <w:rPr>
          <w:color w:val="000000" w:themeColor="text1"/>
          <w:lang w:val="sr-Cyrl-RS"/>
        </w:rPr>
        <w:t xml:space="preserve"> корисници</w:t>
      </w:r>
      <w:r w:rsidRPr="00090B99">
        <w:rPr>
          <w:color w:val="000000" w:themeColor="text1"/>
          <w:lang w:val="sr-Cyrl-RS"/>
        </w:rPr>
        <w:t xml:space="preserve"> како би решење функционисало укључује приступ </w:t>
      </w:r>
      <w:r w:rsidR="00090B99" w:rsidRPr="00090B99">
        <w:rPr>
          <w:color w:val="000000" w:themeColor="text1"/>
          <w:lang w:val="sr-Cyrl-RS"/>
        </w:rPr>
        <w:t>интернет</w:t>
      </w:r>
      <w:r w:rsidRPr="00090B99">
        <w:rPr>
          <w:color w:val="000000" w:themeColor="text1"/>
          <w:lang w:val="sr-Cyrl-RS"/>
        </w:rPr>
        <w:t xml:space="preserve"> мрежи, како би </w:t>
      </w:r>
      <w:r w:rsidR="00090B99" w:rsidRPr="00090B99">
        <w:rPr>
          <w:color w:val="000000" w:themeColor="text1"/>
          <w:lang w:val="sr-Cyrl-RS"/>
        </w:rPr>
        <w:t>приступили апликацији</w:t>
      </w:r>
      <w:r w:rsidR="00A3379E">
        <w:rPr>
          <w:color w:val="000000" w:themeColor="text1"/>
          <w:lang w:val="sr-Cyrl-RS"/>
        </w:rPr>
        <w:t>.</w:t>
      </w:r>
      <w:r w:rsidR="00090B99" w:rsidRPr="00090B99">
        <w:rPr>
          <w:color w:val="000000" w:themeColor="text1"/>
          <w:lang w:val="sr-Cyrl-RS"/>
        </w:rPr>
        <w:t xml:space="preserve"> </w:t>
      </w:r>
      <w:r w:rsidR="00A3379E">
        <w:rPr>
          <w:color w:val="000000" w:themeColor="text1"/>
          <w:lang w:val="sr-Cyrl-RS"/>
        </w:rPr>
        <w:t>Исто важи</w:t>
      </w:r>
      <w:r w:rsidR="00090B99" w:rsidRPr="00090B99">
        <w:rPr>
          <w:color w:val="000000" w:themeColor="text1"/>
          <w:lang w:val="sr-Cyrl-RS"/>
        </w:rPr>
        <w:t xml:space="preserve"> и за локалне самоуправе које су задужене за контролне јединице</w:t>
      </w:r>
      <w:r w:rsidR="00EC5538">
        <w:rPr>
          <w:color w:val="000000" w:themeColor="text1"/>
          <w:lang w:val="sr-Cyrl-RS"/>
        </w:rPr>
        <w:t xml:space="preserve"> које су повезане на сервер</w:t>
      </w:r>
      <w:r w:rsidR="00090B99" w:rsidRPr="00090B99">
        <w:rPr>
          <w:color w:val="000000" w:themeColor="text1"/>
          <w:lang w:val="sr-Cyrl-RS"/>
        </w:rPr>
        <w:t>.</w:t>
      </w:r>
    </w:p>
    <w:p w14:paraId="53D6711F" w14:textId="77777777" w:rsidR="00CD00D4" w:rsidRDefault="00CD00D4" w:rsidP="00CD00D4">
      <w:pPr>
        <w:pStyle w:val="Heading1"/>
      </w:pPr>
      <w:bookmarkStart w:id="42" w:name="_Toc71050279"/>
      <w:r>
        <w:lastRenderedPageBreak/>
        <w:t xml:space="preserve">6. План и </w:t>
      </w:r>
      <w:r w:rsidR="00DA51A8">
        <w:t>услови реализације</w:t>
      </w:r>
      <w:bookmarkEnd w:id="25"/>
      <w:bookmarkEnd w:id="26"/>
      <w:bookmarkEnd w:id="42"/>
    </w:p>
    <w:p w14:paraId="64BEA26D" w14:textId="77777777" w:rsidR="00172BE9" w:rsidRDefault="00172BE9" w:rsidP="00172BE9">
      <w:pPr>
        <w:pStyle w:val="Heading2"/>
      </w:pPr>
      <w:bookmarkStart w:id="43" w:name="_Toc71050280"/>
      <w:r>
        <w:t>6.1 Предлог динамике реализације</w:t>
      </w:r>
      <w:bookmarkEnd w:id="43"/>
    </w:p>
    <w:p w14:paraId="006A2C95" w14:textId="77777777" w:rsidR="008D7BC9" w:rsidRDefault="00B521E2" w:rsidP="008D7BC9">
      <w:pPr>
        <w:pStyle w:val="BodyText"/>
        <w:rPr>
          <w:color w:val="FF0000"/>
          <w:lang w:val="sr-Cyrl-RS"/>
        </w:rPr>
      </w:pPr>
      <w:r>
        <w:rPr>
          <w:lang w:val="sr-Cyrl-RS"/>
        </w:rPr>
        <w:t>Планом пројекта предлаже се израда следећих модула реализованих у неколико радних пакета</w:t>
      </w:r>
      <w:r w:rsidR="00E5186C">
        <w:rPr>
          <w:lang w:val="sr-Cyrl-RS"/>
        </w:rPr>
        <w:t xml:space="preserve">: </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9"/>
        <w:gridCol w:w="3344"/>
        <w:gridCol w:w="1397"/>
        <w:gridCol w:w="991"/>
        <w:gridCol w:w="1160"/>
        <w:gridCol w:w="1155"/>
      </w:tblGrid>
      <w:tr w:rsidR="00AF299E" w:rsidRPr="008458D9" w14:paraId="2089E23A" w14:textId="77777777" w:rsidTr="00AF299E">
        <w:trPr>
          <w:cantSplit/>
          <w:tblHeader/>
          <w:jc w:val="center"/>
        </w:trPr>
        <w:tc>
          <w:tcPr>
            <w:tcW w:w="1529" w:type="dxa"/>
            <w:shd w:val="pct10" w:color="auto" w:fill="auto"/>
            <w:vAlign w:val="center"/>
          </w:tcPr>
          <w:p w14:paraId="043D02B6" w14:textId="77777777" w:rsidR="00AF299E" w:rsidRPr="008458D9" w:rsidRDefault="00AF299E" w:rsidP="00143AE2">
            <w:pPr>
              <w:pStyle w:val="Lista1"/>
              <w:widowControl w:val="0"/>
              <w:numPr>
                <w:ilvl w:val="0"/>
                <w:numId w:val="0"/>
              </w:numPr>
              <w:jc w:val="center"/>
              <w:rPr>
                <w:b/>
                <w:lang w:val="ru-RU"/>
              </w:rPr>
            </w:pPr>
            <w:r>
              <w:rPr>
                <w:b/>
                <w:lang w:val="ru-RU"/>
              </w:rPr>
              <w:t>Број радног пакета</w:t>
            </w:r>
          </w:p>
        </w:tc>
        <w:tc>
          <w:tcPr>
            <w:tcW w:w="3344" w:type="dxa"/>
            <w:shd w:val="pct10" w:color="auto" w:fill="auto"/>
            <w:vAlign w:val="center"/>
          </w:tcPr>
          <w:p w14:paraId="339DA489" w14:textId="77777777" w:rsidR="00AF299E" w:rsidRPr="008458D9" w:rsidRDefault="00AF299E" w:rsidP="00143AE2">
            <w:pPr>
              <w:pStyle w:val="Lista1"/>
              <w:widowControl w:val="0"/>
              <w:numPr>
                <w:ilvl w:val="0"/>
                <w:numId w:val="0"/>
              </w:numPr>
              <w:jc w:val="center"/>
              <w:rPr>
                <w:b/>
                <w:lang w:val="ru-RU"/>
              </w:rPr>
            </w:pPr>
            <w:r>
              <w:rPr>
                <w:b/>
                <w:lang w:val="ru-RU"/>
              </w:rPr>
              <w:t>Назив радног пакета</w:t>
            </w:r>
          </w:p>
        </w:tc>
        <w:tc>
          <w:tcPr>
            <w:tcW w:w="1397" w:type="dxa"/>
            <w:shd w:val="pct10" w:color="auto" w:fill="auto"/>
          </w:tcPr>
          <w:p w14:paraId="41BDE562" w14:textId="77777777" w:rsidR="00AF299E" w:rsidRPr="008458D9" w:rsidRDefault="00AF299E" w:rsidP="00143AE2">
            <w:pPr>
              <w:pStyle w:val="Lista1"/>
              <w:widowControl w:val="0"/>
              <w:numPr>
                <w:ilvl w:val="0"/>
                <w:numId w:val="0"/>
              </w:numPr>
              <w:jc w:val="center"/>
              <w:rPr>
                <w:b/>
                <w:lang w:val="ru-RU"/>
              </w:rPr>
            </w:pPr>
            <w:r>
              <w:rPr>
                <w:b/>
                <w:lang w:val="ru-RU"/>
              </w:rPr>
              <w:t>Главни парти-ципант</w:t>
            </w:r>
          </w:p>
        </w:tc>
        <w:tc>
          <w:tcPr>
            <w:tcW w:w="991" w:type="dxa"/>
            <w:shd w:val="pct10" w:color="auto" w:fill="auto"/>
            <w:vAlign w:val="center"/>
          </w:tcPr>
          <w:p w14:paraId="2D15B157" w14:textId="77777777" w:rsidR="00AF299E" w:rsidRPr="008458D9" w:rsidRDefault="00AF299E" w:rsidP="00143AE2">
            <w:pPr>
              <w:pStyle w:val="Lista1"/>
              <w:widowControl w:val="0"/>
              <w:numPr>
                <w:ilvl w:val="0"/>
                <w:numId w:val="0"/>
              </w:numPr>
              <w:jc w:val="center"/>
              <w:rPr>
                <w:b/>
                <w:lang w:val="ru-RU"/>
              </w:rPr>
            </w:pPr>
            <w:r>
              <w:rPr>
                <w:b/>
                <w:lang w:val="ru-RU"/>
              </w:rPr>
              <w:t>Број човек-месеци</w:t>
            </w:r>
          </w:p>
        </w:tc>
        <w:tc>
          <w:tcPr>
            <w:tcW w:w="1160" w:type="dxa"/>
            <w:shd w:val="pct10" w:color="auto" w:fill="auto"/>
          </w:tcPr>
          <w:p w14:paraId="34411266" w14:textId="77777777" w:rsidR="00AF299E" w:rsidRPr="008458D9" w:rsidRDefault="00AF299E" w:rsidP="00143AE2">
            <w:pPr>
              <w:pStyle w:val="Lista1"/>
              <w:widowControl w:val="0"/>
              <w:numPr>
                <w:ilvl w:val="0"/>
                <w:numId w:val="0"/>
              </w:numPr>
              <w:jc w:val="center"/>
              <w:rPr>
                <w:b/>
                <w:lang w:val="ru-RU"/>
              </w:rPr>
            </w:pPr>
            <w:r>
              <w:rPr>
                <w:b/>
                <w:lang w:val="ru-RU"/>
              </w:rPr>
              <w:t>Почетни месец</w:t>
            </w:r>
          </w:p>
        </w:tc>
        <w:tc>
          <w:tcPr>
            <w:tcW w:w="1155" w:type="dxa"/>
            <w:shd w:val="pct10" w:color="auto" w:fill="auto"/>
          </w:tcPr>
          <w:p w14:paraId="3F6BAAF2" w14:textId="77777777" w:rsidR="00AF299E" w:rsidRDefault="00AF299E" w:rsidP="00143AE2">
            <w:pPr>
              <w:pStyle w:val="Lista1"/>
              <w:widowControl w:val="0"/>
              <w:numPr>
                <w:ilvl w:val="0"/>
                <w:numId w:val="0"/>
              </w:numPr>
              <w:jc w:val="center"/>
              <w:rPr>
                <w:b/>
                <w:lang w:val="ru-RU"/>
              </w:rPr>
            </w:pPr>
            <w:r>
              <w:rPr>
                <w:b/>
                <w:lang w:val="ru-RU"/>
              </w:rPr>
              <w:t>Крајњи месец</w:t>
            </w:r>
          </w:p>
        </w:tc>
      </w:tr>
      <w:tr w:rsidR="00B35FE5" w:rsidRPr="003C7C3F" w14:paraId="07D44193" w14:textId="77777777" w:rsidTr="00AF299E">
        <w:trPr>
          <w:cantSplit/>
          <w:jc w:val="center"/>
        </w:trPr>
        <w:tc>
          <w:tcPr>
            <w:tcW w:w="1529" w:type="dxa"/>
            <w:tcBorders>
              <w:bottom w:val="single" w:sz="4" w:space="0" w:color="auto"/>
            </w:tcBorders>
            <w:vAlign w:val="center"/>
          </w:tcPr>
          <w:p w14:paraId="64B89C84" w14:textId="77777777" w:rsidR="00B35FE5" w:rsidRPr="00893FC7" w:rsidRDefault="00B35FE5" w:rsidP="00B35FE5">
            <w:pPr>
              <w:pStyle w:val="Lista1"/>
              <w:widowControl w:val="0"/>
              <w:numPr>
                <w:ilvl w:val="0"/>
                <w:numId w:val="0"/>
              </w:numPr>
              <w:jc w:val="center"/>
              <w:rPr>
                <w:b/>
                <w:color w:val="000000"/>
                <w:lang w:val="sr-Latn-RS"/>
              </w:rPr>
            </w:pPr>
            <w:r w:rsidRPr="00893FC7">
              <w:rPr>
                <w:b/>
                <w:color w:val="000000"/>
                <w:lang w:val="sr-Latn-RS"/>
              </w:rPr>
              <w:t>WP1</w:t>
            </w:r>
          </w:p>
        </w:tc>
        <w:tc>
          <w:tcPr>
            <w:tcW w:w="3344" w:type="dxa"/>
            <w:tcBorders>
              <w:bottom w:val="single" w:sz="4" w:space="0" w:color="auto"/>
            </w:tcBorders>
            <w:vAlign w:val="center"/>
          </w:tcPr>
          <w:p w14:paraId="19595ECE" w14:textId="77777777" w:rsidR="00B35FE5" w:rsidRPr="00893FC7" w:rsidRDefault="00B35FE5" w:rsidP="00B35FE5">
            <w:pPr>
              <w:pStyle w:val="TableText"/>
              <w:widowControl w:val="0"/>
              <w:autoSpaceDE w:val="0"/>
              <w:autoSpaceDN w:val="0"/>
              <w:adjustRightInd w:val="0"/>
              <w:jc w:val="left"/>
              <w:rPr>
                <w:color w:val="000000"/>
                <w:lang w:val="sr-Cyrl-RS"/>
              </w:rPr>
            </w:pPr>
            <w:r w:rsidRPr="00893FC7">
              <w:rPr>
                <w:color w:val="000000"/>
                <w:lang w:val="sr-Cyrl-RS"/>
              </w:rPr>
              <w:t>Управљање пројектом</w:t>
            </w:r>
          </w:p>
        </w:tc>
        <w:tc>
          <w:tcPr>
            <w:tcW w:w="1397" w:type="dxa"/>
            <w:tcBorders>
              <w:bottom w:val="single" w:sz="4" w:space="0" w:color="auto"/>
            </w:tcBorders>
          </w:tcPr>
          <w:p w14:paraId="1496B910" w14:textId="7BBE5DFC" w:rsidR="00B35FE5" w:rsidRPr="00893FC7" w:rsidRDefault="00B35FE5" w:rsidP="006D4EB4">
            <w:pPr>
              <w:pStyle w:val="TableText"/>
              <w:widowControl w:val="0"/>
              <w:autoSpaceDE w:val="0"/>
              <w:autoSpaceDN w:val="0"/>
              <w:adjustRightInd w:val="0"/>
              <w:rPr>
                <w:color w:val="000000"/>
                <w:lang w:val="sr-Cyrl-RS"/>
              </w:rPr>
            </w:pPr>
            <w:r>
              <w:rPr>
                <w:color w:val="000000"/>
                <w:lang w:val="sr-Cyrl-RS"/>
              </w:rPr>
              <w:t>ЕТФ</w:t>
            </w:r>
          </w:p>
        </w:tc>
        <w:tc>
          <w:tcPr>
            <w:tcW w:w="991" w:type="dxa"/>
            <w:tcBorders>
              <w:bottom w:val="single" w:sz="4" w:space="0" w:color="auto"/>
            </w:tcBorders>
            <w:vAlign w:val="center"/>
          </w:tcPr>
          <w:p w14:paraId="75466570" w14:textId="77777777" w:rsidR="00B35FE5" w:rsidRPr="00893FC7" w:rsidRDefault="00B35FE5" w:rsidP="006D4EB4">
            <w:pPr>
              <w:pStyle w:val="TableText"/>
              <w:widowControl w:val="0"/>
              <w:autoSpaceDE w:val="0"/>
              <w:autoSpaceDN w:val="0"/>
              <w:adjustRightInd w:val="0"/>
              <w:rPr>
                <w:color w:val="000000"/>
                <w:lang w:val="ru-RU"/>
              </w:rPr>
            </w:pPr>
            <w:r w:rsidRPr="00893FC7">
              <w:rPr>
                <w:color w:val="000000"/>
                <w:lang w:val="ru-RU"/>
              </w:rPr>
              <w:t>35</w:t>
            </w:r>
          </w:p>
        </w:tc>
        <w:tc>
          <w:tcPr>
            <w:tcW w:w="1160" w:type="dxa"/>
            <w:tcBorders>
              <w:bottom w:val="single" w:sz="4" w:space="0" w:color="auto"/>
            </w:tcBorders>
          </w:tcPr>
          <w:p w14:paraId="28AE7698" w14:textId="77777777" w:rsidR="00B35FE5" w:rsidRPr="00893FC7" w:rsidRDefault="00B35FE5" w:rsidP="006D4EB4">
            <w:pPr>
              <w:pStyle w:val="TableText"/>
              <w:widowControl w:val="0"/>
              <w:autoSpaceDE w:val="0"/>
              <w:autoSpaceDN w:val="0"/>
              <w:adjustRightInd w:val="0"/>
              <w:rPr>
                <w:color w:val="000000"/>
                <w:lang w:val="ru-RU"/>
              </w:rPr>
            </w:pPr>
            <w:r w:rsidRPr="00893FC7">
              <w:rPr>
                <w:color w:val="000000"/>
                <w:lang w:val="ru-RU"/>
              </w:rPr>
              <w:t>1</w:t>
            </w:r>
          </w:p>
        </w:tc>
        <w:tc>
          <w:tcPr>
            <w:tcW w:w="1155" w:type="dxa"/>
            <w:tcBorders>
              <w:bottom w:val="single" w:sz="4" w:space="0" w:color="auto"/>
            </w:tcBorders>
          </w:tcPr>
          <w:p w14:paraId="48087744" w14:textId="77777777" w:rsidR="00B35FE5" w:rsidRPr="00893FC7" w:rsidRDefault="00B35FE5" w:rsidP="006D4EB4">
            <w:pPr>
              <w:pStyle w:val="TableText"/>
              <w:widowControl w:val="0"/>
              <w:autoSpaceDE w:val="0"/>
              <w:autoSpaceDN w:val="0"/>
              <w:adjustRightInd w:val="0"/>
              <w:rPr>
                <w:color w:val="000000"/>
                <w:lang w:val="ru-RU"/>
              </w:rPr>
            </w:pPr>
            <w:r w:rsidRPr="00893FC7">
              <w:rPr>
                <w:color w:val="000000"/>
                <w:lang w:val="ru-RU"/>
              </w:rPr>
              <w:t>33</w:t>
            </w:r>
          </w:p>
        </w:tc>
      </w:tr>
      <w:tr w:rsidR="00B35FE5" w:rsidRPr="003C7C3F" w14:paraId="6FA3B3F9" w14:textId="77777777" w:rsidTr="00AF299E">
        <w:trPr>
          <w:cantSplit/>
          <w:jc w:val="center"/>
        </w:trPr>
        <w:tc>
          <w:tcPr>
            <w:tcW w:w="1529" w:type="dxa"/>
            <w:shd w:val="pct5" w:color="auto" w:fill="auto"/>
            <w:vAlign w:val="center"/>
          </w:tcPr>
          <w:p w14:paraId="74E45E05" w14:textId="77777777" w:rsidR="00B35FE5" w:rsidRPr="00893FC7" w:rsidRDefault="00B35FE5" w:rsidP="00B35FE5">
            <w:pPr>
              <w:pStyle w:val="Lista1"/>
              <w:widowControl w:val="0"/>
              <w:numPr>
                <w:ilvl w:val="0"/>
                <w:numId w:val="0"/>
              </w:numPr>
              <w:jc w:val="center"/>
              <w:rPr>
                <w:b/>
                <w:color w:val="000000"/>
                <w:lang w:val="sr-Latn-RS"/>
              </w:rPr>
            </w:pPr>
            <w:r w:rsidRPr="00893FC7">
              <w:rPr>
                <w:b/>
                <w:color w:val="000000"/>
                <w:lang w:val="sr-Latn-RS"/>
              </w:rPr>
              <w:t>WP2</w:t>
            </w:r>
          </w:p>
        </w:tc>
        <w:tc>
          <w:tcPr>
            <w:tcW w:w="3344" w:type="dxa"/>
            <w:shd w:val="pct5" w:color="auto" w:fill="auto"/>
            <w:vAlign w:val="center"/>
          </w:tcPr>
          <w:p w14:paraId="77F7D9CD" w14:textId="77777777" w:rsidR="00B35FE5" w:rsidRPr="00893FC7" w:rsidRDefault="00B35FE5" w:rsidP="00B35FE5">
            <w:pPr>
              <w:pStyle w:val="TableText"/>
              <w:widowControl w:val="0"/>
              <w:autoSpaceDE w:val="0"/>
              <w:autoSpaceDN w:val="0"/>
              <w:adjustRightInd w:val="0"/>
              <w:jc w:val="left"/>
              <w:rPr>
                <w:color w:val="000000"/>
                <w:lang w:val="sr-Cyrl-RS"/>
              </w:rPr>
            </w:pPr>
            <w:r w:rsidRPr="00893FC7">
              <w:rPr>
                <w:color w:val="000000"/>
                <w:lang w:val="sr-Cyrl-RS"/>
              </w:rPr>
              <w:t>Анализа корисничких захтева</w:t>
            </w:r>
          </w:p>
        </w:tc>
        <w:tc>
          <w:tcPr>
            <w:tcW w:w="1397" w:type="dxa"/>
            <w:shd w:val="pct5" w:color="auto" w:fill="auto"/>
          </w:tcPr>
          <w:p w14:paraId="7A6B9491" w14:textId="51289045" w:rsidR="00B35FE5" w:rsidRPr="00893FC7" w:rsidRDefault="00B35FE5" w:rsidP="006D4EB4">
            <w:pPr>
              <w:pStyle w:val="TableText"/>
              <w:widowControl w:val="0"/>
              <w:autoSpaceDE w:val="0"/>
              <w:autoSpaceDN w:val="0"/>
              <w:adjustRightInd w:val="0"/>
              <w:rPr>
                <w:iCs/>
                <w:color w:val="000000"/>
                <w:lang w:val="ru-RU"/>
              </w:rPr>
            </w:pPr>
            <w:r>
              <w:rPr>
                <w:iCs/>
                <w:color w:val="000000"/>
                <w:lang w:val="ru-RU"/>
              </w:rPr>
              <w:t>ЕТФ</w:t>
            </w:r>
          </w:p>
        </w:tc>
        <w:tc>
          <w:tcPr>
            <w:tcW w:w="991" w:type="dxa"/>
            <w:shd w:val="pct5" w:color="auto" w:fill="auto"/>
            <w:vAlign w:val="center"/>
          </w:tcPr>
          <w:p w14:paraId="0C2F6BB3" w14:textId="58930D9C" w:rsidR="00B35FE5" w:rsidRPr="00B35FE5" w:rsidRDefault="00B35FE5" w:rsidP="006D4EB4">
            <w:pPr>
              <w:pStyle w:val="TableText"/>
              <w:widowControl w:val="0"/>
              <w:autoSpaceDE w:val="0"/>
              <w:autoSpaceDN w:val="0"/>
              <w:adjustRightInd w:val="0"/>
              <w:rPr>
                <w:iCs/>
                <w:color w:val="000000"/>
                <w:lang w:val="en-US"/>
              </w:rPr>
            </w:pPr>
            <w:r>
              <w:rPr>
                <w:iCs/>
                <w:color w:val="000000"/>
                <w:lang w:val="en-US"/>
              </w:rPr>
              <w:t>35</w:t>
            </w:r>
          </w:p>
        </w:tc>
        <w:tc>
          <w:tcPr>
            <w:tcW w:w="1160" w:type="dxa"/>
            <w:shd w:val="pct5" w:color="auto" w:fill="auto"/>
          </w:tcPr>
          <w:p w14:paraId="12437098" w14:textId="77777777" w:rsidR="00B35FE5" w:rsidRPr="00893FC7" w:rsidRDefault="00B35FE5" w:rsidP="006D4EB4">
            <w:pPr>
              <w:pStyle w:val="TableText"/>
              <w:widowControl w:val="0"/>
              <w:autoSpaceDE w:val="0"/>
              <w:autoSpaceDN w:val="0"/>
              <w:adjustRightInd w:val="0"/>
              <w:rPr>
                <w:iCs/>
                <w:color w:val="000000"/>
                <w:lang w:val="ru-RU"/>
              </w:rPr>
            </w:pPr>
            <w:r w:rsidRPr="00893FC7">
              <w:rPr>
                <w:iCs/>
                <w:color w:val="000000"/>
                <w:lang w:val="ru-RU"/>
              </w:rPr>
              <w:t>1</w:t>
            </w:r>
          </w:p>
        </w:tc>
        <w:tc>
          <w:tcPr>
            <w:tcW w:w="1155" w:type="dxa"/>
            <w:shd w:val="pct5" w:color="auto" w:fill="auto"/>
          </w:tcPr>
          <w:p w14:paraId="40434465" w14:textId="77777777" w:rsidR="00B35FE5" w:rsidRPr="00893FC7" w:rsidRDefault="00B35FE5" w:rsidP="006D4EB4">
            <w:pPr>
              <w:pStyle w:val="TableText"/>
              <w:widowControl w:val="0"/>
              <w:autoSpaceDE w:val="0"/>
              <w:autoSpaceDN w:val="0"/>
              <w:adjustRightInd w:val="0"/>
              <w:rPr>
                <w:iCs/>
                <w:color w:val="000000"/>
                <w:lang w:val="ru-RU"/>
              </w:rPr>
            </w:pPr>
            <w:r w:rsidRPr="00893FC7">
              <w:rPr>
                <w:iCs/>
                <w:color w:val="000000"/>
                <w:lang w:val="ru-RU"/>
              </w:rPr>
              <w:t>23</w:t>
            </w:r>
          </w:p>
        </w:tc>
      </w:tr>
      <w:tr w:rsidR="00B35FE5" w:rsidRPr="003C7C3F" w14:paraId="15498A66" w14:textId="77777777" w:rsidTr="00AF299E">
        <w:trPr>
          <w:cantSplit/>
          <w:jc w:val="center"/>
        </w:trPr>
        <w:tc>
          <w:tcPr>
            <w:tcW w:w="1529" w:type="dxa"/>
            <w:shd w:val="clear" w:color="auto" w:fill="auto"/>
            <w:vAlign w:val="center"/>
          </w:tcPr>
          <w:p w14:paraId="763C5D20" w14:textId="77777777" w:rsidR="00B35FE5" w:rsidRPr="00893FC7" w:rsidRDefault="00B35FE5" w:rsidP="00B35FE5">
            <w:pPr>
              <w:pStyle w:val="Lista1"/>
              <w:widowControl w:val="0"/>
              <w:numPr>
                <w:ilvl w:val="0"/>
                <w:numId w:val="0"/>
              </w:numPr>
              <w:jc w:val="center"/>
              <w:rPr>
                <w:b/>
                <w:color w:val="000000"/>
                <w:lang w:val="sr-Latn-RS"/>
              </w:rPr>
            </w:pPr>
            <w:r w:rsidRPr="00893FC7">
              <w:rPr>
                <w:b/>
                <w:color w:val="000000"/>
                <w:lang w:val="sr-Latn-RS"/>
              </w:rPr>
              <w:t>WP3</w:t>
            </w:r>
          </w:p>
        </w:tc>
        <w:tc>
          <w:tcPr>
            <w:tcW w:w="3344" w:type="dxa"/>
            <w:shd w:val="clear" w:color="auto" w:fill="auto"/>
            <w:vAlign w:val="center"/>
          </w:tcPr>
          <w:p w14:paraId="04CD96A1" w14:textId="77777777" w:rsidR="00B35FE5" w:rsidRPr="00893FC7" w:rsidRDefault="00B35FE5" w:rsidP="00B35FE5">
            <w:pPr>
              <w:pStyle w:val="TableText"/>
              <w:widowControl w:val="0"/>
              <w:autoSpaceDE w:val="0"/>
              <w:autoSpaceDN w:val="0"/>
              <w:adjustRightInd w:val="0"/>
              <w:jc w:val="left"/>
              <w:rPr>
                <w:color w:val="000000"/>
                <w:lang w:val="sr-Cyrl-RS"/>
              </w:rPr>
            </w:pPr>
            <w:r w:rsidRPr="00893FC7">
              <w:rPr>
                <w:color w:val="000000"/>
                <w:lang w:val="sr-Cyrl-RS"/>
              </w:rPr>
              <w:t>Планирање пројекта</w:t>
            </w:r>
          </w:p>
        </w:tc>
        <w:tc>
          <w:tcPr>
            <w:tcW w:w="1397" w:type="dxa"/>
            <w:shd w:val="clear" w:color="auto" w:fill="auto"/>
          </w:tcPr>
          <w:p w14:paraId="5E1857A8" w14:textId="1C338D7F" w:rsidR="00B35FE5" w:rsidRPr="00893FC7" w:rsidRDefault="00B35FE5" w:rsidP="006D4EB4">
            <w:pPr>
              <w:pStyle w:val="TableText"/>
              <w:widowControl w:val="0"/>
              <w:autoSpaceDE w:val="0"/>
              <w:autoSpaceDN w:val="0"/>
              <w:adjustRightInd w:val="0"/>
              <w:rPr>
                <w:iCs/>
                <w:color w:val="000000"/>
                <w:lang w:val="ru-RU"/>
              </w:rPr>
            </w:pPr>
            <w:r>
              <w:rPr>
                <w:iCs/>
                <w:color w:val="000000"/>
                <w:lang w:val="sr-Latn-RS"/>
              </w:rPr>
              <w:t>M</w:t>
            </w:r>
            <w:r>
              <w:rPr>
                <w:iCs/>
                <w:color w:val="000000"/>
                <w:lang w:val="sr-Cyrl-RS"/>
              </w:rPr>
              <w:t>ЗЖС</w:t>
            </w:r>
          </w:p>
        </w:tc>
        <w:tc>
          <w:tcPr>
            <w:tcW w:w="991" w:type="dxa"/>
            <w:shd w:val="clear" w:color="auto" w:fill="auto"/>
            <w:vAlign w:val="center"/>
          </w:tcPr>
          <w:p w14:paraId="66E7B892" w14:textId="77777777" w:rsidR="00B35FE5" w:rsidRPr="00893FC7" w:rsidRDefault="00B35FE5" w:rsidP="006D4EB4">
            <w:pPr>
              <w:pStyle w:val="TableText"/>
              <w:widowControl w:val="0"/>
              <w:autoSpaceDE w:val="0"/>
              <w:autoSpaceDN w:val="0"/>
              <w:adjustRightInd w:val="0"/>
              <w:rPr>
                <w:iCs/>
                <w:color w:val="000000"/>
                <w:lang w:val="ru-RU"/>
              </w:rPr>
            </w:pPr>
            <w:r w:rsidRPr="00893FC7">
              <w:rPr>
                <w:iCs/>
                <w:color w:val="000000"/>
                <w:lang w:val="ru-RU"/>
              </w:rPr>
              <w:t>23</w:t>
            </w:r>
          </w:p>
        </w:tc>
        <w:tc>
          <w:tcPr>
            <w:tcW w:w="1160" w:type="dxa"/>
            <w:shd w:val="clear" w:color="auto" w:fill="auto"/>
          </w:tcPr>
          <w:p w14:paraId="62A0B27F" w14:textId="77777777" w:rsidR="00B35FE5" w:rsidRPr="00893FC7" w:rsidRDefault="00B35FE5" w:rsidP="006D4EB4">
            <w:pPr>
              <w:pStyle w:val="TableText"/>
              <w:widowControl w:val="0"/>
              <w:autoSpaceDE w:val="0"/>
              <w:autoSpaceDN w:val="0"/>
              <w:adjustRightInd w:val="0"/>
              <w:rPr>
                <w:iCs/>
                <w:color w:val="000000"/>
                <w:lang w:val="ru-RU"/>
              </w:rPr>
            </w:pPr>
            <w:r w:rsidRPr="00893FC7">
              <w:rPr>
                <w:iCs/>
                <w:color w:val="000000"/>
                <w:lang w:val="ru-RU"/>
              </w:rPr>
              <w:t>4</w:t>
            </w:r>
          </w:p>
        </w:tc>
        <w:tc>
          <w:tcPr>
            <w:tcW w:w="1155" w:type="dxa"/>
            <w:shd w:val="clear" w:color="auto" w:fill="auto"/>
          </w:tcPr>
          <w:p w14:paraId="49EC9CD6" w14:textId="77777777" w:rsidR="00B35FE5" w:rsidRPr="00893FC7" w:rsidRDefault="00B35FE5" w:rsidP="006D4EB4">
            <w:pPr>
              <w:pStyle w:val="TableText"/>
              <w:widowControl w:val="0"/>
              <w:autoSpaceDE w:val="0"/>
              <w:autoSpaceDN w:val="0"/>
              <w:adjustRightInd w:val="0"/>
              <w:rPr>
                <w:iCs/>
                <w:color w:val="000000"/>
                <w:lang w:val="ru-RU"/>
              </w:rPr>
            </w:pPr>
            <w:r w:rsidRPr="00893FC7">
              <w:rPr>
                <w:iCs/>
                <w:color w:val="000000"/>
                <w:lang w:val="ru-RU"/>
              </w:rPr>
              <w:t>5</w:t>
            </w:r>
          </w:p>
        </w:tc>
      </w:tr>
      <w:tr w:rsidR="007721CB" w:rsidRPr="003C7C3F" w14:paraId="5B79B529" w14:textId="77777777" w:rsidTr="005E0B8E">
        <w:trPr>
          <w:cantSplit/>
          <w:jc w:val="center"/>
        </w:trPr>
        <w:tc>
          <w:tcPr>
            <w:tcW w:w="1529" w:type="dxa"/>
            <w:shd w:val="pct5" w:color="auto" w:fill="auto"/>
            <w:vAlign w:val="center"/>
          </w:tcPr>
          <w:p w14:paraId="414F1790" w14:textId="77777777" w:rsidR="007721CB" w:rsidRPr="00893FC7" w:rsidRDefault="007721CB" w:rsidP="007721CB">
            <w:pPr>
              <w:pStyle w:val="Lista1"/>
              <w:widowControl w:val="0"/>
              <w:numPr>
                <w:ilvl w:val="0"/>
                <w:numId w:val="0"/>
              </w:numPr>
              <w:jc w:val="center"/>
              <w:rPr>
                <w:b/>
                <w:color w:val="000000"/>
                <w:lang w:val="sr-Latn-RS"/>
              </w:rPr>
            </w:pPr>
            <w:r w:rsidRPr="00893FC7">
              <w:rPr>
                <w:b/>
                <w:color w:val="000000"/>
                <w:lang w:val="sr-Latn-RS"/>
              </w:rPr>
              <w:t>WP4</w:t>
            </w:r>
          </w:p>
        </w:tc>
        <w:tc>
          <w:tcPr>
            <w:tcW w:w="3344" w:type="dxa"/>
            <w:shd w:val="pct5" w:color="auto" w:fill="auto"/>
            <w:vAlign w:val="center"/>
          </w:tcPr>
          <w:p w14:paraId="1247C51C" w14:textId="77777777" w:rsidR="007721CB" w:rsidRPr="00893FC7" w:rsidRDefault="007721CB" w:rsidP="007721CB">
            <w:pPr>
              <w:pStyle w:val="TableText"/>
              <w:widowControl w:val="0"/>
              <w:autoSpaceDE w:val="0"/>
              <w:autoSpaceDN w:val="0"/>
              <w:adjustRightInd w:val="0"/>
              <w:jc w:val="left"/>
              <w:rPr>
                <w:color w:val="000000"/>
                <w:lang w:val="sr-Cyrl-RS"/>
              </w:rPr>
            </w:pPr>
            <w:r w:rsidRPr="00893FC7">
              <w:rPr>
                <w:color w:val="000000"/>
                <w:lang w:val="sr-Cyrl-RS"/>
              </w:rPr>
              <w:t>Моделовање и дизајн хардвера и софтвера</w:t>
            </w:r>
          </w:p>
        </w:tc>
        <w:tc>
          <w:tcPr>
            <w:tcW w:w="1397" w:type="dxa"/>
            <w:shd w:val="pct5" w:color="auto" w:fill="auto"/>
          </w:tcPr>
          <w:p w14:paraId="666175D2" w14:textId="0DB2FD8A" w:rsidR="007721CB" w:rsidRPr="00893FC7" w:rsidRDefault="00CD765C" w:rsidP="007721CB">
            <w:pPr>
              <w:pStyle w:val="TableText"/>
              <w:widowControl w:val="0"/>
              <w:autoSpaceDE w:val="0"/>
              <w:autoSpaceDN w:val="0"/>
              <w:adjustRightInd w:val="0"/>
              <w:rPr>
                <w:iCs/>
                <w:color w:val="000000"/>
                <w:lang w:val="ru-RU"/>
              </w:rPr>
            </w:pPr>
            <w:r>
              <w:rPr>
                <w:iCs/>
                <w:color w:val="000000"/>
                <w:lang w:val="ru-RU"/>
              </w:rPr>
              <w:t>ЕТФ</w:t>
            </w:r>
          </w:p>
        </w:tc>
        <w:tc>
          <w:tcPr>
            <w:tcW w:w="991" w:type="dxa"/>
            <w:shd w:val="pct5" w:color="auto" w:fill="auto"/>
            <w:vAlign w:val="center"/>
          </w:tcPr>
          <w:p w14:paraId="43F1F166" w14:textId="10C9BDE3" w:rsidR="007721CB" w:rsidRPr="00B35FE5" w:rsidRDefault="007721CB" w:rsidP="007721CB">
            <w:pPr>
              <w:pStyle w:val="TableText"/>
              <w:widowControl w:val="0"/>
              <w:autoSpaceDE w:val="0"/>
              <w:autoSpaceDN w:val="0"/>
              <w:adjustRightInd w:val="0"/>
              <w:rPr>
                <w:iCs/>
                <w:color w:val="000000"/>
                <w:lang w:val="en-US"/>
              </w:rPr>
            </w:pPr>
            <w:r>
              <w:rPr>
                <w:iCs/>
                <w:color w:val="000000"/>
                <w:lang w:val="en-US"/>
              </w:rPr>
              <w:t>72</w:t>
            </w:r>
          </w:p>
        </w:tc>
        <w:tc>
          <w:tcPr>
            <w:tcW w:w="1160" w:type="dxa"/>
            <w:shd w:val="pct5" w:color="auto" w:fill="auto"/>
            <w:vAlign w:val="center"/>
          </w:tcPr>
          <w:p w14:paraId="33C6B66A" w14:textId="690692D6" w:rsidR="007721CB" w:rsidRPr="00893FC7" w:rsidRDefault="007721CB" w:rsidP="007721CB">
            <w:pPr>
              <w:pStyle w:val="TableText"/>
              <w:widowControl w:val="0"/>
              <w:autoSpaceDE w:val="0"/>
              <w:autoSpaceDN w:val="0"/>
              <w:adjustRightInd w:val="0"/>
              <w:rPr>
                <w:iCs/>
                <w:color w:val="000000"/>
                <w:lang w:val="ru-RU"/>
              </w:rPr>
            </w:pPr>
            <w:r>
              <w:rPr>
                <w:iCs/>
                <w:color w:val="000000"/>
                <w:lang w:val="ru-RU"/>
              </w:rPr>
              <w:t>6</w:t>
            </w:r>
          </w:p>
        </w:tc>
        <w:tc>
          <w:tcPr>
            <w:tcW w:w="1155" w:type="dxa"/>
            <w:shd w:val="pct5" w:color="auto" w:fill="auto"/>
            <w:vAlign w:val="center"/>
          </w:tcPr>
          <w:p w14:paraId="6950CA9C" w14:textId="3713E256" w:rsidR="007721CB" w:rsidRPr="00893FC7" w:rsidRDefault="007721CB" w:rsidP="007721CB">
            <w:pPr>
              <w:pStyle w:val="TableText"/>
              <w:widowControl w:val="0"/>
              <w:autoSpaceDE w:val="0"/>
              <w:autoSpaceDN w:val="0"/>
              <w:adjustRightInd w:val="0"/>
              <w:rPr>
                <w:iCs/>
                <w:color w:val="000000"/>
                <w:lang w:val="ru-RU"/>
              </w:rPr>
            </w:pPr>
            <w:r>
              <w:rPr>
                <w:iCs/>
                <w:color w:val="000000"/>
                <w:lang w:val="ru-RU"/>
              </w:rPr>
              <w:t>8</w:t>
            </w:r>
          </w:p>
        </w:tc>
      </w:tr>
      <w:tr w:rsidR="007721CB" w:rsidRPr="003C7C3F" w14:paraId="1C9A755B" w14:textId="77777777" w:rsidTr="005E0B8E">
        <w:trPr>
          <w:cantSplit/>
          <w:jc w:val="center"/>
        </w:trPr>
        <w:tc>
          <w:tcPr>
            <w:tcW w:w="1529" w:type="dxa"/>
            <w:shd w:val="clear" w:color="auto" w:fill="auto"/>
            <w:vAlign w:val="center"/>
          </w:tcPr>
          <w:p w14:paraId="6727D4B6" w14:textId="77777777" w:rsidR="007721CB" w:rsidRPr="00893FC7" w:rsidRDefault="007721CB" w:rsidP="007721CB">
            <w:pPr>
              <w:pStyle w:val="Lista1"/>
              <w:widowControl w:val="0"/>
              <w:numPr>
                <w:ilvl w:val="0"/>
                <w:numId w:val="0"/>
              </w:numPr>
              <w:jc w:val="center"/>
              <w:rPr>
                <w:b/>
                <w:color w:val="000000"/>
                <w:lang w:val="sr-Latn-RS"/>
              </w:rPr>
            </w:pPr>
            <w:r w:rsidRPr="00893FC7">
              <w:rPr>
                <w:b/>
                <w:color w:val="000000"/>
                <w:lang w:val="sr-Latn-RS"/>
              </w:rPr>
              <w:t>WP5</w:t>
            </w:r>
          </w:p>
        </w:tc>
        <w:tc>
          <w:tcPr>
            <w:tcW w:w="3344" w:type="dxa"/>
            <w:shd w:val="clear" w:color="auto" w:fill="auto"/>
            <w:vAlign w:val="center"/>
          </w:tcPr>
          <w:p w14:paraId="7E183CC1" w14:textId="77777777" w:rsidR="007721CB" w:rsidRPr="00893FC7" w:rsidRDefault="007721CB" w:rsidP="007721CB">
            <w:pPr>
              <w:pStyle w:val="TableText"/>
              <w:widowControl w:val="0"/>
              <w:autoSpaceDE w:val="0"/>
              <w:autoSpaceDN w:val="0"/>
              <w:adjustRightInd w:val="0"/>
              <w:jc w:val="left"/>
              <w:rPr>
                <w:color w:val="000000"/>
                <w:lang w:val="sr-Cyrl-RS"/>
              </w:rPr>
            </w:pPr>
            <w:r w:rsidRPr="00B716BC">
              <w:rPr>
                <w:color w:val="000000"/>
                <w:lang w:val="sr-Cyrl-RS"/>
              </w:rPr>
              <w:t>Имплементација хардвера и софтвера</w:t>
            </w:r>
          </w:p>
        </w:tc>
        <w:tc>
          <w:tcPr>
            <w:tcW w:w="1397" w:type="dxa"/>
            <w:shd w:val="clear" w:color="auto" w:fill="auto"/>
          </w:tcPr>
          <w:p w14:paraId="02DFB4DF" w14:textId="6930A232" w:rsidR="007721CB" w:rsidRPr="00DF3654" w:rsidRDefault="007721CB" w:rsidP="007721CB">
            <w:pPr>
              <w:pStyle w:val="TableText"/>
              <w:widowControl w:val="0"/>
              <w:autoSpaceDE w:val="0"/>
              <w:autoSpaceDN w:val="0"/>
              <w:adjustRightInd w:val="0"/>
              <w:rPr>
                <w:iCs/>
                <w:color w:val="000000"/>
                <w:lang w:val="en-US"/>
              </w:rPr>
            </w:pPr>
            <w:r>
              <w:rPr>
                <w:iCs/>
                <w:color w:val="000000"/>
                <w:lang w:val="ru-RU"/>
              </w:rPr>
              <w:t>ЕТФ</w:t>
            </w:r>
          </w:p>
        </w:tc>
        <w:tc>
          <w:tcPr>
            <w:tcW w:w="991" w:type="dxa"/>
            <w:shd w:val="clear" w:color="auto" w:fill="auto"/>
            <w:vAlign w:val="center"/>
          </w:tcPr>
          <w:p w14:paraId="5B2A931F" w14:textId="21E82B40" w:rsidR="007721CB" w:rsidRPr="00CD765C" w:rsidRDefault="007721CB" w:rsidP="007721CB">
            <w:pPr>
              <w:pStyle w:val="TableText"/>
              <w:widowControl w:val="0"/>
              <w:autoSpaceDE w:val="0"/>
              <w:autoSpaceDN w:val="0"/>
              <w:adjustRightInd w:val="0"/>
              <w:rPr>
                <w:iCs/>
                <w:color w:val="000000"/>
                <w:lang w:val="sr-Cyrl-RS"/>
              </w:rPr>
            </w:pPr>
            <w:r>
              <w:rPr>
                <w:iCs/>
                <w:color w:val="000000"/>
                <w:lang w:val="en-US"/>
              </w:rPr>
              <w:t>7</w:t>
            </w:r>
            <w:r w:rsidR="00CD765C">
              <w:rPr>
                <w:iCs/>
                <w:color w:val="000000"/>
                <w:lang w:val="sr-Cyrl-RS"/>
              </w:rPr>
              <w:t>3</w:t>
            </w:r>
          </w:p>
        </w:tc>
        <w:tc>
          <w:tcPr>
            <w:tcW w:w="1160" w:type="dxa"/>
            <w:shd w:val="clear" w:color="auto" w:fill="auto"/>
            <w:vAlign w:val="center"/>
          </w:tcPr>
          <w:p w14:paraId="0B5AEA61" w14:textId="1347874C" w:rsidR="007721CB" w:rsidRPr="00893FC7" w:rsidRDefault="007721CB" w:rsidP="007721CB">
            <w:pPr>
              <w:pStyle w:val="TableText"/>
              <w:widowControl w:val="0"/>
              <w:autoSpaceDE w:val="0"/>
              <w:autoSpaceDN w:val="0"/>
              <w:adjustRightInd w:val="0"/>
              <w:rPr>
                <w:iCs/>
                <w:color w:val="000000"/>
                <w:lang w:val="ru-RU"/>
              </w:rPr>
            </w:pPr>
            <w:r>
              <w:rPr>
                <w:iCs/>
                <w:color w:val="000000"/>
                <w:lang w:val="ru-RU"/>
              </w:rPr>
              <w:t>9</w:t>
            </w:r>
          </w:p>
        </w:tc>
        <w:tc>
          <w:tcPr>
            <w:tcW w:w="1155" w:type="dxa"/>
            <w:shd w:val="clear" w:color="auto" w:fill="auto"/>
            <w:vAlign w:val="center"/>
          </w:tcPr>
          <w:p w14:paraId="39DE34C0" w14:textId="0DE98180" w:rsidR="007721CB" w:rsidRPr="00893FC7" w:rsidRDefault="007721CB" w:rsidP="007721CB">
            <w:pPr>
              <w:pStyle w:val="TableText"/>
              <w:widowControl w:val="0"/>
              <w:autoSpaceDE w:val="0"/>
              <w:autoSpaceDN w:val="0"/>
              <w:adjustRightInd w:val="0"/>
              <w:rPr>
                <w:iCs/>
                <w:color w:val="000000"/>
                <w:lang w:val="ru-RU"/>
              </w:rPr>
            </w:pPr>
            <w:r>
              <w:rPr>
                <w:iCs/>
                <w:color w:val="000000"/>
                <w:lang w:val="ru-RU"/>
              </w:rPr>
              <w:t>17</w:t>
            </w:r>
          </w:p>
        </w:tc>
      </w:tr>
      <w:tr w:rsidR="007721CB" w:rsidRPr="003C7C3F" w14:paraId="2CB711C6" w14:textId="77777777" w:rsidTr="005E0B8E">
        <w:trPr>
          <w:cantSplit/>
          <w:jc w:val="center"/>
        </w:trPr>
        <w:tc>
          <w:tcPr>
            <w:tcW w:w="1529" w:type="dxa"/>
            <w:shd w:val="pct5" w:color="auto" w:fill="auto"/>
            <w:vAlign w:val="center"/>
          </w:tcPr>
          <w:p w14:paraId="6C94E219" w14:textId="77777777" w:rsidR="007721CB" w:rsidRPr="00893FC7" w:rsidRDefault="007721CB" w:rsidP="007721CB">
            <w:pPr>
              <w:pStyle w:val="Lista1"/>
              <w:widowControl w:val="0"/>
              <w:numPr>
                <w:ilvl w:val="0"/>
                <w:numId w:val="0"/>
              </w:numPr>
              <w:jc w:val="center"/>
              <w:rPr>
                <w:b/>
                <w:color w:val="000000"/>
                <w:lang w:val="sr-Latn-RS"/>
              </w:rPr>
            </w:pPr>
            <w:r w:rsidRPr="00893FC7">
              <w:rPr>
                <w:b/>
                <w:color w:val="000000"/>
                <w:lang w:val="sr-Latn-RS"/>
              </w:rPr>
              <w:t>WP6</w:t>
            </w:r>
          </w:p>
        </w:tc>
        <w:tc>
          <w:tcPr>
            <w:tcW w:w="3344" w:type="dxa"/>
            <w:shd w:val="pct5" w:color="auto" w:fill="auto"/>
            <w:vAlign w:val="center"/>
          </w:tcPr>
          <w:p w14:paraId="26B2C235" w14:textId="77777777" w:rsidR="007721CB" w:rsidRPr="00893FC7" w:rsidRDefault="007721CB" w:rsidP="007721CB">
            <w:pPr>
              <w:pStyle w:val="TableText"/>
              <w:widowControl w:val="0"/>
              <w:autoSpaceDE w:val="0"/>
              <w:autoSpaceDN w:val="0"/>
              <w:adjustRightInd w:val="0"/>
              <w:jc w:val="left"/>
              <w:rPr>
                <w:color w:val="000000"/>
                <w:lang w:val="sr-Cyrl-RS"/>
              </w:rPr>
            </w:pPr>
            <w:r w:rsidRPr="00893FC7">
              <w:rPr>
                <w:color w:val="000000"/>
                <w:lang w:val="sr-Cyrl-RS"/>
              </w:rPr>
              <w:t>Тестирање хардвера и софтвера</w:t>
            </w:r>
          </w:p>
        </w:tc>
        <w:tc>
          <w:tcPr>
            <w:tcW w:w="1397" w:type="dxa"/>
            <w:shd w:val="pct5" w:color="auto" w:fill="auto"/>
          </w:tcPr>
          <w:p w14:paraId="32D13F1A" w14:textId="5639D041" w:rsidR="007721CB" w:rsidRPr="00893FC7" w:rsidRDefault="007721CB" w:rsidP="007721CB">
            <w:pPr>
              <w:pStyle w:val="TableText"/>
              <w:widowControl w:val="0"/>
              <w:autoSpaceDE w:val="0"/>
              <w:autoSpaceDN w:val="0"/>
              <w:adjustRightInd w:val="0"/>
              <w:rPr>
                <w:iCs/>
                <w:color w:val="000000"/>
                <w:lang w:val="ru-RU"/>
              </w:rPr>
            </w:pPr>
            <w:r>
              <w:rPr>
                <w:iCs/>
                <w:color w:val="000000"/>
                <w:lang w:val="ru-RU"/>
              </w:rPr>
              <w:t>ЈВПСВ</w:t>
            </w:r>
          </w:p>
        </w:tc>
        <w:tc>
          <w:tcPr>
            <w:tcW w:w="991" w:type="dxa"/>
            <w:shd w:val="pct5" w:color="auto" w:fill="auto"/>
            <w:vAlign w:val="center"/>
          </w:tcPr>
          <w:p w14:paraId="206E85BD" w14:textId="5E62E970" w:rsidR="007721CB" w:rsidRPr="00B35FE5" w:rsidRDefault="00CD765C" w:rsidP="007721CB">
            <w:pPr>
              <w:pStyle w:val="TableText"/>
              <w:widowControl w:val="0"/>
              <w:autoSpaceDE w:val="0"/>
              <w:autoSpaceDN w:val="0"/>
              <w:adjustRightInd w:val="0"/>
              <w:rPr>
                <w:iCs/>
                <w:color w:val="000000"/>
                <w:lang w:val="en-US"/>
              </w:rPr>
            </w:pPr>
            <w:r>
              <w:rPr>
                <w:iCs/>
                <w:color w:val="000000"/>
                <w:lang w:val="sr-Cyrl-RS"/>
              </w:rPr>
              <w:t>4</w:t>
            </w:r>
            <w:r w:rsidR="007721CB">
              <w:rPr>
                <w:iCs/>
                <w:color w:val="000000"/>
                <w:lang w:val="en-US"/>
              </w:rPr>
              <w:t>9</w:t>
            </w:r>
          </w:p>
        </w:tc>
        <w:tc>
          <w:tcPr>
            <w:tcW w:w="1160" w:type="dxa"/>
            <w:shd w:val="pct5" w:color="auto" w:fill="auto"/>
            <w:vAlign w:val="center"/>
          </w:tcPr>
          <w:p w14:paraId="4B0D6D77" w14:textId="5F8623AC" w:rsidR="007721CB" w:rsidRPr="00893FC7" w:rsidRDefault="007721CB" w:rsidP="007721CB">
            <w:pPr>
              <w:pStyle w:val="TableText"/>
              <w:widowControl w:val="0"/>
              <w:autoSpaceDE w:val="0"/>
              <w:autoSpaceDN w:val="0"/>
              <w:adjustRightInd w:val="0"/>
              <w:rPr>
                <w:iCs/>
                <w:color w:val="000000"/>
                <w:lang w:val="ru-RU"/>
              </w:rPr>
            </w:pPr>
            <w:r>
              <w:rPr>
                <w:iCs/>
                <w:color w:val="000000"/>
                <w:lang w:val="ru-RU"/>
              </w:rPr>
              <w:t>18</w:t>
            </w:r>
          </w:p>
        </w:tc>
        <w:tc>
          <w:tcPr>
            <w:tcW w:w="1155" w:type="dxa"/>
            <w:shd w:val="pct5" w:color="auto" w:fill="auto"/>
            <w:vAlign w:val="center"/>
          </w:tcPr>
          <w:p w14:paraId="5D2D44D9" w14:textId="2E6AD98D" w:rsidR="007721CB" w:rsidRPr="00893FC7" w:rsidRDefault="007721CB" w:rsidP="007721CB">
            <w:pPr>
              <w:pStyle w:val="TableText"/>
              <w:widowControl w:val="0"/>
              <w:autoSpaceDE w:val="0"/>
              <w:autoSpaceDN w:val="0"/>
              <w:adjustRightInd w:val="0"/>
              <w:rPr>
                <w:iCs/>
                <w:color w:val="000000"/>
                <w:lang w:val="ru-RU"/>
              </w:rPr>
            </w:pPr>
            <w:r>
              <w:rPr>
                <w:iCs/>
                <w:color w:val="000000"/>
                <w:lang w:val="ru-RU"/>
              </w:rPr>
              <w:t>20</w:t>
            </w:r>
          </w:p>
        </w:tc>
      </w:tr>
      <w:tr w:rsidR="00B35FE5" w:rsidRPr="003C7C3F" w14:paraId="60FBAE70" w14:textId="77777777" w:rsidTr="00AF299E">
        <w:trPr>
          <w:cantSplit/>
          <w:jc w:val="center"/>
        </w:trPr>
        <w:tc>
          <w:tcPr>
            <w:tcW w:w="1529" w:type="dxa"/>
            <w:shd w:val="clear" w:color="auto" w:fill="auto"/>
            <w:vAlign w:val="center"/>
          </w:tcPr>
          <w:p w14:paraId="0631A3B6" w14:textId="77777777" w:rsidR="00B35FE5" w:rsidRPr="00893FC7" w:rsidRDefault="00B35FE5" w:rsidP="00B35FE5">
            <w:pPr>
              <w:pStyle w:val="Lista1"/>
              <w:widowControl w:val="0"/>
              <w:numPr>
                <w:ilvl w:val="0"/>
                <w:numId w:val="0"/>
              </w:numPr>
              <w:jc w:val="center"/>
              <w:rPr>
                <w:b/>
                <w:color w:val="000000"/>
                <w:lang w:val="sr-Latn-RS"/>
              </w:rPr>
            </w:pPr>
            <w:r w:rsidRPr="00893FC7">
              <w:rPr>
                <w:b/>
                <w:color w:val="000000"/>
                <w:lang w:val="sr-Latn-RS"/>
              </w:rPr>
              <w:t>WP7</w:t>
            </w:r>
          </w:p>
        </w:tc>
        <w:tc>
          <w:tcPr>
            <w:tcW w:w="3344" w:type="dxa"/>
            <w:shd w:val="clear" w:color="auto" w:fill="auto"/>
            <w:vAlign w:val="center"/>
          </w:tcPr>
          <w:p w14:paraId="39623B3C" w14:textId="77777777" w:rsidR="00B35FE5" w:rsidRPr="00893FC7" w:rsidRDefault="00B35FE5" w:rsidP="00B35FE5">
            <w:pPr>
              <w:pStyle w:val="TableText"/>
              <w:widowControl w:val="0"/>
              <w:autoSpaceDE w:val="0"/>
              <w:autoSpaceDN w:val="0"/>
              <w:adjustRightInd w:val="0"/>
              <w:jc w:val="left"/>
              <w:rPr>
                <w:color w:val="000000"/>
                <w:lang w:val="sr-Cyrl-RS"/>
              </w:rPr>
            </w:pPr>
            <w:r w:rsidRPr="00893FC7">
              <w:rPr>
                <w:color w:val="000000"/>
                <w:lang w:val="sr-Cyrl-RS"/>
              </w:rPr>
              <w:t>Интеграција  модула</w:t>
            </w:r>
          </w:p>
        </w:tc>
        <w:tc>
          <w:tcPr>
            <w:tcW w:w="1397" w:type="dxa"/>
            <w:shd w:val="clear" w:color="auto" w:fill="auto"/>
          </w:tcPr>
          <w:p w14:paraId="08873688" w14:textId="02F72702" w:rsidR="00B35FE5" w:rsidRPr="00893FC7" w:rsidRDefault="00B35FE5" w:rsidP="006D4EB4">
            <w:pPr>
              <w:pStyle w:val="TableText"/>
              <w:widowControl w:val="0"/>
              <w:autoSpaceDE w:val="0"/>
              <w:autoSpaceDN w:val="0"/>
              <w:adjustRightInd w:val="0"/>
              <w:rPr>
                <w:iCs/>
                <w:color w:val="000000"/>
                <w:lang w:val="ru-RU"/>
              </w:rPr>
            </w:pPr>
            <w:r>
              <w:rPr>
                <w:iCs/>
                <w:color w:val="000000"/>
                <w:lang w:val="ru-RU"/>
              </w:rPr>
              <w:t>ЕТФ</w:t>
            </w:r>
          </w:p>
        </w:tc>
        <w:tc>
          <w:tcPr>
            <w:tcW w:w="991" w:type="dxa"/>
            <w:shd w:val="clear" w:color="auto" w:fill="auto"/>
            <w:vAlign w:val="center"/>
          </w:tcPr>
          <w:p w14:paraId="4643A8B1" w14:textId="77777777" w:rsidR="00B35FE5" w:rsidRPr="00893FC7" w:rsidRDefault="00B35FE5" w:rsidP="006D4EB4">
            <w:pPr>
              <w:pStyle w:val="TableText"/>
              <w:widowControl w:val="0"/>
              <w:autoSpaceDE w:val="0"/>
              <w:autoSpaceDN w:val="0"/>
              <w:adjustRightInd w:val="0"/>
              <w:rPr>
                <w:iCs/>
                <w:color w:val="000000"/>
                <w:lang w:val="ru-RU"/>
              </w:rPr>
            </w:pPr>
            <w:r w:rsidRPr="00893FC7">
              <w:rPr>
                <w:iCs/>
                <w:color w:val="000000"/>
                <w:lang w:val="ru-RU"/>
              </w:rPr>
              <w:t>30</w:t>
            </w:r>
          </w:p>
        </w:tc>
        <w:tc>
          <w:tcPr>
            <w:tcW w:w="1160" w:type="dxa"/>
            <w:shd w:val="clear" w:color="auto" w:fill="auto"/>
          </w:tcPr>
          <w:p w14:paraId="2CAB6B5D" w14:textId="77777777" w:rsidR="00B35FE5" w:rsidRPr="00893FC7" w:rsidRDefault="00B35FE5" w:rsidP="006D4EB4">
            <w:pPr>
              <w:pStyle w:val="TableText"/>
              <w:widowControl w:val="0"/>
              <w:autoSpaceDE w:val="0"/>
              <w:autoSpaceDN w:val="0"/>
              <w:adjustRightInd w:val="0"/>
              <w:rPr>
                <w:iCs/>
                <w:color w:val="000000"/>
                <w:lang w:val="ru-RU"/>
              </w:rPr>
            </w:pPr>
            <w:r w:rsidRPr="00893FC7">
              <w:rPr>
                <w:iCs/>
                <w:color w:val="000000"/>
                <w:lang w:val="ru-RU"/>
              </w:rPr>
              <w:t>21</w:t>
            </w:r>
          </w:p>
        </w:tc>
        <w:tc>
          <w:tcPr>
            <w:tcW w:w="1155" w:type="dxa"/>
            <w:shd w:val="clear" w:color="auto" w:fill="auto"/>
          </w:tcPr>
          <w:p w14:paraId="47429930" w14:textId="77777777" w:rsidR="00B35FE5" w:rsidRPr="00893FC7" w:rsidRDefault="00B35FE5" w:rsidP="006D4EB4">
            <w:pPr>
              <w:pStyle w:val="TableText"/>
              <w:widowControl w:val="0"/>
              <w:autoSpaceDE w:val="0"/>
              <w:autoSpaceDN w:val="0"/>
              <w:adjustRightInd w:val="0"/>
              <w:rPr>
                <w:iCs/>
                <w:color w:val="000000"/>
                <w:lang w:val="ru-RU"/>
              </w:rPr>
            </w:pPr>
            <w:r w:rsidRPr="00893FC7">
              <w:rPr>
                <w:iCs/>
                <w:color w:val="000000"/>
                <w:lang w:val="ru-RU"/>
              </w:rPr>
              <w:t>23</w:t>
            </w:r>
          </w:p>
        </w:tc>
      </w:tr>
      <w:tr w:rsidR="00B35FE5" w:rsidRPr="003C7C3F" w14:paraId="621CE6B2" w14:textId="77777777" w:rsidTr="00B1767E">
        <w:trPr>
          <w:cantSplit/>
          <w:jc w:val="center"/>
        </w:trPr>
        <w:tc>
          <w:tcPr>
            <w:tcW w:w="1529" w:type="dxa"/>
            <w:shd w:val="pct5" w:color="auto" w:fill="auto"/>
            <w:vAlign w:val="center"/>
          </w:tcPr>
          <w:p w14:paraId="325FDD06" w14:textId="77777777" w:rsidR="00B35FE5" w:rsidRPr="00893FC7" w:rsidRDefault="00B35FE5" w:rsidP="00B35FE5">
            <w:pPr>
              <w:pStyle w:val="Lista1"/>
              <w:widowControl w:val="0"/>
              <w:numPr>
                <w:ilvl w:val="0"/>
                <w:numId w:val="0"/>
              </w:numPr>
              <w:jc w:val="center"/>
              <w:rPr>
                <w:b/>
                <w:color w:val="000000"/>
                <w:lang w:val="en-GB"/>
              </w:rPr>
            </w:pPr>
            <w:r w:rsidRPr="00893FC7">
              <w:rPr>
                <w:b/>
                <w:color w:val="000000"/>
                <w:lang w:val="de-DE"/>
              </w:rPr>
              <w:t>WP8</w:t>
            </w:r>
          </w:p>
        </w:tc>
        <w:tc>
          <w:tcPr>
            <w:tcW w:w="3344" w:type="dxa"/>
            <w:shd w:val="pct5" w:color="auto" w:fill="auto"/>
            <w:vAlign w:val="center"/>
          </w:tcPr>
          <w:p w14:paraId="22AEFCF5" w14:textId="77777777" w:rsidR="00B35FE5" w:rsidRPr="00893FC7" w:rsidRDefault="00B35FE5" w:rsidP="00B35FE5">
            <w:pPr>
              <w:pStyle w:val="TableText"/>
              <w:widowControl w:val="0"/>
              <w:autoSpaceDE w:val="0"/>
              <w:autoSpaceDN w:val="0"/>
              <w:adjustRightInd w:val="0"/>
              <w:jc w:val="left"/>
              <w:rPr>
                <w:color w:val="000000"/>
                <w:lang w:val="sr-Cyrl-RS"/>
              </w:rPr>
            </w:pPr>
            <w:r w:rsidRPr="00893FC7">
              <w:rPr>
                <w:color w:val="000000"/>
                <w:lang w:val="sr-Cyrl-RS"/>
              </w:rPr>
              <w:t>Интеграционо тестирање</w:t>
            </w:r>
          </w:p>
        </w:tc>
        <w:tc>
          <w:tcPr>
            <w:tcW w:w="1397" w:type="dxa"/>
            <w:shd w:val="pct5" w:color="auto" w:fill="auto"/>
          </w:tcPr>
          <w:p w14:paraId="2E2B0B50" w14:textId="1D73CDF1" w:rsidR="00B35FE5" w:rsidRPr="00CD765C" w:rsidRDefault="00CD765C" w:rsidP="006D4EB4">
            <w:pPr>
              <w:pStyle w:val="TableText"/>
              <w:widowControl w:val="0"/>
              <w:autoSpaceDE w:val="0"/>
              <w:autoSpaceDN w:val="0"/>
              <w:adjustRightInd w:val="0"/>
              <w:rPr>
                <w:iCs/>
                <w:color w:val="000000"/>
                <w:lang w:val="sr-Cyrl-RS"/>
              </w:rPr>
            </w:pPr>
            <w:r>
              <w:rPr>
                <w:iCs/>
                <w:color w:val="000000"/>
                <w:lang w:val="sr-Cyrl-RS"/>
              </w:rPr>
              <w:t>ЕТФ</w:t>
            </w:r>
          </w:p>
        </w:tc>
        <w:tc>
          <w:tcPr>
            <w:tcW w:w="991" w:type="dxa"/>
            <w:shd w:val="pct5" w:color="auto" w:fill="auto"/>
            <w:vAlign w:val="center"/>
          </w:tcPr>
          <w:p w14:paraId="445DBA67" w14:textId="77777777" w:rsidR="00B35FE5" w:rsidRPr="00893FC7" w:rsidRDefault="00B35FE5" w:rsidP="006D4EB4">
            <w:pPr>
              <w:pStyle w:val="TableText"/>
              <w:widowControl w:val="0"/>
              <w:autoSpaceDE w:val="0"/>
              <w:autoSpaceDN w:val="0"/>
              <w:adjustRightInd w:val="0"/>
              <w:rPr>
                <w:iCs/>
                <w:color w:val="000000"/>
                <w:lang w:val="ru-RU"/>
              </w:rPr>
            </w:pPr>
            <w:r w:rsidRPr="00893FC7">
              <w:rPr>
                <w:iCs/>
                <w:color w:val="000000"/>
                <w:lang w:val="ru-RU"/>
              </w:rPr>
              <w:t>28</w:t>
            </w:r>
          </w:p>
        </w:tc>
        <w:tc>
          <w:tcPr>
            <w:tcW w:w="1160" w:type="dxa"/>
            <w:shd w:val="pct5" w:color="auto" w:fill="auto"/>
          </w:tcPr>
          <w:p w14:paraId="5AC4E00D" w14:textId="77777777" w:rsidR="00B35FE5" w:rsidRPr="00893FC7" w:rsidRDefault="00B35FE5" w:rsidP="006D4EB4">
            <w:pPr>
              <w:pStyle w:val="TableText"/>
              <w:widowControl w:val="0"/>
              <w:autoSpaceDE w:val="0"/>
              <w:autoSpaceDN w:val="0"/>
              <w:adjustRightInd w:val="0"/>
              <w:rPr>
                <w:iCs/>
                <w:color w:val="000000"/>
                <w:lang w:val="ru-RU"/>
              </w:rPr>
            </w:pPr>
            <w:r w:rsidRPr="00893FC7">
              <w:rPr>
                <w:iCs/>
                <w:color w:val="000000"/>
                <w:lang w:val="ru-RU"/>
              </w:rPr>
              <w:t>24</w:t>
            </w:r>
          </w:p>
        </w:tc>
        <w:tc>
          <w:tcPr>
            <w:tcW w:w="1155" w:type="dxa"/>
            <w:shd w:val="pct5" w:color="auto" w:fill="auto"/>
          </w:tcPr>
          <w:p w14:paraId="4DD43C5F" w14:textId="77777777" w:rsidR="00B35FE5" w:rsidRPr="00893FC7" w:rsidRDefault="00B35FE5" w:rsidP="006D4EB4">
            <w:pPr>
              <w:pStyle w:val="TableText"/>
              <w:widowControl w:val="0"/>
              <w:autoSpaceDE w:val="0"/>
              <w:autoSpaceDN w:val="0"/>
              <w:adjustRightInd w:val="0"/>
              <w:rPr>
                <w:iCs/>
                <w:color w:val="000000"/>
                <w:lang w:val="ru-RU"/>
              </w:rPr>
            </w:pPr>
            <w:r w:rsidRPr="00893FC7">
              <w:rPr>
                <w:iCs/>
                <w:color w:val="000000"/>
                <w:lang w:val="ru-RU"/>
              </w:rPr>
              <w:t>27</w:t>
            </w:r>
          </w:p>
        </w:tc>
      </w:tr>
      <w:tr w:rsidR="007721CB" w:rsidRPr="003C7C3F" w14:paraId="68B5B254" w14:textId="77777777" w:rsidTr="005E0B8E">
        <w:trPr>
          <w:cantSplit/>
          <w:jc w:val="center"/>
        </w:trPr>
        <w:tc>
          <w:tcPr>
            <w:tcW w:w="1529" w:type="dxa"/>
            <w:shd w:val="clear" w:color="auto" w:fill="auto"/>
            <w:vAlign w:val="center"/>
          </w:tcPr>
          <w:p w14:paraId="09CB20DF" w14:textId="77777777" w:rsidR="007721CB" w:rsidRPr="00893FC7" w:rsidRDefault="007721CB" w:rsidP="007721CB">
            <w:pPr>
              <w:pStyle w:val="Lista1"/>
              <w:widowControl w:val="0"/>
              <w:numPr>
                <w:ilvl w:val="0"/>
                <w:numId w:val="0"/>
              </w:numPr>
              <w:jc w:val="center"/>
              <w:rPr>
                <w:b/>
                <w:color w:val="000000"/>
                <w:lang w:val="de-DE"/>
              </w:rPr>
            </w:pPr>
            <w:r w:rsidRPr="00893FC7">
              <w:rPr>
                <w:b/>
                <w:color w:val="000000"/>
                <w:lang w:val="de-DE"/>
              </w:rPr>
              <w:t>WP9</w:t>
            </w:r>
          </w:p>
        </w:tc>
        <w:tc>
          <w:tcPr>
            <w:tcW w:w="3344" w:type="dxa"/>
            <w:shd w:val="clear" w:color="auto" w:fill="auto"/>
            <w:vAlign w:val="center"/>
          </w:tcPr>
          <w:p w14:paraId="50B8B532" w14:textId="77777777" w:rsidR="007721CB" w:rsidRPr="00893FC7" w:rsidRDefault="007721CB" w:rsidP="007721CB">
            <w:pPr>
              <w:pStyle w:val="TableText"/>
              <w:widowControl w:val="0"/>
              <w:autoSpaceDE w:val="0"/>
              <w:autoSpaceDN w:val="0"/>
              <w:adjustRightInd w:val="0"/>
              <w:jc w:val="left"/>
              <w:rPr>
                <w:color w:val="000000"/>
                <w:lang w:val="sr-Cyrl-RS"/>
              </w:rPr>
            </w:pPr>
            <w:r w:rsidRPr="00893FC7">
              <w:rPr>
                <w:color w:val="000000"/>
                <w:lang w:val="sr-Cyrl-RS"/>
              </w:rPr>
              <w:t>Инсталација, писање документације и корисничког упутства</w:t>
            </w:r>
          </w:p>
        </w:tc>
        <w:tc>
          <w:tcPr>
            <w:tcW w:w="1397" w:type="dxa"/>
            <w:shd w:val="clear" w:color="auto" w:fill="auto"/>
          </w:tcPr>
          <w:p w14:paraId="590C231E" w14:textId="7EEAD76E" w:rsidR="007721CB" w:rsidRPr="00CD765C" w:rsidRDefault="00CD765C" w:rsidP="007721CB">
            <w:pPr>
              <w:pStyle w:val="TableText"/>
              <w:widowControl w:val="0"/>
              <w:autoSpaceDE w:val="0"/>
              <w:autoSpaceDN w:val="0"/>
              <w:adjustRightInd w:val="0"/>
              <w:rPr>
                <w:iCs/>
                <w:color w:val="000000"/>
                <w:lang w:val="sr-Cyrl-RS"/>
              </w:rPr>
            </w:pPr>
            <w:r>
              <w:rPr>
                <w:iCs/>
                <w:color w:val="000000"/>
                <w:lang w:val="sr-Cyrl-RS"/>
              </w:rPr>
              <w:t>ЕТФ</w:t>
            </w:r>
          </w:p>
        </w:tc>
        <w:tc>
          <w:tcPr>
            <w:tcW w:w="991" w:type="dxa"/>
            <w:shd w:val="clear" w:color="auto" w:fill="auto"/>
            <w:vAlign w:val="center"/>
          </w:tcPr>
          <w:p w14:paraId="41AC1B94" w14:textId="77777777" w:rsidR="007721CB" w:rsidRPr="00893FC7" w:rsidRDefault="007721CB" w:rsidP="007721CB">
            <w:pPr>
              <w:pStyle w:val="TableText"/>
              <w:widowControl w:val="0"/>
              <w:autoSpaceDE w:val="0"/>
              <w:autoSpaceDN w:val="0"/>
              <w:adjustRightInd w:val="0"/>
              <w:rPr>
                <w:iCs/>
                <w:color w:val="000000"/>
                <w:lang w:val="ru-RU"/>
              </w:rPr>
            </w:pPr>
            <w:r w:rsidRPr="00893FC7">
              <w:rPr>
                <w:iCs/>
                <w:color w:val="000000"/>
                <w:lang w:val="ru-RU"/>
              </w:rPr>
              <w:t>28</w:t>
            </w:r>
          </w:p>
        </w:tc>
        <w:tc>
          <w:tcPr>
            <w:tcW w:w="1160" w:type="dxa"/>
            <w:shd w:val="clear" w:color="auto" w:fill="auto"/>
            <w:vAlign w:val="center"/>
          </w:tcPr>
          <w:p w14:paraId="02AAC2E7" w14:textId="520680DD" w:rsidR="007721CB" w:rsidRPr="00893FC7" w:rsidRDefault="007721CB" w:rsidP="007721CB">
            <w:pPr>
              <w:pStyle w:val="TableText"/>
              <w:widowControl w:val="0"/>
              <w:autoSpaceDE w:val="0"/>
              <w:autoSpaceDN w:val="0"/>
              <w:adjustRightInd w:val="0"/>
              <w:rPr>
                <w:iCs/>
                <w:color w:val="000000"/>
                <w:lang w:val="ru-RU"/>
              </w:rPr>
            </w:pPr>
            <w:r w:rsidRPr="00893FC7">
              <w:rPr>
                <w:iCs/>
                <w:color w:val="000000"/>
                <w:lang w:val="ru-RU"/>
              </w:rPr>
              <w:t>28</w:t>
            </w:r>
          </w:p>
        </w:tc>
        <w:tc>
          <w:tcPr>
            <w:tcW w:w="1155" w:type="dxa"/>
            <w:shd w:val="clear" w:color="auto" w:fill="auto"/>
            <w:vAlign w:val="center"/>
          </w:tcPr>
          <w:p w14:paraId="6C03CBFE" w14:textId="785BBC61" w:rsidR="007721CB" w:rsidRPr="00893FC7" w:rsidRDefault="007721CB" w:rsidP="007721CB">
            <w:pPr>
              <w:pStyle w:val="TableText"/>
              <w:widowControl w:val="0"/>
              <w:autoSpaceDE w:val="0"/>
              <w:autoSpaceDN w:val="0"/>
              <w:adjustRightInd w:val="0"/>
              <w:rPr>
                <w:iCs/>
                <w:color w:val="000000"/>
                <w:lang w:val="ru-RU"/>
              </w:rPr>
            </w:pPr>
            <w:r>
              <w:rPr>
                <w:iCs/>
                <w:color w:val="000000"/>
                <w:lang w:val="ru-RU"/>
              </w:rPr>
              <w:t>31</w:t>
            </w:r>
          </w:p>
        </w:tc>
      </w:tr>
      <w:tr w:rsidR="007721CB" w:rsidRPr="003C7C3F" w14:paraId="590644E6" w14:textId="77777777" w:rsidTr="005E0B8E">
        <w:trPr>
          <w:cantSplit/>
          <w:jc w:val="center"/>
        </w:trPr>
        <w:tc>
          <w:tcPr>
            <w:tcW w:w="1529" w:type="dxa"/>
            <w:shd w:val="pct5" w:color="auto" w:fill="auto"/>
            <w:vAlign w:val="center"/>
          </w:tcPr>
          <w:p w14:paraId="1D873661" w14:textId="77777777" w:rsidR="007721CB" w:rsidRPr="00893FC7" w:rsidRDefault="007721CB" w:rsidP="007721CB">
            <w:pPr>
              <w:pStyle w:val="Lista1"/>
              <w:widowControl w:val="0"/>
              <w:numPr>
                <w:ilvl w:val="0"/>
                <w:numId w:val="0"/>
              </w:numPr>
              <w:jc w:val="center"/>
              <w:rPr>
                <w:b/>
                <w:color w:val="000000"/>
                <w:lang w:val="de-DE"/>
              </w:rPr>
            </w:pPr>
            <w:r w:rsidRPr="00893FC7">
              <w:rPr>
                <w:b/>
                <w:color w:val="000000"/>
                <w:lang w:val="de-DE"/>
              </w:rPr>
              <w:t>WP10</w:t>
            </w:r>
          </w:p>
        </w:tc>
        <w:tc>
          <w:tcPr>
            <w:tcW w:w="3344" w:type="dxa"/>
            <w:shd w:val="pct5" w:color="auto" w:fill="auto"/>
            <w:vAlign w:val="center"/>
          </w:tcPr>
          <w:p w14:paraId="673DF65C" w14:textId="77777777" w:rsidR="007721CB" w:rsidRPr="00893FC7" w:rsidRDefault="007721CB" w:rsidP="007721CB">
            <w:pPr>
              <w:pStyle w:val="TableText"/>
              <w:widowControl w:val="0"/>
              <w:autoSpaceDE w:val="0"/>
              <w:autoSpaceDN w:val="0"/>
              <w:adjustRightInd w:val="0"/>
              <w:jc w:val="left"/>
              <w:rPr>
                <w:color w:val="000000"/>
                <w:lang w:val="sr-Cyrl-RS"/>
              </w:rPr>
            </w:pPr>
            <w:r w:rsidRPr="00893FC7">
              <w:rPr>
                <w:color w:val="000000"/>
                <w:lang w:val="sr-Cyrl-RS"/>
              </w:rPr>
              <w:t>Евалуација, дисиминација и план будућег развоја</w:t>
            </w:r>
          </w:p>
        </w:tc>
        <w:tc>
          <w:tcPr>
            <w:tcW w:w="1397" w:type="dxa"/>
            <w:shd w:val="pct5" w:color="auto" w:fill="auto"/>
          </w:tcPr>
          <w:p w14:paraId="4F21206E" w14:textId="48735F5D" w:rsidR="007721CB" w:rsidRPr="00CD765C" w:rsidRDefault="00CD765C" w:rsidP="007721CB">
            <w:pPr>
              <w:pStyle w:val="TableText"/>
              <w:widowControl w:val="0"/>
              <w:autoSpaceDE w:val="0"/>
              <w:autoSpaceDN w:val="0"/>
              <w:adjustRightInd w:val="0"/>
              <w:rPr>
                <w:iCs/>
                <w:color w:val="000000"/>
                <w:lang w:val="sr-Cyrl-RS"/>
              </w:rPr>
            </w:pPr>
            <w:r>
              <w:rPr>
                <w:iCs/>
                <w:color w:val="000000"/>
                <w:lang w:val="sr-Cyrl-RS"/>
              </w:rPr>
              <w:t>МЗЖС</w:t>
            </w:r>
          </w:p>
        </w:tc>
        <w:tc>
          <w:tcPr>
            <w:tcW w:w="991" w:type="dxa"/>
            <w:shd w:val="pct5" w:color="auto" w:fill="auto"/>
            <w:vAlign w:val="center"/>
          </w:tcPr>
          <w:p w14:paraId="44E60336" w14:textId="77777777" w:rsidR="007721CB" w:rsidRPr="00893FC7" w:rsidRDefault="007721CB" w:rsidP="007721CB">
            <w:pPr>
              <w:pStyle w:val="TableText"/>
              <w:widowControl w:val="0"/>
              <w:autoSpaceDE w:val="0"/>
              <w:autoSpaceDN w:val="0"/>
              <w:adjustRightInd w:val="0"/>
              <w:rPr>
                <w:iCs/>
                <w:color w:val="000000"/>
                <w:lang w:val="ru-RU"/>
              </w:rPr>
            </w:pPr>
            <w:r w:rsidRPr="00893FC7">
              <w:rPr>
                <w:iCs/>
                <w:color w:val="000000"/>
                <w:lang w:val="ru-RU"/>
              </w:rPr>
              <w:t>18</w:t>
            </w:r>
          </w:p>
        </w:tc>
        <w:tc>
          <w:tcPr>
            <w:tcW w:w="1160" w:type="dxa"/>
            <w:shd w:val="pct5" w:color="auto" w:fill="auto"/>
            <w:vAlign w:val="center"/>
          </w:tcPr>
          <w:p w14:paraId="471613FF" w14:textId="68A233EC" w:rsidR="007721CB" w:rsidRPr="00893FC7" w:rsidRDefault="007721CB" w:rsidP="007721CB">
            <w:pPr>
              <w:pStyle w:val="TableText"/>
              <w:widowControl w:val="0"/>
              <w:autoSpaceDE w:val="0"/>
              <w:autoSpaceDN w:val="0"/>
              <w:adjustRightInd w:val="0"/>
              <w:rPr>
                <w:iCs/>
                <w:color w:val="000000"/>
                <w:lang w:val="ru-RU"/>
              </w:rPr>
            </w:pPr>
            <w:r>
              <w:rPr>
                <w:iCs/>
                <w:color w:val="000000"/>
                <w:lang w:val="ru-RU"/>
              </w:rPr>
              <w:t>32</w:t>
            </w:r>
          </w:p>
        </w:tc>
        <w:tc>
          <w:tcPr>
            <w:tcW w:w="1155" w:type="dxa"/>
            <w:shd w:val="pct5" w:color="auto" w:fill="auto"/>
            <w:vAlign w:val="center"/>
          </w:tcPr>
          <w:p w14:paraId="3509EE43" w14:textId="2CB71273" w:rsidR="007721CB" w:rsidRPr="00893FC7" w:rsidRDefault="007721CB" w:rsidP="007721CB">
            <w:pPr>
              <w:pStyle w:val="TableText"/>
              <w:widowControl w:val="0"/>
              <w:autoSpaceDE w:val="0"/>
              <w:autoSpaceDN w:val="0"/>
              <w:adjustRightInd w:val="0"/>
              <w:rPr>
                <w:iCs/>
                <w:color w:val="000000"/>
                <w:lang w:val="ru-RU"/>
              </w:rPr>
            </w:pPr>
            <w:r>
              <w:rPr>
                <w:iCs/>
                <w:color w:val="000000"/>
                <w:lang w:val="ru-RU"/>
              </w:rPr>
              <w:t>33</w:t>
            </w:r>
          </w:p>
        </w:tc>
      </w:tr>
      <w:tr w:rsidR="00FB52DD" w:rsidRPr="003C7C3F" w14:paraId="1A49002A" w14:textId="77777777" w:rsidTr="00326CEA">
        <w:trPr>
          <w:cantSplit/>
          <w:jc w:val="center"/>
        </w:trPr>
        <w:tc>
          <w:tcPr>
            <w:tcW w:w="6270" w:type="dxa"/>
            <w:gridSpan w:val="3"/>
            <w:shd w:val="clear" w:color="auto" w:fill="auto"/>
            <w:vAlign w:val="center"/>
          </w:tcPr>
          <w:p w14:paraId="608E0D1C" w14:textId="77777777" w:rsidR="00FB52DD" w:rsidRPr="00326CEA" w:rsidRDefault="00FB52DD" w:rsidP="00FB52DD">
            <w:pPr>
              <w:pStyle w:val="TableText"/>
              <w:widowControl w:val="0"/>
              <w:autoSpaceDE w:val="0"/>
              <w:autoSpaceDN w:val="0"/>
              <w:adjustRightInd w:val="0"/>
              <w:jc w:val="right"/>
              <w:rPr>
                <w:i/>
                <w:lang w:val="ru-RU"/>
              </w:rPr>
            </w:pPr>
            <w:r w:rsidRPr="00326CEA">
              <w:rPr>
                <w:i/>
                <w:lang w:val="ru-RU"/>
              </w:rPr>
              <w:t>Укупан број човек-месеци:</w:t>
            </w:r>
          </w:p>
        </w:tc>
        <w:tc>
          <w:tcPr>
            <w:tcW w:w="991" w:type="dxa"/>
            <w:shd w:val="clear" w:color="auto" w:fill="FFFF00"/>
            <w:vAlign w:val="center"/>
          </w:tcPr>
          <w:p w14:paraId="4499D80B" w14:textId="2CB1CA37" w:rsidR="00FB52DD" w:rsidRPr="00CD765C" w:rsidRDefault="00CD765C" w:rsidP="00FB52DD">
            <w:pPr>
              <w:pStyle w:val="TableText"/>
              <w:widowControl w:val="0"/>
              <w:autoSpaceDE w:val="0"/>
              <w:autoSpaceDN w:val="0"/>
              <w:adjustRightInd w:val="0"/>
              <w:rPr>
                <w:i/>
                <w:color w:val="FF0000"/>
                <w:lang w:val="sr-Cyrl-RS"/>
              </w:rPr>
            </w:pPr>
            <w:r>
              <w:rPr>
                <w:i/>
                <w:color w:val="FF0000"/>
                <w:lang w:val="sr-Cyrl-RS"/>
              </w:rPr>
              <w:t>391</w:t>
            </w:r>
          </w:p>
        </w:tc>
        <w:tc>
          <w:tcPr>
            <w:tcW w:w="1160" w:type="dxa"/>
            <w:shd w:val="clear" w:color="auto" w:fill="auto"/>
          </w:tcPr>
          <w:p w14:paraId="5D01F4E9" w14:textId="77777777" w:rsidR="00FB52DD" w:rsidRPr="003C7C3F" w:rsidRDefault="00FB52DD" w:rsidP="00FB52DD">
            <w:pPr>
              <w:pStyle w:val="TableText"/>
              <w:widowControl w:val="0"/>
              <w:autoSpaceDE w:val="0"/>
              <w:autoSpaceDN w:val="0"/>
              <w:adjustRightInd w:val="0"/>
              <w:rPr>
                <w:i/>
                <w:color w:val="FF0000"/>
                <w:lang w:val="ru-RU"/>
              </w:rPr>
            </w:pPr>
          </w:p>
        </w:tc>
        <w:tc>
          <w:tcPr>
            <w:tcW w:w="1155" w:type="dxa"/>
            <w:shd w:val="clear" w:color="auto" w:fill="auto"/>
          </w:tcPr>
          <w:p w14:paraId="2F1D8376" w14:textId="77777777" w:rsidR="00FB52DD" w:rsidRPr="003C7C3F" w:rsidRDefault="00FB52DD" w:rsidP="00FB52DD">
            <w:pPr>
              <w:pStyle w:val="TableText"/>
              <w:widowControl w:val="0"/>
              <w:autoSpaceDE w:val="0"/>
              <w:autoSpaceDN w:val="0"/>
              <w:adjustRightInd w:val="0"/>
              <w:rPr>
                <w:i/>
                <w:color w:val="FF0000"/>
                <w:lang w:val="ru-RU"/>
              </w:rPr>
            </w:pPr>
          </w:p>
        </w:tc>
      </w:tr>
    </w:tbl>
    <w:p w14:paraId="7D980ADE" w14:textId="77777777" w:rsidR="00B521E2" w:rsidRDefault="00B521E2" w:rsidP="008D7BC9">
      <w:pPr>
        <w:pStyle w:val="BodyText"/>
        <w:rPr>
          <w:color w:val="FF0000"/>
          <w:lang w:val="sr-Cyrl-RS"/>
        </w:rPr>
      </w:pPr>
    </w:p>
    <w:p w14:paraId="4CE5EF04" w14:textId="77777777" w:rsidR="00B521E2" w:rsidRDefault="00B521E2" w:rsidP="008D7BC9">
      <w:pPr>
        <w:pStyle w:val="BodyText"/>
        <w:rPr>
          <w:color w:val="FF0000"/>
          <w:lang w:val="sr-Cyrl-RS"/>
        </w:rPr>
      </w:pPr>
    </w:p>
    <w:p w14:paraId="2C0F5CC6" w14:textId="77777777" w:rsidR="00B521E2" w:rsidRDefault="00B521E2" w:rsidP="008D7BC9">
      <w:pPr>
        <w:pStyle w:val="BodyText"/>
        <w:rPr>
          <w:lang w:val="sr-Cyrl-RS"/>
        </w:rPr>
      </w:pPr>
    </w:p>
    <w:p w14:paraId="6466D61E" w14:textId="77777777" w:rsidR="00AF299E" w:rsidRDefault="00AF299E" w:rsidP="008D7BC9">
      <w:pPr>
        <w:pStyle w:val="BodyText"/>
        <w:rPr>
          <w:lang w:val="sr-Cyrl-RS"/>
        </w:rPr>
      </w:pPr>
    </w:p>
    <w:p w14:paraId="583133F5" w14:textId="77777777" w:rsidR="00AF299E" w:rsidRDefault="00AF299E" w:rsidP="008D7BC9">
      <w:pPr>
        <w:pStyle w:val="BodyText"/>
        <w:rPr>
          <w:lang w:val="sr-Cyrl-RS"/>
        </w:rPr>
      </w:pPr>
    </w:p>
    <w:p w14:paraId="72A32FE4" w14:textId="77777777" w:rsidR="00AF299E" w:rsidRDefault="00AF299E" w:rsidP="008D7BC9">
      <w:pPr>
        <w:pStyle w:val="BodyText"/>
        <w:rPr>
          <w:lang w:val="sr-Cyrl-RS"/>
        </w:rPr>
      </w:pPr>
    </w:p>
    <w:p w14:paraId="797141A0" w14:textId="77777777" w:rsidR="00AF299E" w:rsidRDefault="00AF299E" w:rsidP="008D7BC9">
      <w:pPr>
        <w:pStyle w:val="BodyText"/>
        <w:rPr>
          <w:lang w:val="sr-Cyrl-RS"/>
        </w:rPr>
      </w:pPr>
    </w:p>
    <w:p w14:paraId="08EF8473" w14:textId="77777777" w:rsidR="00AF299E" w:rsidRDefault="00AF299E" w:rsidP="008D7BC9">
      <w:pPr>
        <w:pStyle w:val="BodyText"/>
        <w:rPr>
          <w:lang w:val="sr-Cyrl-RS"/>
        </w:rPr>
      </w:pPr>
    </w:p>
    <w:p w14:paraId="67B8E3DA" w14:textId="77777777" w:rsidR="00AF299E" w:rsidRDefault="00AF299E" w:rsidP="008D7BC9">
      <w:pPr>
        <w:pStyle w:val="BodyText"/>
        <w:rPr>
          <w:lang w:val="sr-Cyrl-RS"/>
        </w:rPr>
      </w:pPr>
    </w:p>
    <w:p w14:paraId="3B0A0540" w14:textId="77777777" w:rsidR="00AF299E" w:rsidRDefault="00AF299E" w:rsidP="008D7BC9">
      <w:pPr>
        <w:pStyle w:val="BodyText"/>
        <w:rPr>
          <w:lang w:val="sr-Cyrl-RS"/>
        </w:rPr>
      </w:pPr>
    </w:p>
    <w:p w14:paraId="0A78470A" w14:textId="77777777" w:rsidR="00AF299E" w:rsidRDefault="00AF299E" w:rsidP="008D7BC9">
      <w:pPr>
        <w:pStyle w:val="BodyText"/>
        <w:rPr>
          <w:lang w:val="sr-Cyrl-RS"/>
        </w:rPr>
      </w:pPr>
    </w:p>
    <w:p w14:paraId="4349F57E" w14:textId="77777777" w:rsidR="00AF299E" w:rsidRDefault="00AF299E" w:rsidP="008D7BC9">
      <w:pPr>
        <w:pStyle w:val="BodyText"/>
        <w:rPr>
          <w:lang w:val="sr-Cyrl-RS"/>
        </w:rPr>
      </w:pPr>
    </w:p>
    <w:p w14:paraId="075BB8B8" w14:textId="77777777" w:rsidR="00AF299E" w:rsidRDefault="00AF299E" w:rsidP="008D7BC9">
      <w:pPr>
        <w:pStyle w:val="BodyText"/>
        <w:rPr>
          <w:lang w:val="sr-Cyrl-RS"/>
        </w:rPr>
      </w:pPr>
    </w:p>
    <w:p w14:paraId="64CA2B6E" w14:textId="77777777" w:rsidR="00AF299E" w:rsidRDefault="00AF299E" w:rsidP="008D7BC9">
      <w:pPr>
        <w:pStyle w:val="BodyText"/>
        <w:rPr>
          <w:lang w:val="sr-Cyrl-RS"/>
        </w:rPr>
      </w:pPr>
    </w:p>
    <w:p w14:paraId="3AF10AD4" w14:textId="77777777" w:rsidR="00AF299E" w:rsidRPr="003C7C3F" w:rsidRDefault="00AF299E" w:rsidP="008D7BC9">
      <w:pPr>
        <w:pStyle w:val="BodyText"/>
        <w:rPr>
          <w:lang w:val="sr-Cyrl-RS"/>
        </w:rPr>
      </w:pPr>
    </w:p>
    <w:tbl>
      <w:tblPr>
        <w:tblW w:w="105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5"/>
        <w:gridCol w:w="407"/>
        <w:gridCol w:w="518"/>
        <w:gridCol w:w="1565"/>
        <w:gridCol w:w="1268"/>
        <w:gridCol w:w="1037"/>
        <w:gridCol w:w="451"/>
        <w:gridCol w:w="859"/>
        <w:gridCol w:w="733"/>
        <w:gridCol w:w="963"/>
        <w:gridCol w:w="963"/>
      </w:tblGrid>
      <w:tr w:rsidR="005E4DFA" w:rsidRPr="008458D9" w14:paraId="6761D295" w14:textId="646D1E5A" w:rsidTr="005E4DFA">
        <w:trPr>
          <w:cantSplit/>
          <w:tblHeader/>
          <w:jc w:val="center"/>
        </w:trPr>
        <w:tc>
          <w:tcPr>
            <w:tcW w:w="1775" w:type="dxa"/>
            <w:shd w:val="pct10" w:color="auto" w:fill="auto"/>
            <w:vAlign w:val="center"/>
          </w:tcPr>
          <w:p w14:paraId="4C39481F" w14:textId="77777777" w:rsidR="005E4DFA" w:rsidRPr="00B716BC" w:rsidRDefault="005E4DFA" w:rsidP="0076570F">
            <w:pPr>
              <w:pStyle w:val="Lista1"/>
              <w:widowControl w:val="0"/>
              <w:numPr>
                <w:ilvl w:val="0"/>
                <w:numId w:val="0"/>
              </w:numPr>
              <w:jc w:val="center"/>
              <w:rPr>
                <w:b/>
                <w:color w:val="000000"/>
                <w:lang w:val="ru-RU"/>
              </w:rPr>
            </w:pPr>
            <w:bookmarkStart w:id="44" w:name="_Toc223508927"/>
            <w:r w:rsidRPr="00B716BC">
              <w:rPr>
                <w:b/>
                <w:color w:val="000000"/>
                <w:lang w:val="ru-RU"/>
              </w:rPr>
              <w:lastRenderedPageBreak/>
              <w:t>Број радног пакета</w:t>
            </w:r>
          </w:p>
        </w:tc>
        <w:tc>
          <w:tcPr>
            <w:tcW w:w="925" w:type="dxa"/>
            <w:gridSpan w:val="2"/>
            <w:shd w:val="pct10" w:color="auto" w:fill="auto"/>
            <w:vAlign w:val="center"/>
          </w:tcPr>
          <w:p w14:paraId="4C90B6AF" w14:textId="77777777" w:rsidR="005E4DFA" w:rsidRPr="00B716BC" w:rsidRDefault="005E4DFA" w:rsidP="0076570F">
            <w:pPr>
              <w:pStyle w:val="Lista1"/>
              <w:widowControl w:val="0"/>
              <w:numPr>
                <w:ilvl w:val="0"/>
                <w:numId w:val="0"/>
              </w:numPr>
              <w:jc w:val="center"/>
              <w:rPr>
                <w:b/>
                <w:color w:val="000000"/>
                <w:lang w:val="ru-RU"/>
              </w:rPr>
            </w:pPr>
            <w:r w:rsidRPr="00B716BC">
              <w:rPr>
                <w:b/>
                <w:color w:val="000000"/>
                <w:lang w:val="de-DE"/>
              </w:rPr>
              <w:t>WP</w:t>
            </w:r>
            <w:r w:rsidRPr="00B716BC">
              <w:rPr>
                <w:b/>
                <w:color w:val="000000"/>
                <w:lang w:val="ru-RU"/>
              </w:rPr>
              <w:t>1</w:t>
            </w:r>
          </w:p>
        </w:tc>
        <w:tc>
          <w:tcPr>
            <w:tcW w:w="1565" w:type="dxa"/>
            <w:shd w:val="pct10" w:color="auto" w:fill="auto"/>
            <w:vAlign w:val="center"/>
          </w:tcPr>
          <w:p w14:paraId="66BD4737" w14:textId="77777777" w:rsidR="005E4DFA" w:rsidRPr="00B716BC" w:rsidRDefault="005E4DFA" w:rsidP="0076570F">
            <w:pPr>
              <w:pStyle w:val="Lista1"/>
              <w:widowControl w:val="0"/>
              <w:numPr>
                <w:ilvl w:val="0"/>
                <w:numId w:val="0"/>
              </w:numPr>
              <w:jc w:val="center"/>
              <w:rPr>
                <w:b/>
                <w:color w:val="000000"/>
                <w:lang w:val="ru-RU"/>
              </w:rPr>
            </w:pPr>
            <w:r w:rsidRPr="00B716BC">
              <w:rPr>
                <w:b/>
                <w:color w:val="000000"/>
                <w:lang w:val="ru-RU"/>
              </w:rPr>
              <w:t>Датум почетка рад. пакета:</w:t>
            </w:r>
          </w:p>
        </w:tc>
        <w:tc>
          <w:tcPr>
            <w:tcW w:w="1268" w:type="dxa"/>
            <w:shd w:val="pct10" w:color="auto" w:fill="auto"/>
            <w:vAlign w:val="center"/>
          </w:tcPr>
          <w:p w14:paraId="0661FB8D" w14:textId="77777777" w:rsidR="005E4DFA" w:rsidRPr="00B716BC" w:rsidRDefault="005E4DFA" w:rsidP="0076570F">
            <w:pPr>
              <w:pStyle w:val="Lista1"/>
              <w:widowControl w:val="0"/>
              <w:numPr>
                <w:ilvl w:val="0"/>
                <w:numId w:val="0"/>
              </w:numPr>
              <w:jc w:val="center"/>
              <w:rPr>
                <w:b/>
                <w:color w:val="000000"/>
                <w:lang w:val="ru-RU"/>
              </w:rPr>
            </w:pPr>
            <w:r>
              <w:rPr>
                <w:b/>
                <w:color w:val="000000"/>
                <w:lang w:val="ru-RU"/>
              </w:rPr>
              <w:t>1</w:t>
            </w:r>
            <w:r w:rsidRPr="00B716BC">
              <w:rPr>
                <w:b/>
                <w:color w:val="000000"/>
                <w:lang w:val="ru-RU"/>
              </w:rPr>
              <w:t>.</w:t>
            </w:r>
            <w:r>
              <w:rPr>
                <w:b/>
                <w:color w:val="000000"/>
                <w:lang w:val="ru-RU"/>
              </w:rPr>
              <w:t>7</w:t>
            </w:r>
            <w:r w:rsidRPr="00B716BC">
              <w:rPr>
                <w:b/>
                <w:color w:val="000000"/>
                <w:lang w:val="ru-RU"/>
              </w:rPr>
              <w:t>.202</w:t>
            </w:r>
            <w:r>
              <w:rPr>
                <w:b/>
                <w:color w:val="000000"/>
                <w:lang w:val="ru-RU"/>
              </w:rPr>
              <w:t>1</w:t>
            </w:r>
            <w:r w:rsidRPr="00B716BC">
              <w:rPr>
                <w:b/>
                <w:color w:val="000000"/>
                <w:lang w:val="ru-RU"/>
              </w:rPr>
              <w:t>.</w:t>
            </w:r>
          </w:p>
        </w:tc>
        <w:tc>
          <w:tcPr>
            <w:tcW w:w="2347" w:type="dxa"/>
            <w:gridSpan w:val="3"/>
            <w:shd w:val="pct10" w:color="auto" w:fill="auto"/>
            <w:vAlign w:val="center"/>
          </w:tcPr>
          <w:p w14:paraId="77FBF948" w14:textId="77777777" w:rsidR="005E4DFA" w:rsidRPr="00B716BC" w:rsidRDefault="005E4DFA" w:rsidP="0076570F">
            <w:pPr>
              <w:pStyle w:val="Lista1"/>
              <w:widowControl w:val="0"/>
              <w:numPr>
                <w:ilvl w:val="0"/>
                <w:numId w:val="0"/>
              </w:numPr>
              <w:jc w:val="center"/>
              <w:rPr>
                <w:b/>
                <w:color w:val="000000"/>
                <w:lang w:val="en-US"/>
              </w:rPr>
            </w:pPr>
            <w:r w:rsidRPr="00B716BC">
              <w:rPr>
                <w:b/>
                <w:color w:val="000000"/>
                <w:lang w:val="ru-RU"/>
              </w:rPr>
              <w:t>Датум краја рад. пакета:</w:t>
            </w:r>
          </w:p>
        </w:tc>
        <w:tc>
          <w:tcPr>
            <w:tcW w:w="2659" w:type="dxa"/>
            <w:gridSpan w:val="3"/>
            <w:shd w:val="pct10" w:color="auto" w:fill="auto"/>
            <w:vAlign w:val="center"/>
          </w:tcPr>
          <w:p w14:paraId="49324C6B" w14:textId="4C57F4AB" w:rsidR="005E4DFA" w:rsidRPr="00B716BC" w:rsidRDefault="005E4DFA" w:rsidP="0076570F">
            <w:pPr>
              <w:pStyle w:val="Lista1"/>
              <w:widowControl w:val="0"/>
              <w:numPr>
                <w:ilvl w:val="0"/>
                <w:numId w:val="0"/>
              </w:numPr>
              <w:jc w:val="center"/>
              <w:rPr>
                <w:b/>
                <w:color w:val="000000"/>
                <w:lang w:val="ru-RU"/>
              </w:rPr>
            </w:pPr>
            <w:r>
              <w:rPr>
                <w:b/>
                <w:color w:val="000000"/>
                <w:lang w:val="ru-RU"/>
              </w:rPr>
              <w:t>31</w:t>
            </w:r>
            <w:r w:rsidRPr="00B716BC">
              <w:rPr>
                <w:b/>
                <w:color w:val="000000"/>
                <w:lang w:val="ru-RU"/>
              </w:rPr>
              <w:t>.3.202</w:t>
            </w:r>
            <w:r>
              <w:rPr>
                <w:b/>
                <w:color w:val="000000"/>
                <w:lang w:val="ru-RU"/>
              </w:rPr>
              <w:t>4</w:t>
            </w:r>
            <w:r w:rsidRPr="00B716BC">
              <w:rPr>
                <w:b/>
                <w:color w:val="000000"/>
                <w:lang w:val="ru-RU"/>
              </w:rPr>
              <w:t>.</w:t>
            </w:r>
          </w:p>
        </w:tc>
      </w:tr>
      <w:tr w:rsidR="005E4DFA" w:rsidRPr="008458D9" w14:paraId="13D397BC" w14:textId="29AA8A07" w:rsidTr="00D47E75">
        <w:trPr>
          <w:cantSplit/>
          <w:tblHeader/>
          <w:jc w:val="center"/>
        </w:trPr>
        <w:tc>
          <w:tcPr>
            <w:tcW w:w="1775" w:type="dxa"/>
            <w:shd w:val="pct10" w:color="auto" w:fill="auto"/>
            <w:vAlign w:val="center"/>
          </w:tcPr>
          <w:p w14:paraId="2ED891AB" w14:textId="77777777" w:rsidR="005E4DFA" w:rsidRPr="00B716BC" w:rsidRDefault="005E4DFA" w:rsidP="0076570F">
            <w:pPr>
              <w:pStyle w:val="Lista1"/>
              <w:widowControl w:val="0"/>
              <w:numPr>
                <w:ilvl w:val="0"/>
                <w:numId w:val="0"/>
              </w:numPr>
              <w:jc w:val="center"/>
              <w:rPr>
                <w:b/>
                <w:color w:val="000000"/>
                <w:lang w:val="sr-Cyrl-RS"/>
              </w:rPr>
            </w:pPr>
            <w:r w:rsidRPr="00B716BC">
              <w:rPr>
                <w:b/>
                <w:color w:val="000000"/>
                <w:lang w:val="sr-Cyrl-RS"/>
              </w:rPr>
              <w:t>Назив радног пакета:</w:t>
            </w:r>
          </w:p>
        </w:tc>
        <w:tc>
          <w:tcPr>
            <w:tcW w:w="8764" w:type="dxa"/>
            <w:gridSpan w:val="10"/>
            <w:shd w:val="pct10" w:color="auto" w:fill="auto"/>
          </w:tcPr>
          <w:p w14:paraId="0E7DEA44" w14:textId="184A8B63" w:rsidR="005E4DFA" w:rsidRPr="00B716BC" w:rsidRDefault="005E4DFA" w:rsidP="0076570F">
            <w:pPr>
              <w:pStyle w:val="Lista1"/>
              <w:widowControl w:val="0"/>
              <w:numPr>
                <w:ilvl w:val="0"/>
                <w:numId w:val="0"/>
              </w:numPr>
              <w:jc w:val="center"/>
              <w:rPr>
                <w:b/>
                <w:color w:val="000000"/>
                <w:lang w:val="ru-RU"/>
              </w:rPr>
            </w:pPr>
            <w:r w:rsidRPr="00B716BC">
              <w:rPr>
                <w:b/>
                <w:color w:val="000000"/>
                <w:lang w:val="ru-RU"/>
              </w:rPr>
              <w:t>Управљање пројектом</w:t>
            </w:r>
          </w:p>
        </w:tc>
      </w:tr>
      <w:tr w:rsidR="005E4DFA" w:rsidRPr="003C7C3F" w14:paraId="0BD719D9" w14:textId="0F90DD44" w:rsidTr="00D47E75">
        <w:trPr>
          <w:cantSplit/>
          <w:jc w:val="center"/>
        </w:trPr>
        <w:tc>
          <w:tcPr>
            <w:tcW w:w="1775" w:type="dxa"/>
            <w:tcBorders>
              <w:bottom w:val="single" w:sz="4" w:space="0" w:color="auto"/>
            </w:tcBorders>
            <w:vAlign w:val="center"/>
          </w:tcPr>
          <w:p w14:paraId="3770CA82" w14:textId="77777777" w:rsidR="005E4DFA" w:rsidRPr="00B716BC" w:rsidRDefault="005E4DFA" w:rsidP="005E4DFA">
            <w:pPr>
              <w:pStyle w:val="Lista1"/>
              <w:widowControl w:val="0"/>
              <w:numPr>
                <w:ilvl w:val="0"/>
                <w:numId w:val="0"/>
              </w:numPr>
              <w:jc w:val="center"/>
              <w:rPr>
                <w:b/>
                <w:color w:val="000000"/>
                <w:lang w:val="sr-Cyrl-RS"/>
              </w:rPr>
            </w:pPr>
            <w:r w:rsidRPr="00B716BC">
              <w:rPr>
                <w:b/>
                <w:color w:val="000000"/>
                <w:lang w:val="sr-Cyrl-RS"/>
              </w:rPr>
              <w:t>Шифра партиципанта</w:t>
            </w:r>
          </w:p>
        </w:tc>
        <w:tc>
          <w:tcPr>
            <w:tcW w:w="925" w:type="dxa"/>
            <w:gridSpan w:val="2"/>
            <w:tcBorders>
              <w:bottom w:val="single" w:sz="4" w:space="0" w:color="auto"/>
            </w:tcBorders>
            <w:vAlign w:val="center"/>
          </w:tcPr>
          <w:p w14:paraId="7D15B471" w14:textId="77777777" w:rsidR="005E4DFA" w:rsidRPr="00181023" w:rsidRDefault="005E4DFA" w:rsidP="005E4DFA">
            <w:pPr>
              <w:pStyle w:val="TableText"/>
              <w:widowControl w:val="0"/>
              <w:autoSpaceDE w:val="0"/>
              <w:autoSpaceDN w:val="0"/>
              <w:adjustRightInd w:val="0"/>
              <w:rPr>
                <w:b/>
                <w:bCs/>
                <w:color w:val="000000"/>
                <w:lang w:val="sr-Cyrl-RS"/>
              </w:rPr>
            </w:pPr>
            <w:r w:rsidRPr="00181023">
              <w:rPr>
                <w:b/>
                <w:bCs/>
                <w:color w:val="000000"/>
                <w:lang w:val="sr-Latn-RS"/>
              </w:rPr>
              <w:t>P</w:t>
            </w:r>
            <w:r w:rsidRPr="00181023">
              <w:rPr>
                <w:b/>
                <w:bCs/>
                <w:color w:val="000000"/>
                <w:lang w:val="sr-Cyrl-RS"/>
              </w:rPr>
              <w:t>1</w:t>
            </w:r>
          </w:p>
        </w:tc>
        <w:tc>
          <w:tcPr>
            <w:tcW w:w="1565" w:type="dxa"/>
            <w:tcBorders>
              <w:bottom w:val="single" w:sz="4" w:space="0" w:color="auto"/>
            </w:tcBorders>
            <w:vAlign w:val="center"/>
          </w:tcPr>
          <w:p w14:paraId="44B83D60" w14:textId="77777777" w:rsidR="005E4DFA" w:rsidRPr="00550A90" w:rsidRDefault="005E4DFA" w:rsidP="005E4DFA">
            <w:pPr>
              <w:pStyle w:val="TableText"/>
              <w:widowControl w:val="0"/>
              <w:autoSpaceDE w:val="0"/>
              <w:autoSpaceDN w:val="0"/>
              <w:adjustRightInd w:val="0"/>
              <w:rPr>
                <w:color w:val="000000"/>
                <w:lang w:val="sr-Latn-RS"/>
              </w:rPr>
            </w:pPr>
            <w:r>
              <w:rPr>
                <w:color w:val="000000"/>
                <w:lang w:val="sr-Latn-RS"/>
              </w:rPr>
              <w:t>P2</w:t>
            </w:r>
          </w:p>
        </w:tc>
        <w:tc>
          <w:tcPr>
            <w:tcW w:w="1268" w:type="dxa"/>
            <w:tcBorders>
              <w:bottom w:val="single" w:sz="4" w:space="0" w:color="auto"/>
            </w:tcBorders>
            <w:vAlign w:val="center"/>
          </w:tcPr>
          <w:p w14:paraId="6B175C1F" w14:textId="77777777" w:rsidR="005E4DFA" w:rsidRPr="00550A90" w:rsidRDefault="005E4DFA" w:rsidP="005E4DFA">
            <w:pPr>
              <w:pStyle w:val="TableText"/>
              <w:widowControl w:val="0"/>
              <w:autoSpaceDE w:val="0"/>
              <w:autoSpaceDN w:val="0"/>
              <w:adjustRightInd w:val="0"/>
              <w:rPr>
                <w:color w:val="000000"/>
                <w:lang w:val="sr-Latn-RS"/>
              </w:rPr>
            </w:pPr>
            <w:r>
              <w:rPr>
                <w:color w:val="000000"/>
                <w:lang w:val="sr-Latn-RS"/>
              </w:rPr>
              <w:t>P3</w:t>
            </w:r>
          </w:p>
        </w:tc>
        <w:tc>
          <w:tcPr>
            <w:tcW w:w="1037" w:type="dxa"/>
            <w:tcBorders>
              <w:bottom w:val="single" w:sz="4" w:space="0" w:color="auto"/>
            </w:tcBorders>
            <w:vAlign w:val="center"/>
          </w:tcPr>
          <w:p w14:paraId="7A35FFB4" w14:textId="77777777" w:rsidR="005E4DFA" w:rsidRPr="00550A90" w:rsidRDefault="005E4DFA" w:rsidP="005E4DFA">
            <w:pPr>
              <w:pStyle w:val="TableText"/>
              <w:widowControl w:val="0"/>
              <w:autoSpaceDE w:val="0"/>
              <w:autoSpaceDN w:val="0"/>
              <w:adjustRightInd w:val="0"/>
              <w:rPr>
                <w:color w:val="000000"/>
                <w:lang w:val="sr-Latn-RS"/>
              </w:rPr>
            </w:pPr>
            <w:r>
              <w:rPr>
                <w:color w:val="000000"/>
                <w:lang w:val="sr-Latn-RS"/>
              </w:rPr>
              <w:t>P4</w:t>
            </w:r>
          </w:p>
        </w:tc>
        <w:tc>
          <w:tcPr>
            <w:tcW w:w="1310" w:type="dxa"/>
            <w:gridSpan w:val="2"/>
            <w:tcBorders>
              <w:bottom w:val="single" w:sz="4" w:space="0" w:color="auto"/>
            </w:tcBorders>
            <w:vAlign w:val="center"/>
          </w:tcPr>
          <w:p w14:paraId="049F92B5" w14:textId="163B89F0" w:rsidR="005E4DFA" w:rsidRPr="005E4DFA" w:rsidRDefault="005E4DFA" w:rsidP="005E4DFA">
            <w:pPr>
              <w:pStyle w:val="TableText"/>
              <w:widowControl w:val="0"/>
              <w:autoSpaceDE w:val="0"/>
              <w:autoSpaceDN w:val="0"/>
              <w:adjustRightInd w:val="0"/>
              <w:rPr>
                <w:color w:val="000000"/>
                <w:lang w:val="sr-Cyrl-RS"/>
              </w:rPr>
            </w:pPr>
            <w:r>
              <w:rPr>
                <w:color w:val="000000"/>
                <w:lang w:val="sr-Latn-RS"/>
              </w:rPr>
              <w:t>P5</w:t>
            </w:r>
          </w:p>
        </w:tc>
        <w:tc>
          <w:tcPr>
            <w:tcW w:w="733" w:type="dxa"/>
            <w:tcBorders>
              <w:bottom w:val="single" w:sz="4" w:space="0" w:color="auto"/>
            </w:tcBorders>
            <w:vAlign w:val="center"/>
          </w:tcPr>
          <w:p w14:paraId="78CBD609" w14:textId="56694D9E" w:rsidR="005E4DFA" w:rsidRPr="005E4DFA" w:rsidRDefault="005E4DFA" w:rsidP="005E4DFA">
            <w:pPr>
              <w:pStyle w:val="TableText"/>
              <w:widowControl w:val="0"/>
              <w:autoSpaceDE w:val="0"/>
              <w:autoSpaceDN w:val="0"/>
              <w:adjustRightInd w:val="0"/>
              <w:rPr>
                <w:color w:val="000000"/>
                <w:lang w:val="sr-Cyrl-RS"/>
              </w:rPr>
            </w:pPr>
            <w:r>
              <w:rPr>
                <w:color w:val="000000"/>
                <w:lang w:val="sr-Latn-RS"/>
              </w:rPr>
              <w:t>P6</w:t>
            </w:r>
          </w:p>
        </w:tc>
        <w:tc>
          <w:tcPr>
            <w:tcW w:w="963" w:type="dxa"/>
            <w:tcBorders>
              <w:bottom w:val="single" w:sz="4" w:space="0" w:color="auto"/>
            </w:tcBorders>
            <w:vAlign w:val="center"/>
          </w:tcPr>
          <w:p w14:paraId="3EDEFE85" w14:textId="6D0DF447" w:rsidR="005E4DFA" w:rsidRPr="005E4DFA" w:rsidRDefault="005E4DFA" w:rsidP="005E4DFA">
            <w:pPr>
              <w:pStyle w:val="TableText"/>
              <w:widowControl w:val="0"/>
              <w:autoSpaceDE w:val="0"/>
              <w:autoSpaceDN w:val="0"/>
              <w:adjustRightInd w:val="0"/>
              <w:rPr>
                <w:color w:val="000000"/>
                <w:lang w:val="sr-Cyrl-RS"/>
              </w:rPr>
            </w:pPr>
            <w:r>
              <w:rPr>
                <w:color w:val="000000"/>
                <w:lang w:val="sr-Latn-RS"/>
              </w:rPr>
              <w:t>P7</w:t>
            </w:r>
          </w:p>
        </w:tc>
        <w:tc>
          <w:tcPr>
            <w:tcW w:w="963" w:type="dxa"/>
            <w:tcBorders>
              <w:bottom w:val="single" w:sz="4" w:space="0" w:color="auto"/>
            </w:tcBorders>
            <w:vAlign w:val="center"/>
          </w:tcPr>
          <w:p w14:paraId="438533C6" w14:textId="2B1E93FF" w:rsidR="005E4DFA" w:rsidRDefault="005E4DFA" w:rsidP="005E4DFA">
            <w:pPr>
              <w:pStyle w:val="TableText"/>
              <w:widowControl w:val="0"/>
              <w:autoSpaceDE w:val="0"/>
              <w:autoSpaceDN w:val="0"/>
              <w:adjustRightInd w:val="0"/>
              <w:rPr>
                <w:color w:val="000000"/>
                <w:lang w:val="sr-Latn-RS"/>
              </w:rPr>
            </w:pPr>
            <w:r>
              <w:rPr>
                <w:color w:val="000000"/>
                <w:lang w:val="sr-Latn-RS"/>
              </w:rPr>
              <w:t>P8</w:t>
            </w:r>
          </w:p>
        </w:tc>
      </w:tr>
      <w:tr w:rsidR="00086DE8" w:rsidRPr="003C7C3F" w14:paraId="28C938C7" w14:textId="68200400" w:rsidTr="00D47E75">
        <w:trPr>
          <w:cantSplit/>
          <w:jc w:val="center"/>
        </w:trPr>
        <w:tc>
          <w:tcPr>
            <w:tcW w:w="1775" w:type="dxa"/>
            <w:tcBorders>
              <w:bottom w:val="single" w:sz="4" w:space="0" w:color="auto"/>
            </w:tcBorders>
            <w:vAlign w:val="center"/>
          </w:tcPr>
          <w:p w14:paraId="56075207" w14:textId="77777777" w:rsidR="00086DE8" w:rsidRPr="00B716BC" w:rsidRDefault="00086DE8" w:rsidP="00086DE8">
            <w:pPr>
              <w:pStyle w:val="Lista1"/>
              <w:widowControl w:val="0"/>
              <w:numPr>
                <w:ilvl w:val="0"/>
                <w:numId w:val="0"/>
              </w:numPr>
              <w:jc w:val="center"/>
              <w:rPr>
                <w:b/>
                <w:color w:val="000000"/>
                <w:lang w:val="sr-Cyrl-RS"/>
              </w:rPr>
            </w:pPr>
            <w:r w:rsidRPr="00B716BC">
              <w:rPr>
                <w:b/>
                <w:color w:val="000000"/>
                <w:lang w:val="sr-Cyrl-RS"/>
              </w:rPr>
              <w:t>Кратак назив партиципанта</w:t>
            </w:r>
          </w:p>
        </w:tc>
        <w:tc>
          <w:tcPr>
            <w:tcW w:w="925" w:type="dxa"/>
            <w:gridSpan w:val="2"/>
            <w:tcBorders>
              <w:bottom w:val="single" w:sz="4" w:space="0" w:color="auto"/>
            </w:tcBorders>
            <w:vAlign w:val="center"/>
          </w:tcPr>
          <w:p w14:paraId="71E2B939" w14:textId="3EF2A3E2" w:rsidR="00086DE8" w:rsidRPr="00181023" w:rsidRDefault="00086DE8" w:rsidP="00086DE8">
            <w:pPr>
              <w:pStyle w:val="TableText"/>
              <w:widowControl w:val="0"/>
              <w:autoSpaceDE w:val="0"/>
              <w:autoSpaceDN w:val="0"/>
              <w:adjustRightInd w:val="0"/>
              <w:rPr>
                <w:b/>
                <w:bCs/>
                <w:color w:val="000000"/>
                <w:lang w:val="sr-Cyrl-RS"/>
              </w:rPr>
            </w:pPr>
            <w:r w:rsidRPr="00181023">
              <w:rPr>
                <w:b/>
                <w:bCs/>
                <w:color w:val="000000"/>
                <w:lang w:val="sr-Cyrl-RS"/>
              </w:rPr>
              <w:t>ЕТФ</w:t>
            </w:r>
          </w:p>
        </w:tc>
        <w:tc>
          <w:tcPr>
            <w:tcW w:w="1565" w:type="dxa"/>
            <w:tcBorders>
              <w:bottom w:val="single" w:sz="4" w:space="0" w:color="auto"/>
            </w:tcBorders>
            <w:vAlign w:val="center"/>
          </w:tcPr>
          <w:p w14:paraId="21E8A204" w14:textId="2FB6A7B9" w:rsidR="00086DE8" w:rsidRPr="00550A90" w:rsidRDefault="00086DE8" w:rsidP="00086DE8">
            <w:pPr>
              <w:pStyle w:val="TableText"/>
              <w:widowControl w:val="0"/>
              <w:autoSpaceDE w:val="0"/>
              <w:autoSpaceDN w:val="0"/>
              <w:adjustRightInd w:val="0"/>
              <w:rPr>
                <w:color w:val="000000"/>
                <w:lang w:val="sr-Cyrl-RS"/>
              </w:rPr>
            </w:pPr>
            <w:r>
              <w:rPr>
                <w:color w:val="000000"/>
                <w:lang w:val="sr-Cyrl-RS"/>
              </w:rPr>
              <w:t>МЗЖС</w:t>
            </w:r>
          </w:p>
        </w:tc>
        <w:tc>
          <w:tcPr>
            <w:tcW w:w="1268" w:type="dxa"/>
            <w:tcBorders>
              <w:bottom w:val="single" w:sz="4" w:space="0" w:color="auto"/>
            </w:tcBorders>
            <w:vAlign w:val="center"/>
          </w:tcPr>
          <w:p w14:paraId="749C32EA" w14:textId="77777777" w:rsidR="00086DE8" w:rsidRPr="00550A90" w:rsidRDefault="00086DE8" w:rsidP="00086DE8">
            <w:pPr>
              <w:pStyle w:val="TableText"/>
              <w:widowControl w:val="0"/>
              <w:autoSpaceDE w:val="0"/>
              <w:autoSpaceDN w:val="0"/>
              <w:adjustRightInd w:val="0"/>
              <w:rPr>
                <w:color w:val="000000"/>
                <w:lang w:val="en-GB"/>
              </w:rPr>
            </w:pPr>
            <w:r>
              <w:rPr>
                <w:color w:val="000000"/>
                <w:lang w:val="en-GB"/>
              </w:rPr>
              <w:t>BMU</w:t>
            </w:r>
          </w:p>
        </w:tc>
        <w:tc>
          <w:tcPr>
            <w:tcW w:w="1037" w:type="dxa"/>
            <w:tcBorders>
              <w:bottom w:val="single" w:sz="4" w:space="0" w:color="auto"/>
            </w:tcBorders>
            <w:vAlign w:val="center"/>
          </w:tcPr>
          <w:p w14:paraId="275A3571" w14:textId="6551ECB8" w:rsidR="00086DE8" w:rsidRPr="00550A90" w:rsidRDefault="00086DE8" w:rsidP="00086DE8">
            <w:pPr>
              <w:pStyle w:val="TableText"/>
              <w:widowControl w:val="0"/>
              <w:autoSpaceDE w:val="0"/>
              <w:autoSpaceDN w:val="0"/>
              <w:adjustRightInd w:val="0"/>
              <w:rPr>
                <w:color w:val="000000"/>
                <w:lang w:val="en-GB"/>
              </w:rPr>
            </w:pPr>
            <w:r>
              <w:rPr>
                <w:color w:val="000000"/>
                <w:lang w:val="en-GB"/>
              </w:rPr>
              <w:t>SEPA</w:t>
            </w:r>
          </w:p>
        </w:tc>
        <w:tc>
          <w:tcPr>
            <w:tcW w:w="1310" w:type="dxa"/>
            <w:gridSpan w:val="2"/>
            <w:tcBorders>
              <w:bottom w:val="single" w:sz="4" w:space="0" w:color="auto"/>
            </w:tcBorders>
            <w:vAlign w:val="center"/>
          </w:tcPr>
          <w:p w14:paraId="4AC10266" w14:textId="41EEB366" w:rsidR="00086DE8" w:rsidRPr="00550A90" w:rsidRDefault="00086DE8" w:rsidP="00086DE8">
            <w:pPr>
              <w:pStyle w:val="TableText"/>
              <w:widowControl w:val="0"/>
              <w:autoSpaceDE w:val="0"/>
              <w:autoSpaceDN w:val="0"/>
              <w:adjustRightInd w:val="0"/>
              <w:rPr>
                <w:color w:val="000000"/>
                <w:lang w:val="en-GB"/>
              </w:rPr>
            </w:pPr>
            <w:r>
              <w:rPr>
                <w:color w:val="000000"/>
                <w:lang w:val="en-GB"/>
              </w:rPr>
              <w:t>JVPSV</w:t>
            </w:r>
          </w:p>
        </w:tc>
        <w:tc>
          <w:tcPr>
            <w:tcW w:w="733" w:type="dxa"/>
            <w:tcBorders>
              <w:bottom w:val="single" w:sz="4" w:space="0" w:color="auto"/>
            </w:tcBorders>
            <w:vAlign w:val="center"/>
          </w:tcPr>
          <w:p w14:paraId="6985CE6E" w14:textId="4DC04916" w:rsidR="00086DE8" w:rsidRPr="00550A90" w:rsidRDefault="00086DE8" w:rsidP="00086DE8">
            <w:pPr>
              <w:pStyle w:val="TableText"/>
              <w:widowControl w:val="0"/>
              <w:autoSpaceDE w:val="0"/>
              <w:autoSpaceDN w:val="0"/>
              <w:adjustRightInd w:val="0"/>
              <w:rPr>
                <w:color w:val="000000"/>
                <w:lang w:val="en-GB"/>
              </w:rPr>
            </w:pPr>
            <w:r>
              <w:rPr>
                <w:color w:val="000000"/>
                <w:lang w:val="en-GB"/>
              </w:rPr>
              <w:t>CER</w:t>
            </w:r>
          </w:p>
        </w:tc>
        <w:tc>
          <w:tcPr>
            <w:tcW w:w="963" w:type="dxa"/>
            <w:tcBorders>
              <w:bottom w:val="single" w:sz="4" w:space="0" w:color="auto"/>
            </w:tcBorders>
            <w:vAlign w:val="center"/>
          </w:tcPr>
          <w:p w14:paraId="4D4D47D3" w14:textId="6F1BF0CC" w:rsidR="00086DE8" w:rsidRPr="00550A90" w:rsidRDefault="00086DE8" w:rsidP="00086DE8">
            <w:pPr>
              <w:pStyle w:val="TableText"/>
              <w:widowControl w:val="0"/>
              <w:autoSpaceDE w:val="0"/>
              <w:autoSpaceDN w:val="0"/>
              <w:adjustRightInd w:val="0"/>
              <w:rPr>
                <w:color w:val="000000"/>
                <w:lang w:val="sr-Cyrl-RS"/>
              </w:rPr>
            </w:pPr>
            <w:r>
              <w:rPr>
                <w:color w:val="000000"/>
                <w:lang w:val="en-GB"/>
              </w:rPr>
              <w:t>AUT</w:t>
            </w:r>
          </w:p>
        </w:tc>
        <w:tc>
          <w:tcPr>
            <w:tcW w:w="963" w:type="dxa"/>
            <w:tcBorders>
              <w:bottom w:val="single" w:sz="4" w:space="0" w:color="auto"/>
            </w:tcBorders>
            <w:vAlign w:val="center"/>
          </w:tcPr>
          <w:p w14:paraId="2F46625F" w14:textId="66F086B3" w:rsidR="00086DE8" w:rsidRDefault="00086DE8" w:rsidP="00086DE8">
            <w:pPr>
              <w:pStyle w:val="TableText"/>
              <w:widowControl w:val="0"/>
              <w:autoSpaceDE w:val="0"/>
              <w:autoSpaceDN w:val="0"/>
              <w:adjustRightInd w:val="0"/>
              <w:rPr>
                <w:color w:val="000000"/>
                <w:lang w:val="en-GB"/>
              </w:rPr>
            </w:pPr>
            <w:r>
              <w:rPr>
                <w:color w:val="000000"/>
                <w:lang w:val="en-GB"/>
              </w:rPr>
              <w:t>LIB</w:t>
            </w:r>
          </w:p>
        </w:tc>
      </w:tr>
      <w:tr w:rsidR="005E4DFA" w:rsidRPr="003C7C3F" w14:paraId="2399E138" w14:textId="3A389F58" w:rsidTr="00D47E75">
        <w:trPr>
          <w:cantSplit/>
          <w:jc w:val="center"/>
        </w:trPr>
        <w:tc>
          <w:tcPr>
            <w:tcW w:w="1775" w:type="dxa"/>
            <w:tcBorders>
              <w:bottom w:val="single" w:sz="4" w:space="0" w:color="auto"/>
            </w:tcBorders>
            <w:vAlign w:val="center"/>
          </w:tcPr>
          <w:p w14:paraId="4A93FCF0" w14:textId="77777777" w:rsidR="005E4DFA" w:rsidRPr="00B716BC" w:rsidRDefault="005E4DFA" w:rsidP="005E4DFA">
            <w:pPr>
              <w:pStyle w:val="Lista1"/>
              <w:widowControl w:val="0"/>
              <w:numPr>
                <w:ilvl w:val="0"/>
                <w:numId w:val="0"/>
              </w:numPr>
              <w:jc w:val="center"/>
              <w:rPr>
                <w:b/>
                <w:color w:val="000000"/>
                <w:lang w:val="sr-Cyrl-RS"/>
              </w:rPr>
            </w:pPr>
            <w:r w:rsidRPr="00B716BC">
              <w:rPr>
                <w:b/>
                <w:color w:val="000000"/>
                <w:lang w:val="sr-Cyrl-RS"/>
              </w:rPr>
              <w:t>Број човек/месец за парти-ципанте</w:t>
            </w:r>
          </w:p>
        </w:tc>
        <w:tc>
          <w:tcPr>
            <w:tcW w:w="925" w:type="dxa"/>
            <w:gridSpan w:val="2"/>
            <w:tcBorders>
              <w:bottom w:val="single" w:sz="4" w:space="0" w:color="auto"/>
            </w:tcBorders>
            <w:vAlign w:val="center"/>
          </w:tcPr>
          <w:p w14:paraId="2A5B6A71" w14:textId="0218B89A" w:rsidR="005E4DFA" w:rsidRPr="00181023" w:rsidRDefault="00181023" w:rsidP="005E4DFA">
            <w:pPr>
              <w:pStyle w:val="TableText"/>
              <w:widowControl w:val="0"/>
              <w:autoSpaceDE w:val="0"/>
              <w:autoSpaceDN w:val="0"/>
              <w:adjustRightInd w:val="0"/>
              <w:rPr>
                <w:b/>
                <w:bCs/>
                <w:color w:val="000000"/>
                <w:lang w:val="sr-Cyrl-RS"/>
              </w:rPr>
            </w:pPr>
            <w:r>
              <w:rPr>
                <w:b/>
                <w:bCs/>
                <w:color w:val="000000"/>
                <w:lang w:val="sr-Cyrl-RS"/>
              </w:rPr>
              <w:t>15</w:t>
            </w:r>
          </w:p>
        </w:tc>
        <w:tc>
          <w:tcPr>
            <w:tcW w:w="1565" w:type="dxa"/>
            <w:tcBorders>
              <w:bottom w:val="single" w:sz="4" w:space="0" w:color="auto"/>
            </w:tcBorders>
            <w:vAlign w:val="center"/>
          </w:tcPr>
          <w:p w14:paraId="100F3012" w14:textId="55E6B7F0" w:rsidR="005E4DFA" w:rsidRPr="00086DE8" w:rsidRDefault="00181023" w:rsidP="005E4DFA">
            <w:pPr>
              <w:pStyle w:val="TableText"/>
              <w:widowControl w:val="0"/>
              <w:autoSpaceDE w:val="0"/>
              <w:autoSpaceDN w:val="0"/>
              <w:adjustRightInd w:val="0"/>
              <w:rPr>
                <w:color w:val="000000"/>
                <w:lang w:val="sr-Cyrl-RS"/>
              </w:rPr>
            </w:pPr>
            <w:r>
              <w:rPr>
                <w:color w:val="000000"/>
                <w:lang w:val="sr-Cyrl-RS"/>
              </w:rPr>
              <w:t>8</w:t>
            </w:r>
          </w:p>
        </w:tc>
        <w:tc>
          <w:tcPr>
            <w:tcW w:w="1268" w:type="dxa"/>
            <w:tcBorders>
              <w:bottom w:val="single" w:sz="4" w:space="0" w:color="auto"/>
            </w:tcBorders>
            <w:vAlign w:val="center"/>
          </w:tcPr>
          <w:p w14:paraId="31B3CCCD" w14:textId="77777777" w:rsidR="005E4DFA" w:rsidRPr="00550A90" w:rsidRDefault="005E4DFA" w:rsidP="005E4DFA">
            <w:pPr>
              <w:pStyle w:val="TableText"/>
              <w:widowControl w:val="0"/>
              <w:autoSpaceDE w:val="0"/>
              <w:autoSpaceDN w:val="0"/>
              <w:adjustRightInd w:val="0"/>
              <w:rPr>
                <w:color w:val="000000"/>
                <w:lang w:val="sr-Latn-RS"/>
              </w:rPr>
            </w:pPr>
            <w:r>
              <w:rPr>
                <w:color w:val="000000"/>
                <w:lang w:val="sr-Latn-RS"/>
              </w:rPr>
              <w:t>3</w:t>
            </w:r>
          </w:p>
        </w:tc>
        <w:tc>
          <w:tcPr>
            <w:tcW w:w="1037" w:type="dxa"/>
            <w:tcBorders>
              <w:bottom w:val="single" w:sz="4" w:space="0" w:color="auto"/>
            </w:tcBorders>
            <w:vAlign w:val="center"/>
          </w:tcPr>
          <w:p w14:paraId="59C49908" w14:textId="77777777" w:rsidR="005E4DFA" w:rsidRPr="00550A90" w:rsidRDefault="005E4DFA" w:rsidP="005E4DFA">
            <w:pPr>
              <w:pStyle w:val="TableText"/>
              <w:widowControl w:val="0"/>
              <w:autoSpaceDE w:val="0"/>
              <w:autoSpaceDN w:val="0"/>
              <w:adjustRightInd w:val="0"/>
              <w:rPr>
                <w:color w:val="000000"/>
                <w:lang w:val="sr-Latn-RS"/>
              </w:rPr>
            </w:pPr>
            <w:r>
              <w:rPr>
                <w:color w:val="000000"/>
                <w:lang w:val="sr-Latn-RS"/>
              </w:rPr>
              <w:t>3</w:t>
            </w:r>
          </w:p>
        </w:tc>
        <w:tc>
          <w:tcPr>
            <w:tcW w:w="1310" w:type="dxa"/>
            <w:gridSpan w:val="2"/>
            <w:tcBorders>
              <w:bottom w:val="single" w:sz="4" w:space="0" w:color="auto"/>
            </w:tcBorders>
            <w:vAlign w:val="center"/>
          </w:tcPr>
          <w:p w14:paraId="662FA976" w14:textId="77777777" w:rsidR="005E4DFA" w:rsidRPr="00550A90" w:rsidRDefault="005E4DFA" w:rsidP="005E4DFA">
            <w:pPr>
              <w:pStyle w:val="TableText"/>
              <w:widowControl w:val="0"/>
              <w:autoSpaceDE w:val="0"/>
              <w:autoSpaceDN w:val="0"/>
              <w:adjustRightInd w:val="0"/>
              <w:rPr>
                <w:color w:val="000000"/>
                <w:lang w:val="sr-Latn-RS"/>
              </w:rPr>
            </w:pPr>
            <w:r>
              <w:rPr>
                <w:color w:val="000000"/>
                <w:lang w:val="sr-Latn-RS"/>
              </w:rPr>
              <w:t>2</w:t>
            </w:r>
          </w:p>
        </w:tc>
        <w:tc>
          <w:tcPr>
            <w:tcW w:w="733" w:type="dxa"/>
            <w:tcBorders>
              <w:bottom w:val="single" w:sz="4" w:space="0" w:color="auto"/>
            </w:tcBorders>
            <w:vAlign w:val="center"/>
          </w:tcPr>
          <w:p w14:paraId="4D8500BD" w14:textId="77777777" w:rsidR="005E4DFA" w:rsidRPr="00550A90" w:rsidRDefault="005E4DFA" w:rsidP="005E4DFA">
            <w:pPr>
              <w:pStyle w:val="TableText"/>
              <w:widowControl w:val="0"/>
              <w:autoSpaceDE w:val="0"/>
              <w:autoSpaceDN w:val="0"/>
              <w:adjustRightInd w:val="0"/>
              <w:rPr>
                <w:color w:val="000000"/>
                <w:lang w:val="sr-Latn-RS"/>
              </w:rPr>
            </w:pPr>
            <w:r>
              <w:rPr>
                <w:color w:val="000000"/>
                <w:lang w:val="sr-Latn-RS"/>
              </w:rPr>
              <w:t>2</w:t>
            </w:r>
          </w:p>
        </w:tc>
        <w:tc>
          <w:tcPr>
            <w:tcW w:w="963" w:type="dxa"/>
            <w:tcBorders>
              <w:bottom w:val="single" w:sz="4" w:space="0" w:color="auto"/>
            </w:tcBorders>
            <w:vAlign w:val="center"/>
          </w:tcPr>
          <w:p w14:paraId="027A2995" w14:textId="77777777" w:rsidR="005E4DFA" w:rsidRPr="00550A90" w:rsidRDefault="005E4DFA" w:rsidP="005E4DFA">
            <w:pPr>
              <w:pStyle w:val="TableText"/>
              <w:widowControl w:val="0"/>
              <w:autoSpaceDE w:val="0"/>
              <w:autoSpaceDN w:val="0"/>
              <w:adjustRightInd w:val="0"/>
              <w:rPr>
                <w:color w:val="000000"/>
                <w:lang w:val="sr-Latn-RS"/>
              </w:rPr>
            </w:pPr>
            <w:r>
              <w:rPr>
                <w:color w:val="000000"/>
                <w:lang w:val="sr-Latn-RS"/>
              </w:rPr>
              <w:t>2</w:t>
            </w:r>
          </w:p>
        </w:tc>
        <w:tc>
          <w:tcPr>
            <w:tcW w:w="963" w:type="dxa"/>
            <w:tcBorders>
              <w:bottom w:val="single" w:sz="4" w:space="0" w:color="auto"/>
            </w:tcBorders>
            <w:vAlign w:val="center"/>
          </w:tcPr>
          <w:p w14:paraId="2945BBBA" w14:textId="6FA88779" w:rsidR="005E4DFA" w:rsidRDefault="005E4DFA" w:rsidP="005E4DFA">
            <w:pPr>
              <w:pStyle w:val="TableText"/>
              <w:widowControl w:val="0"/>
              <w:autoSpaceDE w:val="0"/>
              <w:autoSpaceDN w:val="0"/>
              <w:adjustRightInd w:val="0"/>
              <w:rPr>
                <w:color w:val="000000"/>
                <w:lang w:val="sr-Latn-RS"/>
              </w:rPr>
            </w:pPr>
          </w:p>
        </w:tc>
      </w:tr>
      <w:tr w:rsidR="005E4DFA" w:rsidRPr="003C7C3F" w14:paraId="0233F933" w14:textId="733F905B" w:rsidTr="00D47E75">
        <w:trPr>
          <w:cantSplit/>
          <w:jc w:val="center"/>
        </w:trPr>
        <w:tc>
          <w:tcPr>
            <w:tcW w:w="10539" w:type="dxa"/>
            <w:gridSpan w:val="11"/>
            <w:shd w:val="pct5" w:color="auto" w:fill="auto"/>
            <w:vAlign w:val="center"/>
          </w:tcPr>
          <w:p w14:paraId="6891DF54" w14:textId="7A333CFD" w:rsidR="005E4DFA" w:rsidRPr="00B716BC" w:rsidRDefault="005E4DFA" w:rsidP="0076570F">
            <w:pPr>
              <w:pStyle w:val="TableText"/>
              <w:widowControl w:val="0"/>
              <w:autoSpaceDE w:val="0"/>
              <w:autoSpaceDN w:val="0"/>
              <w:adjustRightInd w:val="0"/>
              <w:jc w:val="left"/>
              <w:rPr>
                <w:b/>
                <w:i/>
                <w:color w:val="000000"/>
                <w:lang w:val="sr-Cyrl-RS"/>
              </w:rPr>
            </w:pPr>
            <w:r w:rsidRPr="00B716BC">
              <w:rPr>
                <w:b/>
                <w:i/>
                <w:color w:val="000000"/>
                <w:lang w:val="sr-Cyrl-RS"/>
              </w:rPr>
              <w:t>Циљеви</w:t>
            </w:r>
          </w:p>
        </w:tc>
      </w:tr>
      <w:tr w:rsidR="005E4DFA" w:rsidRPr="003C7C3F" w14:paraId="5701F297" w14:textId="3F31857D" w:rsidTr="00D47E75">
        <w:trPr>
          <w:cantSplit/>
          <w:trHeight w:val="1188"/>
          <w:jc w:val="center"/>
        </w:trPr>
        <w:tc>
          <w:tcPr>
            <w:tcW w:w="10539" w:type="dxa"/>
            <w:gridSpan w:val="11"/>
            <w:tcBorders>
              <w:bottom w:val="single" w:sz="4" w:space="0" w:color="auto"/>
            </w:tcBorders>
            <w:vAlign w:val="center"/>
          </w:tcPr>
          <w:p w14:paraId="69DADC6E" w14:textId="5C6D6074" w:rsidR="005E4DFA" w:rsidRDefault="005E4DFA" w:rsidP="0076570F">
            <w:pPr>
              <w:pStyle w:val="TableText"/>
              <w:widowControl w:val="0"/>
              <w:autoSpaceDE w:val="0"/>
              <w:autoSpaceDN w:val="0"/>
              <w:adjustRightInd w:val="0"/>
              <w:jc w:val="left"/>
              <w:rPr>
                <w:color w:val="000000"/>
                <w:lang w:val="ru-RU"/>
              </w:rPr>
            </w:pPr>
            <w:r>
              <w:rPr>
                <w:color w:val="000000"/>
                <w:lang w:val="ru-RU"/>
              </w:rPr>
              <w:t>Руководити пројекат на најефикаснији начин. Обезбедити да се пројекат заврши у оквиру задатих ограничења- обим посла, време, квалитет и буџет. Минимализовати потребу за ресурсима. Омогућити несметану комуникацију међу свим партиципантима током целог трајања пројекта.</w:t>
            </w:r>
          </w:p>
        </w:tc>
      </w:tr>
      <w:tr w:rsidR="005E4DFA" w:rsidRPr="003C7C3F" w14:paraId="08A2BA7D" w14:textId="0C4767DE" w:rsidTr="00D47E75">
        <w:trPr>
          <w:cantSplit/>
          <w:jc w:val="center"/>
        </w:trPr>
        <w:tc>
          <w:tcPr>
            <w:tcW w:w="10539" w:type="dxa"/>
            <w:gridSpan w:val="11"/>
            <w:shd w:val="pct5" w:color="auto" w:fill="auto"/>
            <w:vAlign w:val="center"/>
          </w:tcPr>
          <w:p w14:paraId="2A686573" w14:textId="3A9DFFDF" w:rsidR="005E4DFA" w:rsidRPr="00B716BC" w:rsidRDefault="005E4DFA" w:rsidP="0076570F">
            <w:pPr>
              <w:pStyle w:val="TableText"/>
              <w:widowControl w:val="0"/>
              <w:autoSpaceDE w:val="0"/>
              <w:autoSpaceDN w:val="0"/>
              <w:adjustRightInd w:val="0"/>
              <w:jc w:val="left"/>
              <w:rPr>
                <w:b/>
                <w:i/>
                <w:color w:val="000000"/>
                <w:lang w:val="sr-Cyrl-RS"/>
              </w:rPr>
            </w:pPr>
            <w:r w:rsidRPr="00B716BC">
              <w:rPr>
                <w:b/>
                <w:i/>
                <w:color w:val="000000"/>
                <w:lang w:val="sr-Cyrl-RS"/>
              </w:rPr>
              <w:t>Опис посла (у пакетима где је то могуће, рецимо код имплементације, поделити посао на мање целине - модуле; за сваки пакет навести улоге свих партиципаната који учествују у радном пакету)</w:t>
            </w:r>
          </w:p>
        </w:tc>
      </w:tr>
      <w:tr w:rsidR="005E4DFA" w:rsidRPr="003C7C3F" w14:paraId="4F9C91CE" w14:textId="0208B04B" w:rsidTr="00D47E75">
        <w:trPr>
          <w:cantSplit/>
          <w:trHeight w:val="1713"/>
          <w:jc w:val="center"/>
        </w:trPr>
        <w:tc>
          <w:tcPr>
            <w:tcW w:w="10539" w:type="dxa"/>
            <w:gridSpan w:val="11"/>
            <w:vAlign w:val="center"/>
          </w:tcPr>
          <w:p w14:paraId="225FD39D" w14:textId="7731A9EA" w:rsidR="005E4DFA" w:rsidRDefault="005E4DFA" w:rsidP="0076570F">
            <w:pPr>
              <w:pStyle w:val="TableText"/>
              <w:widowControl w:val="0"/>
              <w:autoSpaceDE w:val="0"/>
              <w:autoSpaceDN w:val="0"/>
              <w:adjustRightInd w:val="0"/>
              <w:jc w:val="left"/>
              <w:rPr>
                <w:color w:val="000000"/>
                <w:lang w:val="ru-RU"/>
              </w:rPr>
            </w:pPr>
            <w:r>
              <w:rPr>
                <w:color w:val="000000"/>
                <w:lang w:val="ru-RU"/>
              </w:rPr>
              <w:t>Иницијација, планирање, извршење, контрола, мониторинг и затврање пројекта. Препознати потребу тржишта, идентификовати конкуренте, концептуализовати решење, израдити план пута производа (</w:t>
            </w:r>
            <w:r>
              <w:rPr>
                <w:color w:val="000000"/>
                <w:lang w:val="sr-Latn-RS"/>
              </w:rPr>
              <w:t>project roadmap</w:t>
            </w:r>
            <w:r>
              <w:rPr>
                <w:color w:val="000000"/>
                <w:lang w:val="ru-RU"/>
              </w:rPr>
              <w:t>)</w:t>
            </w:r>
            <w:r>
              <w:rPr>
                <w:color w:val="000000"/>
                <w:lang w:val="sr-Latn-RS"/>
              </w:rPr>
              <w:t xml:space="preserve">, </w:t>
            </w:r>
            <w:r>
              <w:rPr>
                <w:color w:val="000000"/>
                <w:lang w:val="sr-Cyrl-RS"/>
              </w:rPr>
              <w:t>изградити минималног одрживог производа (</w:t>
            </w:r>
            <w:r>
              <w:rPr>
                <w:color w:val="000000"/>
                <w:lang w:val="sr-Latn-RS"/>
              </w:rPr>
              <w:t>MVP).</w:t>
            </w:r>
          </w:p>
        </w:tc>
      </w:tr>
      <w:tr w:rsidR="005E4DFA" w:rsidRPr="003C7C3F" w14:paraId="3E2B5CD7" w14:textId="5145E183" w:rsidTr="00D47E75">
        <w:trPr>
          <w:cantSplit/>
          <w:jc w:val="center"/>
        </w:trPr>
        <w:tc>
          <w:tcPr>
            <w:tcW w:w="10539" w:type="dxa"/>
            <w:gridSpan w:val="11"/>
            <w:shd w:val="pct5" w:color="auto" w:fill="auto"/>
            <w:vAlign w:val="center"/>
          </w:tcPr>
          <w:p w14:paraId="00E94745" w14:textId="6E9CA236" w:rsidR="005E4DFA" w:rsidRPr="00B716BC" w:rsidRDefault="005E4DFA" w:rsidP="0076570F">
            <w:pPr>
              <w:pStyle w:val="TableText"/>
              <w:widowControl w:val="0"/>
              <w:autoSpaceDE w:val="0"/>
              <w:autoSpaceDN w:val="0"/>
              <w:adjustRightInd w:val="0"/>
              <w:jc w:val="left"/>
              <w:rPr>
                <w:b/>
                <w:i/>
                <w:color w:val="000000"/>
                <w:lang w:val="sr-Cyrl-RS"/>
              </w:rPr>
            </w:pPr>
            <w:r w:rsidRPr="00B716BC">
              <w:rPr>
                <w:b/>
                <w:i/>
                <w:color w:val="000000"/>
                <w:lang w:val="sr-Cyrl-RS"/>
              </w:rPr>
              <w:t>Резултати рада (уз кратак опис сваког резултата и месец испоруке)</w:t>
            </w:r>
          </w:p>
        </w:tc>
      </w:tr>
      <w:tr w:rsidR="005E4DFA" w:rsidRPr="003C7C3F" w14:paraId="430036CD" w14:textId="105FCC08" w:rsidTr="00D47E75">
        <w:trPr>
          <w:cantSplit/>
          <w:trHeight w:val="267"/>
          <w:jc w:val="center"/>
        </w:trPr>
        <w:tc>
          <w:tcPr>
            <w:tcW w:w="2182" w:type="dxa"/>
            <w:gridSpan w:val="2"/>
            <w:shd w:val="clear" w:color="auto" w:fill="auto"/>
            <w:vAlign w:val="center"/>
          </w:tcPr>
          <w:p w14:paraId="20957FF8" w14:textId="77777777" w:rsidR="005E4DFA" w:rsidRPr="00B716BC" w:rsidRDefault="005E4DFA" w:rsidP="0076570F">
            <w:pPr>
              <w:pStyle w:val="TableText"/>
              <w:widowControl w:val="0"/>
              <w:autoSpaceDE w:val="0"/>
              <w:autoSpaceDN w:val="0"/>
              <w:adjustRightInd w:val="0"/>
              <w:jc w:val="left"/>
              <w:rPr>
                <w:color w:val="000000"/>
                <w:lang w:val="ru-RU"/>
              </w:rPr>
            </w:pPr>
            <w:r w:rsidRPr="00B716BC">
              <w:rPr>
                <w:color w:val="000000"/>
                <w:lang w:val="ru-RU"/>
              </w:rPr>
              <w:t>Назив резултата</w:t>
            </w:r>
          </w:p>
        </w:tc>
        <w:tc>
          <w:tcPr>
            <w:tcW w:w="4839" w:type="dxa"/>
            <w:gridSpan w:val="5"/>
            <w:shd w:val="clear" w:color="auto" w:fill="auto"/>
            <w:vAlign w:val="center"/>
          </w:tcPr>
          <w:p w14:paraId="225B1B19" w14:textId="77777777" w:rsidR="005E4DFA" w:rsidRPr="00B716BC" w:rsidRDefault="005E4DFA" w:rsidP="0076570F">
            <w:pPr>
              <w:pStyle w:val="TableText"/>
              <w:widowControl w:val="0"/>
              <w:autoSpaceDE w:val="0"/>
              <w:autoSpaceDN w:val="0"/>
              <w:adjustRightInd w:val="0"/>
              <w:jc w:val="left"/>
              <w:rPr>
                <w:color w:val="000000"/>
                <w:lang w:val="ru-RU"/>
              </w:rPr>
            </w:pPr>
            <w:r w:rsidRPr="00B716BC">
              <w:rPr>
                <w:color w:val="000000"/>
                <w:lang w:val="ru-RU"/>
              </w:rPr>
              <w:t>Опис</w:t>
            </w:r>
          </w:p>
        </w:tc>
        <w:tc>
          <w:tcPr>
            <w:tcW w:w="3518" w:type="dxa"/>
            <w:gridSpan w:val="4"/>
            <w:shd w:val="clear" w:color="auto" w:fill="auto"/>
            <w:vAlign w:val="center"/>
          </w:tcPr>
          <w:p w14:paraId="4622F798" w14:textId="226DD563" w:rsidR="005E4DFA" w:rsidRPr="00B716BC" w:rsidRDefault="005E4DFA" w:rsidP="0076570F">
            <w:pPr>
              <w:pStyle w:val="TableText"/>
              <w:widowControl w:val="0"/>
              <w:autoSpaceDE w:val="0"/>
              <w:autoSpaceDN w:val="0"/>
              <w:adjustRightInd w:val="0"/>
              <w:jc w:val="left"/>
              <w:rPr>
                <w:color w:val="000000"/>
                <w:lang w:val="ru-RU"/>
              </w:rPr>
            </w:pPr>
            <w:r w:rsidRPr="00B716BC">
              <w:rPr>
                <w:color w:val="000000"/>
                <w:lang w:val="ru-RU"/>
              </w:rPr>
              <w:t>Месец</w:t>
            </w:r>
          </w:p>
        </w:tc>
      </w:tr>
      <w:tr w:rsidR="005E4DFA" w:rsidRPr="003C7C3F" w14:paraId="4DBB4D20" w14:textId="46815966" w:rsidTr="00D47E75">
        <w:trPr>
          <w:cantSplit/>
          <w:trHeight w:val="267"/>
          <w:jc w:val="center"/>
        </w:trPr>
        <w:tc>
          <w:tcPr>
            <w:tcW w:w="2182" w:type="dxa"/>
            <w:gridSpan w:val="2"/>
            <w:shd w:val="clear" w:color="auto" w:fill="auto"/>
            <w:vAlign w:val="center"/>
          </w:tcPr>
          <w:p w14:paraId="7A43363A" w14:textId="77777777" w:rsidR="005E4DFA" w:rsidRPr="00F15DDC" w:rsidRDefault="005E4DFA" w:rsidP="0076570F">
            <w:pPr>
              <w:pStyle w:val="TableText"/>
              <w:widowControl w:val="0"/>
              <w:autoSpaceDE w:val="0"/>
              <w:autoSpaceDN w:val="0"/>
              <w:adjustRightInd w:val="0"/>
              <w:jc w:val="left"/>
              <w:rPr>
                <w:color w:val="000000"/>
                <w:lang w:val="sr-Cyrl-RS"/>
              </w:rPr>
            </w:pPr>
            <w:r>
              <w:rPr>
                <w:color w:val="000000"/>
                <w:lang w:val="sr-Latn-RS"/>
              </w:rPr>
              <w:t>M</w:t>
            </w:r>
            <w:proofErr w:type="spellStart"/>
            <w:r>
              <w:rPr>
                <w:color w:val="000000"/>
                <w:lang w:val="en-GB"/>
              </w:rPr>
              <w:t>icrosoft</w:t>
            </w:r>
            <w:proofErr w:type="spellEnd"/>
            <w:r>
              <w:rPr>
                <w:color w:val="000000"/>
                <w:lang w:val="en-GB"/>
              </w:rPr>
              <w:t xml:space="preserve"> Project </w:t>
            </w:r>
            <w:r>
              <w:rPr>
                <w:color w:val="000000"/>
                <w:lang w:val="sr-Cyrl-RS"/>
              </w:rPr>
              <w:t>документ</w:t>
            </w:r>
          </w:p>
        </w:tc>
        <w:tc>
          <w:tcPr>
            <w:tcW w:w="4839" w:type="dxa"/>
            <w:gridSpan w:val="5"/>
            <w:shd w:val="clear" w:color="auto" w:fill="auto"/>
            <w:vAlign w:val="center"/>
          </w:tcPr>
          <w:p w14:paraId="7F845484" w14:textId="77777777" w:rsidR="005E4DFA" w:rsidRPr="00B716BC" w:rsidRDefault="005E4DFA" w:rsidP="0076570F">
            <w:pPr>
              <w:pStyle w:val="TableText"/>
              <w:widowControl w:val="0"/>
              <w:autoSpaceDE w:val="0"/>
              <w:autoSpaceDN w:val="0"/>
              <w:adjustRightInd w:val="0"/>
              <w:jc w:val="left"/>
              <w:rPr>
                <w:color w:val="000000"/>
                <w:lang w:val="ru-RU"/>
              </w:rPr>
            </w:pPr>
            <w:r>
              <w:rPr>
                <w:color w:val="000000"/>
                <w:lang w:val="ru-RU"/>
              </w:rPr>
              <w:t>Фајл који садржи све потребне информације везане за управљање пројектом. Детаљна евиденција и приказ радних пакета, њихове временске расподеле и зависности, буџета и свих осталих информација везаних за пројекат.</w:t>
            </w:r>
          </w:p>
        </w:tc>
        <w:tc>
          <w:tcPr>
            <w:tcW w:w="3518" w:type="dxa"/>
            <w:gridSpan w:val="4"/>
            <w:shd w:val="clear" w:color="auto" w:fill="auto"/>
            <w:vAlign w:val="center"/>
          </w:tcPr>
          <w:p w14:paraId="6B4F71AC" w14:textId="36DCA714" w:rsidR="005E4DFA" w:rsidRDefault="005E4DFA" w:rsidP="0076570F">
            <w:pPr>
              <w:pStyle w:val="TableText"/>
              <w:widowControl w:val="0"/>
              <w:autoSpaceDE w:val="0"/>
              <w:autoSpaceDN w:val="0"/>
              <w:adjustRightInd w:val="0"/>
              <w:jc w:val="left"/>
              <w:rPr>
                <w:color w:val="000000"/>
                <w:lang w:val="ru-RU"/>
              </w:rPr>
            </w:pPr>
            <w:r>
              <w:rPr>
                <w:color w:val="000000"/>
                <w:lang w:val="ru-RU"/>
              </w:rPr>
              <w:t>33</w:t>
            </w:r>
          </w:p>
        </w:tc>
      </w:tr>
    </w:tbl>
    <w:p w14:paraId="258AAFED" w14:textId="77777777" w:rsidR="00B716BC" w:rsidRDefault="00B716BC" w:rsidP="008A6F93">
      <w:pPr>
        <w:pStyle w:val="Heading3"/>
        <w:rPr>
          <w:lang w:val="sr-Cyrl-RS"/>
        </w:rPr>
      </w:pPr>
    </w:p>
    <w:p w14:paraId="548BCEC5" w14:textId="77777777" w:rsidR="00550A90" w:rsidRDefault="00550A90" w:rsidP="00550A90">
      <w:pPr>
        <w:pStyle w:val="BodyText"/>
        <w:rPr>
          <w:lang w:val="sr-Cyrl-RS"/>
        </w:rPr>
      </w:pPr>
    </w:p>
    <w:p w14:paraId="128833D6" w14:textId="77777777" w:rsidR="00550A90" w:rsidRDefault="00550A90" w:rsidP="00550A90">
      <w:pPr>
        <w:pStyle w:val="BodyText"/>
        <w:rPr>
          <w:lang w:val="sr-Cyrl-RS"/>
        </w:rPr>
      </w:pPr>
    </w:p>
    <w:p w14:paraId="0E394B2C" w14:textId="77777777" w:rsidR="00550A90" w:rsidRDefault="00550A90" w:rsidP="00550A90">
      <w:pPr>
        <w:pStyle w:val="BodyText"/>
        <w:rPr>
          <w:lang w:val="sr-Cyrl-RS"/>
        </w:rPr>
      </w:pPr>
    </w:p>
    <w:p w14:paraId="470593D3" w14:textId="77777777" w:rsidR="00550A90" w:rsidRDefault="00550A90" w:rsidP="00550A90">
      <w:pPr>
        <w:pStyle w:val="BodyText"/>
        <w:rPr>
          <w:lang w:val="sr-Cyrl-RS"/>
        </w:rPr>
      </w:pPr>
    </w:p>
    <w:p w14:paraId="3C04F260" w14:textId="77777777" w:rsidR="00550A90" w:rsidRDefault="00550A90" w:rsidP="00550A90">
      <w:pPr>
        <w:pStyle w:val="BodyText"/>
        <w:rPr>
          <w:lang w:val="sr-Cyrl-RS"/>
        </w:rPr>
      </w:pPr>
    </w:p>
    <w:p w14:paraId="24D315DB" w14:textId="77777777" w:rsidR="0076570F" w:rsidRPr="00550A90" w:rsidRDefault="0076570F" w:rsidP="00550A90">
      <w:pPr>
        <w:pStyle w:val="BodyText"/>
        <w:rPr>
          <w:lang w:val="sr-Cyrl-RS"/>
        </w:rPr>
      </w:pPr>
    </w:p>
    <w:tbl>
      <w:tblPr>
        <w:tblW w:w="103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5"/>
        <w:gridCol w:w="407"/>
        <w:gridCol w:w="518"/>
        <w:gridCol w:w="1565"/>
        <w:gridCol w:w="1268"/>
        <w:gridCol w:w="1365"/>
        <w:gridCol w:w="1255"/>
        <w:gridCol w:w="722"/>
        <w:gridCol w:w="733"/>
        <w:gridCol w:w="708"/>
      </w:tblGrid>
      <w:tr w:rsidR="00E85D59" w:rsidRPr="008458D9" w14:paraId="76232D10" w14:textId="19300610" w:rsidTr="00E85D59">
        <w:trPr>
          <w:cantSplit/>
          <w:tblHeader/>
          <w:jc w:val="center"/>
        </w:trPr>
        <w:tc>
          <w:tcPr>
            <w:tcW w:w="1775" w:type="dxa"/>
            <w:shd w:val="pct10" w:color="auto" w:fill="auto"/>
            <w:vAlign w:val="center"/>
          </w:tcPr>
          <w:p w14:paraId="50FA4940" w14:textId="77777777" w:rsidR="00E85D59" w:rsidRPr="00B716BC" w:rsidRDefault="00E85D59" w:rsidP="0076570F">
            <w:pPr>
              <w:pStyle w:val="Lista1"/>
              <w:widowControl w:val="0"/>
              <w:numPr>
                <w:ilvl w:val="0"/>
                <w:numId w:val="0"/>
              </w:numPr>
              <w:jc w:val="center"/>
              <w:rPr>
                <w:b/>
                <w:color w:val="000000"/>
                <w:lang w:val="ru-RU"/>
              </w:rPr>
            </w:pPr>
            <w:r w:rsidRPr="00B716BC">
              <w:rPr>
                <w:b/>
                <w:color w:val="000000"/>
                <w:lang w:val="ru-RU"/>
              </w:rPr>
              <w:lastRenderedPageBreak/>
              <w:t>Број радног пакета</w:t>
            </w:r>
          </w:p>
        </w:tc>
        <w:tc>
          <w:tcPr>
            <w:tcW w:w="925" w:type="dxa"/>
            <w:gridSpan w:val="2"/>
            <w:shd w:val="pct10" w:color="auto" w:fill="auto"/>
            <w:vAlign w:val="center"/>
          </w:tcPr>
          <w:p w14:paraId="2CD8FC29" w14:textId="77777777" w:rsidR="00E85D59" w:rsidRPr="00550A90" w:rsidRDefault="00E85D59" w:rsidP="0076570F">
            <w:pPr>
              <w:pStyle w:val="Lista1"/>
              <w:widowControl w:val="0"/>
              <w:numPr>
                <w:ilvl w:val="0"/>
                <w:numId w:val="0"/>
              </w:numPr>
              <w:jc w:val="center"/>
              <w:rPr>
                <w:b/>
                <w:color w:val="000000"/>
                <w:lang w:val="sr-Cyrl-RS"/>
              </w:rPr>
            </w:pPr>
            <w:r w:rsidRPr="00B716BC">
              <w:rPr>
                <w:b/>
                <w:color w:val="000000"/>
                <w:lang w:val="de-DE"/>
              </w:rPr>
              <w:t>WP</w:t>
            </w:r>
            <w:r>
              <w:rPr>
                <w:b/>
                <w:color w:val="000000"/>
                <w:lang w:val="sr-Cyrl-RS"/>
              </w:rPr>
              <w:t>2</w:t>
            </w:r>
          </w:p>
        </w:tc>
        <w:tc>
          <w:tcPr>
            <w:tcW w:w="1565" w:type="dxa"/>
            <w:shd w:val="pct10" w:color="auto" w:fill="auto"/>
            <w:vAlign w:val="center"/>
          </w:tcPr>
          <w:p w14:paraId="1B4E778E" w14:textId="77777777" w:rsidR="00E85D59" w:rsidRPr="00B716BC" w:rsidRDefault="00E85D59" w:rsidP="0076570F">
            <w:pPr>
              <w:pStyle w:val="Lista1"/>
              <w:widowControl w:val="0"/>
              <w:numPr>
                <w:ilvl w:val="0"/>
                <w:numId w:val="0"/>
              </w:numPr>
              <w:jc w:val="center"/>
              <w:rPr>
                <w:b/>
                <w:color w:val="000000"/>
                <w:lang w:val="ru-RU"/>
              </w:rPr>
            </w:pPr>
            <w:r w:rsidRPr="00B716BC">
              <w:rPr>
                <w:b/>
                <w:color w:val="000000"/>
                <w:lang w:val="ru-RU"/>
              </w:rPr>
              <w:t>Датум почетка рад. пакета:</w:t>
            </w:r>
          </w:p>
        </w:tc>
        <w:tc>
          <w:tcPr>
            <w:tcW w:w="1268" w:type="dxa"/>
            <w:shd w:val="pct10" w:color="auto" w:fill="auto"/>
            <w:vAlign w:val="center"/>
          </w:tcPr>
          <w:p w14:paraId="2C4D4114" w14:textId="77777777" w:rsidR="00E85D59" w:rsidRPr="00B716BC" w:rsidRDefault="00E85D59" w:rsidP="0076570F">
            <w:pPr>
              <w:pStyle w:val="Lista1"/>
              <w:widowControl w:val="0"/>
              <w:numPr>
                <w:ilvl w:val="0"/>
                <w:numId w:val="0"/>
              </w:numPr>
              <w:jc w:val="center"/>
              <w:rPr>
                <w:b/>
                <w:color w:val="000000"/>
                <w:lang w:val="ru-RU"/>
              </w:rPr>
            </w:pPr>
            <w:r>
              <w:rPr>
                <w:b/>
                <w:color w:val="000000"/>
                <w:lang w:val="ru-RU"/>
              </w:rPr>
              <w:t>1</w:t>
            </w:r>
            <w:r w:rsidRPr="00B716BC">
              <w:rPr>
                <w:b/>
                <w:color w:val="000000"/>
                <w:lang w:val="ru-RU"/>
              </w:rPr>
              <w:t>.</w:t>
            </w:r>
            <w:r>
              <w:rPr>
                <w:b/>
                <w:color w:val="000000"/>
                <w:lang w:val="ru-RU"/>
              </w:rPr>
              <w:t>7</w:t>
            </w:r>
            <w:r w:rsidRPr="00B716BC">
              <w:rPr>
                <w:b/>
                <w:color w:val="000000"/>
                <w:lang w:val="ru-RU"/>
              </w:rPr>
              <w:t>.202</w:t>
            </w:r>
            <w:r>
              <w:rPr>
                <w:b/>
                <w:color w:val="000000"/>
                <w:lang w:val="ru-RU"/>
              </w:rPr>
              <w:t>1</w:t>
            </w:r>
            <w:r w:rsidRPr="00B716BC">
              <w:rPr>
                <w:b/>
                <w:color w:val="000000"/>
                <w:lang w:val="ru-RU"/>
              </w:rPr>
              <w:t>.</w:t>
            </w:r>
          </w:p>
        </w:tc>
        <w:tc>
          <w:tcPr>
            <w:tcW w:w="2620" w:type="dxa"/>
            <w:gridSpan w:val="2"/>
            <w:shd w:val="pct10" w:color="auto" w:fill="auto"/>
            <w:vAlign w:val="center"/>
          </w:tcPr>
          <w:p w14:paraId="2AC6627A" w14:textId="77777777" w:rsidR="00E85D59" w:rsidRPr="00B716BC" w:rsidRDefault="00E85D59" w:rsidP="0076570F">
            <w:pPr>
              <w:pStyle w:val="Lista1"/>
              <w:widowControl w:val="0"/>
              <w:numPr>
                <w:ilvl w:val="0"/>
                <w:numId w:val="0"/>
              </w:numPr>
              <w:jc w:val="center"/>
              <w:rPr>
                <w:b/>
                <w:color w:val="000000"/>
                <w:lang w:val="en-US"/>
              </w:rPr>
            </w:pPr>
            <w:r w:rsidRPr="00B716BC">
              <w:rPr>
                <w:b/>
                <w:color w:val="000000"/>
                <w:lang w:val="ru-RU"/>
              </w:rPr>
              <w:t>Датум краја рад. пакета:</w:t>
            </w:r>
          </w:p>
        </w:tc>
        <w:tc>
          <w:tcPr>
            <w:tcW w:w="2163" w:type="dxa"/>
            <w:gridSpan w:val="3"/>
            <w:shd w:val="pct10" w:color="auto" w:fill="auto"/>
            <w:vAlign w:val="center"/>
          </w:tcPr>
          <w:p w14:paraId="62656243" w14:textId="3D1FD2D3" w:rsidR="00E85D59" w:rsidRPr="00B716BC" w:rsidRDefault="00E85D59" w:rsidP="0076570F">
            <w:pPr>
              <w:pStyle w:val="Lista1"/>
              <w:widowControl w:val="0"/>
              <w:numPr>
                <w:ilvl w:val="0"/>
                <w:numId w:val="0"/>
              </w:numPr>
              <w:jc w:val="center"/>
              <w:rPr>
                <w:b/>
                <w:color w:val="000000"/>
                <w:lang w:val="ru-RU"/>
              </w:rPr>
            </w:pPr>
            <w:r>
              <w:rPr>
                <w:b/>
                <w:color w:val="000000"/>
                <w:lang w:val="ru-RU"/>
              </w:rPr>
              <w:t>30</w:t>
            </w:r>
            <w:r w:rsidRPr="00B716BC">
              <w:rPr>
                <w:b/>
                <w:color w:val="000000"/>
                <w:lang w:val="ru-RU"/>
              </w:rPr>
              <w:t>.</w:t>
            </w:r>
            <w:r>
              <w:rPr>
                <w:b/>
                <w:color w:val="000000"/>
                <w:lang w:val="ru-RU"/>
              </w:rPr>
              <w:t>9</w:t>
            </w:r>
            <w:r w:rsidRPr="00B716BC">
              <w:rPr>
                <w:b/>
                <w:color w:val="000000"/>
                <w:lang w:val="ru-RU"/>
              </w:rPr>
              <w:t>.202</w:t>
            </w:r>
            <w:r>
              <w:rPr>
                <w:b/>
                <w:color w:val="000000"/>
                <w:lang w:val="ru-RU"/>
              </w:rPr>
              <w:t>1</w:t>
            </w:r>
            <w:r w:rsidRPr="00B716BC">
              <w:rPr>
                <w:b/>
                <w:color w:val="000000"/>
                <w:lang w:val="ru-RU"/>
              </w:rPr>
              <w:t>.</w:t>
            </w:r>
          </w:p>
        </w:tc>
      </w:tr>
      <w:tr w:rsidR="00E85D59" w:rsidRPr="008458D9" w14:paraId="688901E0" w14:textId="667784FF" w:rsidTr="00D47E75">
        <w:trPr>
          <w:cantSplit/>
          <w:tblHeader/>
          <w:jc w:val="center"/>
        </w:trPr>
        <w:tc>
          <w:tcPr>
            <w:tcW w:w="1775" w:type="dxa"/>
            <w:shd w:val="pct10" w:color="auto" w:fill="auto"/>
            <w:vAlign w:val="center"/>
          </w:tcPr>
          <w:p w14:paraId="3E84A697" w14:textId="77777777" w:rsidR="00E85D59" w:rsidRPr="00B716BC" w:rsidRDefault="00E85D59" w:rsidP="0076570F">
            <w:pPr>
              <w:pStyle w:val="Lista1"/>
              <w:widowControl w:val="0"/>
              <w:numPr>
                <w:ilvl w:val="0"/>
                <w:numId w:val="0"/>
              </w:numPr>
              <w:jc w:val="center"/>
              <w:rPr>
                <w:b/>
                <w:color w:val="000000"/>
                <w:lang w:val="sr-Cyrl-RS"/>
              </w:rPr>
            </w:pPr>
            <w:r w:rsidRPr="00B716BC">
              <w:rPr>
                <w:b/>
                <w:color w:val="000000"/>
                <w:lang w:val="sr-Cyrl-RS"/>
              </w:rPr>
              <w:t>Назив радног пакета:</w:t>
            </w:r>
          </w:p>
        </w:tc>
        <w:tc>
          <w:tcPr>
            <w:tcW w:w="8541" w:type="dxa"/>
            <w:gridSpan w:val="9"/>
            <w:shd w:val="pct10" w:color="auto" w:fill="auto"/>
          </w:tcPr>
          <w:p w14:paraId="1236109E" w14:textId="5151B463" w:rsidR="00E85D59" w:rsidRPr="00B716BC" w:rsidRDefault="00E85D59" w:rsidP="0076570F">
            <w:pPr>
              <w:pStyle w:val="Lista1"/>
              <w:widowControl w:val="0"/>
              <w:numPr>
                <w:ilvl w:val="0"/>
                <w:numId w:val="0"/>
              </w:numPr>
              <w:jc w:val="center"/>
              <w:rPr>
                <w:b/>
                <w:color w:val="000000"/>
                <w:lang w:val="ru-RU"/>
              </w:rPr>
            </w:pPr>
            <w:r>
              <w:rPr>
                <w:b/>
                <w:color w:val="000000"/>
                <w:lang w:val="ru-RU"/>
              </w:rPr>
              <w:t>Анализа корисничких захтева</w:t>
            </w:r>
          </w:p>
        </w:tc>
      </w:tr>
      <w:tr w:rsidR="005E4DFA" w:rsidRPr="003C7C3F" w14:paraId="3A7D21A7" w14:textId="3F28390B" w:rsidTr="00E85D59">
        <w:trPr>
          <w:cantSplit/>
          <w:jc w:val="center"/>
        </w:trPr>
        <w:tc>
          <w:tcPr>
            <w:tcW w:w="1775" w:type="dxa"/>
            <w:tcBorders>
              <w:bottom w:val="single" w:sz="4" w:space="0" w:color="auto"/>
            </w:tcBorders>
            <w:vAlign w:val="center"/>
          </w:tcPr>
          <w:p w14:paraId="6B19D7DF" w14:textId="77777777" w:rsidR="005E4DFA" w:rsidRPr="00B716BC" w:rsidRDefault="005E4DFA" w:rsidP="005E4DFA">
            <w:pPr>
              <w:pStyle w:val="Lista1"/>
              <w:widowControl w:val="0"/>
              <w:numPr>
                <w:ilvl w:val="0"/>
                <w:numId w:val="0"/>
              </w:numPr>
              <w:jc w:val="center"/>
              <w:rPr>
                <w:b/>
                <w:color w:val="000000"/>
                <w:lang w:val="sr-Cyrl-RS"/>
              </w:rPr>
            </w:pPr>
            <w:r w:rsidRPr="00B716BC">
              <w:rPr>
                <w:b/>
                <w:color w:val="000000"/>
                <w:lang w:val="sr-Cyrl-RS"/>
              </w:rPr>
              <w:t>Шифра партиципанта</w:t>
            </w:r>
          </w:p>
        </w:tc>
        <w:tc>
          <w:tcPr>
            <w:tcW w:w="925" w:type="dxa"/>
            <w:gridSpan w:val="2"/>
            <w:tcBorders>
              <w:bottom w:val="single" w:sz="4" w:space="0" w:color="auto"/>
            </w:tcBorders>
            <w:vAlign w:val="center"/>
          </w:tcPr>
          <w:p w14:paraId="597B7C9F" w14:textId="6B151D7F" w:rsidR="005E4DFA" w:rsidRPr="00181023" w:rsidRDefault="005E4DFA" w:rsidP="005E4DFA">
            <w:pPr>
              <w:pStyle w:val="TableText"/>
              <w:widowControl w:val="0"/>
              <w:autoSpaceDE w:val="0"/>
              <w:autoSpaceDN w:val="0"/>
              <w:adjustRightInd w:val="0"/>
              <w:rPr>
                <w:b/>
                <w:bCs/>
                <w:color w:val="000000"/>
                <w:lang w:val="sr-Cyrl-RS"/>
              </w:rPr>
            </w:pPr>
            <w:r w:rsidRPr="00181023">
              <w:rPr>
                <w:b/>
                <w:bCs/>
                <w:color w:val="000000"/>
                <w:lang w:val="sr-Latn-RS"/>
              </w:rPr>
              <w:t>P</w:t>
            </w:r>
            <w:r w:rsidRPr="00181023">
              <w:rPr>
                <w:b/>
                <w:bCs/>
                <w:color w:val="000000"/>
                <w:lang w:val="sr-Cyrl-RS"/>
              </w:rPr>
              <w:t>1</w:t>
            </w:r>
          </w:p>
        </w:tc>
        <w:tc>
          <w:tcPr>
            <w:tcW w:w="1565" w:type="dxa"/>
            <w:tcBorders>
              <w:bottom w:val="single" w:sz="4" w:space="0" w:color="auto"/>
            </w:tcBorders>
            <w:vAlign w:val="center"/>
          </w:tcPr>
          <w:p w14:paraId="7168CE47" w14:textId="24198A26" w:rsidR="005E4DFA" w:rsidRPr="00B716BC" w:rsidRDefault="005E4DFA" w:rsidP="005E4DFA">
            <w:pPr>
              <w:pStyle w:val="TableText"/>
              <w:widowControl w:val="0"/>
              <w:autoSpaceDE w:val="0"/>
              <w:autoSpaceDN w:val="0"/>
              <w:adjustRightInd w:val="0"/>
              <w:rPr>
                <w:color w:val="000000"/>
                <w:lang w:val="sr-Cyrl-RS"/>
              </w:rPr>
            </w:pPr>
            <w:r>
              <w:rPr>
                <w:color w:val="000000"/>
                <w:lang w:val="sr-Latn-RS"/>
              </w:rPr>
              <w:t>P2</w:t>
            </w:r>
          </w:p>
        </w:tc>
        <w:tc>
          <w:tcPr>
            <w:tcW w:w="1268" w:type="dxa"/>
            <w:tcBorders>
              <w:bottom w:val="single" w:sz="4" w:space="0" w:color="auto"/>
            </w:tcBorders>
            <w:vAlign w:val="center"/>
          </w:tcPr>
          <w:p w14:paraId="5CBE76EC" w14:textId="02D594C6" w:rsidR="005E4DFA" w:rsidRPr="00B716BC" w:rsidRDefault="005E4DFA" w:rsidP="005E4DFA">
            <w:pPr>
              <w:pStyle w:val="TableText"/>
              <w:widowControl w:val="0"/>
              <w:autoSpaceDE w:val="0"/>
              <w:autoSpaceDN w:val="0"/>
              <w:adjustRightInd w:val="0"/>
              <w:rPr>
                <w:color w:val="000000"/>
                <w:lang w:val="ru-RU"/>
              </w:rPr>
            </w:pPr>
            <w:r>
              <w:rPr>
                <w:color w:val="000000"/>
                <w:lang w:val="sr-Latn-RS"/>
              </w:rPr>
              <w:t>P3</w:t>
            </w:r>
          </w:p>
        </w:tc>
        <w:tc>
          <w:tcPr>
            <w:tcW w:w="1365" w:type="dxa"/>
            <w:tcBorders>
              <w:bottom w:val="single" w:sz="4" w:space="0" w:color="auto"/>
            </w:tcBorders>
            <w:vAlign w:val="center"/>
          </w:tcPr>
          <w:p w14:paraId="11E522C4" w14:textId="56B90F8C" w:rsidR="005E4DFA" w:rsidRPr="00B716BC" w:rsidRDefault="005E4DFA" w:rsidP="005E4DFA">
            <w:pPr>
              <w:pStyle w:val="TableText"/>
              <w:widowControl w:val="0"/>
              <w:autoSpaceDE w:val="0"/>
              <w:autoSpaceDN w:val="0"/>
              <w:adjustRightInd w:val="0"/>
              <w:rPr>
                <w:color w:val="000000"/>
                <w:lang w:val="ru-RU"/>
              </w:rPr>
            </w:pPr>
            <w:r>
              <w:rPr>
                <w:color w:val="000000"/>
                <w:lang w:val="sr-Latn-RS"/>
              </w:rPr>
              <w:t>P4</w:t>
            </w:r>
          </w:p>
        </w:tc>
        <w:tc>
          <w:tcPr>
            <w:tcW w:w="1255" w:type="dxa"/>
            <w:tcBorders>
              <w:bottom w:val="single" w:sz="4" w:space="0" w:color="auto"/>
            </w:tcBorders>
            <w:vAlign w:val="center"/>
          </w:tcPr>
          <w:p w14:paraId="1E736351" w14:textId="149660BB" w:rsidR="005E4DFA" w:rsidRPr="00B716BC" w:rsidRDefault="005E4DFA" w:rsidP="005E4DFA">
            <w:pPr>
              <w:pStyle w:val="TableText"/>
              <w:widowControl w:val="0"/>
              <w:autoSpaceDE w:val="0"/>
              <w:autoSpaceDN w:val="0"/>
              <w:adjustRightInd w:val="0"/>
              <w:rPr>
                <w:color w:val="000000"/>
                <w:lang w:val="ru-RU"/>
              </w:rPr>
            </w:pPr>
            <w:r>
              <w:rPr>
                <w:color w:val="000000"/>
                <w:lang w:val="sr-Latn-RS"/>
              </w:rPr>
              <w:t>P5</w:t>
            </w:r>
          </w:p>
        </w:tc>
        <w:tc>
          <w:tcPr>
            <w:tcW w:w="722" w:type="dxa"/>
            <w:tcBorders>
              <w:bottom w:val="single" w:sz="4" w:space="0" w:color="auto"/>
            </w:tcBorders>
            <w:vAlign w:val="center"/>
          </w:tcPr>
          <w:p w14:paraId="4BB5D10C" w14:textId="68099B81" w:rsidR="005E4DFA" w:rsidRPr="00B716BC" w:rsidRDefault="005E4DFA" w:rsidP="005E4DFA">
            <w:pPr>
              <w:pStyle w:val="TableText"/>
              <w:widowControl w:val="0"/>
              <w:autoSpaceDE w:val="0"/>
              <w:autoSpaceDN w:val="0"/>
              <w:adjustRightInd w:val="0"/>
              <w:rPr>
                <w:color w:val="000000"/>
                <w:lang w:val="ru-RU"/>
              </w:rPr>
            </w:pPr>
            <w:r>
              <w:rPr>
                <w:color w:val="000000"/>
                <w:lang w:val="sr-Latn-RS"/>
              </w:rPr>
              <w:t>P6</w:t>
            </w:r>
          </w:p>
        </w:tc>
        <w:tc>
          <w:tcPr>
            <w:tcW w:w="733" w:type="dxa"/>
            <w:tcBorders>
              <w:bottom w:val="single" w:sz="4" w:space="0" w:color="auto"/>
            </w:tcBorders>
            <w:vAlign w:val="center"/>
          </w:tcPr>
          <w:p w14:paraId="1921A329" w14:textId="539F9F32" w:rsidR="005E4DFA" w:rsidRPr="00B716BC" w:rsidRDefault="005E4DFA" w:rsidP="005E4DFA">
            <w:pPr>
              <w:pStyle w:val="TableText"/>
              <w:widowControl w:val="0"/>
              <w:autoSpaceDE w:val="0"/>
              <w:autoSpaceDN w:val="0"/>
              <w:adjustRightInd w:val="0"/>
              <w:rPr>
                <w:color w:val="000000"/>
                <w:lang w:val="ru-RU"/>
              </w:rPr>
            </w:pPr>
            <w:r>
              <w:rPr>
                <w:color w:val="000000"/>
                <w:lang w:val="sr-Latn-RS"/>
              </w:rPr>
              <w:t>P7</w:t>
            </w:r>
          </w:p>
        </w:tc>
        <w:tc>
          <w:tcPr>
            <w:tcW w:w="708" w:type="dxa"/>
            <w:tcBorders>
              <w:bottom w:val="single" w:sz="4" w:space="0" w:color="auto"/>
            </w:tcBorders>
            <w:vAlign w:val="center"/>
          </w:tcPr>
          <w:p w14:paraId="052124F4" w14:textId="1F774B4E" w:rsidR="005E4DFA" w:rsidRDefault="005E4DFA" w:rsidP="005E4DFA">
            <w:pPr>
              <w:pStyle w:val="TableText"/>
              <w:widowControl w:val="0"/>
              <w:autoSpaceDE w:val="0"/>
              <w:autoSpaceDN w:val="0"/>
              <w:adjustRightInd w:val="0"/>
              <w:rPr>
                <w:color w:val="000000"/>
                <w:lang w:val="sr-Latn-RS"/>
              </w:rPr>
            </w:pPr>
            <w:r>
              <w:rPr>
                <w:color w:val="000000"/>
                <w:lang w:val="sr-Latn-RS"/>
              </w:rPr>
              <w:t>P</w:t>
            </w:r>
            <w:r w:rsidR="00E85D59">
              <w:rPr>
                <w:color w:val="000000"/>
                <w:lang w:val="sr-Latn-RS"/>
              </w:rPr>
              <w:t>8</w:t>
            </w:r>
          </w:p>
        </w:tc>
      </w:tr>
      <w:tr w:rsidR="000C2E67" w:rsidRPr="003C7C3F" w14:paraId="7E37F937" w14:textId="639362D4" w:rsidTr="00E85D59">
        <w:trPr>
          <w:cantSplit/>
          <w:jc w:val="center"/>
        </w:trPr>
        <w:tc>
          <w:tcPr>
            <w:tcW w:w="1775" w:type="dxa"/>
            <w:tcBorders>
              <w:bottom w:val="single" w:sz="4" w:space="0" w:color="auto"/>
            </w:tcBorders>
            <w:vAlign w:val="center"/>
          </w:tcPr>
          <w:p w14:paraId="6D80E1A0" w14:textId="77777777" w:rsidR="000C2E67" w:rsidRPr="00B716BC" w:rsidRDefault="000C2E67" w:rsidP="000C2E67">
            <w:pPr>
              <w:pStyle w:val="Lista1"/>
              <w:widowControl w:val="0"/>
              <w:numPr>
                <w:ilvl w:val="0"/>
                <w:numId w:val="0"/>
              </w:numPr>
              <w:jc w:val="center"/>
              <w:rPr>
                <w:b/>
                <w:color w:val="000000"/>
                <w:lang w:val="sr-Cyrl-RS"/>
              </w:rPr>
            </w:pPr>
            <w:r w:rsidRPr="00B716BC">
              <w:rPr>
                <w:b/>
                <w:color w:val="000000"/>
                <w:lang w:val="sr-Cyrl-RS"/>
              </w:rPr>
              <w:t>Кратак назив партиципанта</w:t>
            </w:r>
          </w:p>
        </w:tc>
        <w:tc>
          <w:tcPr>
            <w:tcW w:w="925" w:type="dxa"/>
            <w:gridSpan w:val="2"/>
            <w:tcBorders>
              <w:bottom w:val="single" w:sz="4" w:space="0" w:color="auto"/>
            </w:tcBorders>
            <w:vAlign w:val="center"/>
          </w:tcPr>
          <w:p w14:paraId="045CAECA" w14:textId="58B4C7ED" w:rsidR="000C2E67" w:rsidRPr="00181023" w:rsidRDefault="000C2E67" w:rsidP="000C2E67">
            <w:pPr>
              <w:pStyle w:val="TableText"/>
              <w:widowControl w:val="0"/>
              <w:autoSpaceDE w:val="0"/>
              <w:autoSpaceDN w:val="0"/>
              <w:adjustRightInd w:val="0"/>
              <w:rPr>
                <w:b/>
                <w:bCs/>
                <w:color w:val="000000"/>
                <w:lang w:val="sr-Cyrl-RS"/>
              </w:rPr>
            </w:pPr>
            <w:r w:rsidRPr="00181023">
              <w:rPr>
                <w:b/>
                <w:bCs/>
                <w:color w:val="000000"/>
                <w:lang w:val="sr-Cyrl-RS"/>
              </w:rPr>
              <w:t>ЕТФ</w:t>
            </w:r>
          </w:p>
        </w:tc>
        <w:tc>
          <w:tcPr>
            <w:tcW w:w="1565" w:type="dxa"/>
            <w:tcBorders>
              <w:bottom w:val="single" w:sz="4" w:space="0" w:color="auto"/>
            </w:tcBorders>
            <w:vAlign w:val="center"/>
          </w:tcPr>
          <w:p w14:paraId="72AA3201" w14:textId="47AAE0A8" w:rsidR="000C2E67" w:rsidRPr="00B716BC" w:rsidRDefault="000C2E67" w:rsidP="000C2E67">
            <w:pPr>
              <w:pStyle w:val="TableText"/>
              <w:widowControl w:val="0"/>
              <w:autoSpaceDE w:val="0"/>
              <w:autoSpaceDN w:val="0"/>
              <w:adjustRightInd w:val="0"/>
              <w:rPr>
                <w:color w:val="000000"/>
                <w:lang w:val="sr-Cyrl-RS"/>
              </w:rPr>
            </w:pPr>
            <w:r>
              <w:rPr>
                <w:color w:val="000000"/>
                <w:lang w:val="sr-Cyrl-RS"/>
              </w:rPr>
              <w:t>МЗЖС</w:t>
            </w:r>
          </w:p>
        </w:tc>
        <w:tc>
          <w:tcPr>
            <w:tcW w:w="1268" w:type="dxa"/>
            <w:tcBorders>
              <w:bottom w:val="single" w:sz="4" w:space="0" w:color="auto"/>
            </w:tcBorders>
            <w:vAlign w:val="center"/>
          </w:tcPr>
          <w:p w14:paraId="064D3A2A" w14:textId="601B5AC0" w:rsidR="000C2E67" w:rsidRPr="00B716BC" w:rsidRDefault="000C2E67" w:rsidP="000C2E67">
            <w:pPr>
              <w:pStyle w:val="TableText"/>
              <w:widowControl w:val="0"/>
              <w:autoSpaceDE w:val="0"/>
              <w:autoSpaceDN w:val="0"/>
              <w:adjustRightInd w:val="0"/>
              <w:rPr>
                <w:color w:val="000000"/>
                <w:lang w:val="ru-RU"/>
              </w:rPr>
            </w:pPr>
            <w:r>
              <w:rPr>
                <w:color w:val="000000"/>
                <w:lang w:val="en-GB"/>
              </w:rPr>
              <w:t>BMU</w:t>
            </w:r>
          </w:p>
        </w:tc>
        <w:tc>
          <w:tcPr>
            <w:tcW w:w="1365" w:type="dxa"/>
            <w:tcBorders>
              <w:bottom w:val="single" w:sz="4" w:space="0" w:color="auto"/>
            </w:tcBorders>
            <w:vAlign w:val="center"/>
          </w:tcPr>
          <w:p w14:paraId="5BBD2304" w14:textId="14756898" w:rsidR="000C2E67" w:rsidRPr="00B716BC" w:rsidRDefault="000C2E67" w:rsidP="000C2E67">
            <w:pPr>
              <w:pStyle w:val="TableText"/>
              <w:widowControl w:val="0"/>
              <w:autoSpaceDE w:val="0"/>
              <w:autoSpaceDN w:val="0"/>
              <w:adjustRightInd w:val="0"/>
              <w:rPr>
                <w:color w:val="000000"/>
                <w:lang w:val="ru-RU"/>
              </w:rPr>
            </w:pPr>
            <w:r>
              <w:rPr>
                <w:color w:val="000000"/>
                <w:lang w:val="en-GB"/>
              </w:rPr>
              <w:t>SEPA</w:t>
            </w:r>
          </w:p>
        </w:tc>
        <w:tc>
          <w:tcPr>
            <w:tcW w:w="1255" w:type="dxa"/>
            <w:tcBorders>
              <w:bottom w:val="single" w:sz="4" w:space="0" w:color="auto"/>
            </w:tcBorders>
            <w:vAlign w:val="center"/>
          </w:tcPr>
          <w:p w14:paraId="01F52E6B" w14:textId="773A57D2" w:rsidR="000C2E67" w:rsidRPr="00B716BC" w:rsidRDefault="000C2E67" w:rsidP="000C2E67">
            <w:pPr>
              <w:pStyle w:val="TableText"/>
              <w:widowControl w:val="0"/>
              <w:autoSpaceDE w:val="0"/>
              <w:autoSpaceDN w:val="0"/>
              <w:adjustRightInd w:val="0"/>
              <w:rPr>
                <w:color w:val="000000"/>
                <w:lang w:val="ru-RU"/>
              </w:rPr>
            </w:pPr>
            <w:r>
              <w:rPr>
                <w:color w:val="000000"/>
                <w:lang w:val="en-GB"/>
              </w:rPr>
              <w:t>JVPSV</w:t>
            </w:r>
          </w:p>
        </w:tc>
        <w:tc>
          <w:tcPr>
            <w:tcW w:w="722" w:type="dxa"/>
            <w:tcBorders>
              <w:bottom w:val="single" w:sz="4" w:space="0" w:color="auto"/>
            </w:tcBorders>
            <w:vAlign w:val="center"/>
          </w:tcPr>
          <w:p w14:paraId="360269CE" w14:textId="144813DE" w:rsidR="000C2E67" w:rsidRPr="00B716BC" w:rsidRDefault="000C2E67" w:rsidP="000C2E67">
            <w:pPr>
              <w:pStyle w:val="TableText"/>
              <w:widowControl w:val="0"/>
              <w:autoSpaceDE w:val="0"/>
              <w:autoSpaceDN w:val="0"/>
              <w:adjustRightInd w:val="0"/>
              <w:rPr>
                <w:color w:val="000000"/>
                <w:lang w:val="ru-RU"/>
              </w:rPr>
            </w:pPr>
            <w:r>
              <w:rPr>
                <w:color w:val="000000"/>
                <w:lang w:val="en-GB"/>
              </w:rPr>
              <w:t>CER</w:t>
            </w:r>
          </w:p>
        </w:tc>
        <w:tc>
          <w:tcPr>
            <w:tcW w:w="733" w:type="dxa"/>
            <w:tcBorders>
              <w:bottom w:val="single" w:sz="4" w:space="0" w:color="auto"/>
            </w:tcBorders>
            <w:vAlign w:val="center"/>
          </w:tcPr>
          <w:p w14:paraId="15A1E0C1" w14:textId="2C2EF9CD" w:rsidR="000C2E67" w:rsidRPr="00B716BC" w:rsidRDefault="000C2E67" w:rsidP="000C2E67">
            <w:pPr>
              <w:pStyle w:val="TableText"/>
              <w:widowControl w:val="0"/>
              <w:autoSpaceDE w:val="0"/>
              <w:autoSpaceDN w:val="0"/>
              <w:adjustRightInd w:val="0"/>
              <w:jc w:val="left"/>
              <w:rPr>
                <w:color w:val="000000"/>
                <w:lang w:val="ru-RU"/>
              </w:rPr>
            </w:pPr>
            <w:r>
              <w:rPr>
                <w:color w:val="000000"/>
                <w:lang w:val="en-GB"/>
              </w:rPr>
              <w:t>AUT</w:t>
            </w:r>
          </w:p>
        </w:tc>
        <w:tc>
          <w:tcPr>
            <w:tcW w:w="708" w:type="dxa"/>
            <w:tcBorders>
              <w:bottom w:val="single" w:sz="4" w:space="0" w:color="auto"/>
            </w:tcBorders>
            <w:vAlign w:val="center"/>
          </w:tcPr>
          <w:p w14:paraId="28435614" w14:textId="1C84F954" w:rsidR="000C2E67" w:rsidRDefault="000C2E67" w:rsidP="000C2E67">
            <w:pPr>
              <w:pStyle w:val="TableText"/>
              <w:widowControl w:val="0"/>
              <w:autoSpaceDE w:val="0"/>
              <w:autoSpaceDN w:val="0"/>
              <w:adjustRightInd w:val="0"/>
              <w:rPr>
                <w:color w:val="000000"/>
                <w:lang w:val="en-GB"/>
              </w:rPr>
            </w:pPr>
            <w:r>
              <w:rPr>
                <w:color w:val="000000"/>
                <w:lang w:val="en-GB"/>
              </w:rPr>
              <w:t>LIB</w:t>
            </w:r>
          </w:p>
        </w:tc>
      </w:tr>
      <w:tr w:rsidR="00EF4DEC" w:rsidRPr="003C7C3F" w14:paraId="3E0991EC" w14:textId="3A4A08CB" w:rsidTr="00D47E75">
        <w:trPr>
          <w:cantSplit/>
          <w:jc w:val="center"/>
        </w:trPr>
        <w:tc>
          <w:tcPr>
            <w:tcW w:w="1775" w:type="dxa"/>
            <w:tcBorders>
              <w:bottom w:val="single" w:sz="4" w:space="0" w:color="auto"/>
            </w:tcBorders>
            <w:vAlign w:val="center"/>
          </w:tcPr>
          <w:p w14:paraId="4460C085" w14:textId="77777777" w:rsidR="00EF4DEC" w:rsidRPr="00B716BC" w:rsidRDefault="00EF4DEC" w:rsidP="00EF4DEC">
            <w:pPr>
              <w:pStyle w:val="Lista1"/>
              <w:widowControl w:val="0"/>
              <w:numPr>
                <w:ilvl w:val="0"/>
                <w:numId w:val="0"/>
              </w:numPr>
              <w:jc w:val="center"/>
              <w:rPr>
                <w:b/>
                <w:color w:val="000000"/>
                <w:lang w:val="sr-Cyrl-RS"/>
              </w:rPr>
            </w:pPr>
            <w:r w:rsidRPr="00B716BC">
              <w:rPr>
                <w:b/>
                <w:color w:val="000000"/>
                <w:lang w:val="sr-Cyrl-RS"/>
              </w:rPr>
              <w:t>Број човек/месец за парти-ципанте</w:t>
            </w:r>
          </w:p>
        </w:tc>
        <w:tc>
          <w:tcPr>
            <w:tcW w:w="925" w:type="dxa"/>
            <w:gridSpan w:val="2"/>
            <w:tcBorders>
              <w:bottom w:val="single" w:sz="4" w:space="0" w:color="auto"/>
            </w:tcBorders>
            <w:vAlign w:val="center"/>
          </w:tcPr>
          <w:p w14:paraId="4EC68CCD" w14:textId="60F1986C" w:rsidR="00EF4DEC" w:rsidRPr="00181023" w:rsidRDefault="00181023" w:rsidP="00EF4DEC">
            <w:pPr>
              <w:pStyle w:val="TableText"/>
              <w:widowControl w:val="0"/>
              <w:autoSpaceDE w:val="0"/>
              <w:autoSpaceDN w:val="0"/>
              <w:adjustRightInd w:val="0"/>
              <w:rPr>
                <w:b/>
                <w:bCs/>
                <w:color w:val="000000"/>
                <w:lang w:val="sr-Cyrl-RS"/>
              </w:rPr>
            </w:pPr>
            <w:r>
              <w:rPr>
                <w:b/>
                <w:bCs/>
                <w:color w:val="000000"/>
                <w:lang w:val="sr-Cyrl-RS"/>
              </w:rPr>
              <w:t>12</w:t>
            </w:r>
          </w:p>
        </w:tc>
        <w:tc>
          <w:tcPr>
            <w:tcW w:w="1565" w:type="dxa"/>
            <w:tcBorders>
              <w:bottom w:val="single" w:sz="4" w:space="0" w:color="auto"/>
            </w:tcBorders>
            <w:vAlign w:val="center"/>
          </w:tcPr>
          <w:p w14:paraId="32147030" w14:textId="597CC2FD" w:rsidR="00EF4DEC" w:rsidRPr="00B716BC" w:rsidRDefault="00181023" w:rsidP="00EF4DEC">
            <w:pPr>
              <w:pStyle w:val="TableText"/>
              <w:widowControl w:val="0"/>
              <w:autoSpaceDE w:val="0"/>
              <w:autoSpaceDN w:val="0"/>
              <w:adjustRightInd w:val="0"/>
              <w:rPr>
                <w:color w:val="000000"/>
                <w:lang w:val="sr-Cyrl-RS"/>
              </w:rPr>
            </w:pPr>
            <w:r>
              <w:rPr>
                <w:color w:val="000000"/>
                <w:lang w:val="sr-Cyrl-RS"/>
              </w:rPr>
              <w:t>7</w:t>
            </w:r>
          </w:p>
        </w:tc>
        <w:tc>
          <w:tcPr>
            <w:tcW w:w="1268" w:type="dxa"/>
            <w:tcBorders>
              <w:bottom w:val="single" w:sz="4" w:space="0" w:color="auto"/>
            </w:tcBorders>
            <w:vAlign w:val="center"/>
          </w:tcPr>
          <w:p w14:paraId="5520A180" w14:textId="77777777" w:rsidR="00EF4DEC" w:rsidRPr="00B716BC" w:rsidRDefault="00EF4DEC" w:rsidP="00EF4DEC">
            <w:pPr>
              <w:pStyle w:val="TableText"/>
              <w:widowControl w:val="0"/>
              <w:autoSpaceDE w:val="0"/>
              <w:autoSpaceDN w:val="0"/>
              <w:adjustRightInd w:val="0"/>
              <w:rPr>
                <w:color w:val="000000"/>
                <w:lang w:val="ru-RU"/>
              </w:rPr>
            </w:pPr>
            <w:r>
              <w:rPr>
                <w:color w:val="000000"/>
                <w:lang w:val="ru-RU"/>
              </w:rPr>
              <w:t>7</w:t>
            </w:r>
          </w:p>
        </w:tc>
        <w:tc>
          <w:tcPr>
            <w:tcW w:w="1365" w:type="dxa"/>
            <w:tcBorders>
              <w:bottom w:val="single" w:sz="4" w:space="0" w:color="auto"/>
            </w:tcBorders>
            <w:vAlign w:val="center"/>
          </w:tcPr>
          <w:p w14:paraId="5FE090F4" w14:textId="77777777" w:rsidR="00EF4DEC" w:rsidRPr="00B716BC" w:rsidRDefault="00EF4DEC" w:rsidP="00EF4DEC">
            <w:pPr>
              <w:pStyle w:val="TableText"/>
              <w:widowControl w:val="0"/>
              <w:autoSpaceDE w:val="0"/>
              <w:autoSpaceDN w:val="0"/>
              <w:adjustRightInd w:val="0"/>
              <w:rPr>
                <w:color w:val="000000"/>
                <w:lang w:val="ru-RU"/>
              </w:rPr>
            </w:pPr>
          </w:p>
        </w:tc>
        <w:tc>
          <w:tcPr>
            <w:tcW w:w="1255" w:type="dxa"/>
            <w:tcBorders>
              <w:bottom w:val="single" w:sz="4" w:space="0" w:color="auto"/>
            </w:tcBorders>
            <w:vAlign w:val="center"/>
          </w:tcPr>
          <w:p w14:paraId="4525B83B" w14:textId="77777777" w:rsidR="00EF4DEC" w:rsidRPr="00B716BC" w:rsidRDefault="00EF4DEC" w:rsidP="00EF4DEC">
            <w:pPr>
              <w:pStyle w:val="TableText"/>
              <w:widowControl w:val="0"/>
              <w:autoSpaceDE w:val="0"/>
              <w:autoSpaceDN w:val="0"/>
              <w:adjustRightInd w:val="0"/>
              <w:jc w:val="left"/>
              <w:rPr>
                <w:color w:val="000000"/>
                <w:lang w:val="ru-RU"/>
              </w:rPr>
            </w:pPr>
          </w:p>
        </w:tc>
        <w:tc>
          <w:tcPr>
            <w:tcW w:w="722" w:type="dxa"/>
            <w:tcBorders>
              <w:bottom w:val="single" w:sz="4" w:space="0" w:color="auto"/>
            </w:tcBorders>
          </w:tcPr>
          <w:p w14:paraId="5319963C" w14:textId="77777777" w:rsidR="00EF4DEC" w:rsidRPr="00B716BC" w:rsidRDefault="00EF4DEC" w:rsidP="00EF4DEC">
            <w:pPr>
              <w:pStyle w:val="TableText"/>
              <w:widowControl w:val="0"/>
              <w:autoSpaceDE w:val="0"/>
              <w:autoSpaceDN w:val="0"/>
              <w:adjustRightInd w:val="0"/>
              <w:jc w:val="left"/>
              <w:rPr>
                <w:color w:val="000000"/>
                <w:lang w:val="ru-RU"/>
              </w:rPr>
            </w:pPr>
          </w:p>
        </w:tc>
        <w:tc>
          <w:tcPr>
            <w:tcW w:w="733" w:type="dxa"/>
            <w:tcBorders>
              <w:bottom w:val="single" w:sz="4" w:space="0" w:color="auto"/>
            </w:tcBorders>
          </w:tcPr>
          <w:p w14:paraId="17A55DBB" w14:textId="77777777" w:rsidR="00EF4DEC" w:rsidRPr="00B716BC" w:rsidRDefault="00EF4DEC" w:rsidP="00EF4DEC">
            <w:pPr>
              <w:pStyle w:val="TableText"/>
              <w:widowControl w:val="0"/>
              <w:autoSpaceDE w:val="0"/>
              <w:autoSpaceDN w:val="0"/>
              <w:adjustRightInd w:val="0"/>
              <w:jc w:val="left"/>
              <w:rPr>
                <w:color w:val="000000"/>
                <w:lang w:val="ru-RU"/>
              </w:rPr>
            </w:pPr>
          </w:p>
        </w:tc>
        <w:tc>
          <w:tcPr>
            <w:tcW w:w="708" w:type="dxa"/>
            <w:tcBorders>
              <w:bottom w:val="single" w:sz="4" w:space="0" w:color="auto"/>
            </w:tcBorders>
            <w:vAlign w:val="center"/>
          </w:tcPr>
          <w:p w14:paraId="4540312F" w14:textId="72F4D6AA" w:rsidR="00EF4DEC" w:rsidRPr="00EF4DEC" w:rsidRDefault="00EF4DEC" w:rsidP="00EF4DEC">
            <w:pPr>
              <w:pStyle w:val="TableText"/>
              <w:widowControl w:val="0"/>
              <w:autoSpaceDE w:val="0"/>
              <w:autoSpaceDN w:val="0"/>
              <w:adjustRightInd w:val="0"/>
              <w:rPr>
                <w:color w:val="000000"/>
                <w:lang w:val="en-US"/>
              </w:rPr>
            </w:pPr>
            <w:r>
              <w:rPr>
                <w:color w:val="000000"/>
                <w:lang w:val="en-US"/>
              </w:rPr>
              <w:t>9</w:t>
            </w:r>
          </w:p>
        </w:tc>
      </w:tr>
      <w:tr w:rsidR="005E4DFA" w:rsidRPr="003C7C3F" w14:paraId="14DA15AF" w14:textId="4AAB9EF5" w:rsidTr="00D47E75">
        <w:trPr>
          <w:cantSplit/>
          <w:jc w:val="center"/>
        </w:trPr>
        <w:tc>
          <w:tcPr>
            <w:tcW w:w="10316" w:type="dxa"/>
            <w:gridSpan w:val="10"/>
            <w:shd w:val="pct5" w:color="auto" w:fill="auto"/>
            <w:vAlign w:val="center"/>
          </w:tcPr>
          <w:p w14:paraId="34FDF066" w14:textId="0F0A6841" w:rsidR="005E4DFA" w:rsidRPr="00B716BC" w:rsidRDefault="005E4DFA" w:rsidP="005E4DFA">
            <w:pPr>
              <w:pStyle w:val="TableText"/>
              <w:widowControl w:val="0"/>
              <w:autoSpaceDE w:val="0"/>
              <w:autoSpaceDN w:val="0"/>
              <w:adjustRightInd w:val="0"/>
              <w:jc w:val="left"/>
              <w:rPr>
                <w:b/>
                <w:i/>
                <w:color w:val="000000"/>
                <w:lang w:val="sr-Cyrl-RS"/>
              </w:rPr>
            </w:pPr>
            <w:r w:rsidRPr="00B716BC">
              <w:rPr>
                <w:b/>
                <w:i/>
                <w:color w:val="000000"/>
                <w:lang w:val="sr-Cyrl-RS"/>
              </w:rPr>
              <w:t>Циљеви</w:t>
            </w:r>
          </w:p>
        </w:tc>
      </w:tr>
      <w:tr w:rsidR="005E4DFA" w:rsidRPr="003C7C3F" w14:paraId="4F3E2ACD" w14:textId="0CFC5944" w:rsidTr="00D47E75">
        <w:trPr>
          <w:cantSplit/>
          <w:trHeight w:val="1188"/>
          <w:jc w:val="center"/>
        </w:trPr>
        <w:tc>
          <w:tcPr>
            <w:tcW w:w="10316" w:type="dxa"/>
            <w:gridSpan w:val="10"/>
            <w:tcBorders>
              <w:bottom w:val="single" w:sz="4" w:space="0" w:color="auto"/>
            </w:tcBorders>
            <w:vAlign w:val="center"/>
          </w:tcPr>
          <w:p w14:paraId="47F941DF" w14:textId="5C892B79" w:rsidR="005E4DFA" w:rsidRDefault="005E4DFA" w:rsidP="005E4DFA">
            <w:pPr>
              <w:pStyle w:val="TableText"/>
              <w:widowControl w:val="0"/>
              <w:autoSpaceDE w:val="0"/>
              <w:autoSpaceDN w:val="0"/>
              <w:adjustRightInd w:val="0"/>
              <w:jc w:val="left"/>
              <w:rPr>
                <w:color w:val="000000"/>
                <w:lang w:val="ru-RU"/>
              </w:rPr>
            </w:pPr>
            <w:r>
              <w:rPr>
                <w:color w:val="000000"/>
                <w:lang w:val="ru-RU"/>
              </w:rPr>
              <w:t>Разумети тренутну потражњу на датом тражишту и потребе корисника, како би се све потребе адекватно и на најбољи могући начин реализовале.</w:t>
            </w:r>
          </w:p>
        </w:tc>
      </w:tr>
      <w:tr w:rsidR="005E4DFA" w:rsidRPr="003C7C3F" w14:paraId="670A7478" w14:textId="4060DC62" w:rsidTr="00D47E75">
        <w:trPr>
          <w:cantSplit/>
          <w:jc w:val="center"/>
        </w:trPr>
        <w:tc>
          <w:tcPr>
            <w:tcW w:w="10316" w:type="dxa"/>
            <w:gridSpan w:val="10"/>
            <w:shd w:val="pct5" w:color="auto" w:fill="auto"/>
            <w:vAlign w:val="center"/>
          </w:tcPr>
          <w:p w14:paraId="5EF3634E" w14:textId="5372DCE8" w:rsidR="005E4DFA" w:rsidRPr="00B716BC" w:rsidRDefault="005E4DFA" w:rsidP="005E4DFA">
            <w:pPr>
              <w:pStyle w:val="TableText"/>
              <w:widowControl w:val="0"/>
              <w:autoSpaceDE w:val="0"/>
              <w:autoSpaceDN w:val="0"/>
              <w:adjustRightInd w:val="0"/>
              <w:jc w:val="left"/>
              <w:rPr>
                <w:b/>
                <w:i/>
                <w:color w:val="000000"/>
                <w:lang w:val="sr-Cyrl-RS"/>
              </w:rPr>
            </w:pPr>
            <w:r w:rsidRPr="00B716BC">
              <w:rPr>
                <w:b/>
                <w:i/>
                <w:color w:val="000000"/>
                <w:lang w:val="sr-Cyrl-RS"/>
              </w:rPr>
              <w:t>Опис посла (у пакетима где је то могуће, рецимо код имплементације, поделити посао на мање целине - модуле; за сваки пакет навести улоге свих партиципаната који учествују у радном пакету)</w:t>
            </w:r>
          </w:p>
        </w:tc>
      </w:tr>
      <w:tr w:rsidR="005E4DFA" w:rsidRPr="003C7C3F" w14:paraId="2D8C6834" w14:textId="3A35A105" w:rsidTr="00D47E75">
        <w:trPr>
          <w:cantSplit/>
          <w:trHeight w:val="1713"/>
          <w:jc w:val="center"/>
        </w:trPr>
        <w:tc>
          <w:tcPr>
            <w:tcW w:w="10316" w:type="dxa"/>
            <w:gridSpan w:val="10"/>
            <w:vAlign w:val="center"/>
          </w:tcPr>
          <w:p w14:paraId="5028D344" w14:textId="77777777" w:rsidR="005E4DFA" w:rsidRDefault="005E4DFA" w:rsidP="005E4DFA">
            <w:pPr>
              <w:pStyle w:val="TableText"/>
              <w:widowControl w:val="0"/>
              <w:autoSpaceDE w:val="0"/>
              <w:autoSpaceDN w:val="0"/>
              <w:adjustRightInd w:val="0"/>
              <w:jc w:val="left"/>
              <w:rPr>
                <w:color w:val="000000"/>
                <w:lang w:val="ru-RU"/>
              </w:rPr>
            </w:pPr>
            <w:r>
              <w:rPr>
                <w:color w:val="000000"/>
                <w:lang w:val="ru-RU"/>
              </w:rPr>
              <w:t>Анализа тржишта-</w:t>
            </w:r>
          </w:p>
          <w:p w14:paraId="493DBC08" w14:textId="77777777" w:rsidR="005E4DFA" w:rsidRDefault="005E4DFA" w:rsidP="005E4DFA">
            <w:pPr>
              <w:pStyle w:val="TableText"/>
              <w:widowControl w:val="0"/>
              <w:autoSpaceDE w:val="0"/>
              <w:autoSpaceDN w:val="0"/>
              <w:adjustRightInd w:val="0"/>
              <w:jc w:val="left"/>
              <w:rPr>
                <w:color w:val="000000"/>
                <w:lang w:val="ru-RU"/>
              </w:rPr>
            </w:pPr>
            <w:r>
              <w:rPr>
                <w:color w:val="000000"/>
                <w:lang w:val="ru-RU"/>
              </w:rPr>
              <w:t>Анализа корисничких захтева-</w:t>
            </w:r>
          </w:p>
          <w:p w14:paraId="60636110" w14:textId="77777777" w:rsidR="005E4DFA" w:rsidRDefault="005E4DFA" w:rsidP="005E4DFA">
            <w:pPr>
              <w:pStyle w:val="TableText"/>
              <w:widowControl w:val="0"/>
              <w:autoSpaceDE w:val="0"/>
              <w:autoSpaceDN w:val="0"/>
              <w:adjustRightInd w:val="0"/>
              <w:jc w:val="left"/>
              <w:rPr>
                <w:color w:val="000000"/>
                <w:lang w:val="ru-RU"/>
              </w:rPr>
            </w:pPr>
          </w:p>
          <w:p w14:paraId="366F160F" w14:textId="5F8F7AB4" w:rsidR="005E4DFA" w:rsidRDefault="005E4DFA" w:rsidP="005E4DFA">
            <w:pPr>
              <w:pStyle w:val="TableText"/>
              <w:widowControl w:val="0"/>
              <w:autoSpaceDE w:val="0"/>
              <w:autoSpaceDN w:val="0"/>
              <w:adjustRightInd w:val="0"/>
              <w:jc w:val="left"/>
              <w:rPr>
                <w:color w:val="000000"/>
                <w:lang w:val="ru-RU"/>
              </w:rPr>
            </w:pPr>
            <w:r>
              <w:rPr>
                <w:color w:val="000000"/>
                <w:lang w:val="ru-RU"/>
              </w:rPr>
              <w:t>Информације прикупити кроз различите анкете, интервјуе и радионице, писањем различитих сценарија и случаја употребе.</w:t>
            </w:r>
          </w:p>
        </w:tc>
      </w:tr>
      <w:tr w:rsidR="005E4DFA" w:rsidRPr="003C7C3F" w14:paraId="02E9D76F" w14:textId="5EADFDBC" w:rsidTr="00D47E75">
        <w:trPr>
          <w:cantSplit/>
          <w:jc w:val="center"/>
        </w:trPr>
        <w:tc>
          <w:tcPr>
            <w:tcW w:w="10316" w:type="dxa"/>
            <w:gridSpan w:val="10"/>
            <w:shd w:val="pct5" w:color="auto" w:fill="auto"/>
            <w:vAlign w:val="center"/>
          </w:tcPr>
          <w:p w14:paraId="53EC0FA7" w14:textId="7ADC340A" w:rsidR="005E4DFA" w:rsidRPr="00B716BC" w:rsidRDefault="005E4DFA" w:rsidP="005E4DFA">
            <w:pPr>
              <w:pStyle w:val="TableText"/>
              <w:widowControl w:val="0"/>
              <w:autoSpaceDE w:val="0"/>
              <w:autoSpaceDN w:val="0"/>
              <w:adjustRightInd w:val="0"/>
              <w:jc w:val="left"/>
              <w:rPr>
                <w:b/>
                <w:i/>
                <w:color w:val="000000"/>
                <w:lang w:val="sr-Cyrl-RS"/>
              </w:rPr>
            </w:pPr>
            <w:r w:rsidRPr="00B716BC">
              <w:rPr>
                <w:b/>
                <w:i/>
                <w:color w:val="000000"/>
                <w:lang w:val="sr-Cyrl-RS"/>
              </w:rPr>
              <w:t>Резултати рада (уз кратак опис сваког резултата и месец испоруке)</w:t>
            </w:r>
          </w:p>
        </w:tc>
      </w:tr>
      <w:tr w:rsidR="005E4DFA" w:rsidRPr="003C7C3F" w14:paraId="49DA558B" w14:textId="22216B43" w:rsidTr="00E85D59">
        <w:trPr>
          <w:cantSplit/>
          <w:trHeight w:val="267"/>
          <w:jc w:val="center"/>
        </w:trPr>
        <w:tc>
          <w:tcPr>
            <w:tcW w:w="2182" w:type="dxa"/>
            <w:gridSpan w:val="2"/>
            <w:shd w:val="clear" w:color="auto" w:fill="auto"/>
            <w:vAlign w:val="center"/>
          </w:tcPr>
          <w:p w14:paraId="5FFA670F" w14:textId="77777777" w:rsidR="005E4DFA" w:rsidRPr="00B716BC" w:rsidRDefault="005E4DFA" w:rsidP="005E4DFA">
            <w:pPr>
              <w:pStyle w:val="TableText"/>
              <w:widowControl w:val="0"/>
              <w:autoSpaceDE w:val="0"/>
              <w:autoSpaceDN w:val="0"/>
              <w:adjustRightInd w:val="0"/>
              <w:jc w:val="left"/>
              <w:rPr>
                <w:color w:val="000000"/>
                <w:lang w:val="ru-RU"/>
              </w:rPr>
            </w:pPr>
            <w:r w:rsidRPr="00B716BC">
              <w:rPr>
                <w:color w:val="000000"/>
                <w:lang w:val="ru-RU"/>
              </w:rPr>
              <w:t>Назив резултата</w:t>
            </w:r>
          </w:p>
        </w:tc>
        <w:tc>
          <w:tcPr>
            <w:tcW w:w="4716" w:type="dxa"/>
            <w:gridSpan w:val="4"/>
            <w:shd w:val="clear" w:color="auto" w:fill="auto"/>
            <w:vAlign w:val="center"/>
          </w:tcPr>
          <w:p w14:paraId="24508AF6" w14:textId="77777777" w:rsidR="005E4DFA" w:rsidRPr="00B716BC" w:rsidRDefault="005E4DFA" w:rsidP="005E4DFA">
            <w:pPr>
              <w:pStyle w:val="TableText"/>
              <w:widowControl w:val="0"/>
              <w:autoSpaceDE w:val="0"/>
              <w:autoSpaceDN w:val="0"/>
              <w:adjustRightInd w:val="0"/>
              <w:jc w:val="left"/>
              <w:rPr>
                <w:color w:val="000000"/>
                <w:lang w:val="ru-RU"/>
              </w:rPr>
            </w:pPr>
            <w:r w:rsidRPr="00B716BC">
              <w:rPr>
                <w:color w:val="000000"/>
                <w:lang w:val="ru-RU"/>
              </w:rPr>
              <w:t>Опис</w:t>
            </w:r>
          </w:p>
        </w:tc>
        <w:tc>
          <w:tcPr>
            <w:tcW w:w="3418" w:type="dxa"/>
            <w:gridSpan w:val="4"/>
            <w:shd w:val="clear" w:color="auto" w:fill="auto"/>
            <w:vAlign w:val="center"/>
          </w:tcPr>
          <w:p w14:paraId="771CAAE6" w14:textId="03335221" w:rsidR="005E4DFA" w:rsidRPr="00B716BC" w:rsidRDefault="005E4DFA" w:rsidP="005E4DFA">
            <w:pPr>
              <w:pStyle w:val="TableText"/>
              <w:widowControl w:val="0"/>
              <w:autoSpaceDE w:val="0"/>
              <w:autoSpaceDN w:val="0"/>
              <w:adjustRightInd w:val="0"/>
              <w:jc w:val="left"/>
              <w:rPr>
                <w:color w:val="000000"/>
                <w:lang w:val="ru-RU"/>
              </w:rPr>
            </w:pPr>
            <w:r w:rsidRPr="00B716BC">
              <w:rPr>
                <w:color w:val="000000"/>
                <w:lang w:val="ru-RU"/>
              </w:rPr>
              <w:t>Месец</w:t>
            </w:r>
          </w:p>
        </w:tc>
      </w:tr>
      <w:tr w:rsidR="005E4DFA" w:rsidRPr="003C7C3F" w14:paraId="72771D7E" w14:textId="21D53749" w:rsidTr="00E85D59">
        <w:trPr>
          <w:cantSplit/>
          <w:trHeight w:val="267"/>
          <w:jc w:val="center"/>
        </w:trPr>
        <w:tc>
          <w:tcPr>
            <w:tcW w:w="2182" w:type="dxa"/>
            <w:gridSpan w:val="2"/>
            <w:shd w:val="clear" w:color="auto" w:fill="auto"/>
            <w:vAlign w:val="center"/>
          </w:tcPr>
          <w:p w14:paraId="58107F86" w14:textId="77777777" w:rsidR="005E4DFA" w:rsidRPr="00B716BC" w:rsidRDefault="005E4DFA" w:rsidP="005E4DFA">
            <w:pPr>
              <w:pStyle w:val="TableText"/>
              <w:widowControl w:val="0"/>
              <w:autoSpaceDE w:val="0"/>
              <w:autoSpaceDN w:val="0"/>
              <w:adjustRightInd w:val="0"/>
              <w:jc w:val="left"/>
              <w:rPr>
                <w:color w:val="000000"/>
                <w:lang w:val="ru-RU"/>
              </w:rPr>
            </w:pPr>
            <w:r>
              <w:rPr>
                <w:color w:val="000000"/>
                <w:lang w:val="ru-RU"/>
              </w:rPr>
              <w:t>Студија изводљивости</w:t>
            </w:r>
          </w:p>
        </w:tc>
        <w:tc>
          <w:tcPr>
            <w:tcW w:w="4716" w:type="dxa"/>
            <w:gridSpan w:val="4"/>
            <w:shd w:val="clear" w:color="auto" w:fill="auto"/>
            <w:vAlign w:val="center"/>
          </w:tcPr>
          <w:p w14:paraId="0BF92335" w14:textId="77777777" w:rsidR="005E4DFA" w:rsidRPr="00B716BC" w:rsidRDefault="005E4DFA" w:rsidP="005E4DFA">
            <w:pPr>
              <w:pStyle w:val="TableText"/>
              <w:widowControl w:val="0"/>
              <w:autoSpaceDE w:val="0"/>
              <w:autoSpaceDN w:val="0"/>
              <w:adjustRightInd w:val="0"/>
              <w:jc w:val="left"/>
              <w:rPr>
                <w:color w:val="000000"/>
                <w:lang w:val="ru-RU"/>
              </w:rPr>
            </w:pPr>
            <w:r>
              <w:rPr>
                <w:color w:val="000000"/>
                <w:lang w:val="ru-RU"/>
              </w:rPr>
              <w:t>Документ са приказом прорачуна на основу којих се одлучује да ли треба кренути са израдом пројекта.</w:t>
            </w:r>
          </w:p>
        </w:tc>
        <w:tc>
          <w:tcPr>
            <w:tcW w:w="3418" w:type="dxa"/>
            <w:gridSpan w:val="4"/>
            <w:shd w:val="clear" w:color="auto" w:fill="auto"/>
            <w:vAlign w:val="center"/>
          </w:tcPr>
          <w:p w14:paraId="0BB6BD92" w14:textId="1C568024" w:rsidR="005E4DFA" w:rsidRDefault="005E4DFA" w:rsidP="005E4DFA">
            <w:pPr>
              <w:pStyle w:val="TableText"/>
              <w:widowControl w:val="0"/>
              <w:autoSpaceDE w:val="0"/>
              <w:autoSpaceDN w:val="0"/>
              <w:adjustRightInd w:val="0"/>
              <w:jc w:val="left"/>
              <w:rPr>
                <w:color w:val="000000"/>
                <w:lang w:val="ru-RU"/>
              </w:rPr>
            </w:pPr>
            <w:r>
              <w:rPr>
                <w:color w:val="000000"/>
                <w:lang w:val="ru-RU"/>
              </w:rPr>
              <w:t>1</w:t>
            </w:r>
          </w:p>
        </w:tc>
      </w:tr>
      <w:tr w:rsidR="005E4DFA" w:rsidRPr="003C7C3F" w14:paraId="342EACC8" w14:textId="7C93398A" w:rsidTr="00E85D59">
        <w:trPr>
          <w:cantSplit/>
          <w:trHeight w:val="267"/>
          <w:jc w:val="center"/>
        </w:trPr>
        <w:tc>
          <w:tcPr>
            <w:tcW w:w="2182" w:type="dxa"/>
            <w:gridSpan w:val="2"/>
            <w:shd w:val="clear" w:color="auto" w:fill="auto"/>
            <w:vAlign w:val="center"/>
          </w:tcPr>
          <w:p w14:paraId="5EB36B20" w14:textId="77777777" w:rsidR="005E4DFA" w:rsidRPr="00B716BC" w:rsidRDefault="005E4DFA" w:rsidP="005E4DFA">
            <w:pPr>
              <w:pStyle w:val="TableText"/>
              <w:widowControl w:val="0"/>
              <w:autoSpaceDE w:val="0"/>
              <w:autoSpaceDN w:val="0"/>
              <w:adjustRightInd w:val="0"/>
              <w:jc w:val="left"/>
              <w:rPr>
                <w:color w:val="000000"/>
                <w:lang w:val="ru-RU"/>
              </w:rPr>
            </w:pPr>
            <w:r>
              <w:rPr>
                <w:color w:val="000000"/>
                <w:lang w:val="ru-RU"/>
              </w:rPr>
              <w:t>Извештај о тржишту</w:t>
            </w:r>
          </w:p>
        </w:tc>
        <w:tc>
          <w:tcPr>
            <w:tcW w:w="4716" w:type="dxa"/>
            <w:gridSpan w:val="4"/>
            <w:shd w:val="clear" w:color="auto" w:fill="auto"/>
            <w:vAlign w:val="center"/>
          </w:tcPr>
          <w:p w14:paraId="24218A4F" w14:textId="77777777" w:rsidR="005E4DFA" w:rsidRPr="00B716BC" w:rsidRDefault="005E4DFA" w:rsidP="005E4DFA">
            <w:pPr>
              <w:pStyle w:val="TableText"/>
              <w:widowControl w:val="0"/>
              <w:autoSpaceDE w:val="0"/>
              <w:autoSpaceDN w:val="0"/>
              <w:adjustRightInd w:val="0"/>
              <w:jc w:val="left"/>
              <w:rPr>
                <w:color w:val="000000"/>
                <w:lang w:val="ru-RU"/>
              </w:rPr>
            </w:pPr>
            <w:r>
              <w:rPr>
                <w:color w:val="000000"/>
                <w:lang w:val="ru-RU"/>
              </w:rPr>
              <w:t>Документ са информацијама о стању на тржишту свих потенцијалних клијената.</w:t>
            </w:r>
          </w:p>
        </w:tc>
        <w:tc>
          <w:tcPr>
            <w:tcW w:w="3418" w:type="dxa"/>
            <w:gridSpan w:val="4"/>
            <w:shd w:val="clear" w:color="auto" w:fill="auto"/>
            <w:vAlign w:val="center"/>
          </w:tcPr>
          <w:p w14:paraId="3713697B" w14:textId="169DAA6A" w:rsidR="005E4DFA" w:rsidRDefault="005E4DFA" w:rsidP="005E4DFA">
            <w:pPr>
              <w:pStyle w:val="TableText"/>
              <w:widowControl w:val="0"/>
              <w:autoSpaceDE w:val="0"/>
              <w:autoSpaceDN w:val="0"/>
              <w:adjustRightInd w:val="0"/>
              <w:jc w:val="left"/>
              <w:rPr>
                <w:color w:val="000000"/>
                <w:lang w:val="ru-RU"/>
              </w:rPr>
            </w:pPr>
            <w:r>
              <w:rPr>
                <w:color w:val="000000"/>
                <w:lang w:val="ru-RU"/>
              </w:rPr>
              <w:t>2</w:t>
            </w:r>
          </w:p>
        </w:tc>
      </w:tr>
      <w:tr w:rsidR="005E4DFA" w:rsidRPr="003C7C3F" w14:paraId="14E213CA" w14:textId="7EC26161" w:rsidTr="00E85D59">
        <w:trPr>
          <w:cantSplit/>
          <w:trHeight w:val="267"/>
          <w:jc w:val="center"/>
        </w:trPr>
        <w:tc>
          <w:tcPr>
            <w:tcW w:w="2182" w:type="dxa"/>
            <w:gridSpan w:val="2"/>
            <w:shd w:val="clear" w:color="auto" w:fill="auto"/>
            <w:vAlign w:val="center"/>
          </w:tcPr>
          <w:p w14:paraId="7DA739BD" w14:textId="77777777" w:rsidR="005E4DFA" w:rsidRPr="0076570F" w:rsidRDefault="005E4DFA" w:rsidP="005E4DFA">
            <w:pPr>
              <w:pStyle w:val="TableText"/>
              <w:widowControl w:val="0"/>
              <w:autoSpaceDE w:val="0"/>
              <w:autoSpaceDN w:val="0"/>
              <w:adjustRightInd w:val="0"/>
              <w:jc w:val="left"/>
              <w:rPr>
                <w:color w:val="000000"/>
                <w:lang w:val="sr-Cyrl-RS"/>
              </w:rPr>
            </w:pPr>
            <w:r>
              <w:rPr>
                <w:color w:val="000000"/>
                <w:lang w:val="sr-Cyrl-RS"/>
              </w:rPr>
              <w:t>Извештај о корисничким захтевима</w:t>
            </w:r>
          </w:p>
        </w:tc>
        <w:tc>
          <w:tcPr>
            <w:tcW w:w="4716" w:type="dxa"/>
            <w:gridSpan w:val="4"/>
            <w:shd w:val="clear" w:color="auto" w:fill="auto"/>
            <w:vAlign w:val="center"/>
          </w:tcPr>
          <w:p w14:paraId="135EF3A3" w14:textId="77777777" w:rsidR="005E4DFA" w:rsidRPr="00B716BC" w:rsidRDefault="005E4DFA" w:rsidP="005E4DFA">
            <w:pPr>
              <w:pStyle w:val="TableText"/>
              <w:widowControl w:val="0"/>
              <w:autoSpaceDE w:val="0"/>
              <w:autoSpaceDN w:val="0"/>
              <w:adjustRightInd w:val="0"/>
              <w:jc w:val="left"/>
              <w:rPr>
                <w:color w:val="000000"/>
                <w:lang w:val="ru-RU"/>
              </w:rPr>
            </w:pPr>
            <w:r>
              <w:rPr>
                <w:color w:val="000000"/>
                <w:lang w:val="ru-RU"/>
              </w:rPr>
              <w:t>Документ са информацијама о прикупљеним захтевима корисника.</w:t>
            </w:r>
          </w:p>
        </w:tc>
        <w:tc>
          <w:tcPr>
            <w:tcW w:w="3418" w:type="dxa"/>
            <w:gridSpan w:val="4"/>
            <w:shd w:val="clear" w:color="auto" w:fill="auto"/>
            <w:vAlign w:val="center"/>
          </w:tcPr>
          <w:p w14:paraId="021ED44E" w14:textId="0D3A88BF" w:rsidR="005E4DFA" w:rsidRDefault="005E4DFA" w:rsidP="005E4DFA">
            <w:pPr>
              <w:pStyle w:val="TableText"/>
              <w:widowControl w:val="0"/>
              <w:autoSpaceDE w:val="0"/>
              <w:autoSpaceDN w:val="0"/>
              <w:adjustRightInd w:val="0"/>
              <w:jc w:val="left"/>
              <w:rPr>
                <w:color w:val="000000"/>
                <w:lang w:val="ru-RU"/>
              </w:rPr>
            </w:pPr>
            <w:r>
              <w:rPr>
                <w:color w:val="000000"/>
                <w:lang w:val="ru-RU"/>
              </w:rPr>
              <w:t>2</w:t>
            </w:r>
          </w:p>
        </w:tc>
      </w:tr>
      <w:tr w:rsidR="005E4DFA" w:rsidRPr="003C7C3F" w14:paraId="70D2F607" w14:textId="73C376CB" w:rsidTr="00E85D59">
        <w:trPr>
          <w:cantSplit/>
          <w:trHeight w:val="267"/>
          <w:jc w:val="center"/>
        </w:trPr>
        <w:tc>
          <w:tcPr>
            <w:tcW w:w="2182" w:type="dxa"/>
            <w:gridSpan w:val="2"/>
            <w:shd w:val="clear" w:color="auto" w:fill="auto"/>
            <w:vAlign w:val="center"/>
          </w:tcPr>
          <w:p w14:paraId="401DDE10" w14:textId="77777777" w:rsidR="005E4DFA" w:rsidRPr="0076570F" w:rsidRDefault="005E4DFA" w:rsidP="005E4DFA">
            <w:pPr>
              <w:pStyle w:val="TableText"/>
              <w:widowControl w:val="0"/>
              <w:autoSpaceDE w:val="0"/>
              <w:autoSpaceDN w:val="0"/>
              <w:adjustRightInd w:val="0"/>
              <w:jc w:val="left"/>
              <w:rPr>
                <w:color w:val="000000"/>
                <w:lang w:val="sr-Latn-RS"/>
              </w:rPr>
            </w:pPr>
            <w:r>
              <w:rPr>
                <w:color w:val="000000"/>
                <w:lang w:val="sr-Latn-RS"/>
              </w:rPr>
              <w:t>RBS</w:t>
            </w:r>
          </w:p>
        </w:tc>
        <w:tc>
          <w:tcPr>
            <w:tcW w:w="4716" w:type="dxa"/>
            <w:gridSpan w:val="4"/>
            <w:shd w:val="clear" w:color="auto" w:fill="auto"/>
            <w:vAlign w:val="center"/>
          </w:tcPr>
          <w:p w14:paraId="54DCCFB2" w14:textId="77777777" w:rsidR="005E4DFA" w:rsidRPr="0076570F" w:rsidRDefault="005E4DFA" w:rsidP="005E4DFA">
            <w:pPr>
              <w:pStyle w:val="TableText"/>
              <w:widowControl w:val="0"/>
              <w:autoSpaceDE w:val="0"/>
              <w:autoSpaceDN w:val="0"/>
              <w:adjustRightInd w:val="0"/>
              <w:jc w:val="left"/>
              <w:rPr>
                <w:color w:val="000000"/>
                <w:lang w:val="sr-Cyrl-RS"/>
              </w:rPr>
            </w:pPr>
            <w:r>
              <w:rPr>
                <w:color w:val="000000"/>
                <w:lang w:val="sr-Latn-RS"/>
              </w:rPr>
              <w:t xml:space="preserve">Requirements Breakdown Structure </w:t>
            </w:r>
            <w:r>
              <w:rPr>
                <w:color w:val="000000"/>
                <w:lang w:val="sr-Cyrl-RS"/>
              </w:rPr>
              <w:t>документ</w:t>
            </w:r>
          </w:p>
        </w:tc>
        <w:tc>
          <w:tcPr>
            <w:tcW w:w="3418" w:type="dxa"/>
            <w:gridSpan w:val="4"/>
            <w:shd w:val="clear" w:color="auto" w:fill="auto"/>
            <w:vAlign w:val="center"/>
          </w:tcPr>
          <w:p w14:paraId="2CB14E5F" w14:textId="35D8C776" w:rsidR="005E4DFA" w:rsidRDefault="005E4DFA" w:rsidP="005E4DFA">
            <w:pPr>
              <w:pStyle w:val="TableText"/>
              <w:widowControl w:val="0"/>
              <w:autoSpaceDE w:val="0"/>
              <w:autoSpaceDN w:val="0"/>
              <w:adjustRightInd w:val="0"/>
              <w:jc w:val="left"/>
              <w:rPr>
                <w:color w:val="000000"/>
                <w:lang w:val="ru-RU"/>
              </w:rPr>
            </w:pPr>
            <w:r>
              <w:rPr>
                <w:color w:val="000000"/>
                <w:lang w:val="ru-RU"/>
              </w:rPr>
              <w:t>3</w:t>
            </w:r>
          </w:p>
        </w:tc>
      </w:tr>
    </w:tbl>
    <w:p w14:paraId="68356473" w14:textId="77777777" w:rsidR="00550A90" w:rsidRDefault="00550A90" w:rsidP="008A6F93">
      <w:pPr>
        <w:pStyle w:val="Heading3"/>
        <w:rPr>
          <w:lang w:val="sr-Cyrl-RS"/>
        </w:rPr>
      </w:pPr>
    </w:p>
    <w:p w14:paraId="635B7DFF" w14:textId="77777777" w:rsidR="00B716BC" w:rsidRDefault="00550A90" w:rsidP="008A6F93">
      <w:pPr>
        <w:pStyle w:val="Heading3"/>
        <w:rPr>
          <w:lang w:val="sr-Cyrl-RS"/>
        </w:rPr>
      </w:pPr>
      <w:r>
        <w:rPr>
          <w:lang w:val="sr-Cyrl-RS"/>
        </w:rPr>
        <w:br w:type="page"/>
      </w:r>
    </w:p>
    <w:tbl>
      <w:tblPr>
        <w:tblW w:w="10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6"/>
        <w:gridCol w:w="407"/>
        <w:gridCol w:w="518"/>
        <w:gridCol w:w="1659"/>
        <w:gridCol w:w="1356"/>
        <w:gridCol w:w="1299"/>
        <w:gridCol w:w="206"/>
        <w:gridCol w:w="888"/>
        <w:gridCol w:w="730"/>
        <w:gridCol w:w="737"/>
        <w:gridCol w:w="737"/>
      </w:tblGrid>
      <w:tr w:rsidR="00E85D59" w:rsidRPr="008458D9" w14:paraId="0049F824" w14:textId="0D238967" w:rsidTr="00E85D59">
        <w:trPr>
          <w:cantSplit/>
          <w:tblHeader/>
          <w:jc w:val="center"/>
        </w:trPr>
        <w:tc>
          <w:tcPr>
            <w:tcW w:w="1776" w:type="dxa"/>
            <w:shd w:val="pct10" w:color="auto" w:fill="auto"/>
            <w:vAlign w:val="center"/>
          </w:tcPr>
          <w:p w14:paraId="47FD80E5" w14:textId="77777777" w:rsidR="00E85D59" w:rsidRPr="00B716BC" w:rsidRDefault="00E85D59" w:rsidP="0076570F">
            <w:pPr>
              <w:pStyle w:val="Lista1"/>
              <w:widowControl w:val="0"/>
              <w:numPr>
                <w:ilvl w:val="0"/>
                <w:numId w:val="0"/>
              </w:numPr>
              <w:jc w:val="center"/>
              <w:rPr>
                <w:b/>
                <w:color w:val="000000"/>
                <w:lang w:val="ru-RU"/>
              </w:rPr>
            </w:pPr>
            <w:r w:rsidRPr="00B716BC">
              <w:rPr>
                <w:b/>
                <w:color w:val="000000"/>
                <w:lang w:val="ru-RU"/>
              </w:rPr>
              <w:lastRenderedPageBreak/>
              <w:t>Број радног пакета</w:t>
            </w:r>
          </w:p>
        </w:tc>
        <w:tc>
          <w:tcPr>
            <w:tcW w:w="925" w:type="dxa"/>
            <w:gridSpan w:val="2"/>
            <w:shd w:val="pct10" w:color="auto" w:fill="auto"/>
            <w:vAlign w:val="center"/>
          </w:tcPr>
          <w:p w14:paraId="6346A230" w14:textId="77777777" w:rsidR="00E85D59" w:rsidRPr="00550A90" w:rsidRDefault="00E85D59" w:rsidP="0076570F">
            <w:pPr>
              <w:pStyle w:val="Lista1"/>
              <w:widowControl w:val="0"/>
              <w:numPr>
                <w:ilvl w:val="0"/>
                <w:numId w:val="0"/>
              </w:numPr>
              <w:jc w:val="center"/>
              <w:rPr>
                <w:b/>
                <w:color w:val="000000"/>
                <w:lang w:val="sr-Cyrl-RS"/>
              </w:rPr>
            </w:pPr>
            <w:r w:rsidRPr="00B716BC">
              <w:rPr>
                <w:b/>
                <w:color w:val="000000"/>
                <w:lang w:val="de-DE"/>
              </w:rPr>
              <w:t>WP</w:t>
            </w:r>
            <w:r>
              <w:rPr>
                <w:b/>
                <w:color w:val="000000"/>
                <w:lang w:val="sr-Cyrl-RS"/>
              </w:rPr>
              <w:t>3</w:t>
            </w:r>
          </w:p>
        </w:tc>
        <w:tc>
          <w:tcPr>
            <w:tcW w:w="1659" w:type="dxa"/>
            <w:shd w:val="pct10" w:color="auto" w:fill="auto"/>
            <w:vAlign w:val="center"/>
          </w:tcPr>
          <w:p w14:paraId="27C8F2D7" w14:textId="77777777" w:rsidR="00E85D59" w:rsidRPr="00B716BC" w:rsidRDefault="00E85D59" w:rsidP="0076570F">
            <w:pPr>
              <w:pStyle w:val="Lista1"/>
              <w:widowControl w:val="0"/>
              <w:numPr>
                <w:ilvl w:val="0"/>
                <w:numId w:val="0"/>
              </w:numPr>
              <w:jc w:val="center"/>
              <w:rPr>
                <w:b/>
                <w:color w:val="000000"/>
                <w:lang w:val="ru-RU"/>
              </w:rPr>
            </w:pPr>
            <w:r w:rsidRPr="00B716BC">
              <w:rPr>
                <w:b/>
                <w:color w:val="000000"/>
                <w:lang w:val="ru-RU"/>
              </w:rPr>
              <w:t>Датум почетка рад. пакета:</w:t>
            </w:r>
          </w:p>
        </w:tc>
        <w:tc>
          <w:tcPr>
            <w:tcW w:w="1356" w:type="dxa"/>
            <w:shd w:val="pct10" w:color="auto" w:fill="auto"/>
            <w:vAlign w:val="center"/>
          </w:tcPr>
          <w:p w14:paraId="6318EF0E" w14:textId="77777777" w:rsidR="00E85D59" w:rsidRPr="00B716BC" w:rsidRDefault="00E85D59" w:rsidP="0076570F">
            <w:pPr>
              <w:pStyle w:val="Lista1"/>
              <w:widowControl w:val="0"/>
              <w:numPr>
                <w:ilvl w:val="0"/>
                <w:numId w:val="0"/>
              </w:numPr>
              <w:jc w:val="center"/>
              <w:rPr>
                <w:b/>
                <w:color w:val="000000"/>
                <w:lang w:val="ru-RU"/>
              </w:rPr>
            </w:pPr>
            <w:r>
              <w:rPr>
                <w:b/>
                <w:color w:val="000000"/>
                <w:lang w:val="ru-RU"/>
              </w:rPr>
              <w:t>01</w:t>
            </w:r>
            <w:r w:rsidRPr="00B716BC">
              <w:rPr>
                <w:b/>
                <w:color w:val="000000"/>
                <w:lang w:val="ru-RU"/>
              </w:rPr>
              <w:t>.</w:t>
            </w:r>
            <w:r>
              <w:rPr>
                <w:b/>
                <w:color w:val="000000"/>
                <w:lang w:val="ru-RU"/>
              </w:rPr>
              <w:t>10</w:t>
            </w:r>
            <w:r w:rsidRPr="00B716BC">
              <w:rPr>
                <w:b/>
                <w:color w:val="000000"/>
                <w:lang w:val="ru-RU"/>
              </w:rPr>
              <w:t>.202</w:t>
            </w:r>
            <w:r>
              <w:rPr>
                <w:b/>
                <w:color w:val="000000"/>
                <w:lang w:val="ru-RU"/>
              </w:rPr>
              <w:t>1</w:t>
            </w:r>
            <w:r w:rsidRPr="00B716BC">
              <w:rPr>
                <w:b/>
                <w:color w:val="000000"/>
                <w:lang w:val="ru-RU"/>
              </w:rPr>
              <w:t>.</w:t>
            </w:r>
          </w:p>
        </w:tc>
        <w:tc>
          <w:tcPr>
            <w:tcW w:w="2393" w:type="dxa"/>
            <w:gridSpan w:val="3"/>
            <w:shd w:val="pct10" w:color="auto" w:fill="auto"/>
            <w:vAlign w:val="center"/>
          </w:tcPr>
          <w:p w14:paraId="4E97DAD4" w14:textId="77777777" w:rsidR="00E85D59" w:rsidRPr="00B716BC" w:rsidRDefault="00E85D59" w:rsidP="0076570F">
            <w:pPr>
              <w:pStyle w:val="Lista1"/>
              <w:widowControl w:val="0"/>
              <w:numPr>
                <w:ilvl w:val="0"/>
                <w:numId w:val="0"/>
              </w:numPr>
              <w:jc w:val="center"/>
              <w:rPr>
                <w:b/>
                <w:color w:val="000000"/>
                <w:lang w:val="en-US"/>
              </w:rPr>
            </w:pPr>
            <w:r w:rsidRPr="00B716BC">
              <w:rPr>
                <w:b/>
                <w:color w:val="000000"/>
                <w:lang w:val="ru-RU"/>
              </w:rPr>
              <w:t>Датум краја рад. пакета:</w:t>
            </w:r>
          </w:p>
        </w:tc>
        <w:tc>
          <w:tcPr>
            <w:tcW w:w="2204" w:type="dxa"/>
            <w:gridSpan w:val="3"/>
            <w:shd w:val="pct10" w:color="auto" w:fill="auto"/>
            <w:vAlign w:val="center"/>
          </w:tcPr>
          <w:p w14:paraId="275AEECA" w14:textId="7D8844A1" w:rsidR="00E85D59" w:rsidRPr="00B716BC" w:rsidRDefault="00E85D59" w:rsidP="0076570F">
            <w:pPr>
              <w:pStyle w:val="Lista1"/>
              <w:widowControl w:val="0"/>
              <w:numPr>
                <w:ilvl w:val="0"/>
                <w:numId w:val="0"/>
              </w:numPr>
              <w:jc w:val="center"/>
              <w:rPr>
                <w:b/>
                <w:color w:val="000000"/>
                <w:lang w:val="ru-RU"/>
              </w:rPr>
            </w:pPr>
            <w:r>
              <w:rPr>
                <w:b/>
                <w:color w:val="000000"/>
                <w:lang w:val="ru-RU"/>
              </w:rPr>
              <w:t>30</w:t>
            </w:r>
            <w:r w:rsidRPr="00B716BC">
              <w:rPr>
                <w:b/>
                <w:color w:val="000000"/>
                <w:lang w:val="ru-RU"/>
              </w:rPr>
              <w:t>.</w:t>
            </w:r>
            <w:r>
              <w:rPr>
                <w:b/>
                <w:color w:val="000000"/>
                <w:lang w:val="ru-RU"/>
              </w:rPr>
              <w:t>11</w:t>
            </w:r>
            <w:r w:rsidRPr="00B716BC">
              <w:rPr>
                <w:b/>
                <w:color w:val="000000"/>
                <w:lang w:val="ru-RU"/>
              </w:rPr>
              <w:t>.202</w:t>
            </w:r>
            <w:r>
              <w:rPr>
                <w:b/>
                <w:color w:val="000000"/>
                <w:lang w:val="ru-RU"/>
              </w:rPr>
              <w:t>1</w:t>
            </w:r>
            <w:r w:rsidRPr="00B716BC">
              <w:rPr>
                <w:b/>
                <w:color w:val="000000"/>
                <w:lang w:val="ru-RU"/>
              </w:rPr>
              <w:t>.</w:t>
            </w:r>
          </w:p>
        </w:tc>
      </w:tr>
      <w:tr w:rsidR="00E85D59" w:rsidRPr="008458D9" w14:paraId="2D0BD4EB" w14:textId="668781F7" w:rsidTr="00D47E75">
        <w:trPr>
          <w:cantSplit/>
          <w:tblHeader/>
          <w:jc w:val="center"/>
        </w:trPr>
        <w:tc>
          <w:tcPr>
            <w:tcW w:w="1776" w:type="dxa"/>
            <w:shd w:val="pct10" w:color="auto" w:fill="auto"/>
            <w:vAlign w:val="center"/>
          </w:tcPr>
          <w:p w14:paraId="30C12850" w14:textId="77777777" w:rsidR="00E85D59" w:rsidRPr="00B716BC" w:rsidRDefault="00E85D59" w:rsidP="0076570F">
            <w:pPr>
              <w:pStyle w:val="Lista1"/>
              <w:widowControl w:val="0"/>
              <w:numPr>
                <w:ilvl w:val="0"/>
                <w:numId w:val="0"/>
              </w:numPr>
              <w:jc w:val="center"/>
              <w:rPr>
                <w:b/>
                <w:color w:val="000000"/>
                <w:lang w:val="sr-Cyrl-RS"/>
              </w:rPr>
            </w:pPr>
            <w:r w:rsidRPr="00B716BC">
              <w:rPr>
                <w:b/>
                <w:color w:val="000000"/>
                <w:lang w:val="sr-Cyrl-RS"/>
              </w:rPr>
              <w:t>Назив радног пакета:</w:t>
            </w:r>
          </w:p>
        </w:tc>
        <w:tc>
          <w:tcPr>
            <w:tcW w:w="8537" w:type="dxa"/>
            <w:gridSpan w:val="10"/>
            <w:shd w:val="pct10" w:color="auto" w:fill="auto"/>
          </w:tcPr>
          <w:p w14:paraId="7791BE9D" w14:textId="241007F4" w:rsidR="00E85D59" w:rsidRPr="00B716BC" w:rsidRDefault="00E85D59" w:rsidP="0076570F">
            <w:pPr>
              <w:pStyle w:val="Lista1"/>
              <w:widowControl w:val="0"/>
              <w:numPr>
                <w:ilvl w:val="0"/>
                <w:numId w:val="0"/>
              </w:numPr>
              <w:jc w:val="center"/>
              <w:rPr>
                <w:b/>
                <w:color w:val="000000"/>
                <w:lang w:val="ru-RU"/>
              </w:rPr>
            </w:pPr>
            <w:r>
              <w:rPr>
                <w:b/>
                <w:color w:val="000000"/>
                <w:lang w:val="ru-RU"/>
              </w:rPr>
              <w:t>Планирање пројекта</w:t>
            </w:r>
          </w:p>
        </w:tc>
      </w:tr>
      <w:tr w:rsidR="00E85D59" w:rsidRPr="003C7C3F" w14:paraId="7DDE47F2" w14:textId="2D4A7DBB" w:rsidTr="00E85D59">
        <w:trPr>
          <w:cantSplit/>
          <w:jc w:val="center"/>
        </w:trPr>
        <w:tc>
          <w:tcPr>
            <w:tcW w:w="1776" w:type="dxa"/>
            <w:tcBorders>
              <w:bottom w:val="single" w:sz="4" w:space="0" w:color="auto"/>
            </w:tcBorders>
            <w:vAlign w:val="center"/>
          </w:tcPr>
          <w:p w14:paraId="39F401BB" w14:textId="77777777" w:rsidR="00E85D59" w:rsidRPr="00B716BC" w:rsidRDefault="00E85D59" w:rsidP="00E85D59">
            <w:pPr>
              <w:pStyle w:val="Lista1"/>
              <w:widowControl w:val="0"/>
              <w:numPr>
                <w:ilvl w:val="0"/>
                <w:numId w:val="0"/>
              </w:numPr>
              <w:jc w:val="center"/>
              <w:rPr>
                <w:b/>
                <w:color w:val="000000"/>
                <w:lang w:val="sr-Cyrl-RS"/>
              </w:rPr>
            </w:pPr>
            <w:r w:rsidRPr="00B716BC">
              <w:rPr>
                <w:b/>
                <w:color w:val="000000"/>
                <w:lang w:val="sr-Cyrl-RS"/>
              </w:rPr>
              <w:t>Шифра партиципанта</w:t>
            </w:r>
          </w:p>
        </w:tc>
        <w:tc>
          <w:tcPr>
            <w:tcW w:w="925" w:type="dxa"/>
            <w:gridSpan w:val="2"/>
            <w:tcBorders>
              <w:bottom w:val="single" w:sz="4" w:space="0" w:color="auto"/>
            </w:tcBorders>
            <w:vAlign w:val="center"/>
          </w:tcPr>
          <w:p w14:paraId="60F32BE9" w14:textId="26911053" w:rsidR="00E85D59" w:rsidRPr="00B716BC" w:rsidRDefault="00E85D59" w:rsidP="00E85D59">
            <w:pPr>
              <w:pStyle w:val="TableText"/>
              <w:widowControl w:val="0"/>
              <w:autoSpaceDE w:val="0"/>
              <w:autoSpaceDN w:val="0"/>
              <w:adjustRightInd w:val="0"/>
              <w:rPr>
                <w:color w:val="000000"/>
                <w:lang w:val="sr-Cyrl-RS"/>
              </w:rPr>
            </w:pPr>
            <w:r>
              <w:rPr>
                <w:color w:val="000000"/>
                <w:lang w:val="sr-Latn-RS"/>
              </w:rPr>
              <w:t>P</w:t>
            </w:r>
            <w:r w:rsidRPr="00B716BC">
              <w:rPr>
                <w:color w:val="000000"/>
                <w:lang w:val="sr-Cyrl-RS"/>
              </w:rPr>
              <w:t>1</w:t>
            </w:r>
          </w:p>
        </w:tc>
        <w:tc>
          <w:tcPr>
            <w:tcW w:w="1659" w:type="dxa"/>
            <w:tcBorders>
              <w:bottom w:val="single" w:sz="4" w:space="0" w:color="auto"/>
            </w:tcBorders>
            <w:vAlign w:val="center"/>
          </w:tcPr>
          <w:p w14:paraId="6BE886B3" w14:textId="262C095C" w:rsidR="00E85D59" w:rsidRPr="00181023" w:rsidRDefault="00E85D59" w:rsidP="00E85D59">
            <w:pPr>
              <w:pStyle w:val="TableText"/>
              <w:widowControl w:val="0"/>
              <w:autoSpaceDE w:val="0"/>
              <w:autoSpaceDN w:val="0"/>
              <w:adjustRightInd w:val="0"/>
              <w:rPr>
                <w:b/>
                <w:bCs/>
                <w:color w:val="000000"/>
                <w:lang w:val="sr-Cyrl-RS"/>
              </w:rPr>
            </w:pPr>
            <w:r w:rsidRPr="00181023">
              <w:rPr>
                <w:b/>
                <w:bCs/>
                <w:color w:val="000000"/>
                <w:lang w:val="sr-Latn-RS"/>
              </w:rPr>
              <w:t>P2</w:t>
            </w:r>
          </w:p>
        </w:tc>
        <w:tc>
          <w:tcPr>
            <w:tcW w:w="1356" w:type="dxa"/>
            <w:tcBorders>
              <w:bottom w:val="single" w:sz="4" w:space="0" w:color="auto"/>
            </w:tcBorders>
            <w:vAlign w:val="center"/>
          </w:tcPr>
          <w:p w14:paraId="528460EF" w14:textId="026FD3A9" w:rsidR="00E85D59" w:rsidRPr="00B716BC" w:rsidRDefault="00E85D59" w:rsidP="00E85D59">
            <w:pPr>
              <w:pStyle w:val="TableText"/>
              <w:widowControl w:val="0"/>
              <w:autoSpaceDE w:val="0"/>
              <w:autoSpaceDN w:val="0"/>
              <w:adjustRightInd w:val="0"/>
              <w:rPr>
                <w:color w:val="000000"/>
                <w:lang w:val="ru-RU"/>
              </w:rPr>
            </w:pPr>
            <w:r>
              <w:rPr>
                <w:color w:val="000000"/>
                <w:lang w:val="sr-Latn-RS"/>
              </w:rPr>
              <w:t>P3</w:t>
            </w:r>
          </w:p>
        </w:tc>
        <w:tc>
          <w:tcPr>
            <w:tcW w:w="1299" w:type="dxa"/>
            <w:tcBorders>
              <w:bottom w:val="single" w:sz="4" w:space="0" w:color="auto"/>
            </w:tcBorders>
            <w:vAlign w:val="center"/>
          </w:tcPr>
          <w:p w14:paraId="3B879DD8" w14:textId="1717A794" w:rsidR="00E85D59" w:rsidRPr="00B716BC" w:rsidRDefault="00E85D59" w:rsidP="00E85D59">
            <w:pPr>
              <w:pStyle w:val="TableText"/>
              <w:widowControl w:val="0"/>
              <w:autoSpaceDE w:val="0"/>
              <w:autoSpaceDN w:val="0"/>
              <w:adjustRightInd w:val="0"/>
              <w:rPr>
                <w:color w:val="000000"/>
                <w:lang w:val="ru-RU"/>
              </w:rPr>
            </w:pPr>
            <w:r>
              <w:rPr>
                <w:color w:val="000000"/>
                <w:lang w:val="sr-Latn-RS"/>
              </w:rPr>
              <w:t>P4</w:t>
            </w:r>
          </w:p>
        </w:tc>
        <w:tc>
          <w:tcPr>
            <w:tcW w:w="1094" w:type="dxa"/>
            <w:gridSpan w:val="2"/>
            <w:tcBorders>
              <w:bottom w:val="single" w:sz="4" w:space="0" w:color="auto"/>
            </w:tcBorders>
            <w:vAlign w:val="center"/>
          </w:tcPr>
          <w:p w14:paraId="5CBF4C52" w14:textId="0184A08E" w:rsidR="00E85D59" w:rsidRPr="00B716BC" w:rsidRDefault="00E85D59" w:rsidP="00E85D59">
            <w:pPr>
              <w:pStyle w:val="TableText"/>
              <w:widowControl w:val="0"/>
              <w:autoSpaceDE w:val="0"/>
              <w:autoSpaceDN w:val="0"/>
              <w:adjustRightInd w:val="0"/>
              <w:rPr>
                <w:color w:val="000000"/>
                <w:lang w:val="ru-RU"/>
              </w:rPr>
            </w:pPr>
            <w:r>
              <w:rPr>
                <w:color w:val="000000"/>
                <w:lang w:val="sr-Latn-RS"/>
              </w:rPr>
              <w:t>P5</w:t>
            </w:r>
          </w:p>
        </w:tc>
        <w:tc>
          <w:tcPr>
            <w:tcW w:w="730" w:type="dxa"/>
            <w:tcBorders>
              <w:bottom w:val="single" w:sz="4" w:space="0" w:color="auto"/>
            </w:tcBorders>
            <w:vAlign w:val="center"/>
          </w:tcPr>
          <w:p w14:paraId="31DFD25D" w14:textId="58100C26" w:rsidR="00E85D59" w:rsidRPr="00B716BC" w:rsidRDefault="00E85D59" w:rsidP="00E85D59">
            <w:pPr>
              <w:pStyle w:val="TableText"/>
              <w:widowControl w:val="0"/>
              <w:autoSpaceDE w:val="0"/>
              <w:autoSpaceDN w:val="0"/>
              <w:adjustRightInd w:val="0"/>
              <w:rPr>
                <w:color w:val="000000"/>
                <w:lang w:val="ru-RU"/>
              </w:rPr>
            </w:pPr>
            <w:r>
              <w:rPr>
                <w:color w:val="000000"/>
                <w:lang w:val="sr-Latn-RS"/>
              </w:rPr>
              <w:t>P6</w:t>
            </w:r>
          </w:p>
        </w:tc>
        <w:tc>
          <w:tcPr>
            <w:tcW w:w="737" w:type="dxa"/>
            <w:tcBorders>
              <w:bottom w:val="single" w:sz="4" w:space="0" w:color="auto"/>
            </w:tcBorders>
            <w:vAlign w:val="center"/>
          </w:tcPr>
          <w:p w14:paraId="7295F4D3" w14:textId="7AAF0038" w:rsidR="00E85D59" w:rsidRPr="00B716BC" w:rsidRDefault="00E85D59" w:rsidP="00E85D59">
            <w:pPr>
              <w:pStyle w:val="TableText"/>
              <w:widowControl w:val="0"/>
              <w:autoSpaceDE w:val="0"/>
              <w:autoSpaceDN w:val="0"/>
              <w:adjustRightInd w:val="0"/>
              <w:rPr>
                <w:color w:val="000000"/>
                <w:lang w:val="ru-RU"/>
              </w:rPr>
            </w:pPr>
            <w:r>
              <w:rPr>
                <w:color w:val="000000"/>
                <w:lang w:val="sr-Latn-RS"/>
              </w:rPr>
              <w:t>P7</w:t>
            </w:r>
          </w:p>
        </w:tc>
        <w:tc>
          <w:tcPr>
            <w:tcW w:w="737" w:type="dxa"/>
            <w:tcBorders>
              <w:bottom w:val="single" w:sz="4" w:space="0" w:color="auto"/>
            </w:tcBorders>
            <w:vAlign w:val="center"/>
          </w:tcPr>
          <w:p w14:paraId="1DC6299B" w14:textId="0CCE9256" w:rsidR="00E85D59" w:rsidRDefault="00E85D59" w:rsidP="00E85D59">
            <w:pPr>
              <w:pStyle w:val="TableText"/>
              <w:widowControl w:val="0"/>
              <w:autoSpaceDE w:val="0"/>
              <w:autoSpaceDN w:val="0"/>
              <w:adjustRightInd w:val="0"/>
              <w:rPr>
                <w:color w:val="000000"/>
                <w:lang w:val="sr-Latn-RS"/>
              </w:rPr>
            </w:pPr>
            <w:r>
              <w:rPr>
                <w:color w:val="000000"/>
                <w:lang w:val="sr-Latn-RS"/>
              </w:rPr>
              <w:t>P8</w:t>
            </w:r>
          </w:p>
        </w:tc>
      </w:tr>
      <w:tr w:rsidR="005A6976" w:rsidRPr="003C7C3F" w14:paraId="3A154EB3" w14:textId="5636DB66" w:rsidTr="00E85D59">
        <w:trPr>
          <w:cantSplit/>
          <w:jc w:val="center"/>
        </w:trPr>
        <w:tc>
          <w:tcPr>
            <w:tcW w:w="1776" w:type="dxa"/>
            <w:tcBorders>
              <w:bottom w:val="single" w:sz="4" w:space="0" w:color="auto"/>
            </w:tcBorders>
            <w:vAlign w:val="center"/>
          </w:tcPr>
          <w:p w14:paraId="537B1483" w14:textId="77777777" w:rsidR="005A6976" w:rsidRPr="00B716BC" w:rsidRDefault="005A6976" w:rsidP="005A6976">
            <w:pPr>
              <w:pStyle w:val="Lista1"/>
              <w:widowControl w:val="0"/>
              <w:numPr>
                <w:ilvl w:val="0"/>
                <w:numId w:val="0"/>
              </w:numPr>
              <w:jc w:val="center"/>
              <w:rPr>
                <w:b/>
                <w:color w:val="000000"/>
                <w:lang w:val="sr-Cyrl-RS"/>
              </w:rPr>
            </w:pPr>
            <w:r w:rsidRPr="00B716BC">
              <w:rPr>
                <w:b/>
                <w:color w:val="000000"/>
                <w:lang w:val="sr-Cyrl-RS"/>
              </w:rPr>
              <w:t>Кратак назив партиципанта</w:t>
            </w:r>
          </w:p>
        </w:tc>
        <w:tc>
          <w:tcPr>
            <w:tcW w:w="925" w:type="dxa"/>
            <w:gridSpan w:val="2"/>
            <w:tcBorders>
              <w:bottom w:val="single" w:sz="4" w:space="0" w:color="auto"/>
            </w:tcBorders>
            <w:vAlign w:val="center"/>
          </w:tcPr>
          <w:p w14:paraId="33CEBA56" w14:textId="2373D6DC" w:rsidR="005A6976" w:rsidRPr="00B716BC" w:rsidRDefault="005A6976" w:rsidP="005A6976">
            <w:pPr>
              <w:pStyle w:val="TableText"/>
              <w:widowControl w:val="0"/>
              <w:autoSpaceDE w:val="0"/>
              <w:autoSpaceDN w:val="0"/>
              <w:adjustRightInd w:val="0"/>
              <w:rPr>
                <w:color w:val="000000"/>
                <w:lang w:val="sr-Cyrl-RS"/>
              </w:rPr>
            </w:pPr>
            <w:r>
              <w:rPr>
                <w:color w:val="000000"/>
                <w:lang w:val="sr-Cyrl-RS"/>
              </w:rPr>
              <w:t>ЕТФ</w:t>
            </w:r>
          </w:p>
        </w:tc>
        <w:tc>
          <w:tcPr>
            <w:tcW w:w="1659" w:type="dxa"/>
            <w:tcBorders>
              <w:bottom w:val="single" w:sz="4" w:space="0" w:color="auto"/>
            </w:tcBorders>
            <w:vAlign w:val="center"/>
          </w:tcPr>
          <w:p w14:paraId="1CCF396E" w14:textId="313CDAFD" w:rsidR="005A6976" w:rsidRPr="00181023" w:rsidRDefault="005A6976" w:rsidP="005A6976">
            <w:pPr>
              <w:pStyle w:val="TableText"/>
              <w:widowControl w:val="0"/>
              <w:autoSpaceDE w:val="0"/>
              <w:autoSpaceDN w:val="0"/>
              <w:adjustRightInd w:val="0"/>
              <w:rPr>
                <w:b/>
                <w:bCs/>
                <w:color w:val="000000"/>
                <w:lang w:val="sr-Cyrl-RS"/>
              </w:rPr>
            </w:pPr>
            <w:r w:rsidRPr="00181023">
              <w:rPr>
                <w:b/>
                <w:bCs/>
                <w:color w:val="000000"/>
                <w:lang w:val="sr-Cyrl-RS"/>
              </w:rPr>
              <w:t>МЗЖС</w:t>
            </w:r>
          </w:p>
        </w:tc>
        <w:tc>
          <w:tcPr>
            <w:tcW w:w="1356" w:type="dxa"/>
            <w:tcBorders>
              <w:bottom w:val="single" w:sz="4" w:space="0" w:color="auto"/>
            </w:tcBorders>
            <w:vAlign w:val="center"/>
          </w:tcPr>
          <w:p w14:paraId="54DAEFAD" w14:textId="2B6E9579" w:rsidR="005A6976" w:rsidRPr="00B716BC" w:rsidRDefault="005A6976" w:rsidP="005A6976">
            <w:pPr>
              <w:pStyle w:val="TableText"/>
              <w:widowControl w:val="0"/>
              <w:autoSpaceDE w:val="0"/>
              <w:autoSpaceDN w:val="0"/>
              <w:adjustRightInd w:val="0"/>
              <w:rPr>
                <w:color w:val="000000"/>
                <w:lang w:val="ru-RU"/>
              </w:rPr>
            </w:pPr>
            <w:r>
              <w:rPr>
                <w:color w:val="000000"/>
                <w:lang w:val="en-GB"/>
              </w:rPr>
              <w:t>BMU</w:t>
            </w:r>
          </w:p>
        </w:tc>
        <w:tc>
          <w:tcPr>
            <w:tcW w:w="1299" w:type="dxa"/>
            <w:tcBorders>
              <w:bottom w:val="single" w:sz="4" w:space="0" w:color="auto"/>
            </w:tcBorders>
            <w:vAlign w:val="center"/>
          </w:tcPr>
          <w:p w14:paraId="6E299AF5" w14:textId="4C691959" w:rsidR="005A6976" w:rsidRPr="00B716BC" w:rsidRDefault="005A6976" w:rsidP="005A6976">
            <w:pPr>
              <w:pStyle w:val="TableText"/>
              <w:widowControl w:val="0"/>
              <w:autoSpaceDE w:val="0"/>
              <w:autoSpaceDN w:val="0"/>
              <w:adjustRightInd w:val="0"/>
              <w:rPr>
                <w:color w:val="000000"/>
                <w:lang w:val="ru-RU"/>
              </w:rPr>
            </w:pPr>
            <w:r>
              <w:rPr>
                <w:color w:val="000000"/>
                <w:lang w:val="en-GB"/>
              </w:rPr>
              <w:t>SEPA</w:t>
            </w:r>
          </w:p>
        </w:tc>
        <w:tc>
          <w:tcPr>
            <w:tcW w:w="1094" w:type="dxa"/>
            <w:gridSpan w:val="2"/>
            <w:tcBorders>
              <w:bottom w:val="single" w:sz="4" w:space="0" w:color="auto"/>
            </w:tcBorders>
            <w:vAlign w:val="center"/>
          </w:tcPr>
          <w:p w14:paraId="4D2AA469" w14:textId="76FE55BA" w:rsidR="005A6976" w:rsidRPr="00B716BC" w:rsidRDefault="005A6976" w:rsidP="005A6976">
            <w:pPr>
              <w:pStyle w:val="TableText"/>
              <w:widowControl w:val="0"/>
              <w:autoSpaceDE w:val="0"/>
              <w:autoSpaceDN w:val="0"/>
              <w:adjustRightInd w:val="0"/>
              <w:rPr>
                <w:color w:val="000000"/>
                <w:lang w:val="ru-RU"/>
              </w:rPr>
            </w:pPr>
            <w:r>
              <w:rPr>
                <w:color w:val="000000"/>
                <w:lang w:val="en-GB"/>
              </w:rPr>
              <w:t>JVPSV</w:t>
            </w:r>
          </w:p>
        </w:tc>
        <w:tc>
          <w:tcPr>
            <w:tcW w:w="730" w:type="dxa"/>
            <w:tcBorders>
              <w:bottom w:val="single" w:sz="4" w:space="0" w:color="auto"/>
            </w:tcBorders>
            <w:vAlign w:val="center"/>
          </w:tcPr>
          <w:p w14:paraId="77F23046" w14:textId="162BBE14" w:rsidR="005A6976" w:rsidRPr="00B716BC" w:rsidRDefault="005A6976" w:rsidP="005A6976">
            <w:pPr>
              <w:pStyle w:val="TableText"/>
              <w:widowControl w:val="0"/>
              <w:autoSpaceDE w:val="0"/>
              <w:autoSpaceDN w:val="0"/>
              <w:adjustRightInd w:val="0"/>
              <w:rPr>
                <w:color w:val="000000"/>
                <w:lang w:val="ru-RU"/>
              </w:rPr>
            </w:pPr>
            <w:r>
              <w:rPr>
                <w:color w:val="000000"/>
                <w:lang w:val="en-GB"/>
              </w:rPr>
              <w:t>CER</w:t>
            </w:r>
          </w:p>
        </w:tc>
        <w:tc>
          <w:tcPr>
            <w:tcW w:w="737" w:type="dxa"/>
            <w:tcBorders>
              <w:bottom w:val="single" w:sz="4" w:space="0" w:color="auto"/>
            </w:tcBorders>
            <w:vAlign w:val="center"/>
          </w:tcPr>
          <w:p w14:paraId="2132EF5C" w14:textId="2727C256" w:rsidR="005A6976" w:rsidRPr="00B716BC" w:rsidRDefault="005A6976" w:rsidP="005A6976">
            <w:pPr>
              <w:pStyle w:val="TableText"/>
              <w:widowControl w:val="0"/>
              <w:autoSpaceDE w:val="0"/>
              <w:autoSpaceDN w:val="0"/>
              <w:adjustRightInd w:val="0"/>
              <w:rPr>
                <w:color w:val="000000"/>
                <w:lang w:val="ru-RU"/>
              </w:rPr>
            </w:pPr>
            <w:r>
              <w:rPr>
                <w:color w:val="000000"/>
                <w:lang w:val="en-GB"/>
              </w:rPr>
              <w:t>AUT</w:t>
            </w:r>
          </w:p>
        </w:tc>
        <w:tc>
          <w:tcPr>
            <w:tcW w:w="737" w:type="dxa"/>
            <w:tcBorders>
              <w:bottom w:val="single" w:sz="4" w:space="0" w:color="auto"/>
            </w:tcBorders>
            <w:vAlign w:val="center"/>
          </w:tcPr>
          <w:p w14:paraId="118BCBD2" w14:textId="0114EBD4" w:rsidR="005A6976" w:rsidRDefault="005A6976" w:rsidP="005A6976">
            <w:pPr>
              <w:pStyle w:val="TableText"/>
              <w:widowControl w:val="0"/>
              <w:autoSpaceDE w:val="0"/>
              <w:autoSpaceDN w:val="0"/>
              <w:adjustRightInd w:val="0"/>
              <w:rPr>
                <w:color w:val="000000"/>
                <w:lang w:val="en-GB"/>
              </w:rPr>
            </w:pPr>
            <w:r>
              <w:rPr>
                <w:color w:val="000000"/>
                <w:lang w:val="en-GB"/>
              </w:rPr>
              <w:t>LIB</w:t>
            </w:r>
          </w:p>
        </w:tc>
      </w:tr>
      <w:tr w:rsidR="00E85D59" w:rsidRPr="003C7C3F" w14:paraId="73E28A43" w14:textId="3B17031E" w:rsidTr="00E85D59">
        <w:trPr>
          <w:cantSplit/>
          <w:jc w:val="center"/>
        </w:trPr>
        <w:tc>
          <w:tcPr>
            <w:tcW w:w="1776" w:type="dxa"/>
            <w:tcBorders>
              <w:bottom w:val="single" w:sz="4" w:space="0" w:color="auto"/>
            </w:tcBorders>
            <w:vAlign w:val="center"/>
          </w:tcPr>
          <w:p w14:paraId="5E78FE4B" w14:textId="77777777" w:rsidR="00E85D59" w:rsidRPr="00B716BC" w:rsidRDefault="00E85D59" w:rsidP="00E85D59">
            <w:pPr>
              <w:pStyle w:val="Lista1"/>
              <w:widowControl w:val="0"/>
              <w:numPr>
                <w:ilvl w:val="0"/>
                <w:numId w:val="0"/>
              </w:numPr>
              <w:jc w:val="center"/>
              <w:rPr>
                <w:b/>
                <w:color w:val="000000"/>
                <w:lang w:val="sr-Cyrl-RS"/>
              </w:rPr>
            </w:pPr>
            <w:r w:rsidRPr="00B716BC">
              <w:rPr>
                <w:b/>
                <w:color w:val="000000"/>
                <w:lang w:val="sr-Cyrl-RS"/>
              </w:rPr>
              <w:t>Број човек/месец за парти-ципанте</w:t>
            </w:r>
          </w:p>
        </w:tc>
        <w:tc>
          <w:tcPr>
            <w:tcW w:w="925" w:type="dxa"/>
            <w:gridSpan w:val="2"/>
            <w:tcBorders>
              <w:bottom w:val="single" w:sz="4" w:space="0" w:color="auto"/>
            </w:tcBorders>
            <w:vAlign w:val="center"/>
          </w:tcPr>
          <w:p w14:paraId="62C07835" w14:textId="5ABF8F87" w:rsidR="00E85D59" w:rsidRPr="00B716BC" w:rsidRDefault="00181023" w:rsidP="00E85D59">
            <w:pPr>
              <w:pStyle w:val="TableText"/>
              <w:widowControl w:val="0"/>
              <w:autoSpaceDE w:val="0"/>
              <w:autoSpaceDN w:val="0"/>
              <w:adjustRightInd w:val="0"/>
              <w:rPr>
                <w:color w:val="000000"/>
                <w:lang w:val="sr-Cyrl-RS"/>
              </w:rPr>
            </w:pPr>
            <w:r>
              <w:rPr>
                <w:color w:val="000000"/>
                <w:lang w:val="sr-Cyrl-RS"/>
              </w:rPr>
              <w:t>11</w:t>
            </w:r>
          </w:p>
        </w:tc>
        <w:tc>
          <w:tcPr>
            <w:tcW w:w="1659" w:type="dxa"/>
            <w:tcBorders>
              <w:bottom w:val="single" w:sz="4" w:space="0" w:color="auto"/>
            </w:tcBorders>
            <w:vAlign w:val="center"/>
          </w:tcPr>
          <w:p w14:paraId="0CD077DA" w14:textId="4CA504B9" w:rsidR="00E85D59" w:rsidRPr="00181023" w:rsidRDefault="00181023" w:rsidP="00E85D59">
            <w:pPr>
              <w:pStyle w:val="TableText"/>
              <w:widowControl w:val="0"/>
              <w:autoSpaceDE w:val="0"/>
              <w:autoSpaceDN w:val="0"/>
              <w:adjustRightInd w:val="0"/>
              <w:rPr>
                <w:b/>
                <w:bCs/>
                <w:color w:val="000000"/>
                <w:lang w:val="sr-Cyrl-RS"/>
              </w:rPr>
            </w:pPr>
            <w:r>
              <w:rPr>
                <w:b/>
                <w:bCs/>
                <w:color w:val="000000"/>
                <w:lang w:val="sr-Cyrl-RS"/>
              </w:rPr>
              <w:t>7</w:t>
            </w:r>
          </w:p>
        </w:tc>
        <w:tc>
          <w:tcPr>
            <w:tcW w:w="1356" w:type="dxa"/>
            <w:tcBorders>
              <w:bottom w:val="single" w:sz="4" w:space="0" w:color="auto"/>
            </w:tcBorders>
            <w:vAlign w:val="center"/>
          </w:tcPr>
          <w:p w14:paraId="34929D91" w14:textId="77777777" w:rsidR="00E85D59" w:rsidRPr="00B716BC" w:rsidRDefault="00E85D59" w:rsidP="00E85D59">
            <w:pPr>
              <w:pStyle w:val="TableText"/>
              <w:widowControl w:val="0"/>
              <w:autoSpaceDE w:val="0"/>
              <w:autoSpaceDN w:val="0"/>
              <w:adjustRightInd w:val="0"/>
              <w:rPr>
                <w:color w:val="000000"/>
                <w:lang w:val="ru-RU"/>
              </w:rPr>
            </w:pPr>
            <w:r>
              <w:rPr>
                <w:color w:val="000000"/>
                <w:lang w:val="ru-RU"/>
              </w:rPr>
              <w:t>5</w:t>
            </w:r>
          </w:p>
        </w:tc>
        <w:tc>
          <w:tcPr>
            <w:tcW w:w="1299" w:type="dxa"/>
            <w:tcBorders>
              <w:bottom w:val="single" w:sz="4" w:space="0" w:color="auto"/>
            </w:tcBorders>
            <w:vAlign w:val="center"/>
          </w:tcPr>
          <w:p w14:paraId="77B3A66E" w14:textId="77777777" w:rsidR="00E85D59" w:rsidRPr="00B716BC" w:rsidRDefault="00E85D59" w:rsidP="00E85D59">
            <w:pPr>
              <w:pStyle w:val="TableText"/>
              <w:widowControl w:val="0"/>
              <w:autoSpaceDE w:val="0"/>
              <w:autoSpaceDN w:val="0"/>
              <w:adjustRightInd w:val="0"/>
              <w:rPr>
                <w:color w:val="000000"/>
                <w:lang w:val="ru-RU"/>
              </w:rPr>
            </w:pPr>
          </w:p>
        </w:tc>
        <w:tc>
          <w:tcPr>
            <w:tcW w:w="1094" w:type="dxa"/>
            <w:gridSpan w:val="2"/>
            <w:tcBorders>
              <w:bottom w:val="single" w:sz="4" w:space="0" w:color="auto"/>
            </w:tcBorders>
            <w:vAlign w:val="center"/>
          </w:tcPr>
          <w:p w14:paraId="4204B33C" w14:textId="77777777" w:rsidR="00E85D59" w:rsidRPr="00B716BC" w:rsidRDefault="00E85D59" w:rsidP="00E85D59">
            <w:pPr>
              <w:pStyle w:val="TableText"/>
              <w:widowControl w:val="0"/>
              <w:autoSpaceDE w:val="0"/>
              <w:autoSpaceDN w:val="0"/>
              <w:adjustRightInd w:val="0"/>
              <w:jc w:val="left"/>
              <w:rPr>
                <w:color w:val="000000"/>
                <w:lang w:val="ru-RU"/>
              </w:rPr>
            </w:pPr>
          </w:p>
        </w:tc>
        <w:tc>
          <w:tcPr>
            <w:tcW w:w="730" w:type="dxa"/>
            <w:tcBorders>
              <w:bottom w:val="single" w:sz="4" w:space="0" w:color="auto"/>
            </w:tcBorders>
          </w:tcPr>
          <w:p w14:paraId="495CE694" w14:textId="77777777" w:rsidR="00E85D59" w:rsidRPr="00B716BC" w:rsidRDefault="00E85D59" w:rsidP="00E85D59">
            <w:pPr>
              <w:pStyle w:val="TableText"/>
              <w:widowControl w:val="0"/>
              <w:autoSpaceDE w:val="0"/>
              <w:autoSpaceDN w:val="0"/>
              <w:adjustRightInd w:val="0"/>
              <w:jc w:val="left"/>
              <w:rPr>
                <w:color w:val="000000"/>
                <w:lang w:val="ru-RU"/>
              </w:rPr>
            </w:pPr>
          </w:p>
        </w:tc>
        <w:tc>
          <w:tcPr>
            <w:tcW w:w="737" w:type="dxa"/>
            <w:tcBorders>
              <w:bottom w:val="single" w:sz="4" w:space="0" w:color="auto"/>
            </w:tcBorders>
          </w:tcPr>
          <w:p w14:paraId="0C06972E" w14:textId="77777777" w:rsidR="00E85D59" w:rsidRPr="00B716BC" w:rsidRDefault="00E85D59" w:rsidP="00E85D59">
            <w:pPr>
              <w:pStyle w:val="TableText"/>
              <w:widowControl w:val="0"/>
              <w:autoSpaceDE w:val="0"/>
              <w:autoSpaceDN w:val="0"/>
              <w:adjustRightInd w:val="0"/>
              <w:jc w:val="left"/>
              <w:rPr>
                <w:color w:val="000000"/>
                <w:lang w:val="ru-RU"/>
              </w:rPr>
            </w:pPr>
          </w:p>
        </w:tc>
        <w:tc>
          <w:tcPr>
            <w:tcW w:w="737" w:type="dxa"/>
            <w:tcBorders>
              <w:bottom w:val="single" w:sz="4" w:space="0" w:color="auto"/>
            </w:tcBorders>
          </w:tcPr>
          <w:p w14:paraId="7CDF68D7" w14:textId="77777777" w:rsidR="00E85D59" w:rsidRPr="00B716BC" w:rsidRDefault="00E85D59" w:rsidP="00E85D59">
            <w:pPr>
              <w:pStyle w:val="TableText"/>
              <w:widowControl w:val="0"/>
              <w:autoSpaceDE w:val="0"/>
              <w:autoSpaceDN w:val="0"/>
              <w:adjustRightInd w:val="0"/>
              <w:jc w:val="left"/>
              <w:rPr>
                <w:color w:val="000000"/>
                <w:lang w:val="ru-RU"/>
              </w:rPr>
            </w:pPr>
          </w:p>
        </w:tc>
      </w:tr>
      <w:tr w:rsidR="00E85D59" w:rsidRPr="003C7C3F" w14:paraId="0F32D40A" w14:textId="21C6033B" w:rsidTr="00D47E75">
        <w:trPr>
          <w:cantSplit/>
          <w:jc w:val="center"/>
        </w:trPr>
        <w:tc>
          <w:tcPr>
            <w:tcW w:w="10313" w:type="dxa"/>
            <w:gridSpan w:val="11"/>
            <w:shd w:val="pct5" w:color="auto" w:fill="auto"/>
            <w:vAlign w:val="center"/>
          </w:tcPr>
          <w:p w14:paraId="4476C37A" w14:textId="40773C0D" w:rsidR="00E85D59" w:rsidRPr="00B716BC" w:rsidRDefault="00E85D59" w:rsidP="00E85D59">
            <w:pPr>
              <w:pStyle w:val="TableText"/>
              <w:widowControl w:val="0"/>
              <w:autoSpaceDE w:val="0"/>
              <w:autoSpaceDN w:val="0"/>
              <w:adjustRightInd w:val="0"/>
              <w:jc w:val="left"/>
              <w:rPr>
                <w:b/>
                <w:i/>
                <w:color w:val="000000"/>
                <w:lang w:val="sr-Cyrl-RS"/>
              </w:rPr>
            </w:pPr>
            <w:r w:rsidRPr="00B716BC">
              <w:rPr>
                <w:b/>
                <w:i/>
                <w:color w:val="000000"/>
                <w:lang w:val="sr-Cyrl-RS"/>
              </w:rPr>
              <w:t>Циљеви</w:t>
            </w:r>
          </w:p>
        </w:tc>
      </w:tr>
      <w:tr w:rsidR="00E85D59" w:rsidRPr="003C7C3F" w14:paraId="66DBFB03" w14:textId="1B35FF62" w:rsidTr="00D47E75">
        <w:trPr>
          <w:cantSplit/>
          <w:trHeight w:val="1188"/>
          <w:jc w:val="center"/>
        </w:trPr>
        <w:tc>
          <w:tcPr>
            <w:tcW w:w="10313" w:type="dxa"/>
            <w:gridSpan w:val="11"/>
            <w:tcBorders>
              <w:bottom w:val="single" w:sz="4" w:space="0" w:color="auto"/>
            </w:tcBorders>
            <w:vAlign w:val="center"/>
          </w:tcPr>
          <w:p w14:paraId="1BEC4A77" w14:textId="77777777" w:rsidR="00E85D59" w:rsidRDefault="00E85D59" w:rsidP="00E85D59">
            <w:pPr>
              <w:pStyle w:val="TableText"/>
              <w:widowControl w:val="0"/>
              <w:autoSpaceDE w:val="0"/>
              <w:autoSpaceDN w:val="0"/>
              <w:adjustRightInd w:val="0"/>
              <w:jc w:val="left"/>
              <w:rPr>
                <w:color w:val="000000"/>
                <w:lang w:val="ru-RU"/>
              </w:rPr>
            </w:pPr>
            <w:r>
              <w:rPr>
                <w:color w:val="000000"/>
                <w:lang w:val="ru-RU"/>
              </w:rPr>
              <w:t>Израдити пројектни план са следећим ставкама:</w:t>
            </w:r>
          </w:p>
          <w:p w14:paraId="52F1895A" w14:textId="77777777" w:rsidR="00E85D59" w:rsidRDefault="00E85D59" w:rsidP="00E85D59">
            <w:pPr>
              <w:pStyle w:val="TableText"/>
              <w:widowControl w:val="0"/>
              <w:autoSpaceDE w:val="0"/>
              <w:autoSpaceDN w:val="0"/>
              <w:adjustRightInd w:val="0"/>
              <w:jc w:val="left"/>
              <w:rPr>
                <w:color w:val="000000"/>
                <w:lang w:val="ru-RU"/>
              </w:rPr>
            </w:pPr>
            <w:r>
              <w:rPr>
                <w:color w:val="000000"/>
                <w:lang w:val="ru-RU"/>
              </w:rPr>
              <w:t>-идентификовати све спонзоре</w:t>
            </w:r>
          </w:p>
          <w:p w14:paraId="172F1E89" w14:textId="77777777" w:rsidR="00E85D59" w:rsidRDefault="00E85D59" w:rsidP="00E85D59">
            <w:pPr>
              <w:pStyle w:val="TableText"/>
              <w:widowControl w:val="0"/>
              <w:autoSpaceDE w:val="0"/>
              <w:autoSpaceDN w:val="0"/>
              <w:adjustRightInd w:val="0"/>
              <w:jc w:val="left"/>
              <w:rPr>
                <w:color w:val="000000"/>
                <w:lang w:val="ru-RU"/>
              </w:rPr>
            </w:pPr>
            <w:r>
              <w:rPr>
                <w:color w:val="000000"/>
                <w:lang w:val="ru-RU"/>
              </w:rPr>
              <w:t>-дефинисати обим посла, ризике и прекретнице</w:t>
            </w:r>
          </w:p>
          <w:p w14:paraId="05B32346" w14:textId="77777777" w:rsidR="00E85D59" w:rsidRDefault="00E85D59" w:rsidP="00E85D59">
            <w:pPr>
              <w:pStyle w:val="TableText"/>
              <w:widowControl w:val="0"/>
              <w:autoSpaceDE w:val="0"/>
              <w:autoSpaceDN w:val="0"/>
              <w:adjustRightInd w:val="0"/>
              <w:jc w:val="left"/>
              <w:rPr>
                <w:color w:val="000000"/>
                <w:lang w:val="ru-RU"/>
              </w:rPr>
            </w:pPr>
            <w:r>
              <w:rPr>
                <w:color w:val="000000"/>
                <w:lang w:val="ru-RU"/>
              </w:rPr>
              <w:t>-испланирати буџет</w:t>
            </w:r>
          </w:p>
          <w:p w14:paraId="445CDC11" w14:textId="77777777" w:rsidR="00E85D59" w:rsidRDefault="00E85D59" w:rsidP="00E85D59">
            <w:pPr>
              <w:pStyle w:val="TableText"/>
              <w:widowControl w:val="0"/>
              <w:autoSpaceDE w:val="0"/>
              <w:autoSpaceDN w:val="0"/>
              <w:adjustRightInd w:val="0"/>
              <w:jc w:val="left"/>
              <w:rPr>
                <w:color w:val="000000"/>
                <w:lang w:val="ru-RU"/>
              </w:rPr>
            </w:pPr>
            <w:r>
              <w:rPr>
                <w:color w:val="000000"/>
                <w:lang w:val="ru-RU"/>
              </w:rPr>
              <w:t>-испланирати ресурсе</w:t>
            </w:r>
          </w:p>
          <w:p w14:paraId="39735563" w14:textId="77777777" w:rsidR="00E85D59" w:rsidRDefault="00E85D59" w:rsidP="00E85D59">
            <w:pPr>
              <w:pStyle w:val="TableText"/>
              <w:widowControl w:val="0"/>
              <w:autoSpaceDE w:val="0"/>
              <w:autoSpaceDN w:val="0"/>
              <w:adjustRightInd w:val="0"/>
              <w:jc w:val="left"/>
              <w:rPr>
                <w:color w:val="000000"/>
                <w:lang w:val="ru-RU"/>
              </w:rPr>
            </w:pPr>
          </w:p>
          <w:p w14:paraId="019300D6" w14:textId="189F8F4F" w:rsidR="00E85D59" w:rsidRDefault="00E85D59" w:rsidP="00E85D59">
            <w:pPr>
              <w:pStyle w:val="TableText"/>
              <w:widowControl w:val="0"/>
              <w:autoSpaceDE w:val="0"/>
              <w:autoSpaceDN w:val="0"/>
              <w:adjustRightInd w:val="0"/>
              <w:jc w:val="left"/>
              <w:rPr>
                <w:color w:val="000000"/>
                <w:lang w:val="ru-RU"/>
              </w:rPr>
            </w:pPr>
            <w:r>
              <w:rPr>
                <w:color w:val="000000"/>
                <w:lang w:val="ru-RU"/>
              </w:rPr>
              <w:t>Одредити мере квалитета и поступака помоћу којих се врши мониторинг и контрола.Одредити начин комуникације између свих партиципаната.</w:t>
            </w:r>
          </w:p>
        </w:tc>
      </w:tr>
      <w:tr w:rsidR="00E85D59" w:rsidRPr="003C7C3F" w14:paraId="5B2E4A48" w14:textId="7F93C7FD" w:rsidTr="00D47E75">
        <w:trPr>
          <w:cantSplit/>
          <w:jc w:val="center"/>
        </w:trPr>
        <w:tc>
          <w:tcPr>
            <w:tcW w:w="10313" w:type="dxa"/>
            <w:gridSpan w:val="11"/>
            <w:shd w:val="pct5" w:color="auto" w:fill="auto"/>
            <w:vAlign w:val="center"/>
          </w:tcPr>
          <w:p w14:paraId="636C223B" w14:textId="69731196" w:rsidR="00E85D59" w:rsidRPr="00B716BC" w:rsidRDefault="00E85D59" w:rsidP="00E85D59">
            <w:pPr>
              <w:pStyle w:val="TableText"/>
              <w:widowControl w:val="0"/>
              <w:autoSpaceDE w:val="0"/>
              <w:autoSpaceDN w:val="0"/>
              <w:adjustRightInd w:val="0"/>
              <w:jc w:val="left"/>
              <w:rPr>
                <w:b/>
                <w:i/>
                <w:color w:val="000000"/>
                <w:lang w:val="sr-Cyrl-RS"/>
              </w:rPr>
            </w:pPr>
            <w:r w:rsidRPr="00B716BC">
              <w:rPr>
                <w:b/>
                <w:i/>
                <w:color w:val="000000"/>
                <w:lang w:val="sr-Cyrl-RS"/>
              </w:rPr>
              <w:t>Опис посла (у пакетима где је то могуће, рецимо код имплементације, поделити посао на мање целине - модуле; за сваки пакет навести улоге свих партиципаната који учествују у радном пакету)</w:t>
            </w:r>
          </w:p>
        </w:tc>
      </w:tr>
      <w:tr w:rsidR="00E85D59" w:rsidRPr="003C7C3F" w14:paraId="73002AC0" w14:textId="466A1769" w:rsidTr="00D47E75">
        <w:trPr>
          <w:cantSplit/>
          <w:trHeight w:val="1713"/>
          <w:jc w:val="center"/>
        </w:trPr>
        <w:tc>
          <w:tcPr>
            <w:tcW w:w="10313" w:type="dxa"/>
            <w:gridSpan w:val="11"/>
            <w:vAlign w:val="center"/>
          </w:tcPr>
          <w:p w14:paraId="6F10F926" w14:textId="18D6455C" w:rsidR="00E85D59" w:rsidRDefault="00E85D59" w:rsidP="00E85D59">
            <w:pPr>
              <w:pStyle w:val="TableText"/>
              <w:widowControl w:val="0"/>
              <w:autoSpaceDE w:val="0"/>
              <w:autoSpaceDN w:val="0"/>
              <w:adjustRightInd w:val="0"/>
              <w:jc w:val="left"/>
              <w:rPr>
                <w:color w:val="000000"/>
                <w:lang w:val="ru-RU"/>
              </w:rPr>
            </w:pPr>
            <w:r>
              <w:rPr>
                <w:color w:val="000000"/>
                <w:lang w:val="ru-RU"/>
              </w:rPr>
              <w:t>Дефинисати циљеве, минимализовати све потенцијалне ризике и на крају испоручити договорени производ. Детаљно испланирати сваки део пројекта тако да служи као водич свим партиципантима, спонзорима и члановима тимова кроз све фазе пројекта.</w:t>
            </w:r>
          </w:p>
        </w:tc>
      </w:tr>
      <w:tr w:rsidR="00E85D59" w:rsidRPr="003C7C3F" w14:paraId="68D0DAA6" w14:textId="7933171E" w:rsidTr="00D47E75">
        <w:trPr>
          <w:cantSplit/>
          <w:jc w:val="center"/>
        </w:trPr>
        <w:tc>
          <w:tcPr>
            <w:tcW w:w="10313" w:type="dxa"/>
            <w:gridSpan w:val="11"/>
            <w:shd w:val="pct5" w:color="auto" w:fill="auto"/>
            <w:vAlign w:val="center"/>
          </w:tcPr>
          <w:p w14:paraId="380AE4E4" w14:textId="1E428D47" w:rsidR="00E85D59" w:rsidRPr="00B716BC" w:rsidRDefault="00E85D59" w:rsidP="00E85D59">
            <w:pPr>
              <w:pStyle w:val="TableText"/>
              <w:widowControl w:val="0"/>
              <w:autoSpaceDE w:val="0"/>
              <w:autoSpaceDN w:val="0"/>
              <w:adjustRightInd w:val="0"/>
              <w:jc w:val="left"/>
              <w:rPr>
                <w:b/>
                <w:i/>
                <w:color w:val="000000"/>
                <w:lang w:val="sr-Cyrl-RS"/>
              </w:rPr>
            </w:pPr>
            <w:r w:rsidRPr="00B716BC">
              <w:rPr>
                <w:b/>
                <w:i/>
                <w:color w:val="000000"/>
                <w:lang w:val="sr-Cyrl-RS"/>
              </w:rPr>
              <w:t>Резултати рада (уз кратак опис сваког резултата и месец испоруке)</w:t>
            </w:r>
          </w:p>
        </w:tc>
      </w:tr>
      <w:tr w:rsidR="00E85D59" w:rsidRPr="003C7C3F" w14:paraId="6A34E002" w14:textId="14FBD692" w:rsidTr="00D47E75">
        <w:trPr>
          <w:cantSplit/>
          <w:trHeight w:val="267"/>
          <w:jc w:val="center"/>
        </w:trPr>
        <w:tc>
          <w:tcPr>
            <w:tcW w:w="2183" w:type="dxa"/>
            <w:gridSpan w:val="2"/>
            <w:shd w:val="clear" w:color="auto" w:fill="auto"/>
            <w:vAlign w:val="center"/>
          </w:tcPr>
          <w:p w14:paraId="2F610998" w14:textId="77777777" w:rsidR="00E85D59" w:rsidRPr="00B716BC" w:rsidRDefault="00E85D59" w:rsidP="00E85D59">
            <w:pPr>
              <w:pStyle w:val="TableText"/>
              <w:widowControl w:val="0"/>
              <w:autoSpaceDE w:val="0"/>
              <w:autoSpaceDN w:val="0"/>
              <w:adjustRightInd w:val="0"/>
              <w:jc w:val="left"/>
              <w:rPr>
                <w:color w:val="000000"/>
                <w:lang w:val="ru-RU"/>
              </w:rPr>
            </w:pPr>
            <w:r w:rsidRPr="00B716BC">
              <w:rPr>
                <w:color w:val="000000"/>
                <w:lang w:val="ru-RU"/>
              </w:rPr>
              <w:t>Назив резултата</w:t>
            </w:r>
          </w:p>
        </w:tc>
        <w:tc>
          <w:tcPr>
            <w:tcW w:w="5038" w:type="dxa"/>
            <w:gridSpan w:val="5"/>
            <w:shd w:val="clear" w:color="auto" w:fill="auto"/>
            <w:vAlign w:val="center"/>
          </w:tcPr>
          <w:p w14:paraId="38B9C64A" w14:textId="77777777" w:rsidR="00E85D59" w:rsidRPr="00B716BC" w:rsidRDefault="00E85D59" w:rsidP="00E85D59">
            <w:pPr>
              <w:pStyle w:val="TableText"/>
              <w:widowControl w:val="0"/>
              <w:autoSpaceDE w:val="0"/>
              <w:autoSpaceDN w:val="0"/>
              <w:adjustRightInd w:val="0"/>
              <w:jc w:val="left"/>
              <w:rPr>
                <w:color w:val="000000"/>
                <w:lang w:val="ru-RU"/>
              </w:rPr>
            </w:pPr>
            <w:r w:rsidRPr="00B716BC">
              <w:rPr>
                <w:color w:val="000000"/>
                <w:lang w:val="ru-RU"/>
              </w:rPr>
              <w:t>Опис</w:t>
            </w:r>
          </w:p>
        </w:tc>
        <w:tc>
          <w:tcPr>
            <w:tcW w:w="3092" w:type="dxa"/>
            <w:gridSpan w:val="4"/>
            <w:shd w:val="clear" w:color="auto" w:fill="auto"/>
            <w:vAlign w:val="center"/>
          </w:tcPr>
          <w:p w14:paraId="1C636D6B" w14:textId="105C3970" w:rsidR="00E85D59" w:rsidRPr="00B716BC" w:rsidRDefault="00E85D59" w:rsidP="00E85D59">
            <w:pPr>
              <w:pStyle w:val="TableText"/>
              <w:widowControl w:val="0"/>
              <w:autoSpaceDE w:val="0"/>
              <w:autoSpaceDN w:val="0"/>
              <w:adjustRightInd w:val="0"/>
              <w:jc w:val="left"/>
              <w:rPr>
                <w:color w:val="000000"/>
                <w:lang w:val="ru-RU"/>
              </w:rPr>
            </w:pPr>
            <w:r w:rsidRPr="00B716BC">
              <w:rPr>
                <w:color w:val="000000"/>
                <w:lang w:val="ru-RU"/>
              </w:rPr>
              <w:t>Месец</w:t>
            </w:r>
          </w:p>
        </w:tc>
      </w:tr>
      <w:tr w:rsidR="00E85D59" w:rsidRPr="003C7C3F" w14:paraId="60536E5E" w14:textId="2D695533" w:rsidTr="00D47E75">
        <w:trPr>
          <w:cantSplit/>
          <w:trHeight w:val="267"/>
          <w:jc w:val="center"/>
        </w:trPr>
        <w:tc>
          <w:tcPr>
            <w:tcW w:w="2183" w:type="dxa"/>
            <w:gridSpan w:val="2"/>
            <w:shd w:val="clear" w:color="auto" w:fill="auto"/>
            <w:vAlign w:val="center"/>
          </w:tcPr>
          <w:p w14:paraId="09829BEC" w14:textId="77777777" w:rsidR="00E85D59" w:rsidRPr="00B716BC" w:rsidRDefault="00E85D59" w:rsidP="00E85D59">
            <w:pPr>
              <w:pStyle w:val="TableText"/>
              <w:widowControl w:val="0"/>
              <w:autoSpaceDE w:val="0"/>
              <w:autoSpaceDN w:val="0"/>
              <w:adjustRightInd w:val="0"/>
              <w:jc w:val="left"/>
              <w:rPr>
                <w:color w:val="000000"/>
                <w:lang w:val="ru-RU"/>
              </w:rPr>
            </w:pPr>
            <w:r>
              <w:rPr>
                <w:color w:val="000000"/>
                <w:lang w:val="ru-RU"/>
              </w:rPr>
              <w:t>Пројектни план</w:t>
            </w:r>
          </w:p>
        </w:tc>
        <w:tc>
          <w:tcPr>
            <w:tcW w:w="5038" w:type="dxa"/>
            <w:gridSpan w:val="5"/>
            <w:shd w:val="clear" w:color="auto" w:fill="auto"/>
            <w:vAlign w:val="center"/>
          </w:tcPr>
          <w:p w14:paraId="72A4757D" w14:textId="7094E0B9" w:rsidR="00E85D59" w:rsidRPr="00B716BC" w:rsidRDefault="00F92B37" w:rsidP="00E85D59">
            <w:pPr>
              <w:pStyle w:val="TableText"/>
              <w:widowControl w:val="0"/>
              <w:autoSpaceDE w:val="0"/>
              <w:autoSpaceDN w:val="0"/>
              <w:adjustRightInd w:val="0"/>
              <w:jc w:val="left"/>
              <w:rPr>
                <w:color w:val="000000"/>
                <w:lang w:val="ru-RU"/>
              </w:rPr>
            </w:pPr>
            <w:r>
              <w:rPr>
                <w:color w:val="000000"/>
                <w:lang w:val="ru-RU"/>
              </w:rPr>
              <w:t>Документ са приказом детаљног плана пројекта, Посебни докумененти постоје за сваку ставку овог пројекта</w:t>
            </w:r>
            <w:r w:rsidR="00E85D59">
              <w:rPr>
                <w:color w:val="000000"/>
                <w:lang w:val="ru-RU"/>
              </w:rPr>
              <w:t>.</w:t>
            </w:r>
          </w:p>
        </w:tc>
        <w:tc>
          <w:tcPr>
            <w:tcW w:w="3092" w:type="dxa"/>
            <w:gridSpan w:val="4"/>
            <w:shd w:val="clear" w:color="auto" w:fill="auto"/>
            <w:vAlign w:val="center"/>
          </w:tcPr>
          <w:p w14:paraId="3CF64943" w14:textId="3413CB1C" w:rsidR="00E85D59" w:rsidRDefault="00A85348" w:rsidP="00E85D59">
            <w:pPr>
              <w:pStyle w:val="TableText"/>
              <w:widowControl w:val="0"/>
              <w:autoSpaceDE w:val="0"/>
              <w:autoSpaceDN w:val="0"/>
              <w:adjustRightInd w:val="0"/>
              <w:jc w:val="left"/>
              <w:rPr>
                <w:color w:val="000000"/>
                <w:lang w:val="ru-RU"/>
              </w:rPr>
            </w:pPr>
            <w:r>
              <w:rPr>
                <w:color w:val="000000"/>
                <w:lang w:val="ru-RU"/>
              </w:rPr>
              <w:t>5</w:t>
            </w:r>
          </w:p>
        </w:tc>
      </w:tr>
      <w:tr w:rsidR="00F92B37" w:rsidRPr="003C7C3F" w14:paraId="0C10715C" w14:textId="77777777" w:rsidTr="00D47E75">
        <w:trPr>
          <w:cantSplit/>
          <w:trHeight w:val="267"/>
          <w:jc w:val="center"/>
        </w:trPr>
        <w:tc>
          <w:tcPr>
            <w:tcW w:w="2183" w:type="dxa"/>
            <w:gridSpan w:val="2"/>
            <w:shd w:val="clear" w:color="auto" w:fill="auto"/>
            <w:vAlign w:val="center"/>
          </w:tcPr>
          <w:p w14:paraId="3437537C" w14:textId="2E3FA553" w:rsidR="00F92B37" w:rsidRDefault="00F92B37" w:rsidP="00E85D59">
            <w:pPr>
              <w:pStyle w:val="TableText"/>
              <w:widowControl w:val="0"/>
              <w:autoSpaceDE w:val="0"/>
              <w:autoSpaceDN w:val="0"/>
              <w:adjustRightInd w:val="0"/>
              <w:jc w:val="left"/>
              <w:rPr>
                <w:color w:val="000000"/>
                <w:lang w:val="ru-RU"/>
              </w:rPr>
            </w:pPr>
            <w:r>
              <w:rPr>
                <w:color w:val="000000"/>
                <w:lang w:val="ru-RU"/>
              </w:rPr>
              <w:t>Пројектни план</w:t>
            </w:r>
          </w:p>
        </w:tc>
        <w:tc>
          <w:tcPr>
            <w:tcW w:w="5038" w:type="dxa"/>
            <w:gridSpan w:val="5"/>
            <w:shd w:val="clear" w:color="auto" w:fill="auto"/>
            <w:vAlign w:val="center"/>
          </w:tcPr>
          <w:p w14:paraId="498A9716" w14:textId="1A7DFF30" w:rsidR="00F92B37" w:rsidRDefault="00F92B37" w:rsidP="00E85D59">
            <w:pPr>
              <w:pStyle w:val="TableText"/>
              <w:widowControl w:val="0"/>
              <w:autoSpaceDE w:val="0"/>
              <w:autoSpaceDN w:val="0"/>
              <w:adjustRightInd w:val="0"/>
              <w:jc w:val="left"/>
              <w:rPr>
                <w:color w:val="000000"/>
                <w:lang w:val="ru-RU"/>
              </w:rPr>
            </w:pPr>
            <w:r>
              <w:rPr>
                <w:color w:val="000000"/>
                <w:lang w:val="ru-RU"/>
              </w:rPr>
              <w:t>Документ са приказом детаљног плана пројекта, Посебни докумененти постоје за сваку ставку овог пројекта</w:t>
            </w:r>
          </w:p>
        </w:tc>
        <w:tc>
          <w:tcPr>
            <w:tcW w:w="3092" w:type="dxa"/>
            <w:gridSpan w:val="4"/>
            <w:shd w:val="clear" w:color="auto" w:fill="auto"/>
            <w:vAlign w:val="center"/>
          </w:tcPr>
          <w:p w14:paraId="64D2F511" w14:textId="27F98593" w:rsidR="00F92B37" w:rsidRDefault="00F92B37" w:rsidP="00E85D59">
            <w:pPr>
              <w:pStyle w:val="TableText"/>
              <w:widowControl w:val="0"/>
              <w:autoSpaceDE w:val="0"/>
              <w:autoSpaceDN w:val="0"/>
              <w:adjustRightInd w:val="0"/>
              <w:jc w:val="left"/>
              <w:rPr>
                <w:color w:val="000000"/>
                <w:lang w:val="ru-RU"/>
              </w:rPr>
            </w:pPr>
            <w:r>
              <w:rPr>
                <w:color w:val="000000"/>
                <w:lang w:val="ru-RU"/>
              </w:rPr>
              <w:t>5</w:t>
            </w:r>
          </w:p>
        </w:tc>
      </w:tr>
    </w:tbl>
    <w:p w14:paraId="7BBE05FB" w14:textId="77777777" w:rsidR="00550A90" w:rsidRDefault="00550A90" w:rsidP="00550A90">
      <w:pPr>
        <w:pStyle w:val="BodyText"/>
        <w:rPr>
          <w:lang w:val="sr-Cyrl-RS"/>
        </w:rPr>
      </w:pPr>
    </w:p>
    <w:p w14:paraId="43F8555C" w14:textId="77777777" w:rsidR="0076570F" w:rsidRDefault="0076570F" w:rsidP="00550A90">
      <w:pPr>
        <w:pStyle w:val="BodyText"/>
        <w:rPr>
          <w:lang w:val="sr-Cyrl-RS"/>
        </w:rPr>
      </w:pPr>
    </w:p>
    <w:p w14:paraId="28EF88E8" w14:textId="77777777" w:rsidR="00550A90" w:rsidRDefault="00550A90" w:rsidP="00550A90">
      <w:pPr>
        <w:pStyle w:val="BodyText"/>
        <w:rPr>
          <w:lang w:val="sr-Cyrl-RS"/>
        </w:rPr>
      </w:pPr>
    </w:p>
    <w:p w14:paraId="086407FF" w14:textId="77777777" w:rsidR="00550A90" w:rsidRDefault="00550A90" w:rsidP="00550A90">
      <w:pPr>
        <w:pStyle w:val="BodyText"/>
        <w:rPr>
          <w:lang w:val="sr-Cyrl-RS"/>
        </w:rPr>
      </w:pPr>
    </w:p>
    <w:p w14:paraId="009381B4" w14:textId="77777777" w:rsidR="00550A90" w:rsidRDefault="00550A90" w:rsidP="00550A90">
      <w:pPr>
        <w:pStyle w:val="BodyText"/>
        <w:rPr>
          <w:lang w:val="sr-Cyrl-RS"/>
        </w:rPr>
      </w:pPr>
    </w:p>
    <w:p w14:paraId="35E3957B" w14:textId="77777777" w:rsidR="00550A90" w:rsidRPr="00550A90" w:rsidRDefault="00550A90" w:rsidP="00550A90">
      <w:pPr>
        <w:pStyle w:val="BodyText"/>
        <w:rPr>
          <w:lang w:val="sr-Cyrl-RS"/>
        </w:rPr>
      </w:pPr>
    </w:p>
    <w:tbl>
      <w:tblPr>
        <w:tblW w:w="10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6"/>
        <w:gridCol w:w="407"/>
        <w:gridCol w:w="518"/>
        <w:gridCol w:w="1659"/>
        <w:gridCol w:w="1356"/>
        <w:gridCol w:w="1037"/>
        <w:gridCol w:w="468"/>
        <w:gridCol w:w="888"/>
        <w:gridCol w:w="730"/>
        <w:gridCol w:w="737"/>
        <w:gridCol w:w="737"/>
      </w:tblGrid>
      <w:tr w:rsidR="00E85D59" w:rsidRPr="008458D9" w14:paraId="66A65D26" w14:textId="30E5EB04" w:rsidTr="003636A5">
        <w:trPr>
          <w:cantSplit/>
          <w:tblHeader/>
          <w:jc w:val="center"/>
        </w:trPr>
        <w:tc>
          <w:tcPr>
            <w:tcW w:w="1776" w:type="dxa"/>
            <w:shd w:val="pct10" w:color="auto" w:fill="auto"/>
            <w:vAlign w:val="center"/>
          </w:tcPr>
          <w:p w14:paraId="76EA6746" w14:textId="77777777" w:rsidR="00E85D59" w:rsidRPr="00B716BC" w:rsidRDefault="00E85D59" w:rsidP="0076570F">
            <w:pPr>
              <w:pStyle w:val="Lista1"/>
              <w:widowControl w:val="0"/>
              <w:numPr>
                <w:ilvl w:val="0"/>
                <w:numId w:val="0"/>
              </w:numPr>
              <w:jc w:val="center"/>
              <w:rPr>
                <w:b/>
                <w:color w:val="000000"/>
                <w:lang w:val="ru-RU"/>
              </w:rPr>
            </w:pPr>
            <w:r w:rsidRPr="00B716BC">
              <w:rPr>
                <w:b/>
                <w:color w:val="000000"/>
                <w:lang w:val="ru-RU"/>
              </w:rPr>
              <w:lastRenderedPageBreak/>
              <w:t>Број радног пакета</w:t>
            </w:r>
          </w:p>
        </w:tc>
        <w:tc>
          <w:tcPr>
            <w:tcW w:w="925" w:type="dxa"/>
            <w:gridSpan w:val="2"/>
            <w:shd w:val="pct10" w:color="auto" w:fill="auto"/>
            <w:vAlign w:val="center"/>
          </w:tcPr>
          <w:p w14:paraId="1988DAB3" w14:textId="77777777" w:rsidR="00E85D59" w:rsidRPr="00550A90" w:rsidRDefault="00E85D59" w:rsidP="0076570F">
            <w:pPr>
              <w:pStyle w:val="Lista1"/>
              <w:widowControl w:val="0"/>
              <w:numPr>
                <w:ilvl w:val="0"/>
                <w:numId w:val="0"/>
              </w:numPr>
              <w:jc w:val="center"/>
              <w:rPr>
                <w:b/>
                <w:color w:val="000000"/>
                <w:lang w:val="sr-Cyrl-RS"/>
              </w:rPr>
            </w:pPr>
            <w:r w:rsidRPr="00B716BC">
              <w:rPr>
                <w:b/>
                <w:color w:val="000000"/>
                <w:lang w:val="de-DE"/>
              </w:rPr>
              <w:t>WP</w:t>
            </w:r>
            <w:r>
              <w:rPr>
                <w:b/>
                <w:color w:val="000000"/>
                <w:lang w:val="sr-Cyrl-RS"/>
              </w:rPr>
              <w:t>4</w:t>
            </w:r>
          </w:p>
        </w:tc>
        <w:tc>
          <w:tcPr>
            <w:tcW w:w="1659" w:type="dxa"/>
            <w:shd w:val="pct10" w:color="auto" w:fill="auto"/>
            <w:vAlign w:val="center"/>
          </w:tcPr>
          <w:p w14:paraId="323AB8A7" w14:textId="77777777" w:rsidR="00E85D59" w:rsidRPr="00B716BC" w:rsidRDefault="00E85D59" w:rsidP="0076570F">
            <w:pPr>
              <w:pStyle w:val="Lista1"/>
              <w:widowControl w:val="0"/>
              <w:numPr>
                <w:ilvl w:val="0"/>
                <w:numId w:val="0"/>
              </w:numPr>
              <w:jc w:val="center"/>
              <w:rPr>
                <w:b/>
                <w:color w:val="000000"/>
                <w:lang w:val="ru-RU"/>
              </w:rPr>
            </w:pPr>
            <w:r w:rsidRPr="00B716BC">
              <w:rPr>
                <w:b/>
                <w:color w:val="000000"/>
                <w:lang w:val="ru-RU"/>
              </w:rPr>
              <w:t>Датум почетка рад. пакета:</w:t>
            </w:r>
          </w:p>
        </w:tc>
        <w:tc>
          <w:tcPr>
            <w:tcW w:w="1356" w:type="dxa"/>
            <w:shd w:val="pct10" w:color="auto" w:fill="auto"/>
            <w:vAlign w:val="center"/>
          </w:tcPr>
          <w:p w14:paraId="11CABE48" w14:textId="77777777" w:rsidR="00E85D59" w:rsidRPr="00B716BC" w:rsidRDefault="00E85D59" w:rsidP="0076570F">
            <w:pPr>
              <w:pStyle w:val="Lista1"/>
              <w:widowControl w:val="0"/>
              <w:numPr>
                <w:ilvl w:val="0"/>
                <w:numId w:val="0"/>
              </w:numPr>
              <w:jc w:val="center"/>
              <w:rPr>
                <w:b/>
                <w:color w:val="000000"/>
                <w:lang w:val="ru-RU"/>
              </w:rPr>
            </w:pPr>
            <w:r>
              <w:rPr>
                <w:b/>
                <w:color w:val="000000"/>
                <w:lang w:val="ru-RU"/>
              </w:rPr>
              <w:t>01.12</w:t>
            </w:r>
            <w:r w:rsidRPr="00B716BC">
              <w:rPr>
                <w:b/>
                <w:color w:val="000000"/>
                <w:lang w:val="ru-RU"/>
              </w:rPr>
              <w:t>.</w:t>
            </w:r>
            <w:r>
              <w:rPr>
                <w:b/>
                <w:color w:val="000000"/>
                <w:lang w:val="ru-RU"/>
              </w:rPr>
              <w:t>2021.</w:t>
            </w:r>
          </w:p>
        </w:tc>
        <w:tc>
          <w:tcPr>
            <w:tcW w:w="2393" w:type="dxa"/>
            <w:gridSpan w:val="3"/>
            <w:shd w:val="pct10" w:color="auto" w:fill="auto"/>
            <w:vAlign w:val="center"/>
          </w:tcPr>
          <w:p w14:paraId="29F27AF1" w14:textId="77777777" w:rsidR="00E85D59" w:rsidRPr="00B716BC" w:rsidRDefault="00E85D59" w:rsidP="0076570F">
            <w:pPr>
              <w:pStyle w:val="Lista1"/>
              <w:widowControl w:val="0"/>
              <w:numPr>
                <w:ilvl w:val="0"/>
                <w:numId w:val="0"/>
              </w:numPr>
              <w:jc w:val="center"/>
              <w:rPr>
                <w:b/>
                <w:color w:val="000000"/>
                <w:lang w:val="en-US"/>
              </w:rPr>
            </w:pPr>
            <w:r w:rsidRPr="00B716BC">
              <w:rPr>
                <w:b/>
                <w:color w:val="000000"/>
                <w:lang w:val="ru-RU"/>
              </w:rPr>
              <w:t>Датум краја рад. пакета:</w:t>
            </w:r>
          </w:p>
        </w:tc>
        <w:tc>
          <w:tcPr>
            <w:tcW w:w="2204" w:type="dxa"/>
            <w:gridSpan w:val="3"/>
            <w:shd w:val="pct10" w:color="auto" w:fill="auto"/>
            <w:vAlign w:val="center"/>
          </w:tcPr>
          <w:p w14:paraId="7F75C686" w14:textId="45627539" w:rsidR="00E85D59" w:rsidRDefault="00E85D59" w:rsidP="0076570F">
            <w:pPr>
              <w:pStyle w:val="Lista1"/>
              <w:widowControl w:val="0"/>
              <w:numPr>
                <w:ilvl w:val="0"/>
                <w:numId w:val="0"/>
              </w:numPr>
              <w:jc w:val="center"/>
              <w:rPr>
                <w:b/>
                <w:color w:val="000000"/>
                <w:lang w:val="ru-RU"/>
              </w:rPr>
            </w:pPr>
            <w:r>
              <w:rPr>
                <w:b/>
                <w:color w:val="000000"/>
                <w:lang w:val="ru-RU"/>
              </w:rPr>
              <w:t>28.02.2022.</w:t>
            </w:r>
          </w:p>
        </w:tc>
      </w:tr>
      <w:tr w:rsidR="00E85D59" w:rsidRPr="008458D9" w14:paraId="5B8E23A1" w14:textId="644E0D38" w:rsidTr="00D47E75">
        <w:trPr>
          <w:cantSplit/>
          <w:tblHeader/>
          <w:jc w:val="center"/>
        </w:trPr>
        <w:tc>
          <w:tcPr>
            <w:tcW w:w="1776" w:type="dxa"/>
            <w:shd w:val="pct10" w:color="auto" w:fill="auto"/>
            <w:vAlign w:val="center"/>
          </w:tcPr>
          <w:p w14:paraId="175078D6" w14:textId="77777777" w:rsidR="00E85D59" w:rsidRPr="00B716BC" w:rsidRDefault="00E85D59" w:rsidP="0076570F">
            <w:pPr>
              <w:pStyle w:val="Lista1"/>
              <w:widowControl w:val="0"/>
              <w:numPr>
                <w:ilvl w:val="0"/>
                <w:numId w:val="0"/>
              </w:numPr>
              <w:jc w:val="center"/>
              <w:rPr>
                <w:b/>
                <w:color w:val="000000"/>
                <w:lang w:val="sr-Cyrl-RS"/>
              </w:rPr>
            </w:pPr>
            <w:r w:rsidRPr="00B716BC">
              <w:rPr>
                <w:b/>
                <w:color w:val="000000"/>
                <w:lang w:val="sr-Cyrl-RS"/>
              </w:rPr>
              <w:t>Назив радног пакета:</w:t>
            </w:r>
          </w:p>
        </w:tc>
        <w:tc>
          <w:tcPr>
            <w:tcW w:w="8537" w:type="dxa"/>
            <w:gridSpan w:val="10"/>
            <w:shd w:val="pct10" w:color="auto" w:fill="auto"/>
          </w:tcPr>
          <w:p w14:paraId="215E1801" w14:textId="5E7FA7CA" w:rsidR="00E85D59" w:rsidRDefault="00E85D59" w:rsidP="0076570F">
            <w:pPr>
              <w:pStyle w:val="Lista1"/>
              <w:widowControl w:val="0"/>
              <w:numPr>
                <w:ilvl w:val="0"/>
                <w:numId w:val="0"/>
              </w:numPr>
              <w:jc w:val="center"/>
              <w:rPr>
                <w:b/>
                <w:color w:val="000000"/>
                <w:lang w:val="ru-RU"/>
              </w:rPr>
            </w:pPr>
            <w:r>
              <w:rPr>
                <w:b/>
                <w:color w:val="000000"/>
                <w:lang w:val="ru-RU"/>
              </w:rPr>
              <w:t>Моделовање и дизајн хардвера и софтвера и израда прототипа</w:t>
            </w:r>
          </w:p>
        </w:tc>
      </w:tr>
      <w:tr w:rsidR="003636A5" w:rsidRPr="003C7C3F" w14:paraId="461296C0" w14:textId="31CB9F1A" w:rsidTr="00D47E75">
        <w:trPr>
          <w:cantSplit/>
          <w:jc w:val="center"/>
        </w:trPr>
        <w:tc>
          <w:tcPr>
            <w:tcW w:w="1776" w:type="dxa"/>
            <w:tcBorders>
              <w:bottom w:val="single" w:sz="4" w:space="0" w:color="auto"/>
            </w:tcBorders>
            <w:vAlign w:val="center"/>
          </w:tcPr>
          <w:p w14:paraId="76F9B991" w14:textId="77777777" w:rsidR="003636A5" w:rsidRPr="00B716BC" w:rsidRDefault="003636A5" w:rsidP="003636A5">
            <w:pPr>
              <w:pStyle w:val="Lista1"/>
              <w:widowControl w:val="0"/>
              <w:numPr>
                <w:ilvl w:val="0"/>
                <w:numId w:val="0"/>
              </w:numPr>
              <w:jc w:val="center"/>
              <w:rPr>
                <w:b/>
                <w:color w:val="000000"/>
                <w:lang w:val="sr-Cyrl-RS"/>
              </w:rPr>
            </w:pPr>
            <w:r w:rsidRPr="00B716BC">
              <w:rPr>
                <w:b/>
                <w:color w:val="000000"/>
                <w:lang w:val="sr-Cyrl-RS"/>
              </w:rPr>
              <w:t>Шифра партиципанта</w:t>
            </w:r>
          </w:p>
        </w:tc>
        <w:tc>
          <w:tcPr>
            <w:tcW w:w="925" w:type="dxa"/>
            <w:gridSpan w:val="2"/>
            <w:tcBorders>
              <w:bottom w:val="single" w:sz="4" w:space="0" w:color="auto"/>
            </w:tcBorders>
            <w:vAlign w:val="center"/>
          </w:tcPr>
          <w:p w14:paraId="6550E6F6" w14:textId="4B12F901" w:rsidR="003636A5" w:rsidRPr="00181023" w:rsidRDefault="003636A5" w:rsidP="003636A5">
            <w:pPr>
              <w:pStyle w:val="TableText"/>
              <w:widowControl w:val="0"/>
              <w:autoSpaceDE w:val="0"/>
              <w:autoSpaceDN w:val="0"/>
              <w:adjustRightInd w:val="0"/>
              <w:rPr>
                <w:b/>
                <w:bCs/>
                <w:color w:val="000000"/>
                <w:lang w:val="sr-Cyrl-RS"/>
              </w:rPr>
            </w:pPr>
            <w:r w:rsidRPr="00181023">
              <w:rPr>
                <w:b/>
                <w:bCs/>
                <w:color w:val="000000"/>
                <w:lang w:val="sr-Latn-RS"/>
              </w:rPr>
              <w:t>P</w:t>
            </w:r>
            <w:r w:rsidRPr="00181023">
              <w:rPr>
                <w:b/>
                <w:bCs/>
                <w:color w:val="000000"/>
                <w:lang w:val="sr-Cyrl-RS"/>
              </w:rPr>
              <w:t>1</w:t>
            </w:r>
          </w:p>
        </w:tc>
        <w:tc>
          <w:tcPr>
            <w:tcW w:w="1659" w:type="dxa"/>
            <w:tcBorders>
              <w:bottom w:val="single" w:sz="4" w:space="0" w:color="auto"/>
            </w:tcBorders>
            <w:vAlign w:val="center"/>
          </w:tcPr>
          <w:p w14:paraId="6BB94BCC" w14:textId="31E76671" w:rsidR="003636A5" w:rsidRPr="00B716BC" w:rsidRDefault="003636A5" w:rsidP="003636A5">
            <w:pPr>
              <w:pStyle w:val="TableText"/>
              <w:widowControl w:val="0"/>
              <w:autoSpaceDE w:val="0"/>
              <w:autoSpaceDN w:val="0"/>
              <w:adjustRightInd w:val="0"/>
              <w:rPr>
                <w:color w:val="000000"/>
                <w:lang w:val="sr-Cyrl-RS"/>
              </w:rPr>
            </w:pPr>
            <w:r>
              <w:rPr>
                <w:color w:val="000000"/>
                <w:lang w:val="sr-Latn-RS"/>
              </w:rPr>
              <w:t>P2</w:t>
            </w:r>
          </w:p>
        </w:tc>
        <w:tc>
          <w:tcPr>
            <w:tcW w:w="1356" w:type="dxa"/>
            <w:tcBorders>
              <w:bottom w:val="single" w:sz="4" w:space="0" w:color="auto"/>
            </w:tcBorders>
            <w:vAlign w:val="center"/>
          </w:tcPr>
          <w:p w14:paraId="3E9DC88C" w14:textId="1551D70B" w:rsidR="003636A5" w:rsidRPr="00B716BC" w:rsidRDefault="003636A5" w:rsidP="003636A5">
            <w:pPr>
              <w:pStyle w:val="TableText"/>
              <w:widowControl w:val="0"/>
              <w:autoSpaceDE w:val="0"/>
              <w:autoSpaceDN w:val="0"/>
              <w:adjustRightInd w:val="0"/>
              <w:rPr>
                <w:color w:val="000000"/>
                <w:lang w:val="ru-RU"/>
              </w:rPr>
            </w:pPr>
            <w:r>
              <w:rPr>
                <w:color w:val="000000"/>
                <w:lang w:val="sr-Latn-RS"/>
              </w:rPr>
              <w:t>P3</w:t>
            </w:r>
          </w:p>
        </w:tc>
        <w:tc>
          <w:tcPr>
            <w:tcW w:w="1037" w:type="dxa"/>
            <w:tcBorders>
              <w:bottom w:val="single" w:sz="4" w:space="0" w:color="auto"/>
            </w:tcBorders>
            <w:vAlign w:val="center"/>
          </w:tcPr>
          <w:p w14:paraId="46236B04" w14:textId="7FB37A3D" w:rsidR="003636A5" w:rsidRPr="00B716BC" w:rsidRDefault="003636A5" w:rsidP="003636A5">
            <w:pPr>
              <w:pStyle w:val="TableText"/>
              <w:widowControl w:val="0"/>
              <w:autoSpaceDE w:val="0"/>
              <w:autoSpaceDN w:val="0"/>
              <w:adjustRightInd w:val="0"/>
              <w:rPr>
                <w:color w:val="000000"/>
                <w:lang w:val="ru-RU"/>
              </w:rPr>
            </w:pPr>
            <w:r>
              <w:rPr>
                <w:color w:val="000000"/>
                <w:lang w:val="sr-Latn-RS"/>
              </w:rPr>
              <w:t>P4</w:t>
            </w:r>
          </w:p>
        </w:tc>
        <w:tc>
          <w:tcPr>
            <w:tcW w:w="1356" w:type="dxa"/>
            <w:gridSpan w:val="2"/>
            <w:tcBorders>
              <w:bottom w:val="single" w:sz="4" w:space="0" w:color="auto"/>
            </w:tcBorders>
            <w:vAlign w:val="center"/>
          </w:tcPr>
          <w:p w14:paraId="57CD4F38" w14:textId="23656DAC" w:rsidR="003636A5" w:rsidRPr="00B716BC" w:rsidRDefault="003636A5" w:rsidP="003636A5">
            <w:pPr>
              <w:pStyle w:val="TableText"/>
              <w:widowControl w:val="0"/>
              <w:autoSpaceDE w:val="0"/>
              <w:autoSpaceDN w:val="0"/>
              <w:adjustRightInd w:val="0"/>
              <w:rPr>
                <w:color w:val="000000"/>
                <w:lang w:val="ru-RU"/>
              </w:rPr>
            </w:pPr>
            <w:r>
              <w:rPr>
                <w:color w:val="000000"/>
                <w:lang w:val="sr-Latn-RS"/>
              </w:rPr>
              <w:t>P5</w:t>
            </w:r>
          </w:p>
        </w:tc>
        <w:tc>
          <w:tcPr>
            <w:tcW w:w="730" w:type="dxa"/>
            <w:tcBorders>
              <w:bottom w:val="single" w:sz="4" w:space="0" w:color="auto"/>
            </w:tcBorders>
            <w:vAlign w:val="center"/>
          </w:tcPr>
          <w:p w14:paraId="7A64FE38" w14:textId="052D2E8A" w:rsidR="003636A5" w:rsidRPr="00B716BC" w:rsidRDefault="003636A5" w:rsidP="003636A5">
            <w:pPr>
              <w:pStyle w:val="TableText"/>
              <w:widowControl w:val="0"/>
              <w:autoSpaceDE w:val="0"/>
              <w:autoSpaceDN w:val="0"/>
              <w:adjustRightInd w:val="0"/>
              <w:rPr>
                <w:color w:val="000000"/>
                <w:lang w:val="ru-RU"/>
              </w:rPr>
            </w:pPr>
            <w:r>
              <w:rPr>
                <w:color w:val="000000"/>
                <w:lang w:val="sr-Latn-RS"/>
              </w:rPr>
              <w:t>P6</w:t>
            </w:r>
          </w:p>
        </w:tc>
        <w:tc>
          <w:tcPr>
            <w:tcW w:w="737" w:type="dxa"/>
            <w:tcBorders>
              <w:bottom w:val="single" w:sz="4" w:space="0" w:color="auto"/>
            </w:tcBorders>
            <w:vAlign w:val="center"/>
          </w:tcPr>
          <w:p w14:paraId="0F79933F" w14:textId="315F0973" w:rsidR="003636A5" w:rsidRPr="00B716BC" w:rsidRDefault="003636A5" w:rsidP="003636A5">
            <w:pPr>
              <w:pStyle w:val="TableText"/>
              <w:widowControl w:val="0"/>
              <w:autoSpaceDE w:val="0"/>
              <w:autoSpaceDN w:val="0"/>
              <w:adjustRightInd w:val="0"/>
              <w:rPr>
                <w:color w:val="000000"/>
                <w:lang w:val="ru-RU"/>
              </w:rPr>
            </w:pPr>
            <w:r>
              <w:rPr>
                <w:color w:val="000000"/>
                <w:lang w:val="sr-Latn-RS"/>
              </w:rPr>
              <w:t>P7</w:t>
            </w:r>
          </w:p>
        </w:tc>
        <w:tc>
          <w:tcPr>
            <w:tcW w:w="737" w:type="dxa"/>
            <w:tcBorders>
              <w:bottom w:val="single" w:sz="4" w:space="0" w:color="auto"/>
            </w:tcBorders>
            <w:vAlign w:val="center"/>
          </w:tcPr>
          <w:p w14:paraId="6BA37FE2" w14:textId="32BCE883" w:rsidR="003636A5" w:rsidRDefault="003636A5" w:rsidP="003636A5">
            <w:pPr>
              <w:pStyle w:val="TableText"/>
              <w:widowControl w:val="0"/>
              <w:autoSpaceDE w:val="0"/>
              <w:autoSpaceDN w:val="0"/>
              <w:adjustRightInd w:val="0"/>
              <w:rPr>
                <w:color w:val="000000"/>
                <w:lang w:val="sr-Latn-RS"/>
              </w:rPr>
            </w:pPr>
            <w:r>
              <w:rPr>
                <w:color w:val="000000"/>
                <w:lang w:val="sr-Latn-RS"/>
              </w:rPr>
              <w:t>P8</w:t>
            </w:r>
          </w:p>
        </w:tc>
      </w:tr>
      <w:tr w:rsidR="0051620C" w:rsidRPr="003C7C3F" w14:paraId="6A2C016C" w14:textId="7A6E0054" w:rsidTr="00D47E75">
        <w:trPr>
          <w:cantSplit/>
          <w:jc w:val="center"/>
        </w:trPr>
        <w:tc>
          <w:tcPr>
            <w:tcW w:w="1776" w:type="dxa"/>
            <w:tcBorders>
              <w:bottom w:val="single" w:sz="4" w:space="0" w:color="auto"/>
            </w:tcBorders>
            <w:vAlign w:val="center"/>
          </w:tcPr>
          <w:p w14:paraId="522E2CCC" w14:textId="77777777" w:rsidR="0051620C" w:rsidRPr="00B716BC" w:rsidRDefault="0051620C" w:rsidP="0051620C">
            <w:pPr>
              <w:pStyle w:val="Lista1"/>
              <w:widowControl w:val="0"/>
              <w:numPr>
                <w:ilvl w:val="0"/>
                <w:numId w:val="0"/>
              </w:numPr>
              <w:jc w:val="center"/>
              <w:rPr>
                <w:b/>
                <w:color w:val="000000"/>
                <w:lang w:val="sr-Cyrl-RS"/>
              </w:rPr>
            </w:pPr>
            <w:r w:rsidRPr="00B716BC">
              <w:rPr>
                <w:b/>
                <w:color w:val="000000"/>
                <w:lang w:val="sr-Cyrl-RS"/>
              </w:rPr>
              <w:t>Кратак назив партиципанта</w:t>
            </w:r>
          </w:p>
        </w:tc>
        <w:tc>
          <w:tcPr>
            <w:tcW w:w="925" w:type="dxa"/>
            <w:gridSpan w:val="2"/>
            <w:tcBorders>
              <w:bottom w:val="single" w:sz="4" w:space="0" w:color="auto"/>
            </w:tcBorders>
            <w:vAlign w:val="center"/>
          </w:tcPr>
          <w:p w14:paraId="50798146" w14:textId="68751D3E" w:rsidR="0051620C" w:rsidRPr="00181023" w:rsidRDefault="0051620C" w:rsidP="0051620C">
            <w:pPr>
              <w:pStyle w:val="TableText"/>
              <w:widowControl w:val="0"/>
              <w:autoSpaceDE w:val="0"/>
              <w:autoSpaceDN w:val="0"/>
              <w:adjustRightInd w:val="0"/>
              <w:rPr>
                <w:b/>
                <w:bCs/>
                <w:color w:val="000000"/>
                <w:lang w:val="sr-Cyrl-RS"/>
              </w:rPr>
            </w:pPr>
            <w:r w:rsidRPr="00181023">
              <w:rPr>
                <w:b/>
                <w:bCs/>
                <w:color w:val="000000"/>
                <w:lang w:val="sr-Cyrl-RS"/>
              </w:rPr>
              <w:t>ЕТФ</w:t>
            </w:r>
          </w:p>
        </w:tc>
        <w:tc>
          <w:tcPr>
            <w:tcW w:w="1659" w:type="dxa"/>
            <w:tcBorders>
              <w:bottom w:val="single" w:sz="4" w:space="0" w:color="auto"/>
            </w:tcBorders>
            <w:vAlign w:val="center"/>
          </w:tcPr>
          <w:p w14:paraId="60613B3C" w14:textId="30B7EF0B" w:rsidR="0051620C" w:rsidRPr="00B716BC" w:rsidRDefault="0051620C" w:rsidP="0051620C">
            <w:pPr>
              <w:pStyle w:val="TableText"/>
              <w:widowControl w:val="0"/>
              <w:autoSpaceDE w:val="0"/>
              <w:autoSpaceDN w:val="0"/>
              <w:adjustRightInd w:val="0"/>
              <w:rPr>
                <w:color w:val="000000"/>
                <w:lang w:val="sr-Cyrl-RS"/>
              </w:rPr>
            </w:pPr>
            <w:r>
              <w:rPr>
                <w:color w:val="000000"/>
                <w:lang w:val="sr-Cyrl-RS"/>
              </w:rPr>
              <w:t>МЗЖС</w:t>
            </w:r>
          </w:p>
        </w:tc>
        <w:tc>
          <w:tcPr>
            <w:tcW w:w="1356" w:type="dxa"/>
            <w:tcBorders>
              <w:bottom w:val="single" w:sz="4" w:space="0" w:color="auto"/>
            </w:tcBorders>
            <w:vAlign w:val="center"/>
          </w:tcPr>
          <w:p w14:paraId="0D2A60B7" w14:textId="6DB75B52" w:rsidR="0051620C" w:rsidRPr="00B716BC" w:rsidRDefault="0051620C" w:rsidP="0051620C">
            <w:pPr>
              <w:pStyle w:val="TableText"/>
              <w:widowControl w:val="0"/>
              <w:autoSpaceDE w:val="0"/>
              <w:autoSpaceDN w:val="0"/>
              <w:adjustRightInd w:val="0"/>
              <w:rPr>
                <w:color w:val="000000"/>
                <w:lang w:val="ru-RU"/>
              </w:rPr>
            </w:pPr>
            <w:r>
              <w:rPr>
                <w:color w:val="000000"/>
                <w:lang w:val="en-GB"/>
              </w:rPr>
              <w:t>BMU</w:t>
            </w:r>
          </w:p>
        </w:tc>
        <w:tc>
          <w:tcPr>
            <w:tcW w:w="1037" w:type="dxa"/>
            <w:tcBorders>
              <w:bottom w:val="single" w:sz="4" w:space="0" w:color="auto"/>
            </w:tcBorders>
            <w:vAlign w:val="center"/>
          </w:tcPr>
          <w:p w14:paraId="2DCCFFE2" w14:textId="2E375852" w:rsidR="0051620C" w:rsidRPr="00B716BC" w:rsidRDefault="0051620C" w:rsidP="0051620C">
            <w:pPr>
              <w:pStyle w:val="TableText"/>
              <w:widowControl w:val="0"/>
              <w:autoSpaceDE w:val="0"/>
              <w:autoSpaceDN w:val="0"/>
              <w:adjustRightInd w:val="0"/>
              <w:rPr>
                <w:color w:val="000000"/>
                <w:lang w:val="ru-RU"/>
              </w:rPr>
            </w:pPr>
            <w:r>
              <w:rPr>
                <w:color w:val="000000"/>
                <w:lang w:val="en-GB"/>
              </w:rPr>
              <w:t>SEPA</w:t>
            </w:r>
          </w:p>
        </w:tc>
        <w:tc>
          <w:tcPr>
            <w:tcW w:w="1356" w:type="dxa"/>
            <w:gridSpan w:val="2"/>
            <w:tcBorders>
              <w:bottom w:val="single" w:sz="4" w:space="0" w:color="auto"/>
            </w:tcBorders>
            <w:vAlign w:val="center"/>
          </w:tcPr>
          <w:p w14:paraId="2C814BCE" w14:textId="1C43FB43" w:rsidR="0051620C" w:rsidRPr="00B716BC" w:rsidRDefault="0051620C" w:rsidP="0051620C">
            <w:pPr>
              <w:pStyle w:val="TableText"/>
              <w:widowControl w:val="0"/>
              <w:autoSpaceDE w:val="0"/>
              <w:autoSpaceDN w:val="0"/>
              <w:adjustRightInd w:val="0"/>
              <w:rPr>
                <w:color w:val="000000"/>
                <w:lang w:val="ru-RU"/>
              </w:rPr>
            </w:pPr>
            <w:r>
              <w:rPr>
                <w:color w:val="000000"/>
                <w:lang w:val="en-GB"/>
              </w:rPr>
              <w:t>JVPSV</w:t>
            </w:r>
          </w:p>
        </w:tc>
        <w:tc>
          <w:tcPr>
            <w:tcW w:w="730" w:type="dxa"/>
            <w:tcBorders>
              <w:bottom w:val="single" w:sz="4" w:space="0" w:color="auto"/>
            </w:tcBorders>
            <w:vAlign w:val="center"/>
          </w:tcPr>
          <w:p w14:paraId="7745FB58" w14:textId="770AF907" w:rsidR="0051620C" w:rsidRPr="00B716BC" w:rsidRDefault="0051620C" w:rsidP="0051620C">
            <w:pPr>
              <w:pStyle w:val="TableText"/>
              <w:widowControl w:val="0"/>
              <w:autoSpaceDE w:val="0"/>
              <w:autoSpaceDN w:val="0"/>
              <w:adjustRightInd w:val="0"/>
              <w:rPr>
                <w:color w:val="000000"/>
                <w:lang w:val="ru-RU"/>
              </w:rPr>
            </w:pPr>
            <w:r>
              <w:rPr>
                <w:color w:val="000000"/>
                <w:lang w:val="en-GB"/>
              </w:rPr>
              <w:t>CER</w:t>
            </w:r>
          </w:p>
        </w:tc>
        <w:tc>
          <w:tcPr>
            <w:tcW w:w="737" w:type="dxa"/>
            <w:tcBorders>
              <w:bottom w:val="single" w:sz="4" w:space="0" w:color="auto"/>
            </w:tcBorders>
            <w:vAlign w:val="center"/>
          </w:tcPr>
          <w:p w14:paraId="52C8532F" w14:textId="7B006A84" w:rsidR="0051620C" w:rsidRPr="00B716BC" w:rsidRDefault="0051620C" w:rsidP="0051620C">
            <w:pPr>
              <w:pStyle w:val="TableText"/>
              <w:widowControl w:val="0"/>
              <w:autoSpaceDE w:val="0"/>
              <w:autoSpaceDN w:val="0"/>
              <w:adjustRightInd w:val="0"/>
              <w:jc w:val="left"/>
              <w:rPr>
                <w:color w:val="000000"/>
                <w:lang w:val="ru-RU"/>
              </w:rPr>
            </w:pPr>
            <w:r>
              <w:rPr>
                <w:color w:val="000000"/>
                <w:lang w:val="en-GB"/>
              </w:rPr>
              <w:t>AUT</w:t>
            </w:r>
          </w:p>
        </w:tc>
        <w:tc>
          <w:tcPr>
            <w:tcW w:w="737" w:type="dxa"/>
            <w:tcBorders>
              <w:bottom w:val="single" w:sz="4" w:space="0" w:color="auto"/>
            </w:tcBorders>
            <w:vAlign w:val="center"/>
          </w:tcPr>
          <w:p w14:paraId="690F80D6" w14:textId="21A2F8E3" w:rsidR="0051620C" w:rsidRDefault="0051620C" w:rsidP="0051620C">
            <w:pPr>
              <w:pStyle w:val="TableText"/>
              <w:widowControl w:val="0"/>
              <w:autoSpaceDE w:val="0"/>
              <w:autoSpaceDN w:val="0"/>
              <w:adjustRightInd w:val="0"/>
              <w:rPr>
                <w:color w:val="000000"/>
                <w:lang w:val="en-GB"/>
              </w:rPr>
            </w:pPr>
            <w:r>
              <w:rPr>
                <w:color w:val="000000"/>
                <w:lang w:val="en-GB"/>
              </w:rPr>
              <w:t>LIB</w:t>
            </w:r>
          </w:p>
        </w:tc>
      </w:tr>
      <w:tr w:rsidR="00395D7B" w:rsidRPr="003C7C3F" w14:paraId="0B53AD45" w14:textId="12CE885B" w:rsidTr="00D47E75">
        <w:trPr>
          <w:cantSplit/>
          <w:jc w:val="center"/>
        </w:trPr>
        <w:tc>
          <w:tcPr>
            <w:tcW w:w="1776" w:type="dxa"/>
            <w:tcBorders>
              <w:bottom w:val="single" w:sz="4" w:space="0" w:color="auto"/>
            </w:tcBorders>
            <w:vAlign w:val="center"/>
          </w:tcPr>
          <w:p w14:paraId="353F73C9" w14:textId="77777777" w:rsidR="00395D7B" w:rsidRPr="00B716BC" w:rsidRDefault="00395D7B" w:rsidP="00395D7B">
            <w:pPr>
              <w:pStyle w:val="Lista1"/>
              <w:widowControl w:val="0"/>
              <w:numPr>
                <w:ilvl w:val="0"/>
                <w:numId w:val="0"/>
              </w:numPr>
              <w:jc w:val="center"/>
              <w:rPr>
                <w:b/>
                <w:color w:val="000000"/>
                <w:lang w:val="sr-Cyrl-RS"/>
              </w:rPr>
            </w:pPr>
            <w:r w:rsidRPr="00B716BC">
              <w:rPr>
                <w:b/>
                <w:color w:val="000000"/>
                <w:lang w:val="sr-Cyrl-RS"/>
              </w:rPr>
              <w:t>Број човек/месец за парти-ципанте</w:t>
            </w:r>
          </w:p>
        </w:tc>
        <w:tc>
          <w:tcPr>
            <w:tcW w:w="925" w:type="dxa"/>
            <w:gridSpan w:val="2"/>
            <w:tcBorders>
              <w:bottom w:val="single" w:sz="4" w:space="0" w:color="auto"/>
            </w:tcBorders>
            <w:vAlign w:val="center"/>
          </w:tcPr>
          <w:p w14:paraId="5E49C0E8" w14:textId="73AFA9C8" w:rsidR="00395D7B" w:rsidRPr="00181023" w:rsidRDefault="00181023" w:rsidP="00395D7B">
            <w:pPr>
              <w:pStyle w:val="TableText"/>
              <w:widowControl w:val="0"/>
              <w:autoSpaceDE w:val="0"/>
              <w:autoSpaceDN w:val="0"/>
              <w:adjustRightInd w:val="0"/>
              <w:rPr>
                <w:b/>
                <w:bCs/>
                <w:color w:val="000000"/>
                <w:lang w:val="sr-Cyrl-RS"/>
              </w:rPr>
            </w:pPr>
            <w:r w:rsidRPr="00181023">
              <w:rPr>
                <w:b/>
                <w:bCs/>
                <w:color w:val="000000"/>
                <w:lang w:val="sr-Cyrl-RS"/>
              </w:rPr>
              <w:t>18</w:t>
            </w:r>
          </w:p>
        </w:tc>
        <w:tc>
          <w:tcPr>
            <w:tcW w:w="1659" w:type="dxa"/>
            <w:tcBorders>
              <w:bottom w:val="single" w:sz="4" w:space="0" w:color="auto"/>
            </w:tcBorders>
            <w:vAlign w:val="center"/>
          </w:tcPr>
          <w:p w14:paraId="4E7A6AC8" w14:textId="7B3B0531" w:rsidR="00395D7B" w:rsidRPr="00B716BC" w:rsidRDefault="00181023" w:rsidP="00395D7B">
            <w:pPr>
              <w:pStyle w:val="TableText"/>
              <w:widowControl w:val="0"/>
              <w:autoSpaceDE w:val="0"/>
              <w:autoSpaceDN w:val="0"/>
              <w:adjustRightInd w:val="0"/>
              <w:rPr>
                <w:color w:val="000000"/>
                <w:lang w:val="sr-Cyrl-RS"/>
              </w:rPr>
            </w:pPr>
            <w:r>
              <w:rPr>
                <w:color w:val="000000"/>
                <w:lang w:val="sr-Cyrl-RS"/>
              </w:rPr>
              <w:t>7</w:t>
            </w:r>
          </w:p>
        </w:tc>
        <w:tc>
          <w:tcPr>
            <w:tcW w:w="1356" w:type="dxa"/>
            <w:tcBorders>
              <w:bottom w:val="single" w:sz="4" w:space="0" w:color="auto"/>
            </w:tcBorders>
            <w:vAlign w:val="center"/>
          </w:tcPr>
          <w:p w14:paraId="495F6714" w14:textId="77777777" w:rsidR="00395D7B" w:rsidRPr="00B716BC" w:rsidRDefault="00395D7B" w:rsidP="00395D7B">
            <w:pPr>
              <w:pStyle w:val="TableText"/>
              <w:widowControl w:val="0"/>
              <w:autoSpaceDE w:val="0"/>
              <w:autoSpaceDN w:val="0"/>
              <w:adjustRightInd w:val="0"/>
              <w:rPr>
                <w:color w:val="000000"/>
                <w:lang w:val="ru-RU"/>
              </w:rPr>
            </w:pPr>
            <w:r>
              <w:rPr>
                <w:color w:val="000000"/>
                <w:lang w:val="ru-RU"/>
              </w:rPr>
              <w:t>10</w:t>
            </w:r>
          </w:p>
        </w:tc>
        <w:tc>
          <w:tcPr>
            <w:tcW w:w="1037" w:type="dxa"/>
            <w:tcBorders>
              <w:bottom w:val="single" w:sz="4" w:space="0" w:color="auto"/>
            </w:tcBorders>
            <w:vAlign w:val="center"/>
          </w:tcPr>
          <w:p w14:paraId="6C023DBC" w14:textId="77777777" w:rsidR="00395D7B" w:rsidRPr="00B716BC" w:rsidRDefault="00395D7B" w:rsidP="00395D7B">
            <w:pPr>
              <w:pStyle w:val="TableText"/>
              <w:widowControl w:val="0"/>
              <w:autoSpaceDE w:val="0"/>
              <w:autoSpaceDN w:val="0"/>
              <w:adjustRightInd w:val="0"/>
              <w:rPr>
                <w:color w:val="000000"/>
                <w:lang w:val="ru-RU"/>
              </w:rPr>
            </w:pPr>
            <w:r>
              <w:rPr>
                <w:color w:val="000000"/>
                <w:lang w:val="ru-RU"/>
              </w:rPr>
              <w:t>7</w:t>
            </w:r>
          </w:p>
        </w:tc>
        <w:tc>
          <w:tcPr>
            <w:tcW w:w="1356" w:type="dxa"/>
            <w:gridSpan w:val="2"/>
            <w:tcBorders>
              <w:bottom w:val="single" w:sz="4" w:space="0" w:color="auto"/>
            </w:tcBorders>
            <w:vAlign w:val="center"/>
          </w:tcPr>
          <w:p w14:paraId="2D073C7A" w14:textId="77777777" w:rsidR="00395D7B" w:rsidRPr="00B716BC" w:rsidRDefault="00395D7B" w:rsidP="00395D7B">
            <w:pPr>
              <w:pStyle w:val="TableText"/>
              <w:widowControl w:val="0"/>
              <w:autoSpaceDE w:val="0"/>
              <w:autoSpaceDN w:val="0"/>
              <w:adjustRightInd w:val="0"/>
              <w:rPr>
                <w:color w:val="000000"/>
                <w:lang w:val="ru-RU"/>
              </w:rPr>
            </w:pPr>
            <w:r>
              <w:rPr>
                <w:color w:val="000000"/>
                <w:lang w:val="ru-RU"/>
              </w:rPr>
              <w:t>4</w:t>
            </w:r>
          </w:p>
        </w:tc>
        <w:tc>
          <w:tcPr>
            <w:tcW w:w="730" w:type="dxa"/>
            <w:tcBorders>
              <w:bottom w:val="single" w:sz="4" w:space="0" w:color="auto"/>
            </w:tcBorders>
            <w:vAlign w:val="center"/>
          </w:tcPr>
          <w:p w14:paraId="09A7CC72" w14:textId="39C98C76" w:rsidR="00395D7B" w:rsidRPr="00B716BC" w:rsidRDefault="00395D7B" w:rsidP="00395D7B">
            <w:pPr>
              <w:pStyle w:val="TableText"/>
              <w:widowControl w:val="0"/>
              <w:autoSpaceDE w:val="0"/>
              <w:autoSpaceDN w:val="0"/>
              <w:adjustRightInd w:val="0"/>
              <w:rPr>
                <w:color w:val="000000"/>
                <w:lang w:val="ru-RU"/>
              </w:rPr>
            </w:pPr>
            <w:r>
              <w:rPr>
                <w:color w:val="000000"/>
                <w:lang w:val="ru-RU"/>
              </w:rPr>
              <w:t>7</w:t>
            </w:r>
          </w:p>
        </w:tc>
        <w:tc>
          <w:tcPr>
            <w:tcW w:w="737" w:type="dxa"/>
            <w:tcBorders>
              <w:bottom w:val="single" w:sz="4" w:space="0" w:color="auto"/>
            </w:tcBorders>
            <w:vAlign w:val="center"/>
          </w:tcPr>
          <w:p w14:paraId="055AE6C4" w14:textId="59F78D0F" w:rsidR="00395D7B" w:rsidRPr="00B716BC" w:rsidRDefault="00395D7B" w:rsidP="00395D7B">
            <w:pPr>
              <w:pStyle w:val="TableText"/>
              <w:widowControl w:val="0"/>
              <w:autoSpaceDE w:val="0"/>
              <w:autoSpaceDN w:val="0"/>
              <w:adjustRightInd w:val="0"/>
              <w:rPr>
                <w:color w:val="000000"/>
                <w:lang w:val="ru-RU"/>
              </w:rPr>
            </w:pPr>
            <w:r>
              <w:rPr>
                <w:color w:val="000000"/>
                <w:lang w:val="ru-RU"/>
              </w:rPr>
              <w:t>4</w:t>
            </w:r>
          </w:p>
        </w:tc>
        <w:tc>
          <w:tcPr>
            <w:tcW w:w="737" w:type="dxa"/>
            <w:tcBorders>
              <w:bottom w:val="single" w:sz="4" w:space="0" w:color="auto"/>
            </w:tcBorders>
            <w:vAlign w:val="center"/>
          </w:tcPr>
          <w:p w14:paraId="1851D324" w14:textId="605C5746" w:rsidR="00395D7B" w:rsidRPr="00395D7B" w:rsidRDefault="00395D7B" w:rsidP="00395D7B">
            <w:pPr>
              <w:pStyle w:val="TableText"/>
              <w:widowControl w:val="0"/>
              <w:autoSpaceDE w:val="0"/>
              <w:autoSpaceDN w:val="0"/>
              <w:adjustRightInd w:val="0"/>
              <w:rPr>
                <w:color w:val="000000"/>
                <w:lang w:val="en-US"/>
              </w:rPr>
            </w:pPr>
            <w:r>
              <w:rPr>
                <w:color w:val="000000"/>
                <w:lang w:val="en-US"/>
              </w:rPr>
              <w:t>15</w:t>
            </w:r>
          </w:p>
        </w:tc>
      </w:tr>
      <w:tr w:rsidR="00E85D59" w:rsidRPr="003C7C3F" w14:paraId="1E25A920" w14:textId="161DDBE1" w:rsidTr="00D47E75">
        <w:trPr>
          <w:cantSplit/>
          <w:jc w:val="center"/>
        </w:trPr>
        <w:tc>
          <w:tcPr>
            <w:tcW w:w="10313" w:type="dxa"/>
            <w:gridSpan w:val="11"/>
            <w:shd w:val="pct5" w:color="auto" w:fill="auto"/>
            <w:vAlign w:val="center"/>
          </w:tcPr>
          <w:p w14:paraId="12890B60" w14:textId="05538F51" w:rsidR="00E85D59" w:rsidRPr="00B716BC" w:rsidRDefault="00E85D59" w:rsidP="0076570F">
            <w:pPr>
              <w:pStyle w:val="TableText"/>
              <w:widowControl w:val="0"/>
              <w:autoSpaceDE w:val="0"/>
              <w:autoSpaceDN w:val="0"/>
              <w:adjustRightInd w:val="0"/>
              <w:jc w:val="left"/>
              <w:rPr>
                <w:b/>
                <w:i/>
                <w:color w:val="000000"/>
                <w:lang w:val="sr-Cyrl-RS"/>
              </w:rPr>
            </w:pPr>
            <w:r w:rsidRPr="00B716BC">
              <w:rPr>
                <w:b/>
                <w:i/>
                <w:color w:val="000000"/>
                <w:lang w:val="sr-Cyrl-RS"/>
              </w:rPr>
              <w:t>Циљеви</w:t>
            </w:r>
          </w:p>
        </w:tc>
      </w:tr>
      <w:tr w:rsidR="00E85D59" w:rsidRPr="003C7C3F" w14:paraId="1B8DD4BF" w14:textId="2E86240A" w:rsidTr="00D47E75">
        <w:trPr>
          <w:cantSplit/>
          <w:trHeight w:val="1188"/>
          <w:jc w:val="center"/>
        </w:trPr>
        <w:tc>
          <w:tcPr>
            <w:tcW w:w="10313" w:type="dxa"/>
            <w:gridSpan w:val="11"/>
            <w:tcBorders>
              <w:bottom w:val="single" w:sz="4" w:space="0" w:color="auto"/>
            </w:tcBorders>
            <w:vAlign w:val="center"/>
          </w:tcPr>
          <w:p w14:paraId="6B215604" w14:textId="4F68E195" w:rsidR="00E85D59" w:rsidRDefault="00E85D59" w:rsidP="0076570F">
            <w:pPr>
              <w:pStyle w:val="TableText"/>
              <w:widowControl w:val="0"/>
              <w:autoSpaceDE w:val="0"/>
              <w:autoSpaceDN w:val="0"/>
              <w:adjustRightInd w:val="0"/>
              <w:jc w:val="left"/>
              <w:rPr>
                <w:color w:val="000000"/>
                <w:lang w:val="ru-RU"/>
              </w:rPr>
            </w:pPr>
            <w:r>
              <w:rPr>
                <w:color w:val="000000"/>
                <w:lang w:val="ru-RU"/>
              </w:rPr>
              <w:t>Моделовати и дизајнирати хардвер и софтвер система.</w:t>
            </w:r>
          </w:p>
        </w:tc>
      </w:tr>
      <w:tr w:rsidR="00E85D59" w:rsidRPr="003C7C3F" w14:paraId="218F3330" w14:textId="78EDD51B" w:rsidTr="00D47E75">
        <w:trPr>
          <w:cantSplit/>
          <w:jc w:val="center"/>
        </w:trPr>
        <w:tc>
          <w:tcPr>
            <w:tcW w:w="10313" w:type="dxa"/>
            <w:gridSpan w:val="11"/>
            <w:shd w:val="pct5" w:color="auto" w:fill="auto"/>
            <w:vAlign w:val="center"/>
          </w:tcPr>
          <w:p w14:paraId="57155E2D" w14:textId="77F66A47" w:rsidR="00E85D59" w:rsidRPr="00B716BC" w:rsidRDefault="00E85D59" w:rsidP="0076570F">
            <w:pPr>
              <w:pStyle w:val="TableText"/>
              <w:widowControl w:val="0"/>
              <w:autoSpaceDE w:val="0"/>
              <w:autoSpaceDN w:val="0"/>
              <w:adjustRightInd w:val="0"/>
              <w:jc w:val="left"/>
              <w:rPr>
                <w:b/>
                <w:i/>
                <w:color w:val="000000"/>
                <w:lang w:val="sr-Cyrl-RS"/>
              </w:rPr>
            </w:pPr>
            <w:r w:rsidRPr="00B716BC">
              <w:rPr>
                <w:b/>
                <w:i/>
                <w:color w:val="000000"/>
                <w:lang w:val="sr-Cyrl-RS"/>
              </w:rPr>
              <w:t>Опис посла (у пакетима где је то могуће, рецимо код имплементације, поделити посао на мање целине - модуле; за сваки пакет навести улоге свих партиципаната који учествују у радном пакету)</w:t>
            </w:r>
          </w:p>
        </w:tc>
      </w:tr>
      <w:tr w:rsidR="00E85D59" w:rsidRPr="003C7C3F" w14:paraId="08AA6FE5" w14:textId="69CAB771" w:rsidTr="00D47E75">
        <w:trPr>
          <w:cantSplit/>
          <w:trHeight w:val="1713"/>
          <w:jc w:val="center"/>
        </w:trPr>
        <w:tc>
          <w:tcPr>
            <w:tcW w:w="10313" w:type="dxa"/>
            <w:gridSpan w:val="11"/>
            <w:vAlign w:val="center"/>
          </w:tcPr>
          <w:p w14:paraId="20EC54C0" w14:textId="77777777" w:rsidR="00E85D59" w:rsidRPr="00B716BC" w:rsidRDefault="00E85D59" w:rsidP="0076570F">
            <w:pPr>
              <w:pStyle w:val="TableText"/>
              <w:widowControl w:val="0"/>
              <w:autoSpaceDE w:val="0"/>
              <w:autoSpaceDN w:val="0"/>
              <w:adjustRightInd w:val="0"/>
              <w:jc w:val="left"/>
              <w:rPr>
                <w:color w:val="000000"/>
                <w:lang w:val="ru-RU"/>
              </w:rPr>
            </w:pPr>
          </w:p>
        </w:tc>
      </w:tr>
      <w:tr w:rsidR="00E85D59" w:rsidRPr="003C7C3F" w14:paraId="6677C53C" w14:textId="257C1667" w:rsidTr="00D47E75">
        <w:trPr>
          <w:cantSplit/>
          <w:jc w:val="center"/>
        </w:trPr>
        <w:tc>
          <w:tcPr>
            <w:tcW w:w="10313" w:type="dxa"/>
            <w:gridSpan w:val="11"/>
            <w:shd w:val="pct5" w:color="auto" w:fill="auto"/>
            <w:vAlign w:val="center"/>
          </w:tcPr>
          <w:p w14:paraId="2474404A" w14:textId="7B9A9ED5" w:rsidR="00E85D59" w:rsidRPr="00B716BC" w:rsidRDefault="00E85D59" w:rsidP="0076570F">
            <w:pPr>
              <w:pStyle w:val="TableText"/>
              <w:widowControl w:val="0"/>
              <w:autoSpaceDE w:val="0"/>
              <w:autoSpaceDN w:val="0"/>
              <w:adjustRightInd w:val="0"/>
              <w:jc w:val="left"/>
              <w:rPr>
                <w:b/>
                <w:i/>
                <w:color w:val="000000"/>
                <w:lang w:val="sr-Cyrl-RS"/>
              </w:rPr>
            </w:pPr>
            <w:r w:rsidRPr="00B716BC">
              <w:rPr>
                <w:b/>
                <w:i/>
                <w:color w:val="000000"/>
                <w:lang w:val="sr-Cyrl-RS"/>
              </w:rPr>
              <w:t>Резултати рада (уз кратак опис сваког резултата и месец испоруке)</w:t>
            </w:r>
          </w:p>
        </w:tc>
      </w:tr>
      <w:tr w:rsidR="00E85D59" w:rsidRPr="003C7C3F" w14:paraId="30E04CFF" w14:textId="1AD32CAE" w:rsidTr="00D47E75">
        <w:trPr>
          <w:cantSplit/>
          <w:trHeight w:val="267"/>
          <w:jc w:val="center"/>
        </w:trPr>
        <w:tc>
          <w:tcPr>
            <w:tcW w:w="2183" w:type="dxa"/>
            <w:gridSpan w:val="2"/>
            <w:shd w:val="clear" w:color="auto" w:fill="auto"/>
            <w:vAlign w:val="center"/>
          </w:tcPr>
          <w:p w14:paraId="1BD673CE" w14:textId="77777777" w:rsidR="00E85D59" w:rsidRPr="00B716BC" w:rsidRDefault="00E85D59" w:rsidP="0076570F">
            <w:pPr>
              <w:pStyle w:val="TableText"/>
              <w:widowControl w:val="0"/>
              <w:autoSpaceDE w:val="0"/>
              <w:autoSpaceDN w:val="0"/>
              <w:adjustRightInd w:val="0"/>
              <w:jc w:val="left"/>
              <w:rPr>
                <w:color w:val="000000"/>
                <w:lang w:val="ru-RU"/>
              </w:rPr>
            </w:pPr>
            <w:r w:rsidRPr="00B716BC">
              <w:rPr>
                <w:color w:val="000000"/>
                <w:lang w:val="ru-RU"/>
              </w:rPr>
              <w:t>Назив резултата</w:t>
            </w:r>
          </w:p>
        </w:tc>
        <w:tc>
          <w:tcPr>
            <w:tcW w:w="5038" w:type="dxa"/>
            <w:gridSpan w:val="5"/>
            <w:shd w:val="clear" w:color="auto" w:fill="auto"/>
            <w:vAlign w:val="center"/>
          </w:tcPr>
          <w:p w14:paraId="0D25539F" w14:textId="77777777" w:rsidR="00E85D59" w:rsidRPr="00B716BC" w:rsidRDefault="00E85D59" w:rsidP="0076570F">
            <w:pPr>
              <w:pStyle w:val="TableText"/>
              <w:widowControl w:val="0"/>
              <w:autoSpaceDE w:val="0"/>
              <w:autoSpaceDN w:val="0"/>
              <w:adjustRightInd w:val="0"/>
              <w:jc w:val="left"/>
              <w:rPr>
                <w:color w:val="000000"/>
                <w:lang w:val="ru-RU"/>
              </w:rPr>
            </w:pPr>
            <w:r w:rsidRPr="00B716BC">
              <w:rPr>
                <w:color w:val="000000"/>
                <w:lang w:val="ru-RU"/>
              </w:rPr>
              <w:t>Опис</w:t>
            </w:r>
          </w:p>
        </w:tc>
        <w:tc>
          <w:tcPr>
            <w:tcW w:w="3092" w:type="dxa"/>
            <w:gridSpan w:val="4"/>
            <w:shd w:val="clear" w:color="auto" w:fill="auto"/>
            <w:vAlign w:val="center"/>
          </w:tcPr>
          <w:p w14:paraId="3265C1DD" w14:textId="395091E2" w:rsidR="00E85D59" w:rsidRPr="00B716BC" w:rsidRDefault="00E85D59" w:rsidP="0076570F">
            <w:pPr>
              <w:pStyle w:val="TableText"/>
              <w:widowControl w:val="0"/>
              <w:autoSpaceDE w:val="0"/>
              <w:autoSpaceDN w:val="0"/>
              <w:adjustRightInd w:val="0"/>
              <w:jc w:val="left"/>
              <w:rPr>
                <w:color w:val="000000"/>
                <w:lang w:val="ru-RU"/>
              </w:rPr>
            </w:pPr>
            <w:r w:rsidRPr="00B716BC">
              <w:rPr>
                <w:color w:val="000000"/>
                <w:lang w:val="ru-RU"/>
              </w:rPr>
              <w:t>Месец</w:t>
            </w:r>
          </w:p>
        </w:tc>
      </w:tr>
      <w:tr w:rsidR="00E85D59" w:rsidRPr="003C7C3F" w14:paraId="6CBD0585" w14:textId="04CB0D09" w:rsidTr="00D47E75">
        <w:trPr>
          <w:cantSplit/>
          <w:trHeight w:val="267"/>
          <w:jc w:val="center"/>
        </w:trPr>
        <w:tc>
          <w:tcPr>
            <w:tcW w:w="2183" w:type="dxa"/>
            <w:gridSpan w:val="2"/>
            <w:shd w:val="clear" w:color="auto" w:fill="auto"/>
            <w:vAlign w:val="center"/>
          </w:tcPr>
          <w:p w14:paraId="27F6AAD4" w14:textId="77777777" w:rsidR="00E85D59" w:rsidRPr="00B716BC" w:rsidRDefault="00E85D59" w:rsidP="0076570F">
            <w:pPr>
              <w:pStyle w:val="TableText"/>
              <w:widowControl w:val="0"/>
              <w:autoSpaceDE w:val="0"/>
              <w:autoSpaceDN w:val="0"/>
              <w:adjustRightInd w:val="0"/>
              <w:jc w:val="left"/>
              <w:rPr>
                <w:color w:val="000000"/>
                <w:lang w:val="ru-RU"/>
              </w:rPr>
            </w:pPr>
            <w:r>
              <w:rPr>
                <w:color w:val="000000"/>
                <w:lang w:val="ru-RU"/>
              </w:rPr>
              <w:t>УМЛ модел уређаја</w:t>
            </w:r>
          </w:p>
        </w:tc>
        <w:tc>
          <w:tcPr>
            <w:tcW w:w="5038" w:type="dxa"/>
            <w:gridSpan w:val="5"/>
            <w:shd w:val="clear" w:color="auto" w:fill="auto"/>
            <w:vAlign w:val="center"/>
          </w:tcPr>
          <w:p w14:paraId="3D0458D6" w14:textId="77777777" w:rsidR="00E85D59" w:rsidRPr="00B716BC" w:rsidRDefault="00E85D59" w:rsidP="0076570F">
            <w:pPr>
              <w:pStyle w:val="TableText"/>
              <w:widowControl w:val="0"/>
              <w:autoSpaceDE w:val="0"/>
              <w:autoSpaceDN w:val="0"/>
              <w:adjustRightInd w:val="0"/>
              <w:jc w:val="left"/>
              <w:rPr>
                <w:color w:val="000000"/>
                <w:lang w:val="ru-RU"/>
              </w:rPr>
            </w:pPr>
            <w:r>
              <w:rPr>
                <w:color w:val="000000"/>
                <w:lang w:val="ru-RU"/>
              </w:rPr>
              <w:t>Резултат су УМЛ дијаграми који детаљније представљају модел и дизајн хардвера</w:t>
            </w:r>
          </w:p>
        </w:tc>
        <w:tc>
          <w:tcPr>
            <w:tcW w:w="3092" w:type="dxa"/>
            <w:gridSpan w:val="4"/>
            <w:shd w:val="clear" w:color="auto" w:fill="auto"/>
            <w:vAlign w:val="center"/>
          </w:tcPr>
          <w:p w14:paraId="7CBFCC43" w14:textId="030796B2" w:rsidR="00E85D59" w:rsidRDefault="00A85348" w:rsidP="0076570F">
            <w:pPr>
              <w:pStyle w:val="TableText"/>
              <w:widowControl w:val="0"/>
              <w:autoSpaceDE w:val="0"/>
              <w:autoSpaceDN w:val="0"/>
              <w:adjustRightInd w:val="0"/>
              <w:jc w:val="left"/>
              <w:rPr>
                <w:color w:val="000000"/>
                <w:lang w:val="ru-RU"/>
              </w:rPr>
            </w:pPr>
            <w:r>
              <w:rPr>
                <w:color w:val="000000"/>
                <w:lang w:val="ru-RU"/>
              </w:rPr>
              <w:t>8</w:t>
            </w:r>
          </w:p>
        </w:tc>
      </w:tr>
      <w:tr w:rsidR="00E85D59" w:rsidRPr="003C7C3F" w14:paraId="08EC278E" w14:textId="650C16CE" w:rsidTr="00D47E75">
        <w:trPr>
          <w:cantSplit/>
          <w:trHeight w:val="267"/>
          <w:jc w:val="center"/>
        </w:trPr>
        <w:tc>
          <w:tcPr>
            <w:tcW w:w="2183" w:type="dxa"/>
            <w:gridSpan w:val="2"/>
            <w:shd w:val="clear" w:color="auto" w:fill="auto"/>
            <w:vAlign w:val="center"/>
          </w:tcPr>
          <w:p w14:paraId="2A89B255" w14:textId="77777777" w:rsidR="00E85D59" w:rsidRPr="00B716BC" w:rsidRDefault="00E85D59" w:rsidP="0076570F">
            <w:pPr>
              <w:pStyle w:val="TableText"/>
              <w:widowControl w:val="0"/>
              <w:autoSpaceDE w:val="0"/>
              <w:autoSpaceDN w:val="0"/>
              <w:adjustRightInd w:val="0"/>
              <w:jc w:val="left"/>
              <w:rPr>
                <w:color w:val="000000"/>
                <w:lang w:val="ru-RU"/>
              </w:rPr>
            </w:pPr>
            <w:r>
              <w:rPr>
                <w:color w:val="000000"/>
                <w:lang w:val="ru-RU"/>
              </w:rPr>
              <w:t>УМЛ модел софтвера</w:t>
            </w:r>
          </w:p>
        </w:tc>
        <w:tc>
          <w:tcPr>
            <w:tcW w:w="5038" w:type="dxa"/>
            <w:gridSpan w:val="5"/>
            <w:shd w:val="clear" w:color="auto" w:fill="auto"/>
            <w:vAlign w:val="center"/>
          </w:tcPr>
          <w:p w14:paraId="7F8B39D2" w14:textId="77777777" w:rsidR="00E85D59" w:rsidRPr="00B716BC" w:rsidRDefault="00E85D59" w:rsidP="0076570F">
            <w:pPr>
              <w:pStyle w:val="TableText"/>
              <w:widowControl w:val="0"/>
              <w:autoSpaceDE w:val="0"/>
              <w:autoSpaceDN w:val="0"/>
              <w:adjustRightInd w:val="0"/>
              <w:jc w:val="left"/>
              <w:rPr>
                <w:color w:val="000000"/>
                <w:lang w:val="ru-RU"/>
              </w:rPr>
            </w:pPr>
            <w:r>
              <w:rPr>
                <w:color w:val="000000"/>
                <w:lang w:val="ru-RU"/>
              </w:rPr>
              <w:t>Резултат су УМЛ дијаграми који детаљније представљају модел и дизајн софтевра</w:t>
            </w:r>
          </w:p>
        </w:tc>
        <w:tc>
          <w:tcPr>
            <w:tcW w:w="3092" w:type="dxa"/>
            <w:gridSpan w:val="4"/>
            <w:shd w:val="clear" w:color="auto" w:fill="auto"/>
            <w:vAlign w:val="center"/>
          </w:tcPr>
          <w:p w14:paraId="1BD3CF67" w14:textId="6E58AF2C" w:rsidR="00E85D59" w:rsidRDefault="00A85348" w:rsidP="0076570F">
            <w:pPr>
              <w:pStyle w:val="TableText"/>
              <w:widowControl w:val="0"/>
              <w:autoSpaceDE w:val="0"/>
              <w:autoSpaceDN w:val="0"/>
              <w:adjustRightInd w:val="0"/>
              <w:jc w:val="left"/>
              <w:rPr>
                <w:color w:val="000000"/>
                <w:lang w:val="ru-RU"/>
              </w:rPr>
            </w:pPr>
            <w:r>
              <w:rPr>
                <w:color w:val="000000"/>
                <w:lang w:val="ru-RU"/>
              </w:rPr>
              <w:t>8</w:t>
            </w:r>
          </w:p>
        </w:tc>
      </w:tr>
      <w:tr w:rsidR="00E85D59" w:rsidRPr="003C7C3F" w14:paraId="56667ABE" w14:textId="27C871D8" w:rsidTr="00D47E75">
        <w:trPr>
          <w:cantSplit/>
          <w:trHeight w:val="267"/>
          <w:jc w:val="center"/>
        </w:trPr>
        <w:tc>
          <w:tcPr>
            <w:tcW w:w="2183" w:type="dxa"/>
            <w:gridSpan w:val="2"/>
            <w:shd w:val="clear" w:color="auto" w:fill="auto"/>
            <w:vAlign w:val="center"/>
          </w:tcPr>
          <w:p w14:paraId="66B62C47" w14:textId="77777777" w:rsidR="00E85D59" w:rsidRPr="00B716BC" w:rsidRDefault="00E85D59" w:rsidP="0076570F">
            <w:pPr>
              <w:pStyle w:val="TableText"/>
              <w:widowControl w:val="0"/>
              <w:autoSpaceDE w:val="0"/>
              <w:autoSpaceDN w:val="0"/>
              <w:adjustRightInd w:val="0"/>
              <w:jc w:val="left"/>
              <w:rPr>
                <w:color w:val="000000"/>
                <w:lang w:val="ru-RU"/>
              </w:rPr>
            </w:pPr>
            <w:r>
              <w:rPr>
                <w:color w:val="000000"/>
                <w:lang w:val="ru-RU"/>
              </w:rPr>
              <w:t>УМЛ модел апликације</w:t>
            </w:r>
          </w:p>
        </w:tc>
        <w:tc>
          <w:tcPr>
            <w:tcW w:w="5038" w:type="dxa"/>
            <w:gridSpan w:val="5"/>
            <w:shd w:val="clear" w:color="auto" w:fill="auto"/>
            <w:vAlign w:val="center"/>
          </w:tcPr>
          <w:p w14:paraId="75CD9ABF" w14:textId="77777777" w:rsidR="00E85D59" w:rsidRPr="00B716BC" w:rsidRDefault="00E85D59" w:rsidP="0076570F">
            <w:pPr>
              <w:pStyle w:val="TableText"/>
              <w:widowControl w:val="0"/>
              <w:autoSpaceDE w:val="0"/>
              <w:autoSpaceDN w:val="0"/>
              <w:adjustRightInd w:val="0"/>
              <w:jc w:val="left"/>
              <w:rPr>
                <w:color w:val="000000"/>
                <w:lang w:val="ru-RU"/>
              </w:rPr>
            </w:pPr>
            <w:r>
              <w:rPr>
                <w:color w:val="000000"/>
                <w:lang w:val="ru-RU"/>
              </w:rPr>
              <w:t>Резултат су УМЛ дијаграми који детаљније представљају модел и дизајн апликације</w:t>
            </w:r>
          </w:p>
        </w:tc>
        <w:tc>
          <w:tcPr>
            <w:tcW w:w="3092" w:type="dxa"/>
            <w:gridSpan w:val="4"/>
            <w:shd w:val="clear" w:color="auto" w:fill="auto"/>
            <w:vAlign w:val="center"/>
          </w:tcPr>
          <w:p w14:paraId="4FC433A0" w14:textId="4C96F984" w:rsidR="00E85D59" w:rsidRDefault="00E85D59" w:rsidP="0076570F">
            <w:pPr>
              <w:pStyle w:val="TableText"/>
              <w:widowControl w:val="0"/>
              <w:autoSpaceDE w:val="0"/>
              <w:autoSpaceDN w:val="0"/>
              <w:adjustRightInd w:val="0"/>
              <w:jc w:val="left"/>
              <w:rPr>
                <w:color w:val="000000"/>
                <w:lang w:val="ru-RU"/>
              </w:rPr>
            </w:pPr>
            <w:r>
              <w:rPr>
                <w:color w:val="000000"/>
                <w:lang w:val="ru-RU"/>
              </w:rPr>
              <w:t>8</w:t>
            </w:r>
          </w:p>
        </w:tc>
      </w:tr>
    </w:tbl>
    <w:p w14:paraId="347FA577" w14:textId="77777777" w:rsidR="00B716BC" w:rsidRDefault="00B716BC" w:rsidP="008A6F93">
      <w:pPr>
        <w:pStyle w:val="Heading3"/>
        <w:rPr>
          <w:lang w:val="sr-Cyrl-RS"/>
        </w:rPr>
      </w:pPr>
    </w:p>
    <w:p w14:paraId="1FFB82ED" w14:textId="77777777" w:rsidR="00550A90" w:rsidRDefault="00550A90" w:rsidP="00550A90">
      <w:pPr>
        <w:pStyle w:val="BodyText"/>
        <w:rPr>
          <w:lang w:val="sr-Cyrl-RS"/>
        </w:rPr>
      </w:pPr>
    </w:p>
    <w:p w14:paraId="0EDA7686" w14:textId="77777777" w:rsidR="00550A90" w:rsidRDefault="00550A90" w:rsidP="00550A90">
      <w:pPr>
        <w:pStyle w:val="BodyText"/>
        <w:rPr>
          <w:lang w:val="sr-Cyrl-RS"/>
        </w:rPr>
      </w:pPr>
    </w:p>
    <w:p w14:paraId="6E019D89" w14:textId="77777777" w:rsidR="00550A90" w:rsidRDefault="00550A90" w:rsidP="00550A90">
      <w:pPr>
        <w:pStyle w:val="BodyText"/>
        <w:rPr>
          <w:lang w:val="sr-Cyrl-RS"/>
        </w:rPr>
      </w:pPr>
    </w:p>
    <w:p w14:paraId="4F058D13" w14:textId="77777777" w:rsidR="00550A90" w:rsidRDefault="00550A90" w:rsidP="00550A90">
      <w:pPr>
        <w:pStyle w:val="BodyText"/>
        <w:rPr>
          <w:lang w:val="sr-Cyrl-RS"/>
        </w:rPr>
      </w:pPr>
    </w:p>
    <w:p w14:paraId="2301F8EE" w14:textId="77777777" w:rsidR="00550A90" w:rsidRDefault="00550A90" w:rsidP="00550A90">
      <w:pPr>
        <w:pStyle w:val="BodyText"/>
        <w:rPr>
          <w:lang w:val="sr-Cyrl-RS"/>
        </w:rPr>
      </w:pPr>
    </w:p>
    <w:p w14:paraId="1DB792F0" w14:textId="77777777" w:rsidR="00550A90" w:rsidRDefault="00550A90" w:rsidP="00550A90">
      <w:pPr>
        <w:pStyle w:val="BodyText"/>
        <w:rPr>
          <w:lang w:val="sr-Cyrl-RS"/>
        </w:rPr>
      </w:pPr>
    </w:p>
    <w:p w14:paraId="268CB7D0" w14:textId="77777777" w:rsidR="00550A90" w:rsidRPr="00550A90" w:rsidRDefault="00550A90" w:rsidP="00550A90">
      <w:pPr>
        <w:pStyle w:val="BodyText"/>
        <w:rPr>
          <w:lang w:val="sr-Cyrl-RS"/>
        </w:rPr>
      </w:pPr>
    </w:p>
    <w:tbl>
      <w:tblPr>
        <w:tblW w:w="10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5"/>
        <w:gridCol w:w="407"/>
        <w:gridCol w:w="518"/>
        <w:gridCol w:w="1627"/>
        <w:gridCol w:w="1356"/>
        <w:gridCol w:w="1152"/>
        <w:gridCol w:w="322"/>
        <w:gridCol w:w="986"/>
        <w:gridCol w:w="728"/>
        <w:gridCol w:w="735"/>
        <w:gridCol w:w="707"/>
      </w:tblGrid>
      <w:tr w:rsidR="003636A5" w:rsidRPr="008458D9" w14:paraId="134B768C" w14:textId="57315A56" w:rsidTr="00395D7B">
        <w:trPr>
          <w:cantSplit/>
          <w:tblHeader/>
          <w:jc w:val="center"/>
        </w:trPr>
        <w:tc>
          <w:tcPr>
            <w:tcW w:w="1775" w:type="dxa"/>
            <w:shd w:val="pct10" w:color="auto" w:fill="auto"/>
            <w:vAlign w:val="center"/>
          </w:tcPr>
          <w:p w14:paraId="7F7469FF" w14:textId="77777777" w:rsidR="003636A5" w:rsidRPr="00B716BC" w:rsidRDefault="003636A5" w:rsidP="0076570F">
            <w:pPr>
              <w:pStyle w:val="Lista1"/>
              <w:widowControl w:val="0"/>
              <w:numPr>
                <w:ilvl w:val="0"/>
                <w:numId w:val="0"/>
              </w:numPr>
              <w:jc w:val="center"/>
              <w:rPr>
                <w:b/>
                <w:color w:val="000000"/>
                <w:lang w:val="ru-RU"/>
              </w:rPr>
            </w:pPr>
            <w:r w:rsidRPr="00B716BC">
              <w:rPr>
                <w:b/>
                <w:color w:val="000000"/>
                <w:lang w:val="ru-RU"/>
              </w:rPr>
              <w:lastRenderedPageBreak/>
              <w:t>Број радног пакета</w:t>
            </w:r>
          </w:p>
        </w:tc>
        <w:tc>
          <w:tcPr>
            <w:tcW w:w="925" w:type="dxa"/>
            <w:gridSpan w:val="2"/>
            <w:shd w:val="pct10" w:color="auto" w:fill="auto"/>
            <w:vAlign w:val="center"/>
          </w:tcPr>
          <w:p w14:paraId="301347C2" w14:textId="77777777" w:rsidR="003636A5" w:rsidRPr="00550A90" w:rsidRDefault="003636A5" w:rsidP="0076570F">
            <w:pPr>
              <w:pStyle w:val="Lista1"/>
              <w:widowControl w:val="0"/>
              <w:numPr>
                <w:ilvl w:val="0"/>
                <w:numId w:val="0"/>
              </w:numPr>
              <w:jc w:val="center"/>
              <w:rPr>
                <w:b/>
                <w:color w:val="000000"/>
                <w:lang w:val="sr-Cyrl-RS"/>
              </w:rPr>
            </w:pPr>
            <w:r w:rsidRPr="00B716BC">
              <w:rPr>
                <w:b/>
                <w:color w:val="000000"/>
                <w:lang w:val="de-DE"/>
              </w:rPr>
              <w:t>WP</w:t>
            </w:r>
            <w:r>
              <w:rPr>
                <w:b/>
                <w:color w:val="000000"/>
                <w:lang w:val="sr-Cyrl-RS"/>
              </w:rPr>
              <w:t>5</w:t>
            </w:r>
          </w:p>
        </w:tc>
        <w:tc>
          <w:tcPr>
            <w:tcW w:w="1627" w:type="dxa"/>
            <w:shd w:val="pct10" w:color="auto" w:fill="auto"/>
            <w:vAlign w:val="center"/>
          </w:tcPr>
          <w:p w14:paraId="6EB4BB82" w14:textId="77777777" w:rsidR="003636A5" w:rsidRPr="00B716BC" w:rsidRDefault="003636A5" w:rsidP="0076570F">
            <w:pPr>
              <w:pStyle w:val="Lista1"/>
              <w:widowControl w:val="0"/>
              <w:numPr>
                <w:ilvl w:val="0"/>
                <w:numId w:val="0"/>
              </w:numPr>
              <w:jc w:val="center"/>
              <w:rPr>
                <w:b/>
                <w:color w:val="000000"/>
                <w:lang w:val="ru-RU"/>
              </w:rPr>
            </w:pPr>
            <w:r w:rsidRPr="00B716BC">
              <w:rPr>
                <w:b/>
                <w:color w:val="000000"/>
                <w:lang w:val="ru-RU"/>
              </w:rPr>
              <w:t>Датум почетка рад. пакета:</w:t>
            </w:r>
          </w:p>
        </w:tc>
        <w:tc>
          <w:tcPr>
            <w:tcW w:w="1356" w:type="dxa"/>
            <w:shd w:val="pct10" w:color="auto" w:fill="auto"/>
            <w:vAlign w:val="center"/>
          </w:tcPr>
          <w:p w14:paraId="268A68DB" w14:textId="77777777" w:rsidR="003636A5" w:rsidRPr="00B716BC" w:rsidRDefault="003636A5" w:rsidP="0076570F">
            <w:pPr>
              <w:pStyle w:val="Lista1"/>
              <w:widowControl w:val="0"/>
              <w:numPr>
                <w:ilvl w:val="0"/>
                <w:numId w:val="0"/>
              </w:numPr>
              <w:jc w:val="center"/>
              <w:rPr>
                <w:b/>
                <w:color w:val="000000"/>
                <w:lang w:val="ru-RU"/>
              </w:rPr>
            </w:pPr>
            <w:r>
              <w:rPr>
                <w:b/>
                <w:color w:val="000000"/>
                <w:lang w:val="ru-RU"/>
              </w:rPr>
              <w:t>01</w:t>
            </w:r>
            <w:r w:rsidRPr="00B716BC">
              <w:rPr>
                <w:b/>
                <w:color w:val="000000"/>
                <w:lang w:val="ru-RU"/>
              </w:rPr>
              <w:t>.</w:t>
            </w:r>
            <w:r>
              <w:rPr>
                <w:b/>
                <w:color w:val="000000"/>
                <w:lang w:val="ru-RU"/>
              </w:rPr>
              <w:t>0</w:t>
            </w:r>
            <w:r w:rsidRPr="00B716BC">
              <w:rPr>
                <w:b/>
                <w:color w:val="000000"/>
                <w:lang w:val="ru-RU"/>
              </w:rPr>
              <w:t>3.202</w:t>
            </w:r>
            <w:r>
              <w:rPr>
                <w:b/>
                <w:color w:val="000000"/>
                <w:lang w:val="ru-RU"/>
              </w:rPr>
              <w:t>2</w:t>
            </w:r>
            <w:r w:rsidRPr="00B716BC">
              <w:rPr>
                <w:b/>
                <w:color w:val="000000"/>
                <w:lang w:val="ru-RU"/>
              </w:rPr>
              <w:t>.</w:t>
            </w:r>
          </w:p>
        </w:tc>
        <w:tc>
          <w:tcPr>
            <w:tcW w:w="2460" w:type="dxa"/>
            <w:gridSpan w:val="3"/>
            <w:shd w:val="pct10" w:color="auto" w:fill="auto"/>
            <w:vAlign w:val="center"/>
          </w:tcPr>
          <w:p w14:paraId="26E57280" w14:textId="77777777" w:rsidR="003636A5" w:rsidRPr="00B716BC" w:rsidRDefault="003636A5" w:rsidP="0076570F">
            <w:pPr>
              <w:pStyle w:val="Lista1"/>
              <w:widowControl w:val="0"/>
              <w:numPr>
                <w:ilvl w:val="0"/>
                <w:numId w:val="0"/>
              </w:numPr>
              <w:jc w:val="center"/>
              <w:rPr>
                <w:b/>
                <w:color w:val="000000"/>
                <w:lang w:val="en-US"/>
              </w:rPr>
            </w:pPr>
            <w:r w:rsidRPr="00B716BC">
              <w:rPr>
                <w:b/>
                <w:color w:val="000000"/>
                <w:lang w:val="ru-RU"/>
              </w:rPr>
              <w:t>Датум краја рад. пакета:</w:t>
            </w:r>
          </w:p>
        </w:tc>
        <w:tc>
          <w:tcPr>
            <w:tcW w:w="2170" w:type="dxa"/>
            <w:gridSpan w:val="3"/>
            <w:shd w:val="pct10" w:color="auto" w:fill="auto"/>
            <w:vAlign w:val="center"/>
          </w:tcPr>
          <w:p w14:paraId="1B63827D" w14:textId="119E6F68" w:rsidR="003636A5" w:rsidRDefault="003636A5" w:rsidP="0076570F">
            <w:pPr>
              <w:pStyle w:val="Lista1"/>
              <w:widowControl w:val="0"/>
              <w:numPr>
                <w:ilvl w:val="0"/>
                <w:numId w:val="0"/>
              </w:numPr>
              <w:jc w:val="center"/>
              <w:rPr>
                <w:b/>
                <w:color w:val="000000"/>
                <w:lang w:val="ru-RU"/>
              </w:rPr>
            </w:pPr>
            <w:r>
              <w:rPr>
                <w:b/>
                <w:color w:val="000000"/>
                <w:lang w:val="ru-RU"/>
              </w:rPr>
              <w:t>30.11.2022</w:t>
            </w:r>
            <w:r>
              <w:rPr>
                <w:b/>
                <w:color w:val="000000"/>
                <w:lang w:val="en-US"/>
              </w:rPr>
              <w:t>.</w:t>
            </w:r>
          </w:p>
        </w:tc>
      </w:tr>
      <w:tr w:rsidR="003636A5" w:rsidRPr="008458D9" w14:paraId="7240A7C6" w14:textId="5391C8CE" w:rsidTr="00D47E75">
        <w:trPr>
          <w:cantSplit/>
          <w:tblHeader/>
          <w:jc w:val="center"/>
        </w:trPr>
        <w:tc>
          <w:tcPr>
            <w:tcW w:w="1775" w:type="dxa"/>
            <w:shd w:val="pct10" w:color="auto" w:fill="auto"/>
            <w:vAlign w:val="center"/>
          </w:tcPr>
          <w:p w14:paraId="510F8F8E" w14:textId="77777777" w:rsidR="003636A5" w:rsidRPr="00B716BC" w:rsidRDefault="003636A5" w:rsidP="0076570F">
            <w:pPr>
              <w:pStyle w:val="Lista1"/>
              <w:widowControl w:val="0"/>
              <w:numPr>
                <w:ilvl w:val="0"/>
                <w:numId w:val="0"/>
              </w:numPr>
              <w:jc w:val="center"/>
              <w:rPr>
                <w:b/>
                <w:color w:val="000000"/>
                <w:lang w:val="sr-Cyrl-RS"/>
              </w:rPr>
            </w:pPr>
            <w:r w:rsidRPr="00B716BC">
              <w:rPr>
                <w:b/>
                <w:color w:val="000000"/>
                <w:lang w:val="sr-Cyrl-RS"/>
              </w:rPr>
              <w:t>Назив радног пакета:</w:t>
            </w:r>
          </w:p>
        </w:tc>
        <w:tc>
          <w:tcPr>
            <w:tcW w:w="8538" w:type="dxa"/>
            <w:gridSpan w:val="10"/>
            <w:shd w:val="pct10" w:color="auto" w:fill="auto"/>
          </w:tcPr>
          <w:p w14:paraId="1AD1670C" w14:textId="788ED447" w:rsidR="003636A5" w:rsidRPr="00B716BC" w:rsidRDefault="003636A5" w:rsidP="0076570F">
            <w:pPr>
              <w:pStyle w:val="Lista1"/>
              <w:widowControl w:val="0"/>
              <w:numPr>
                <w:ilvl w:val="0"/>
                <w:numId w:val="0"/>
              </w:numPr>
              <w:jc w:val="center"/>
              <w:rPr>
                <w:b/>
                <w:color w:val="000000"/>
                <w:lang w:val="ru-RU"/>
              </w:rPr>
            </w:pPr>
            <w:r>
              <w:rPr>
                <w:b/>
                <w:color w:val="000000"/>
                <w:lang w:val="ru-RU"/>
              </w:rPr>
              <w:t>Имплементација хардвера и софтвера</w:t>
            </w:r>
          </w:p>
        </w:tc>
      </w:tr>
      <w:tr w:rsidR="00395D7B" w:rsidRPr="003C7C3F" w14:paraId="09154AEF" w14:textId="6E6AF386" w:rsidTr="00D47E75">
        <w:trPr>
          <w:cantSplit/>
          <w:jc w:val="center"/>
        </w:trPr>
        <w:tc>
          <w:tcPr>
            <w:tcW w:w="1775" w:type="dxa"/>
            <w:tcBorders>
              <w:bottom w:val="single" w:sz="4" w:space="0" w:color="auto"/>
            </w:tcBorders>
            <w:vAlign w:val="center"/>
          </w:tcPr>
          <w:p w14:paraId="3571459A" w14:textId="77777777" w:rsidR="00395D7B" w:rsidRPr="00B716BC" w:rsidRDefault="00395D7B" w:rsidP="00395D7B">
            <w:pPr>
              <w:pStyle w:val="Lista1"/>
              <w:widowControl w:val="0"/>
              <w:numPr>
                <w:ilvl w:val="0"/>
                <w:numId w:val="0"/>
              </w:numPr>
              <w:jc w:val="center"/>
              <w:rPr>
                <w:b/>
                <w:color w:val="000000"/>
                <w:lang w:val="sr-Cyrl-RS"/>
              </w:rPr>
            </w:pPr>
            <w:r w:rsidRPr="00B716BC">
              <w:rPr>
                <w:b/>
                <w:color w:val="000000"/>
                <w:lang w:val="sr-Cyrl-RS"/>
              </w:rPr>
              <w:t>Шифра партиципанта</w:t>
            </w:r>
          </w:p>
        </w:tc>
        <w:tc>
          <w:tcPr>
            <w:tcW w:w="925" w:type="dxa"/>
            <w:gridSpan w:val="2"/>
            <w:tcBorders>
              <w:bottom w:val="single" w:sz="4" w:space="0" w:color="auto"/>
            </w:tcBorders>
            <w:vAlign w:val="center"/>
          </w:tcPr>
          <w:p w14:paraId="5587E35C" w14:textId="2906797B" w:rsidR="00395D7B" w:rsidRPr="00946C3F" w:rsidRDefault="00395D7B" w:rsidP="00395D7B">
            <w:pPr>
              <w:pStyle w:val="TableText"/>
              <w:widowControl w:val="0"/>
              <w:autoSpaceDE w:val="0"/>
              <w:autoSpaceDN w:val="0"/>
              <w:adjustRightInd w:val="0"/>
              <w:rPr>
                <w:b/>
                <w:bCs/>
                <w:color w:val="000000"/>
                <w:lang w:val="sr-Cyrl-RS"/>
              </w:rPr>
            </w:pPr>
            <w:r w:rsidRPr="00946C3F">
              <w:rPr>
                <w:b/>
                <w:bCs/>
                <w:color w:val="000000"/>
                <w:lang w:val="sr-Latn-RS"/>
              </w:rPr>
              <w:t>P</w:t>
            </w:r>
            <w:r w:rsidRPr="00946C3F">
              <w:rPr>
                <w:b/>
                <w:bCs/>
                <w:color w:val="000000"/>
                <w:lang w:val="sr-Cyrl-RS"/>
              </w:rPr>
              <w:t>1</w:t>
            </w:r>
          </w:p>
        </w:tc>
        <w:tc>
          <w:tcPr>
            <w:tcW w:w="1627" w:type="dxa"/>
            <w:tcBorders>
              <w:bottom w:val="single" w:sz="4" w:space="0" w:color="auto"/>
            </w:tcBorders>
            <w:vAlign w:val="center"/>
          </w:tcPr>
          <w:p w14:paraId="592A2606" w14:textId="786F2E29" w:rsidR="00395D7B" w:rsidRPr="00B716BC" w:rsidRDefault="00395D7B" w:rsidP="00395D7B">
            <w:pPr>
              <w:pStyle w:val="TableText"/>
              <w:widowControl w:val="0"/>
              <w:autoSpaceDE w:val="0"/>
              <w:autoSpaceDN w:val="0"/>
              <w:adjustRightInd w:val="0"/>
              <w:rPr>
                <w:color w:val="000000"/>
                <w:lang w:val="sr-Cyrl-RS"/>
              </w:rPr>
            </w:pPr>
            <w:r>
              <w:rPr>
                <w:color w:val="000000"/>
                <w:lang w:val="sr-Latn-RS"/>
              </w:rPr>
              <w:t>P2</w:t>
            </w:r>
          </w:p>
        </w:tc>
        <w:tc>
          <w:tcPr>
            <w:tcW w:w="1356" w:type="dxa"/>
            <w:tcBorders>
              <w:bottom w:val="single" w:sz="4" w:space="0" w:color="auto"/>
            </w:tcBorders>
            <w:vAlign w:val="center"/>
          </w:tcPr>
          <w:p w14:paraId="410199B5" w14:textId="5C4AC9DD" w:rsidR="00395D7B" w:rsidRPr="00B716BC" w:rsidRDefault="00395D7B" w:rsidP="00395D7B">
            <w:pPr>
              <w:pStyle w:val="TableText"/>
              <w:widowControl w:val="0"/>
              <w:autoSpaceDE w:val="0"/>
              <w:autoSpaceDN w:val="0"/>
              <w:adjustRightInd w:val="0"/>
              <w:rPr>
                <w:color w:val="000000"/>
                <w:lang w:val="ru-RU"/>
              </w:rPr>
            </w:pPr>
            <w:r>
              <w:rPr>
                <w:color w:val="000000"/>
                <w:lang w:val="sr-Latn-RS"/>
              </w:rPr>
              <w:t>P3</w:t>
            </w:r>
          </w:p>
        </w:tc>
        <w:tc>
          <w:tcPr>
            <w:tcW w:w="1152" w:type="dxa"/>
            <w:tcBorders>
              <w:bottom w:val="single" w:sz="4" w:space="0" w:color="auto"/>
            </w:tcBorders>
            <w:vAlign w:val="center"/>
          </w:tcPr>
          <w:p w14:paraId="7572934F" w14:textId="3C2EFD93" w:rsidR="00395D7B" w:rsidRPr="00B716BC" w:rsidRDefault="00395D7B" w:rsidP="00395D7B">
            <w:pPr>
              <w:pStyle w:val="TableText"/>
              <w:widowControl w:val="0"/>
              <w:autoSpaceDE w:val="0"/>
              <w:autoSpaceDN w:val="0"/>
              <w:adjustRightInd w:val="0"/>
              <w:rPr>
                <w:color w:val="000000"/>
                <w:lang w:val="ru-RU"/>
              </w:rPr>
            </w:pPr>
            <w:r>
              <w:rPr>
                <w:color w:val="000000"/>
                <w:lang w:val="sr-Latn-RS"/>
              </w:rPr>
              <w:t>P4</w:t>
            </w:r>
          </w:p>
        </w:tc>
        <w:tc>
          <w:tcPr>
            <w:tcW w:w="1308" w:type="dxa"/>
            <w:gridSpan w:val="2"/>
            <w:tcBorders>
              <w:bottom w:val="single" w:sz="4" w:space="0" w:color="auto"/>
            </w:tcBorders>
            <w:vAlign w:val="center"/>
          </w:tcPr>
          <w:p w14:paraId="478A46BE" w14:textId="71C2C585" w:rsidR="00395D7B" w:rsidRPr="00B716BC" w:rsidRDefault="00395D7B" w:rsidP="00395D7B">
            <w:pPr>
              <w:pStyle w:val="TableText"/>
              <w:widowControl w:val="0"/>
              <w:autoSpaceDE w:val="0"/>
              <w:autoSpaceDN w:val="0"/>
              <w:adjustRightInd w:val="0"/>
              <w:rPr>
                <w:color w:val="000000"/>
                <w:lang w:val="ru-RU"/>
              </w:rPr>
            </w:pPr>
            <w:r>
              <w:rPr>
                <w:color w:val="000000"/>
                <w:lang w:val="sr-Latn-RS"/>
              </w:rPr>
              <w:t>P5</w:t>
            </w:r>
          </w:p>
        </w:tc>
        <w:tc>
          <w:tcPr>
            <w:tcW w:w="728" w:type="dxa"/>
            <w:tcBorders>
              <w:bottom w:val="single" w:sz="4" w:space="0" w:color="auto"/>
            </w:tcBorders>
            <w:vAlign w:val="center"/>
          </w:tcPr>
          <w:p w14:paraId="1EC8C968" w14:textId="58206657" w:rsidR="00395D7B" w:rsidRPr="00B716BC" w:rsidRDefault="00395D7B" w:rsidP="00395D7B">
            <w:pPr>
              <w:pStyle w:val="TableText"/>
              <w:widowControl w:val="0"/>
              <w:autoSpaceDE w:val="0"/>
              <w:autoSpaceDN w:val="0"/>
              <w:adjustRightInd w:val="0"/>
              <w:rPr>
                <w:color w:val="000000"/>
                <w:lang w:val="ru-RU"/>
              </w:rPr>
            </w:pPr>
            <w:r>
              <w:rPr>
                <w:color w:val="000000"/>
                <w:lang w:val="sr-Latn-RS"/>
              </w:rPr>
              <w:t>P6</w:t>
            </w:r>
          </w:p>
        </w:tc>
        <w:tc>
          <w:tcPr>
            <w:tcW w:w="735" w:type="dxa"/>
            <w:tcBorders>
              <w:bottom w:val="single" w:sz="4" w:space="0" w:color="auto"/>
            </w:tcBorders>
            <w:vAlign w:val="center"/>
          </w:tcPr>
          <w:p w14:paraId="17E36137" w14:textId="6E030E84" w:rsidR="00395D7B" w:rsidRPr="00B716BC" w:rsidRDefault="00395D7B" w:rsidP="00395D7B">
            <w:pPr>
              <w:pStyle w:val="TableText"/>
              <w:widowControl w:val="0"/>
              <w:autoSpaceDE w:val="0"/>
              <w:autoSpaceDN w:val="0"/>
              <w:adjustRightInd w:val="0"/>
              <w:rPr>
                <w:color w:val="000000"/>
                <w:lang w:val="ru-RU"/>
              </w:rPr>
            </w:pPr>
            <w:r>
              <w:rPr>
                <w:color w:val="000000"/>
                <w:lang w:val="sr-Latn-RS"/>
              </w:rPr>
              <w:t>P7</w:t>
            </w:r>
          </w:p>
        </w:tc>
        <w:tc>
          <w:tcPr>
            <w:tcW w:w="707" w:type="dxa"/>
            <w:tcBorders>
              <w:bottom w:val="single" w:sz="4" w:space="0" w:color="auto"/>
            </w:tcBorders>
            <w:vAlign w:val="center"/>
          </w:tcPr>
          <w:p w14:paraId="180D566A" w14:textId="1958E152" w:rsidR="00395D7B" w:rsidRDefault="00395D7B" w:rsidP="00395D7B">
            <w:pPr>
              <w:pStyle w:val="TableText"/>
              <w:widowControl w:val="0"/>
              <w:autoSpaceDE w:val="0"/>
              <w:autoSpaceDN w:val="0"/>
              <w:adjustRightInd w:val="0"/>
              <w:rPr>
                <w:color w:val="000000"/>
                <w:lang w:val="sr-Latn-RS"/>
              </w:rPr>
            </w:pPr>
            <w:r>
              <w:rPr>
                <w:color w:val="000000"/>
                <w:lang w:val="sr-Latn-RS"/>
              </w:rPr>
              <w:t>P8</w:t>
            </w:r>
          </w:p>
        </w:tc>
      </w:tr>
      <w:tr w:rsidR="0051620C" w:rsidRPr="003C7C3F" w14:paraId="4F160076" w14:textId="52B8E85D" w:rsidTr="00D47E75">
        <w:trPr>
          <w:cantSplit/>
          <w:jc w:val="center"/>
        </w:trPr>
        <w:tc>
          <w:tcPr>
            <w:tcW w:w="1775" w:type="dxa"/>
            <w:tcBorders>
              <w:bottom w:val="single" w:sz="4" w:space="0" w:color="auto"/>
            </w:tcBorders>
            <w:vAlign w:val="center"/>
          </w:tcPr>
          <w:p w14:paraId="10E85F09" w14:textId="77777777" w:rsidR="0051620C" w:rsidRPr="00B716BC" w:rsidRDefault="0051620C" w:rsidP="0051620C">
            <w:pPr>
              <w:pStyle w:val="Lista1"/>
              <w:widowControl w:val="0"/>
              <w:numPr>
                <w:ilvl w:val="0"/>
                <w:numId w:val="0"/>
              </w:numPr>
              <w:jc w:val="center"/>
              <w:rPr>
                <w:b/>
                <w:color w:val="000000"/>
                <w:lang w:val="sr-Cyrl-RS"/>
              </w:rPr>
            </w:pPr>
            <w:r w:rsidRPr="00B716BC">
              <w:rPr>
                <w:b/>
                <w:color w:val="000000"/>
                <w:lang w:val="sr-Cyrl-RS"/>
              </w:rPr>
              <w:t>Кратак назив партиципанта</w:t>
            </w:r>
          </w:p>
        </w:tc>
        <w:tc>
          <w:tcPr>
            <w:tcW w:w="925" w:type="dxa"/>
            <w:gridSpan w:val="2"/>
            <w:tcBorders>
              <w:bottom w:val="single" w:sz="4" w:space="0" w:color="auto"/>
            </w:tcBorders>
            <w:vAlign w:val="center"/>
          </w:tcPr>
          <w:p w14:paraId="3D929631" w14:textId="17F8115D" w:rsidR="0051620C" w:rsidRPr="00946C3F" w:rsidRDefault="0051620C" w:rsidP="0051620C">
            <w:pPr>
              <w:pStyle w:val="TableText"/>
              <w:widowControl w:val="0"/>
              <w:autoSpaceDE w:val="0"/>
              <w:autoSpaceDN w:val="0"/>
              <w:adjustRightInd w:val="0"/>
              <w:rPr>
                <w:b/>
                <w:bCs/>
                <w:color w:val="000000"/>
                <w:lang w:val="sr-Cyrl-RS"/>
              </w:rPr>
            </w:pPr>
            <w:r w:rsidRPr="00946C3F">
              <w:rPr>
                <w:b/>
                <w:bCs/>
                <w:color w:val="000000"/>
                <w:lang w:val="sr-Cyrl-RS"/>
              </w:rPr>
              <w:t>ЕТФ</w:t>
            </w:r>
          </w:p>
        </w:tc>
        <w:tc>
          <w:tcPr>
            <w:tcW w:w="1627" w:type="dxa"/>
            <w:tcBorders>
              <w:bottom w:val="single" w:sz="4" w:space="0" w:color="auto"/>
            </w:tcBorders>
            <w:vAlign w:val="center"/>
          </w:tcPr>
          <w:p w14:paraId="3B9898F0" w14:textId="74CB32D2" w:rsidR="0051620C" w:rsidRPr="00B716BC" w:rsidRDefault="0051620C" w:rsidP="0051620C">
            <w:pPr>
              <w:pStyle w:val="TableText"/>
              <w:widowControl w:val="0"/>
              <w:autoSpaceDE w:val="0"/>
              <w:autoSpaceDN w:val="0"/>
              <w:adjustRightInd w:val="0"/>
              <w:rPr>
                <w:color w:val="000000"/>
                <w:lang w:val="sr-Cyrl-RS"/>
              </w:rPr>
            </w:pPr>
            <w:r>
              <w:rPr>
                <w:color w:val="000000"/>
                <w:lang w:val="sr-Cyrl-RS"/>
              </w:rPr>
              <w:t>МЗЖС</w:t>
            </w:r>
          </w:p>
        </w:tc>
        <w:tc>
          <w:tcPr>
            <w:tcW w:w="1356" w:type="dxa"/>
            <w:tcBorders>
              <w:bottom w:val="single" w:sz="4" w:space="0" w:color="auto"/>
            </w:tcBorders>
            <w:vAlign w:val="center"/>
          </w:tcPr>
          <w:p w14:paraId="682FFF6F" w14:textId="2182513E" w:rsidR="0051620C" w:rsidRPr="00B716BC" w:rsidRDefault="0051620C" w:rsidP="0051620C">
            <w:pPr>
              <w:pStyle w:val="TableText"/>
              <w:widowControl w:val="0"/>
              <w:autoSpaceDE w:val="0"/>
              <w:autoSpaceDN w:val="0"/>
              <w:adjustRightInd w:val="0"/>
              <w:rPr>
                <w:color w:val="000000"/>
                <w:lang w:val="ru-RU"/>
              </w:rPr>
            </w:pPr>
            <w:r>
              <w:rPr>
                <w:color w:val="000000"/>
                <w:lang w:val="en-GB"/>
              </w:rPr>
              <w:t>BMU</w:t>
            </w:r>
          </w:p>
        </w:tc>
        <w:tc>
          <w:tcPr>
            <w:tcW w:w="1152" w:type="dxa"/>
            <w:tcBorders>
              <w:bottom w:val="single" w:sz="4" w:space="0" w:color="auto"/>
            </w:tcBorders>
            <w:vAlign w:val="center"/>
          </w:tcPr>
          <w:p w14:paraId="146733C6" w14:textId="1F7389B9" w:rsidR="0051620C" w:rsidRPr="00B716BC" w:rsidRDefault="0051620C" w:rsidP="0051620C">
            <w:pPr>
              <w:pStyle w:val="TableText"/>
              <w:widowControl w:val="0"/>
              <w:autoSpaceDE w:val="0"/>
              <w:autoSpaceDN w:val="0"/>
              <w:adjustRightInd w:val="0"/>
              <w:rPr>
                <w:color w:val="000000"/>
                <w:lang w:val="ru-RU"/>
              </w:rPr>
            </w:pPr>
            <w:r>
              <w:rPr>
                <w:color w:val="000000"/>
                <w:lang w:val="en-GB"/>
              </w:rPr>
              <w:t>SEPA</w:t>
            </w:r>
          </w:p>
        </w:tc>
        <w:tc>
          <w:tcPr>
            <w:tcW w:w="1308" w:type="dxa"/>
            <w:gridSpan w:val="2"/>
            <w:tcBorders>
              <w:bottom w:val="single" w:sz="4" w:space="0" w:color="auto"/>
            </w:tcBorders>
            <w:vAlign w:val="center"/>
          </w:tcPr>
          <w:p w14:paraId="5639DC5D" w14:textId="2E773BA6" w:rsidR="0051620C" w:rsidRPr="00B716BC" w:rsidRDefault="0051620C" w:rsidP="0051620C">
            <w:pPr>
              <w:pStyle w:val="TableText"/>
              <w:widowControl w:val="0"/>
              <w:autoSpaceDE w:val="0"/>
              <w:autoSpaceDN w:val="0"/>
              <w:adjustRightInd w:val="0"/>
              <w:rPr>
                <w:color w:val="000000"/>
                <w:lang w:val="ru-RU"/>
              </w:rPr>
            </w:pPr>
            <w:r>
              <w:rPr>
                <w:color w:val="000000"/>
                <w:lang w:val="en-GB"/>
              </w:rPr>
              <w:t>JVPSV</w:t>
            </w:r>
          </w:p>
        </w:tc>
        <w:tc>
          <w:tcPr>
            <w:tcW w:w="728" w:type="dxa"/>
            <w:tcBorders>
              <w:bottom w:val="single" w:sz="4" w:space="0" w:color="auto"/>
            </w:tcBorders>
            <w:vAlign w:val="center"/>
          </w:tcPr>
          <w:p w14:paraId="04C7C6C9" w14:textId="2F38270C" w:rsidR="0051620C" w:rsidRPr="00B716BC" w:rsidRDefault="0051620C" w:rsidP="0051620C">
            <w:pPr>
              <w:pStyle w:val="TableText"/>
              <w:widowControl w:val="0"/>
              <w:autoSpaceDE w:val="0"/>
              <w:autoSpaceDN w:val="0"/>
              <w:adjustRightInd w:val="0"/>
              <w:rPr>
                <w:color w:val="000000"/>
                <w:lang w:val="ru-RU"/>
              </w:rPr>
            </w:pPr>
            <w:r>
              <w:rPr>
                <w:color w:val="000000"/>
                <w:lang w:val="en-GB"/>
              </w:rPr>
              <w:t>CER</w:t>
            </w:r>
          </w:p>
        </w:tc>
        <w:tc>
          <w:tcPr>
            <w:tcW w:w="735" w:type="dxa"/>
            <w:tcBorders>
              <w:bottom w:val="single" w:sz="4" w:space="0" w:color="auto"/>
            </w:tcBorders>
            <w:vAlign w:val="center"/>
          </w:tcPr>
          <w:p w14:paraId="7F21CF2D" w14:textId="183EC5BD" w:rsidR="0051620C" w:rsidRPr="00B716BC" w:rsidRDefault="0051620C" w:rsidP="0051620C">
            <w:pPr>
              <w:pStyle w:val="TableText"/>
              <w:widowControl w:val="0"/>
              <w:autoSpaceDE w:val="0"/>
              <w:autoSpaceDN w:val="0"/>
              <w:adjustRightInd w:val="0"/>
              <w:rPr>
                <w:color w:val="000000"/>
                <w:lang w:val="ru-RU"/>
              </w:rPr>
            </w:pPr>
            <w:r>
              <w:rPr>
                <w:color w:val="000000"/>
                <w:lang w:val="en-GB"/>
              </w:rPr>
              <w:t>AUT</w:t>
            </w:r>
          </w:p>
        </w:tc>
        <w:tc>
          <w:tcPr>
            <w:tcW w:w="707" w:type="dxa"/>
            <w:tcBorders>
              <w:bottom w:val="single" w:sz="4" w:space="0" w:color="auto"/>
            </w:tcBorders>
            <w:vAlign w:val="center"/>
          </w:tcPr>
          <w:p w14:paraId="1AB7190B" w14:textId="0CEFAC42" w:rsidR="0051620C" w:rsidRDefault="0051620C" w:rsidP="0051620C">
            <w:pPr>
              <w:pStyle w:val="TableText"/>
              <w:widowControl w:val="0"/>
              <w:autoSpaceDE w:val="0"/>
              <w:autoSpaceDN w:val="0"/>
              <w:adjustRightInd w:val="0"/>
              <w:rPr>
                <w:color w:val="000000"/>
                <w:lang w:val="en-GB"/>
              </w:rPr>
            </w:pPr>
            <w:r>
              <w:rPr>
                <w:color w:val="000000"/>
                <w:lang w:val="en-GB"/>
              </w:rPr>
              <w:t>LIB</w:t>
            </w:r>
          </w:p>
        </w:tc>
      </w:tr>
      <w:tr w:rsidR="00395D7B" w:rsidRPr="003C7C3F" w14:paraId="555D88F0" w14:textId="7D488BFD" w:rsidTr="00D47E75">
        <w:trPr>
          <w:cantSplit/>
          <w:jc w:val="center"/>
        </w:trPr>
        <w:tc>
          <w:tcPr>
            <w:tcW w:w="1775" w:type="dxa"/>
            <w:tcBorders>
              <w:bottom w:val="single" w:sz="4" w:space="0" w:color="auto"/>
            </w:tcBorders>
            <w:vAlign w:val="center"/>
          </w:tcPr>
          <w:p w14:paraId="1A1C8650" w14:textId="77777777" w:rsidR="00395D7B" w:rsidRPr="00B716BC" w:rsidRDefault="00395D7B" w:rsidP="00395D7B">
            <w:pPr>
              <w:pStyle w:val="Lista1"/>
              <w:widowControl w:val="0"/>
              <w:numPr>
                <w:ilvl w:val="0"/>
                <w:numId w:val="0"/>
              </w:numPr>
              <w:jc w:val="center"/>
              <w:rPr>
                <w:b/>
                <w:color w:val="000000"/>
                <w:lang w:val="sr-Cyrl-RS"/>
              </w:rPr>
            </w:pPr>
            <w:r w:rsidRPr="00B716BC">
              <w:rPr>
                <w:b/>
                <w:color w:val="000000"/>
                <w:lang w:val="sr-Cyrl-RS"/>
              </w:rPr>
              <w:t>Број човек/месец за парти-ципанте</w:t>
            </w:r>
          </w:p>
        </w:tc>
        <w:tc>
          <w:tcPr>
            <w:tcW w:w="925" w:type="dxa"/>
            <w:gridSpan w:val="2"/>
            <w:tcBorders>
              <w:bottom w:val="single" w:sz="4" w:space="0" w:color="auto"/>
            </w:tcBorders>
            <w:vAlign w:val="center"/>
          </w:tcPr>
          <w:p w14:paraId="53595D90" w14:textId="7EC2CAC4" w:rsidR="00395D7B" w:rsidRPr="00946C3F" w:rsidRDefault="0051620C" w:rsidP="00395D7B">
            <w:pPr>
              <w:pStyle w:val="TableText"/>
              <w:widowControl w:val="0"/>
              <w:autoSpaceDE w:val="0"/>
              <w:autoSpaceDN w:val="0"/>
              <w:adjustRightInd w:val="0"/>
              <w:rPr>
                <w:b/>
                <w:bCs/>
                <w:color w:val="000000"/>
                <w:lang w:val="sr-Cyrl-RS"/>
              </w:rPr>
            </w:pPr>
            <w:r w:rsidRPr="00946C3F">
              <w:rPr>
                <w:b/>
                <w:bCs/>
                <w:color w:val="000000"/>
                <w:lang w:val="sr-Cyrl-RS"/>
              </w:rPr>
              <w:t>1</w:t>
            </w:r>
            <w:r w:rsidR="00181023" w:rsidRPr="00946C3F">
              <w:rPr>
                <w:b/>
                <w:bCs/>
                <w:color w:val="000000"/>
                <w:lang w:val="sr-Cyrl-RS"/>
              </w:rPr>
              <w:t>4</w:t>
            </w:r>
          </w:p>
        </w:tc>
        <w:tc>
          <w:tcPr>
            <w:tcW w:w="1627" w:type="dxa"/>
            <w:tcBorders>
              <w:bottom w:val="single" w:sz="4" w:space="0" w:color="auto"/>
            </w:tcBorders>
            <w:vAlign w:val="center"/>
          </w:tcPr>
          <w:p w14:paraId="2667477D" w14:textId="4ED30E5B" w:rsidR="00395D7B" w:rsidRPr="00B716BC" w:rsidRDefault="00395D7B" w:rsidP="00395D7B">
            <w:pPr>
              <w:pStyle w:val="TableText"/>
              <w:widowControl w:val="0"/>
              <w:autoSpaceDE w:val="0"/>
              <w:autoSpaceDN w:val="0"/>
              <w:adjustRightInd w:val="0"/>
              <w:rPr>
                <w:color w:val="000000"/>
                <w:lang w:val="sr-Cyrl-RS"/>
              </w:rPr>
            </w:pPr>
            <w:r>
              <w:rPr>
                <w:color w:val="000000"/>
                <w:lang w:val="sr-Cyrl-RS"/>
              </w:rPr>
              <w:t>1</w:t>
            </w:r>
            <w:r w:rsidR="00181023">
              <w:rPr>
                <w:color w:val="000000"/>
                <w:lang w:val="sr-Cyrl-RS"/>
              </w:rPr>
              <w:t>3</w:t>
            </w:r>
          </w:p>
        </w:tc>
        <w:tc>
          <w:tcPr>
            <w:tcW w:w="1356" w:type="dxa"/>
            <w:tcBorders>
              <w:bottom w:val="single" w:sz="4" w:space="0" w:color="auto"/>
            </w:tcBorders>
            <w:vAlign w:val="center"/>
          </w:tcPr>
          <w:p w14:paraId="632E48A5" w14:textId="77777777" w:rsidR="00395D7B" w:rsidRPr="00B716BC" w:rsidRDefault="00395D7B" w:rsidP="00395D7B">
            <w:pPr>
              <w:pStyle w:val="TableText"/>
              <w:widowControl w:val="0"/>
              <w:autoSpaceDE w:val="0"/>
              <w:autoSpaceDN w:val="0"/>
              <w:adjustRightInd w:val="0"/>
              <w:rPr>
                <w:color w:val="000000"/>
                <w:lang w:val="ru-RU"/>
              </w:rPr>
            </w:pPr>
            <w:r>
              <w:rPr>
                <w:color w:val="000000"/>
                <w:lang w:val="ru-RU"/>
              </w:rPr>
              <w:t>8</w:t>
            </w:r>
          </w:p>
        </w:tc>
        <w:tc>
          <w:tcPr>
            <w:tcW w:w="1152" w:type="dxa"/>
            <w:tcBorders>
              <w:bottom w:val="single" w:sz="4" w:space="0" w:color="auto"/>
            </w:tcBorders>
            <w:vAlign w:val="center"/>
          </w:tcPr>
          <w:p w14:paraId="01A5D1AA" w14:textId="77777777" w:rsidR="00395D7B" w:rsidRPr="00B716BC" w:rsidRDefault="00395D7B" w:rsidP="00395D7B">
            <w:pPr>
              <w:pStyle w:val="TableText"/>
              <w:widowControl w:val="0"/>
              <w:autoSpaceDE w:val="0"/>
              <w:autoSpaceDN w:val="0"/>
              <w:adjustRightInd w:val="0"/>
              <w:rPr>
                <w:color w:val="000000"/>
                <w:lang w:val="ru-RU"/>
              </w:rPr>
            </w:pPr>
            <w:r>
              <w:rPr>
                <w:color w:val="000000"/>
                <w:lang w:val="ru-RU"/>
              </w:rPr>
              <w:t>7</w:t>
            </w:r>
          </w:p>
        </w:tc>
        <w:tc>
          <w:tcPr>
            <w:tcW w:w="1308" w:type="dxa"/>
            <w:gridSpan w:val="2"/>
            <w:tcBorders>
              <w:bottom w:val="single" w:sz="4" w:space="0" w:color="auto"/>
            </w:tcBorders>
            <w:vAlign w:val="center"/>
          </w:tcPr>
          <w:p w14:paraId="51691390" w14:textId="793A90D7" w:rsidR="00395D7B" w:rsidRPr="00B716BC" w:rsidRDefault="00946C3F" w:rsidP="00395D7B">
            <w:pPr>
              <w:pStyle w:val="TableText"/>
              <w:widowControl w:val="0"/>
              <w:autoSpaceDE w:val="0"/>
              <w:autoSpaceDN w:val="0"/>
              <w:adjustRightInd w:val="0"/>
              <w:rPr>
                <w:color w:val="000000"/>
                <w:lang w:val="ru-RU"/>
              </w:rPr>
            </w:pPr>
            <w:r>
              <w:rPr>
                <w:color w:val="000000"/>
                <w:lang w:val="ru-RU"/>
              </w:rPr>
              <w:t>8</w:t>
            </w:r>
          </w:p>
        </w:tc>
        <w:tc>
          <w:tcPr>
            <w:tcW w:w="728" w:type="dxa"/>
            <w:tcBorders>
              <w:bottom w:val="single" w:sz="4" w:space="0" w:color="auto"/>
            </w:tcBorders>
            <w:vAlign w:val="center"/>
          </w:tcPr>
          <w:p w14:paraId="47206CFB" w14:textId="1C62C6A0" w:rsidR="00395D7B" w:rsidRPr="00B716BC" w:rsidRDefault="00395D7B" w:rsidP="00395D7B">
            <w:pPr>
              <w:pStyle w:val="TableText"/>
              <w:widowControl w:val="0"/>
              <w:autoSpaceDE w:val="0"/>
              <w:autoSpaceDN w:val="0"/>
              <w:adjustRightInd w:val="0"/>
              <w:rPr>
                <w:color w:val="000000"/>
                <w:lang w:val="ru-RU"/>
              </w:rPr>
            </w:pPr>
            <w:r>
              <w:rPr>
                <w:color w:val="000000"/>
                <w:lang w:val="ru-RU"/>
              </w:rPr>
              <w:t>8</w:t>
            </w:r>
          </w:p>
        </w:tc>
        <w:tc>
          <w:tcPr>
            <w:tcW w:w="735" w:type="dxa"/>
            <w:tcBorders>
              <w:bottom w:val="single" w:sz="4" w:space="0" w:color="auto"/>
            </w:tcBorders>
            <w:vAlign w:val="center"/>
          </w:tcPr>
          <w:p w14:paraId="4201AD2E" w14:textId="0FF4A2FA" w:rsidR="00395D7B" w:rsidRPr="00B716BC" w:rsidRDefault="00395D7B" w:rsidP="00395D7B">
            <w:pPr>
              <w:pStyle w:val="TableText"/>
              <w:widowControl w:val="0"/>
              <w:autoSpaceDE w:val="0"/>
              <w:autoSpaceDN w:val="0"/>
              <w:adjustRightInd w:val="0"/>
              <w:rPr>
                <w:color w:val="000000"/>
                <w:lang w:val="ru-RU"/>
              </w:rPr>
            </w:pPr>
            <w:r>
              <w:rPr>
                <w:color w:val="000000"/>
                <w:lang w:val="ru-RU"/>
              </w:rPr>
              <w:t>5</w:t>
            </w:r>
          </w:p>
        </w:tc>
        <w:tc>
          <w:tcPr>
            <w:tcW w:w="707" w:type="dxa"/>
            <w:tcBorders>
              <w:bottom w:val="single" w:sz="4" w:space="0" w:color="auto"/>
            </w:tcBorders>
            <w:vAlign w:val="center"/>
          </w:tcPr>
          <w:p w14:paraId="632F76AC" w14:textId="162CA0A3" w:rsidR="00395D7B" w:rsidRPr="00395D7B" w:rsidRDefault="00395D7B" w:rsidP="00395D7B">
            <w:pPr>
              <w:pStyle w:val="TableText"/>
              <w:widowControl w:val="0"/>
              <w:autoSpaceDE w:val="0"/>
              <w:autoSpaceDN w:val="0"/>
              <w:adjustRightInd w:val="0"/>
              <w:rPr>
                <w:color w:val="000000"/>
                <w:lang w:val="en-US"/>
              </w:rPr>
            </w:pPr>
            <w:r>
              <w:rPr>
                <w:color w:val="000000"/>
                <w:lang w:val="en-US"/>
              </w:rPr>
              <w:t>10</w:t>
            </w:r>
          </w:p>
        </w:tc>
      </w:tr>
      <w:tr w:rsidR="00395D7B" w:rsidRPr="003C7C3F" w14:paraId="48C3FAE7" w14:textId="2EE897CD" w:rsidTr="00D47E75">
        <w:trPr>
          <w:cantSplit/>
          <w:jc w:val="center"/>
        </w:trPr>
        <w:tc>
          <w:tcPr>
            <w:tcW w:w="10313" w:type="dxa"/>
            <w:gridSpan w:val="11"/>
            <w:shd w:val="pct5" w:color="auto" w:fill="auto"/>
            <w:vAlign w:val="center"/>
          </w:tcPr>
          <w:p w14:paraId="2C145BDB" w14:textId="184E4AE5" w:rsidR="00395D7B" w:rsidRPr="00B716BC" w:rsidRDefault="00395D7B" w:rsidP="00395D7B">
            <w:pPr>
              <w:pStyle w:val="TableText"/>
              <w:widowControl w:val="0"/>
              <w:autoSpaceDE w:val="0"/>
              <w:autoSpaceDN w:val="0"/>
              <w:adjustRightInd w:val="0"/>
              <w:jc w:val="left"/>
              <w:rPr>
                <w:b/>
                <w:i/>
                <w:color w:val="000000"/>
                <w:lang w:val="sr-Cyrl-RS"/>
              </w:rPr>
            </w:pPr>
            <w:r w:rsidRPr="00B716BC">
              <w:rPr>
                <w:b/>
                <w:i/>
                <w:color w:val="000000"/>
                <w:lang w:val="sr-Cyrl-RS"/>
              </w:rPr>
              <w:t>Циљеви</w:t>
            </w:r>
          </w:p>
        </w:tc>
      </w:tr>
      <w:tr w:rsidR="00395D7B" w:rsidRPr="003C7C3F" w14:paraId="5D52C53E" w14:textId="2414A5DF" w:rsidTr="00D47E75">
        <w:trPr>
          <w:cantSplit/>
          <w:trHeight w:val="1188"/>
          <w:jc w:val="center"/>
        </w:trPr>
        <w:tc>
          <w:tcPr>
            <w:tcW w:w="10313" w:type="dxa"/>
            <w:gridSpan w:val="11"/>
            <w:tcBorders>
              <w:bottom w:val="single" w:sz="4" w:space="0" w:color="auto"/>
            </w:tcBorders>
            <w:vAlign w:val="center"/>
          </w:tcPr>
          <w:p w14:paraId="472C1029" w14:textId="3DE53933" w:rsidR="00395D7B" w:rsidRDefault="00395D7B" w:rsidP="00395D7B">
            <w:pPr>
              <w:pStyle w:val="TableText"/>
              <w:widowControl w:val="0"/>
              <w:autoSpaceDE w:val="0"/>
              <w:autoSpaceDN w:val="0"/>
              <w:adjustRightInd w:val="0"/>
              <w:jc w:val="left"/>
              <w:rPr>
                <w:color w:val="000000"/>
                <w:lang w:val="ru-RU"/>
              </w:rPr>
            </w:pPr>
            <w:r>
              <w:rPr>
                <w:color w:val="000000"/>
                <w:lang w:val="ru-RU"/>
              </w:rPr>
              <w:t>Дизајнирати хардвер и софтвер система, и</w:t>
            </w:r>
            <w:r>
              <w:rPr>
                <w:color w:val="000000"/>
                <w:lang w:val="sr-Cyrl-RS"/>
              </w:rPr>
              <w:t>з</w:t>
            </w:r>
            <w:r>
              <w:rPr>
                <w:color w:val="000000"/>
                <w:lang w:val="ru-RU"/>
              </w:rPr>
              <w:t>радити прототип и финалнр компоненте.</w:t>
            </w:r>
          </w:p>
        </w:tc>
      </w:tr>
      <w:tr w:rsidR="00395D7B" w:rsidRPr="003C7C3F" w14:paraId="195B71E8" w14:textId="0074DEEC" w:rsidTr="00D47E75">
        <w:trPr>
          <w:cantSplit/>
          <w:jc w:val="center"/>
        </w:trPr>
        <w:tc>
          <w:tcPr>
            <w:tcW w:w="10313" w:type="dxa"/>
            <w:gridSpan w:val="11"/>
            <w:shd w:val="pct5" w:color="auto" w:fill="auto"/>
            <w:vAlign w:val="center"/>
          </w:tcPr>
          <w:p w14:paraId="1E98B809" w14:textId="2A684D05" w:rsidR="00395D7B" w:rsidRPr="00B716BC" w:rsidRDefault="00395D7B" w:rsidP="00395D7B">
            <w:pPr>
              <w:pStyle w:val="TableText"/>
              <w:widowControl w:val="0"/>
              <w:autoSpaceDE w:val="0"/>
              <w:autoSpaceDN w:val="0"/>
              <w:adjustRightInd w:val="0"/>
              <w:jc w:val="left"/>
              <w:rPr>
                <w:b/>
                <w:i/>
                <w:color w:val="000000"/>
                <w:lang w:val="sr-Cyrl-RS"/>
              </w:rPr>
            </w:pPr>
            <w:r w:rsidRPr="00B716BC">
              <w:rPr>
                <w:b/>
                <w:i/>
                <w:color w:val="000000"/>
                <w:lang w:val="sr-Cyrl-RS"/>
              </w:rPr>
              <w:t>Опис посла (у пакетима где је то могуће, рецимо код имплементације, поделити посао на мање целине - модуле; за сваки пакет навести улоге свих партиципаната који учествују у радном пакету)</w:t>
            </w:r>
          </w:p>
        </w:tc>
      </w:tr>
      <w:tr w:rsidR="00395D7B" w:rsidRPr="003C7C3F" w14:paraId="0BCE6240" w14:textId="63D902DE" w:rsidTr="00D47E75">
        <w:trPr>
          <w:cantSplit/>
          <w:trHeight w:val="1713"/>
          <w:jc w:val="center"/>
        </w:trPr>
        <w:tc>
          <w:tcPr>
            <w:tcW w:w="10313" w:type="dxa"/>
            <w:gridSpan w:val="11"/>
            <w:vAlign w:val="center"/>
          </w:tcPr>
          <w:p w14:paraId="174FDC93" w14:textId="37AE445F" w:rsidR="00395D7B" w:rsidRPr="002E741E" w:rsidRDefault="00395D7B" w:rsidP="002E741E">
            <w:pPr>
              <w:pStyle w:val="TableText"/>
              <w:widowControl w:val="0"/>
              <w:autoSpaceDE w:val="0"/>
              <w:autoSpaceDN w:val="0"/>
              <w:adjustRightInd w:val="0"/>
              <w:jc w:val="left"/>
              <w:rPr>
                <w:color w:val="000000"/>
                <w:lang w:val="sr-Cyrl-RS"/>
              </w:rPr>
            </w:pPr>
            <w:r>
              <w:rPr>
                <w:color w:val="000000"/>
                <w:lang w:val="ru-RU"/>
              </w:rPr>
              <w:t>Имплементација –</w:t>
            </w:r>
            <w:r w:rsidR="002E741E">
              <w:rPr>
                <w:color w:val="000000"/>
                <w:lang w:val="ru-RU"/>
              </w:rPr>
              <w:t xml:space="preserve">  Компанија </w:t>
            </w:r>
            <w:r w:rsidR="002E741E">
              <w:rPr>
                <w:color w:val="000000"/>
                <w:lang w:val="sr-Latn-RS"/>
              </w:rPr>
              <w:t xml:space="preserve">Libelium </w:t>
            </w:r>
            <w:r w:rsidR="002E741E">
              <w:rPr>
                <w:color w:val="000000"/>
                <w:lang w:val="sr-Cyrl-RS"/>
              </w:rPr>
              <w:t>дизајнира сензор за детекцију препуњености решетке. Тим са ЕТФ-а прилагођава већ постојећи софтвер нашим потребама.</w:t>
            </w:r>
          </w:p>
        </w:tc>
      </w:tr>
      <w:tr w:rsidR="00395D7B" w:rsidRPr="003C7C3F" w14:paraId="055FE5B1" w14:textId="6DCDADFE" w:rsidTr="00D47E75">
        <w:trPr>
          <w:cantSplit/>
          <w:jc w:val="center"/>
        </w:trPr>
        <w:tc>
          <w:tcPr>
            <w:tcW w:w="10313" w:type="dxa"/>
            <w:gridSpan w:val="11"/>
            <w:shd w:val="pct5" w:color="auto" w:fill="auto"/>
            <w:vAlign w:val="center"/>
          </w:tcPr>
          <w:p w14:paraId="0698EB21" w14:textId="19687E83" w:rsidR="00395D7B" w:rsidRPr="00B716BC" w:rsidRDefault="00395D7B" w:rsidP="00395D7B">
            <w:pPr>
              <w:pStyle w:val="TableText"/>
              <w:widowControl w:val="0"/>
              <w:autoSpaceDE w:val="0"/>
              <w:autoSpaceDN w:val="0"/>
              <w:adjustRightInd w:val="0"/>
              <w:jc w:val="left"/>
              <w:rPr>
                <w:b/>
                <w:i/>
                <w:color w:val="000000"/>
                <w:lang w:val="sr-Cyrl-RS"/>
              </w:rPr>
            </w:pPr>
            <w:r w:rsidRPr="00B716BC">
              <w:rPr>
                <w:b/>
                <w:i/>
                <w:color w:val="000000"/>
                <w:lang w:val="sr-Cyrl-RS"/>
              </w:rPr>
              <w:t>Резултати рада (уз кратак опис сваког резултата и месец испоруке)</w:t>
            </w:r>
          </w:p>
        </w:tc>
      </w:tr>
      <w:tr w:rsidR="00395D7B" w:rsidRPr="003C7C3F" w14:paraId="168B1260" w14:textId="3380FC39" w:rsidTr="00395D7B">
        <w:trPr>
          <w:cantSplit/>
          <w:trHeight w:val="267"/>
          <w:jc w:val="center"/>
        </w:trPr>
        <w:tc>
          <w:tcPr>
            <w:tcW w:w="2182" w:type="dxa"/>
            <w:gridSpan w:val="2"/>
            <w:shd w:val="clear" w:color="auto" w:fill="auto"/>
            <w:vAlign w:val="center"/>
          </w:tcPr>
          <w:p w14:paraId="4AFB623C" w14:textId="77777777" w:rsidR="00395D7B" w:rsidRPr="00B716BC" w:rsidRDefault="00395D7B" w:rsidP="00395D7B">
            <w:pPr>
              <w:pStyle w:val="TableText"/>
              <w:widowControl w:val="0"/>
              <w:autoSpaceDE w:val="0"/>
              <w:autoSpaceDN w:val="0"/>
              <w:adjustRightInd w:val="0"/>
              <w:jc w:val="left"/>
              <w:rPr>
                <w:color w:val="000000"/>
                <w:lang w:val="ru-RU"/>
              </w:rPr>
            </w:pPr>
            <w:r w:rsidRPr="00B716BC">
              <w:rPr>
                <w:color w:val="000000"/>
                <w:lang w:val="ru-RU"/>
              </w:rPr>
              <w:t>Назив резултата</w:t>
            </w:r>
          </w:p>
        </w:tc>
        <w:tc>
          <w:tcPr>
            <w:tcW w:w="4975" w:type="dxa"/>
            <w:gridSpan w:val="5"/>
            <w:shd w:val="clear" w:color="auto" w:fill="auto"/>
            <w:vAlign w:val="center"/>
          </w:tcPr>
          <w:p w14:paraId="28F474B6" w14:textId="77777777" w:rsidR="00395D7B" w:rsidRPr="00B716BC" w:rsidRDefault="00395D7B" w:rsidP="00395D7B">
            <w:pPr>
              <w:pStyle w:val="TableText"/>
              <w:widowControl w:val="0"/>
              <w:autoSpaceDE w:val="0"/>
              <w:autoSpaceDN w:val="0"/>
              <w:adjustRightInd w:val="0"/>
              <w:jc w:val="left"/>
              <w:rPr>
                <w:color w:val="000000"/>
                <w:lang w:val="ru-RU"/>
              </w:rPr>
            </w:pPr>
            <w:r w:rsidRPr="00B716BC">
              <w:rPr>
                <w:color w:val="000000"/>
                <w:lang w:val="ru-RU"/>
              </w:rPr>
              <w:t>Опис</w:t>
            </w:r>
          </w:p>
        </w:tc>
        <w:tc>
          <w:tcPr>
            <w:tcW w:w="3156" w:type="dxa"/>
            <w:gridSpan w:val="4"/>
            <w:shd w:val="clear" w:color="auto" w:fill="auto"/>
            <w:vAlign w:val="center"/>
          </w:tcPr>
          <w:p w14:paraId="7658E920" w14:textId="684E079E" w:rsidR="00395D7B" w:rsidRPr="00B716BC" w:rsidRDefault="00395D7B" w:rsidP="00395D7B">
            <w:pPr>
              <w:pStyle w:val="TableText"/>
              <w:widowControl w:val="0"/>
              <w:autoSpaceDE w:val="0"/>
              <w:autoSpaceDN w:val="0"/>
              <w:adjustRightInd w:val="0"/>
              <w:jc w:val="left"/>
              <w:rPr>
                <w:color w:val="000000"/>
                <w:lang w:val="ru-RU"/>
              </w:rPr>
            </w:pPr>
            <w:r w:rsidRPr="00B716BC">
              <w:rPr>
                <w:color w:val="000000"/>
                <w:lang w:val="ru-RU"/>
              </w:rPr>
              <w:t>Месец</w:t>
            </w:r>
          </w:p>
        </w:tc>
      </w:tr>
      <w:tr w:rsidR="00395D7B" w:rsidRPr="003C7C3F" w14:paraId="6C08577E" w14:textId="4BF46956" w:rsidTr="00395D7B">
        <w:trPr>
          <w:cantSplit/>
          <w:trHeight w:val="616"/>
          <w:jc w:val="center"/>
        </w:trPr>
        <w:tc>
          <w:tcPr>
            <w:tcW w:w="2182" w:type="dxa"/>
            <w:gridSpan w:val="2"/>
            <w:shd w:val="clear" w:color="auto" w:fill="auto"/>
            <w:vAlign w:val="center"/>
          </w:tcPr>
          <w:p w14:paraId="704CA418" w14:textId="22C3E2D0" w:rsidR="00395D7B" w:rsidRPr="002E741E" w:rsidRDefault="002E741E" w:rsidP="00395D7B">
            <w:pPr>
              <w:pStyle w:val="TableText"/>
              <w:widowControl w:val="0"/>
              <w:autoSpaceDE w:val="0"/>
              <w:autoSpaceDN w:val="0"/>
              <w:adjustRightInd w:val="0"/>
              <w:jc w:val="left"/>
              <w:rPr>
                <w:color w:val="000000"/>
                <w:lang w:val="sr-Cyrl-RS"/>
              </w:rPr>
            </w:pPr>
            <w:r>
              <w:rPr>
                <w:color w:val="000000"/>
                <w:lang w:val="sr-Cyrl-RS"/>
              </w:rPr>
              <w:t>Решетка</w:t>
            </w:r>
          </w:p>
        </w:tc>
        <w:tc>
          <w:tcPr>
            <w:tcW w:w="4975" w:type="dxa"/>
            <w:gridSpan w:val="5"/>
            <w:shd w:val="clear" w:color="auto" w:fill="auto"/>
            <w:vAlign w:val="center"/>
          </w:tcPr>
          <w:p w14:paraId="474027E7" w14:textId="6444036D" w:rsidR="00395D7B" w:rsidRPr="00B716BC" w:rsidRDefault="002E741E" w:rsidP="00395D7B">
            <w:pPr>
              <w:pStyle w:val="TableText"/>
              <w:widowControl w:val="0"/>
              <w:autoSpaceDE w:val="0"/>
              <w:autoSpaceDN w:val="0"/>
              <w:adjustRightInd w:val="0"/>
              <w:jc w:val="left"/>
              <w:rPr>
                <w:color w:val="000000"/>
                <w:lang w:val="ru-RU"/>
              </w:rPr>
            </w:pPr>
            <w:r>
              <w:rPr>
                <w:color w:val="000000"/>
                <w:lang w:val="ru-RU"/>
              </w:rPr>
              <w:t>МЗЖС набавља решетке са сигурносним кључем</w:t>
            </w:r>
          </w:p>
        </w:tc>
        <w:tc>
          <w:tcPr>
            <w:tcW w:w="3156" w:type="dxa"/>
            <w:gridSpan w:val="4"/>
            <w:shd w:val="clear" w:color="auto" w:fill="auto"/>
            <w:vAlign w:val="center"/>
          </w:tcPr>
          <w:p w14:paraId="7A79D3B1" w14:textId="160AB207" w:rsidR="00395D7B" w:rsidRDefault="00395D7B" w:rsidP="00395D7B">
            <w:pPr>
              <w:pStyle w:val="TableText"/>
              <w:widowControl w:val="0"/>
              <w:autoSpaceDE w:val="0"/>
              <w:autoSpaceDN w:val="0"/>
              <w:adjustRightInd w:val="0"/>
              <w:jc w:val="left"/>
              <w:rPr>
                <w:color w:val="000000"/>
                <w:lang w:val="ru-RU"/>
              </w:rPr>
            </w:pPr>
            <w:r>
              <w:rPr>
                <w:color w:val="000000"/>
                <w:lang w:val="ru-RU"/>
              </w:rPr>
              <w:t>17</w:t>
            </w:r>
          </w:p>
        </w:tc>
      </w:tr>
      <w:tr w:rsidR="00395D7B" w:rsidRPr="003C7C3F" w14:paraId="3435DD61" w14:textId="2EBB2A22" w:rsidTr="00395D7B">
        <w:trPr>
          <w:cantSplit/>
          <w:trHeight w:val="526"/>
          <w:jc w:val="center"/>
        </w:trPr>
        <w:tc>
          <w:tcPr>
            <w:tcW w:w="2182" w:type="dxa"/>
            <w:gridSpan w:val="2"/>
            <w:shd w:val="clear" w:color="auto" w:fill="auto"/>
            <w:vAlign w:val="center"/>
          </w:tcPr>
          <w:p w14:paraId="17117EA1" w14:textId="17B536CB" w:rsidR="00395D7B" w:rsidRPr="00B716BC" w:rsidRDefault="002E741E" w:rsidP="00395D7B">
            <w:pPr>
              <w:pStyle w:val="TableText"/>
              <w:widowControl w:val="0"/>
              <w:autoSpaceDE w:val="0"/>
              <w:autoSpaceDN w:val="0"/>
              <w:adjustRightInd w:val="0"/>
              <w:jc w:val="left"/>
              <w:rPr>
                <w:color w:val="000000"/>
                <w:lang w:val="ru-RU"/>
              </w:rPr>
            </w:pPr>
            <w:r>
              <w:rPr>
                <w:color w:val="000000"/>
                <w:lang w:val="ru-RU"/>
              </w:rPr>
              <w:t>Сензори</w:t>
            </w:r>
          </w:p>
        </w:tc>
        <w:tc>
          <w:tcPr>
            <w:tcW w:w="4975" w:type="dxa"/>
            <w:gridSpan w:val="5"/>
            <w:shd w:val="clear" w:color="auto" w:fill="auto"/>
            <w:vAlign w:val="center"/>
          </w:tcPr>
          <w:p w14:paraId="1533A8A7" w14:textId="7B79E327" w:rsidR="00395D7B" w:rsidRPr="002E741E" w:rsidRDefault="002E741E" w:rsidP="00395D7B">
            <w:pPr>
              <w:pStyle w:val="TableText"/>
              <w:widowControl w:val="0"/>
              <w:autoSpaceDE w:val="0"/>
              <w:autoSpaceDN w:val="0"/>
              <w:adjustRightInd w:val="0"/>
              <w:jc w:val="left"/>
              <w:rPr>
                <w:color w:val="000000"/>
                <w:lang w:val="sr-Cyrl-RS"/>
              </w:rPr>
            </w:pPr>
            <w:r>
              <w:rPr>
                <w:color w:val="000000"/>
                <w:lang w:val="en-US"/>
              </w:rPr>
              <w:t xml:space="preserve">LIB </w:t>
            </w:r>
            <w:r>
              <w:rPr>
                <w:color w:val="000000"/>
                <w:lang w:val="sr-Cyrl-RS"/>
              </w:rPr>
              <w:t>дизајнира потребне сензоре</w:t>
            </w:r>
          </w:p>
        </w:tc>
        <w:tc>
          <w:tcPr>
            <w:tcW w:w="3156" w:type="dxa"/>
            <w:gridSpan w:val="4"/>
            <w:shd w:val="clear" w:color="auto" w:fill="auto"/>
            <w:vAlign w:val="center"/>
          </w:tcPr>
          <w:p w14:paraId="5D4C2581" w14:textId="7908974C" w:rsidR="00395D7B" w:rsidRDefault="00395D7B" w:rsidP="00395D7B">
            <w:pPr>
              <w:pStyle w:val="TableText"/>
              <w:widowControl w:val="0"/>
              <w:autoSpaceDE w:val="0"/>
              <w:autoSpaceDN w:val="0"/>
              <w:adjustRightInd w:val="0"/>
              <w:jc w:val="left"/>
              <w:rPr>
                <w:color w:val="000000"/>
                <w:lang w:val="ru-RU"/>
              </w:rPr>
            </w:pPr>
            <w:r>
              <w:rPr>
                <w:color w:val="000000"/>
                <w:lang w:val="ru-RU"/>
              </w:rPr>
              <w:t>17</w:t>
            </w:r>
          </w:p>
        </w:tc>
      </w:tr>
    </w:tbl>
    <w:p w14:paraId="287BD0EC" w14:textId="77777777" w:rsidR="00B716BC" w:rsidRDefault="00B716BC" w:rsidP="008A6F93">
      <w:pPr>
        <w:pStyle w:val="Heading3"/>
        <w:rPr>
          <w:lang w:val="sr-Cyrl-RS"/>
        </w:rPr>
      </w:pPr>
    </w:p>
    <w:p w14:paraId="310ABBA9" w14:textId="77777777" w:rsidR="00550A90" w:rsidRDefault="00550A90" w:rsidP="00550A90">
      <w:pPr>
        <w:pStyle w:val="BodyText"/>
        <w:rPr>
          <w:lang w:val="sr-Cyrl-RS"/>
        </w:rPr>
      </w:pPr>
    </w:p>
    <w:p w14:paraId="03CE18A4" w14:textId="77777777" w:rsidR="00550A90" w:rsidRDefault="00550A90" w:rsidP="00550A90">
      <w:pPr>
        <w:pStyle w:val="BodyText"/>
        <w:rPr>
          <w:lang w:val="sr-Cyrl-RS"/>
        </w:rPr>
      </w:pPr>
    </w:p>
    <w:p w14:paraId="149401AE" w14:textId="77777777" w:rsidR="00550A90" w:rsidRDefault="00550A90" w:rsidP="00550A90">
      <w:pPr>
        <w:pStyle w:val="BodyText"/>
        <w:rPr>
          <w:lang w:val="sr-Cyrl-RS"/>
        </w:rPr>
      </w:pPr>
    </w:p>
    <w:p w14:paraId="0D11293C" w14:textId="77777777" w:rsidR="00550A90" w:rsidRDefault="00550A90" w:rsidP="00550A90">
      <w:pPr>
        <w:pStyle w:val="BodyText"/>
        <w:rPr>
          <w:lang w:val="sr-Cyrl-RS"/>
        </w:rPr>
      </w:pPr>
    </w:p>
    <w:p w14:paraId="66679F0A" w14:textId="77777777" w:rsidR="00550A90" w:rsidRDefault="00550A90" w:rsidP="00550A90">
      <w:pPr>
        <w:pStyle w:val="BodyText"/>
        <w:rPr>
          <w:lang w:val="sr-Cyrl-RS"/>
        </w:rPr>
      </w:pPr>
    </w:p>
    <w:p w14:paraId="304D1DF9" w14:textId="77777777" w:rsidR="00550A90" w:rsidRDefault="00550A90" w:rsidP="00550A90">
      <w:pPr>
        <w:pStyle w:val="BodyText"/>
        <w:rPr>
          <w:lang w:val="sr-Cyrl-RS"/>
        </w:rPr>
      </w:pPr>
    </w:p>
    <w:p w14:paraId="19839D0C" w14:textId="77777777" w:rsidR="00550A90" w:rsidRPr="00550A90" w:rsidRDefault="00550A90" w:rsidP="00550A90">
      <w:pPr>
        <w:pStyle w:val="BodyText"/>
        <w:rPr>
          <w:lang w:val="sr-Cyrl-RS"/>
        </w:rPr>
      </w:pPr>
    </w:p>
    <w:tbl>
      <w:tblPr>
        <w:tblW w:w="10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5"/>
        <w:gridCol w:w="407"/>
        <w:gridCol w:w="518"/>
        <w:gridCol w:w="1661"/>
        <w:gridCol w:w="1356"/>
        <w:gridCol w:w="1037"/>
        <w:gridCol w:w="466"/>
        <w:gridCol w:w="888"/>
        <w:gridCol w:w="731"/>
        <w:gridCol w:w="737"/>
        <w:gridCol w:w="737"/>
      </w:tblGrid>
      <w:tr w:rsidR="00C95069" w:rsidRPr="008458D9" w14:paraId="2424AAE7" w14:textId="7221AC86" w:rsidTr="00C95069">
        <w:trPr>
          <w:cantSplit/>
          <w:tblHeader/>
          <w:jc w:val="center"/>
        </w:trPr>
        <w:tc>
          <w:tcPr>
            <w:tcW w:w="1775" w:type="dxa"/>
            <w:shd w:val="pct10" w:color="auto" w:fill="auto"/>
            <w:vAlign w:val="center"/>
          </w:tcPr>
          <w:p w14:paraId="692C82B0" w14:textId="77777777" w:rsidR="00C95069" w:rsidRPr="00B716BC" w:rsidRDefault="00C95069" w:rsidP="0076570F">
            <w:pPr>
              <w:pStyle w:val="Lista1"/>
              <w:widowControl w:val="0"/>
              <w:numPr>
                <w:ilvl w:val="0"/>
                <w:numId w:val="0"/>
              </w:numPr>
              <w:jc w:val="center"/>
              <w:rPr>
                <w:b/>
                <w:color w:val="000000"/>
                <w:lang w:val="ru-RU"/>
              </w:rPr>
            </w:pPr>
            <w:r w:rsidRPr="00B716BC">
              <w:rPr>
                <w:b/>
                <w:color w:val="000000"/>
                <w:lang w:val="ru-RU"/>
              </w:rPr>
              <w:lastRenderedPageBreak/>
              <w:t>Број радног пакета</w:t>
            </w:r>
          </w:p>
        </w:tc>
        <w:tc>
          <w:tcPr>
            <w:tcW w:w="925" w:type="dxa"/>
            <w:gridSpan w:val="2"/>
            <w:shd w:val="pct10" w:color="auto" w:fill="auto"/>
            <w:vAlign w:val="center"/>
          </w:tcPr>
          <w:p w14:paraId="6B9E9604" w14:textId="77777777" w:rsidR="00C95069" w:rsidRPr="00550A90" w:rsidRDefault="00C95069" w:rsidP="0076570F">
            <w:pPr>
              <w:pStyle w:val="Lista1"/>
              <w:widowControl w:val="0"/>
              <w:numPr>
                <w:ilvl w:val="0"/>
                <w:numId w:val="0"/>
              </w:numPr>
              <w:jc w:val="center"/>
              <w:rPr>
                <w:b/>
                <w:color w:val="000000"/>
                <w:lang w:val="sr-Cyrl-RS"/>
              </w:rPr>
            </w:pPr>
            <w:r w:rsidRPr="00B716BC">
              <w:rPr>
                <w:b/>
                <w:color w:val="000000"/>
                <w:lang w:val="de-DE"/>
              </w:rPr>
              <w:t>WP</w:t>
            </w:r>
            <w:r>
              <w:rPr>
                <w:b/>
                <w:color w:val="000000"/>
                <w:lang w:val="sr-Cyrl-RS"/>
              </w:rPr>
              <w:t>6</w:t>
            </w:r>
          </w:p>
        </w:tc>
        <w:tc>
          <w:tcPr>
            <w:tcW w:w="1661" w:type="dxa"/>
            <w:shd w:val="pct10" w:color="auto" w:fill="auto"/>
            <w:vAlign w:val="center"/>
          </w:tcPr>
          <w:p w14:paraId="3DEE0FDD" w14:textId="77777777" w:rsidR="00C95069" w:rsidRPr="00B716BC" w:rsidRDefault="00C95069" w:rsidP="0076570F">
            <w:pPr>
              <w:pStyle w:val="Lista1"/>
              <w:widowControl w:val="0"/>
              <w:numPr>
                <w:ilvl w:val="0"/>
                <w:numId w:val="0"/>
              </w:numPr>
              <w:jc w:val="center"/>
              <w:rPr>
                <w:b/>
                <w:color w:val="000000"/>
                <w:lang w:val="ru-RU"/>
              </w:rPr>
            </w:pPr>
            <w:r w:rsidRPr="00B716BC">
              <w:rPr>
                <w:b/>
                <w:color w:val="000000"/>
                <w:lang w:val="ru-RU"/>
              </w:rPr>
              <w:t>Датум почетка рад. пакета:</w:t>
            </w:r>
          </w:p>
        </w:tc>
        <w:tc>
          <w:tcPr>
            <w:tcW w:w="1356" w:type="dxa"/>
            <w:shd w:val="pct10" w:color="auto" w:fill="auto"/>
            <w:vAlign w:val="center"/>
          </w:tcPr>
          <w:p w14:paraId="70E3673A" w14:textId="77777777" w:rsidR="00C95069" w:rsidRPr="00B716BC" w:rsidRDefault="00C95069" w:rsidP="0076570F">
            <w:pPr>
              <w:pStyle w:val="Lista1"/>
              <w:widowControl w:val="0"/>
              <w:numPr>
                <w:ilvl w:val="0"/>
                <w:numId w:val="0"/>
              </w:numPr>
              <w:jc w:val="center"/>
              <w:rPr>
                <w:b/>
                <w:color w:val="000000"/>
                <w:lang w:val="ru-RU"/>
              </w:rPr>
            </w:pPr>
            <w:r>
              <w:rPr>
                <w:b/>
                <w:color w:val="000000"/>
                <w:lang w:val="ru-RU"/>
              </w:rPr>
              <w:t>01</w:t>
            </w:r>
            <w:r w:rsidRPr="00B716BC">
              <w:rPr>
                <w:b/>
                <w:color w:val="000000"/>
                <w:lang w:val="ru-RU"/>
              </w:rPr>
              <w:t>.</w:t>
            </w:r>
            <w:r>
              <w:rPr>
                <w:b/>
                <w:color w:val="000000"/>
                <w:lang w:val="ru-RU"/>
              </w:rPr>
              <w:t>12</w:t>
            </w:r>
            <w:r w:rsidRPr="00B716BC">
              <w:rPr>
                <w:b/>
                <w:color w:val="000000"/>
                <w:lang w:val="ru-RU"/>
              </w:rPr>
              <w:t>.20</w:t>
            </w:r>
            <w:r>
              <w:rPr>
                <w:b/>
                <w:color w:val="000000"/>
                <w:lang w:val="ru-RU"/>
              </w:rPr>
              <w:t>22</w:t>
            </w:r>
            <w:r w:rsidRPr="00B716BC">
              <w:rPr>
                <w:b/>
                <w:color w:val="000000"/>
                <w:lang w:val="ru-RU"/>
              </w:rPr>
              <w:t>.</w:t>
            </w:r>
          </w:p>
        </w:tc>
        <w:tc>
          <w:tcPr>
            <w:tcW w:w="2391" w:type="dxa"/>
            <w:gridSpan w:val="3"/>
            <w:shd w:val="pct10" w:color="auto" w:fill="auto"/>
            <w:vAlign w:val="center"/>
          </w:tcPr>
          <w:p w14:paraId="5EFC0305" w14:textId="77777777" w:rsidR="00C95069" w:rsidRPr="00B716BC" w:rsidRDefault="00C95069" w:rsidP="0076570F">
            <w:pPr>
              <w:pStyle w:val="Lista1"/>
              <w:widowControl w:val="0"/>
              <w:numPr>
                <w:ilvl w:val="0"/>
                <w:numId w:val="0"/>
              </w:numPr>
              <w:jc w:val="center"/>
              <w:rPr>
                <w:b/>
                <w:color w:val="000000"/>
                <w:lang w:val="en-US"/>
              </w:rPr>
            </w:pPr>
            <w:r w:rsidRPr="00B716BC">
              <w:rPr>
                <w:b/>
                <w:color w:val="000000"/>
                <w:lang w:val="ru-RU"/>
              </w:rPr>
              <w:t>Датум краја рад. пакета:</w:t>
            </w:r>
          </w:p>
        </w:tc>
        <w:tc>
          <w:tcPr>
            <w:tcW w:w="2205" w:type="dxa"/>
            <w:gridSpan w:val="3"/>
            <w:shd w:val="pct10" w:color="auto" w:fill="auto"/>
            <w:vAlign w:val="center"/>
          </w:tcPr>
          <w:p w14:paraId="10E48918" w14:textId="02D5A817" w:rsidR="00C95069" w:rsidRPr="00B716BC" w:rsidRDefault="00C95069" w:rsidP="0076570F">
            <w:pPr>
              <w:pStyle w:val="Lista1"/>
              <w:widowControl w:val="0"/>
              <w:numPr>
                <w:ilvl w:val="0"/>
                <w:numId w:val="0"/>
              </w:numPr>
              <w:jc w:val="center"/>
              <w:rPr>
                <w:b/>
                <w:color w:val="000000"/>
                <w:lang w:val="ru-RU"/>
              </w:rPr>
            </w:pPr>
            <w:r w:rsidRPr="00B716BC">
              <w:rPr>
                <w:b/>
                <w:color w:val="000000"/>
                <w:lang w:val="ru-RU"/>
              </w:rPr>
              <w:t>2</w:t>
            </w:r>
            <w:r>
              <w:rPr>
                <w:b/>
                <w:color w:val="000000"/>
                <w:lang w:val="ru-RU"/>
              </w:rPr>
              <w:t>8</w:t>
            </w:r>
            <w:r w:rsidRPr="00B716BC">
              <w:rPr>
                <w:b/>
                <w:color w:val="000000"/>
                <w:lang w:val="ru-RU"/>
              </w:rPr>
              <w:t>.</w:t>
            </w:r>
            <w:r>
              <w:rPr>
                <w:b/>
                <w:color w:val="000000"/>
                <w:lang w:val="ru-RU"/>
              </w:rPr>
              <w:t>02</w:t>
            </w:r>
            <w:r w:rsidRPr="00B716BC">
              <w:rPr>
                <w:b/>
                <w:color w:val="000000"/>
                <w:lang w:val="ru-RU"/>
              </w:rPr>
              <w:t>.202</w:t>
            </w:r>
            <w:r>
              <w:rPr>
                <w:b/>
                <w:color w:val="000000"/>
                <w:lang w:val="ru-RU"/>
              </w:rPr>
              <w:t>3</w:t>
            </w:r>
            <w:r w:rsidRPr="00B716BC">
              <w:rPr>
                <w:b/>
                <w:color w:val="000000"/>
                <w:lang w:val="ru-RU"/>
              </w:rPr>
              <w:t>.</w:t>
            </w:r>
          </w:p>
        </w:tc>
      </w:tr>
      <w:tr w:rsidR="00C95069" w:rsidRPr="008458D9" w14:paraId="3DE5523D" w14:textId="2A6C0D4D" w:rsidTr="00D47E75">
        <w:trPr>
          <w:cantSplit/>
          <w:tblHeader/>
          <w:jc w:val="center"/>
        </w:trPr>
        <w:tc>
          <w:tcPr>
            <w:tcW w:w="1775" w:type="dxa"/>
            <w:shd w:val="pct10" w:color="auto" w:fill="auto"/>
            <w:vAlign w:val="center"/>
          </w:tcPr>
          <w:p w14:paraId="2DBD2514" w14:textId="77777777" w:rsidR="00C95069" w:rsidRPr="00B716BC" w:rsidRDefault="00C95069" w:rsidP="0076570F">
            <w:pPr>
              <w:pStyle w:val="Lista1"/>
              <w:widowControl w:val="0"/>
              <w:numPr>
                <w:ilvl w:val="0"/>
                <w:numId w:val="0"/>
              </w:numPr>
              <w:jc w:val="center"/>
              <w:rPr>
                <w:b/>
                <w:color w:val="000000"/>
                <w:lang w:val="sr-Cyrl-RS"/>
              </w:rPr>
            </w:pPr>
            <w:r w:rsidRPr="00B716BC">
              <w:rPr>
                <w:b/>
                <w:color w:val="000000"/>
                <w:lang w:val="sr-Cyrl-RS"/>
              </w:rPr>
              <w:t>Назив радног пакета:</w:t>
            </w:r>
          </w:p>
        </w:tc>
        <w:tc>
          <w:tcPr>
            <w:tcW w:w="8538" w:type="dxa"/>
            <w:gridSpan w:val="10"/>
            <w:shd w:val="pct10" w:color="auto" w:fill="auto"/>
          </w:tcPr>
          <w:p w14:paraId="0E470390" w14:textId="42156433" w:rsidR="00C95069" w:rsidRPr="00B716BC" w:rsidRDefault="00C95069" w:rsidP="0076570F">
            <w:pPr>
              <w:pStyle w:val="Lista1"/>
              <w:widowControl w:val="0"/>
              <w:numPr>
                <w:ilvl w:val="0"/>
                <w:numId w:val="0"/>
              </w:numPr>
              <w:jc w:val="center"/>
              <w:rPr>
                <w:b/>
                <w:color w:val="000000"/>
                <w:lang w:val="ru-RU"/>
              </w:rPr>
            </w:pPr>
            <w:r>
              <w:rPr>
                <w:b/>
                <w:color w:val="000000"/>
                <w:lang w:val="ru-RU"/>
              </w:rPr>
              <w:t>Тестирање хардвера и софтвера</w:t>
            </w:r>
          </w:p>
        </w:tc>
      </w:tr>
      <w:tr w:rsidR="00C95069" w:rsidRPr="003C7C3F" w14:paraId="6CB5CAC1" w14:textId="556074D1" w:rsidTr="00C95069">
        <w:trPr>
          <w:cantSplit/>
          <w:jc w:val="center"/>
        </w:trPr>
        <w:tc>
          <w:tcPr>
            <w:tcW w:w="1775" w:type="dxa"/>
            <w:tcBorders>
              <w:bottom w:val="single" w:sz="4" w:space="0" w:color="auto"/>
            </w:tcBorders>
            <w:vAlign w:val="center"/>
          </w:tcPr>
          <w:p w14:paraId="2190C36E" w14:textId="77777777" w:rsidR="00C95069" w:rsidRPr="00B716BC" w:rsidRDefault="00C95069" w:rsidP="00C95069">
            <w:pPr>
              <w:pStyle w:val="Lista1"/>
              <w:widowControl w:val="0"/>
              <w:numPr>
                <w:ilvl w:val="0"/>
                <w:numId w:val="0"/>
              </w:numPr>
              <w:jc w:val="center"/>
              <w:rPr>
                <w:b/>
                <w:color w:val="000000"/>
                <w:lang w:val="sr-Cyrl-RS"/>
              </w:rPr>
            </w:pPr>
            <w:r w:rsidRPr="00B716BC">
              <w:rPr>
                <w:b/>
                <w:color w:val="000000"/>
                <w:lang w:val="sr-Cyrl-RS"/>
              </w:rPr>
              <w:t>Шифра партиципанта</w:t>
            </w:r>
          </w:p>
        </w:tc>
        <w:tc>
          <w:tcPr>
            <w:tcW w:w="925" w:type="dxa"/>
            <w:gridSpan w:val="2"/>
            <w:tcBorders>
              <w:bottom w:val="single" w:sz="4" w:space="0" w:color="auto"/>
            </w:tcBorders>
            <w:vAlign w:val="center"/>
          </w:tcPr>
          <w:p w14:paraId="49A6218F" w14:textId="12D1D793" w:rsidR="00C95069" w:rsidRPr="00B716BC" w:rsidRDefault="00C95069" w:rsidP="00C95069">
            <w:pPr>
              <w:pStyle w:val="TableText"/>
              <w:widowControl w:val="0"/>
              <w:autoSpaceDE w:val="0"/>
              <w:autoSpaceDN w:val="0"/>
              <w:adjustRightInd w:val="0"/>
              <w:rPr>
                <w:color w:val="000000"/>
                <w:lang w:val="sr-Cyrl-RS"/>
              </w:rPr>
            </w:pPr>
            <w:r>
              <w:rPr>
                <w:color w:val="000000"/>
                <w:lang w:val="sr-Latn-RS"/>
              </w:rPr>
              <w:t>P</w:t>
            </w:r>
            <w:r w:rsidRPr="00B716BC">
              <w:rPr>
                <w:color w:val="000000"/>
                <w:lang w:val="sr-Cyrl-RS"/>
              </w:rPr>
              <w:t>1</w:t>
            </w:r>
          </w:p>
        </w:tc>
        <w:tc>
          <w:tcPr>
            <w:tcW w:w="1661" w:type="dxa"/>
            <w:tcBorders>
              <w:bottom w:val="single" w:sz="4" w:space="0" w:color="auto"/>
            </w:tcBorders>
            <w:vAlign w:val="center"/>
          </w:tcPr>
          <w:p w14:paraId="0562598C" w14:textId="1747EBFC" w:rsidR="00C95069" w:rsidRPr="00B716BC" w:rsidRDefault="00C95069" w:rsidP="00C95069">
            <w:pPr>
              <w:pStyle w:val="TableText"/>
              <w:widowControl w:val="0"/>
              <w:autoSpaceDE w:val="0"/>
              <w:autoSpaceDN w:val="0"/>
              <w:adjustRightInd w:val="0"/>
              <w:rPr>
                <w:color w:val="000000"/>
                <w:lang w:val="sr-Cyrl-RS"/>
              </w:rPr>
            </w:pPr>
            <w:r>
              <w:rPr>
                <w:color w:val="000000"/>
                <w:lang w:val="sr-Latn-RS"/>
              </w:rPr>
              <w:t>P2</w:t>
            </w:r>
          </w:p>
        </w:tc>
        <w:tc>
          <w:tcPr>
            <w:tcW w:w="1356" w:type="dxa"/>
            <w:tcBorders>
              <w:bottom w:val="single" w:sz="4" w:space="0" w:color="auto"/>
            </w:tcBorders>
            <w:vAlign w:val="center"/>
          </w:tcPr>
          <w:p w14:paraId="2912073C" w14:textId="3D34E442" w:rsidR="00C95069" w:rsidRPr="00B716BC" w:rsidRDefault="00C95069" w:rsidP="00C95069">
            <w:pPr>
              <w:pStyle w:val="TableText"/>
              <w:widowControl w:val="0"/>
              <w:autoSpaceDE w:val="0"/>
              <w:autoSpaceDN w:val="0"/>
              <w:adjustRightInd w:val="0"/>
              <w:rPr>
                <w:color w:val="000000"/>
                <w:lang w:val="ru-RU"/>
              </w:rPr>
            </w:pPr>
            <w:r>
              <w:rPr>
                <w:color w:val="000000"/>
                <w:lang w:val="sr-Latn-RS"/>
              </w:rPr>
              <w:t>P3</w:t>
            </w:r>
          </w:p>
        </w:tc>
        <w:tc>
          <w:tcPr>
            <w:tcW w:w="1037" w:type="dxa"/>
            <w:tcBorders>
              <w:bottom w:val="single" w:sz="4" w:space="0" w:color="auto"/>
            </w:tcBorders>
            <w:vAlign w:val="center"/>
          </w:tcPr>
          <w:p w14:paraId="33AC4531" w14:textId="31259D48" w:rsidR="00C95069" w:rsidRPr="00B716BC" w:rsidRDefault="00C95069" w:rsidP="00C95069">
            <w:pPr>
              <w:pStyle w:val="TableText"/>
              <w:widowControl w:val="0"/>
              <w:autoSpaceDE w:val="0"/>
              <w:autoSpaceDN w:val="0"/>
              <w:adjustRightInd w:val="0"/>
              <w:rPr>
                <w:color w:val="000000"/>
                <w:lang w:val="ru-RU"/>
              </w:rPr>
            </w:pPr>
            <w:r>
              <w:rPr>
                <w:color w:val="000000"/>
                <w:lang w:val="sr-Latn-RS"/>
              </w:rPr>
              <w:t>P4</w:t>
            </w:r>
          </w:p>
        </w:tc>
        <w:tc>
          <w:tcPr>
            <w:tcW w:w="1354" w:type="dxa"/>
            <w:gridSpan w:val="2"/>
            <w:tcBorders>
              <w:bottom w:val="single" w:sz="4" w:space="0" w:color="auto"/>
            </w:tcBorders>
            <w:vAlign w:val="center"/>
          </w:tcPr>
          <w:p w14:paraId="72E72BB5" w14:textId="0B0F9CD0" w:rsidR="00C95069" w:rsidRPr="00946C3F" w:rsidRDefault="00C95069" w:rsidP="00C95069">
            <w:pPr>
              <w:pStyle w:val="TableText"/>
              <w:widowControl w:val="0"/>
              <w:autoSpaceDE w:val="0"/>
              <w:autoSpaceDN w:val="0"/>
              <w:adjustRightInd w:val="0"/>
              <w:rPr>
                <w:b/>
                <w:bCs/>
                <w:color w:val="000000"/>
                <w:lang w:val="ru-RU"/>
              </w:rPr>
            </w:pPr>
            <w:r w:rsidRPr="00946C3F">
              <w:rPr>
                <w:b/>
                <w:bCs/>
                <w:color w:val="000000"/>
                <w:lang w:val="sr-Latn-RS"/>
              </w:rPr>
              <w:t>P5</w:t>
            </w:r>
          </w:p>
        </w:tc>
        <w:tc>
          <w:tcPr>
            <w:tcW w:w="731" w:type="dxa"/>
            <w:tcBorders>
              <w:bottom w:val="single" w:sz="4" w:space="0" w:color="auto"/>
            </w:tcBorders>
            <w:vAlign w:val="center"/>
          </w:tcPr>
          <w:p w14:paraId="2984C6D3" w14:textId="70FFA03E" w:rsidR="00C95069" w:rsidRPr="00B716BC" w:rsidRDefault="00C95069" w:rsidP="00C95069">
            <w:pPr>
              <w:pStyle w:val="TableText"/>
              <w:widowControl w:val="0"/>
              <w:autoSpaceDE w:val="0"/>
              <w:autoSpaceDN w:val="0"/>
              <w:adjustRightInd w:val="0"/>
              <w:rPr>
                <w:color w:val="000000"/>
                <w:lang w:val="ru-RU"/>
              </w:rPr>
            </w:pPr>
            <w:r>
              <w:rPr>
                <w:color w:val="000000"/>
                <w:lang w:val="sr-Latn-RS"/>
              </w:rPr>
              <w:t>P6</w:t>
            </w:r>
          </w:p>
        </w:tc>
        <w:tc>
          <w:tcPr>
            <w:tcW w:w="737" w:type="dxa"/>
            <w:tcBorders>
              <w:bottom w:val="single" w:sz="4" w:space="0" w:color="auto"/>
            </w:tcBorders>
            <w:vAlign w:val="center"/>
          </w:tcPr>
          <w:p w14:paraId="65CC6118" w14:textId="19B34BB5" w:rsidR="00C95069" w:rsidRPr="00B716BC" w:rsidRDefault="00C95069" w:rsidP="00C95069">
            <w:pPr>
              <w:pStyle w:val="TableText"/>
              <w:widowControl w:val="0"/>
              <w:autoSpaceDE w:val="0"/>
              <w:autoSpaceDN w:val="0"/>
              <w:adjustRightInd w:val="0"/>
              <w:rPr>
                <w:color w:val="000000"/>
                <w:lang w:val="ru-RU"/>
              </w:rPr>
            </w:pPr>
            <w:r>
              <w:rPr>
                <w:color w:val="000000"/>
                <w:lang w:val="sr-Latn-RS"/>
              </w:rPr>
              <w:t>P7</w:t>
            </w:r>
          </w:p>
        </w:tc>
        <w:tc>
          <w:tcPr>
            <w:tcW w:w="737" w:type="dxa"/>
            <w:tcBorders>
              <w:bottom w:val="single" w:sz="4" w:space="0" w:color="auto"/>
            </w:tcBorders>
            <w:vAlign w:val="center"/>
          </w:tcPr>
          <w:p w14:paraId="706E5708" w14:textId="7E93FD79" w:rsidR="00C95069" w:rsidRDefault="00C95069" w:rsidP="00C95069">
            <w:pPr>
              <w:pStyle w:val="TableText"/>
              <w:widowControl w:val="0"/>
              <w:autoSpaceDE w:val="0"/>
              <w:autoSpaceDN w:val="0"/>
              <w:adjustRightInd w:val="0"/>
              <w:rPr>
                <w:color w:val="000000"/>
                <w:lang w:val="sr-Latn-RS"/>
              </w:rPr>
            </w:pPr>
            <w:r>
              <w:rPr>
                <w:color w:val="000000"/>
                <w:lang w:val="sr-Latn-RS"/>
              </w:rPr>
              <w:t>P8</w:t>
            </w:r>
          </w:p>
        </w:tc>
      </w:tr>
      <w:tr w:rsidR="00C3488A" w:rsidRPr="003C7C3F" w14:paraId="5E1EBA91" w14:textId="540DB754" w:rsidTr="00C95069">
        <w:trPr>
          <w:cantSplit/>
          <w:jc w:val="center"/>
        </w:trPr>
        <w:tc>
          <w:tcPr>
            <w:tcW w:w="1775" w:type="dxa"/>
            <w:tcBorders>
              <w:bottom w:val="single" w:sz="4" w:space="0" w:color="auto"/>
            </w:tcBorders>
            <w:vAlign w:val="center"/>
          </w:tcPr>
          <w:p w14:paraId="153043AE" w14:textId="77777777" w:rsidR="00C3488A" w:rsidRPr="00B716BC" w:rsidRDefault="00C3488A" w:rsidP="00C3488A">
            <w:pPr>
              <w:pStyle w:val="Lista1"/>
              <w:widowControl w:val="0"/>
              <w:numPr>
                <w:ilvl w:val="0"/>
                <w:numId w:val="0"/>
              </w:numPr>
              <w:jc w:val="center"/>
              <w:rPr>
                <w:b/>
                <w:color w:val="000000"/>
                <w:lang w:val="sr-Cyrl-RS"/>
              </w:rPr>
            </w:pPr>
            <w:r w:rsidRPr="00B716BC">
              <w:rPr>
                <w:b/>
                <w:color w:val="000000"/>
                <w:lang w:val="sr-Cyrl-RS"/>
              </w:rPr>
              <w:t>Кратак назив партиципанта</w:t>
            </w:r>
          </w:p>
        </w:tc>
        <w:tc>
          <w:tcPr>
            <w:tcW w:w="925" w:type="dxa"/>
            <w:gridSpan w:val="2"/>
            <w:tcBorders>
              <w:bottom w:val="single" w:sz="4" w:space="0" w:color="auto"/>
            </w:tcBorders>
            <w:vAlign w:val="center"/>
          </w:tcPr>
          <w:p w14:paraId="77A11D89" w14:textId="433368F4" w:rsidR="00C3488A" w:rsidRPr="00B716BC" w:rsidRDefault="00C3488A" w:rsidP="00C3488A">
            <w:pPr>
              <w:pStyle w:val="TableText"/>
              <w:widowControl w:val="0"/>
              <w:autoSpaceDE w:val="0"/>
              <w:autoSpaceDN w:val="0"/>
              <w:adjustRightInd w:val="0"/>
              <w:rPr>
                <w:color w:val="000000"/>
                <w:lang w:val="sr-Cyrl-RS"/>
              </w:rPr>
            </w:pPr>
            <w:r>
              <w:rPr>
                <w:color w:val="000000"/>
                <w:lang w:val="sr-Cyrl-RS"/>
              </w:rPr>
              <w:t>ЕТФ</w:t>
            </w:r>
          </w:p>
        </w:tc>
        <w:tc>
          <w:tcPr>
            <w:tcW w:w="1661" w:type="dxa"/>
            <w:tcBorders>
              <w:bottom w:val="single" w:sz="4" w:space="0" w:color="auto"/>
            </w:tcBorders>
            <w:vAlign w:val="center"/>
          </w:tcPr>
          <w:p w14:paraId="7AF6FADD" w14:textId="3817C7C0" w:rsidR="00C3488A" w:rsidRPr="00B716BC" w:rsidRDefault="00C3488A" w:rsidP="00C3488A">
            <w:pPr>
              <w:pStyle w:val="TableText"/>
              <w:widowControl w:val="0"/>
              <w:autoSpaceDE w:val="0"/>
              <w:autoSpaceDN w:val="0"/>
              <w:adjustRightInd w:val="0"/>
              <w:rPr>
                <w:color w:val="000000"/>
                <w:lang w:val="sr-Cyrl-RS"/>
              </w:rPr>
            </w:pPr>
            <w:r>
              <w:rPr>
                <w:color w:val="000000"/>
                <w:lang w:val="sr-Cyrl-RS"/>
              </w:rPr>
              <w:t>МЗЖС</w:t>
            </w:r>
          </w:p>
        </w:tc>
        <w:tc>
          <w:tcPr>
            <w:tcW w:w="1356" w:type="dxa"/>
            <w:tcBorders>
              <w:bottom w:val="single" w:sz="4" w:space="0" w:color="auto"/>
            </w:tcBorders>
            <w:vAlign w:val="center"/>
          </w:tcPr>
          <w:p w14:paraId="7002F847" w14:textId="4A3A572E" w:rsidR="00C3488A" w:rsidRPr="00B716BC" w:rsidRDefault="00C3488A" w:rsidP="00C3488A">
            <w:pPr>
              <w:pStyle w:val="TableText"/>
              <w:widowControl w:val="0"/>
              <w:autoSpaceDE w:val="0"/>
              <w:autoSpaceDN w:val="0"/>
              <w:adjustRightInd w:val="0"/>
              <w:rPr>
                <w:color w:val="000000"/>
                <w:lang w:val="ru-RU"/>
              </w:rPr>
            </w:pPr>
            <w:r>
              <w:rPr>
                <w:color w:val="000000"/>
                <w:lang w:val="en-GB"/>
              </w:rPr>
              <w:t>BMU</w:t>
            </w:r>
          </w:p>
        </w:tc>
        <w:tc>
          <w:tcPr>
            <w:tcW w:w="1037" w:type="dxa"/>
            <w:tcBorders>
              <w:bottom w:val="single" w:sz="4" w:space="0" w:color="auto"/>
            </w:tcBorders>
            <w:vAlign w:val="center"/>
          </w:tcPr>
          <w:p w14:paraId="3CFBAFB5" w14:textId="3B2F4BFD" w:rsidR="00C3488A" w:rsidRPr="00B716BC" w:rsidRDefault="00C3488A" w:rsidP="00C3488A">
            <w:pPr>
              <w:pStyle w:val="TableText"/>
              <w:widowControl w:val="0"/>
              <w:autoSpaceDE w:val="0"/>
              <w:autoSpaceDN w:val="0"/>
              <w:adjustRightInd w:val="0"/>
              <w:rPr>
                <w:color w:val="000000"/>
                <w:lang w:val="ru-RU"/>
              </w:rPr>
            </w:pPr>
            <w:r>
              <w:rPr>
                <w:color w:val="000000"/>
                <w:lang w:val="en-GB"/>
              </w:rPr>
              <w:t>SEPA</w:t>
            </w:r>
          </w:p>
        </w:tc>
        <w:tc>
          <w:tcPr>
            <w:tcW w:w="1354" w:type="dxa"/>
            <w:gridSpan w:val="2"/>
            <w:tcBorders>
              <w:bottom w:val="single" w:sz="4" w:space="0" w:color="auto"/>
            </w:tcBorders>
            <w:vAlign w:val="center"/>
          </w:tcPr>
          <w:p w14:paraId="1E908C98" w14:textId="2082FF4E" w:rsidR="00C3488A" w:rsidRPr="00946C3F" w:rsidRDefault="00C3488A" w:rsidP="00C3488A">
            <w:pPr>
              <w:pStyle w:val="TableText"/>
              <w:widowControl w:val="0"/>
              <w:autoSpaceDE w:val="0"/>
              <w:autoSpaceDN w:val="0"/>
              <w:adjustRightInd w:val="0"/>
              <w:rPr>
                <w:b/>
                <w:bCs/>
                <w:color w:val="000000"/>
                <w:lang w:val="ru-RU"/>
              </w:rPr>
            </w:pPr>
            <w:r w:rsidRPr="00946C3F">
              <w:rPr>
                <w:b/>
                <w:bCs/>
                <w:color w:val="000000"/>
                <w:lang w:val="en-GB"/>
              </w:rPr>
              <w:t>JVPSV</w:t>
            </w:r>
          </w:p>
        </w:tc>
        <w:tc>
          <w:tcPr>
            <w:tcW w:w="731" w:type="dxa"/>
            <w:tcBorders>
              <w:bottom w:val="single" w:sz="4" w:space="0" w:color="auto"/>
            </w:tcBorders>
            <w:vAlign w:val="center"/>
          </w:tcPr>
          <w:p w14:paraId="2A6E74E4" w14:textId="5C89175F" w:rsidR="00C3488A" w:rsidRPr="00B716BC" w:rsidRDefault="00C3488A" w:rsidP="00C3488A">
            <w:pPr>
              <w:pStyle w:val="TableText"/>
              <w:widowControl w:val="0"/>
              <w:autoSpaceDE w:val="0"/>
              <w:autoSpaceDN w:val="0"/>
              <w:adjustRightInd w:val="0"/>
              <w:rPr>
                <w:color w:val="000000"/>
                <w:lang w:val="ru-RU"/>
              </w:rPr>
            </w:pPr>
            <w:r>
              <w:rPr>
                <w:color w:val="000000"/>
                <w:lang w:val="en-GB"/>
              </w:rPr>
              <w:t>CER</w:t>
            </w:r>
          </w:p>
        </w:tc>
        <w:tc>
          <w:tcPr>
            <w:tcW w:w="737" w:type="dxa"/>
            <w:tcBorders>
              <w:bottom w:val="single" w:sz="4" w:space="0" w:color="auto"/>
            </w:tcBorders>
            <w:vAlign w:val="center"/>
          </w:tcPr>
          <w:p w14:paraId="6A872837" w14:textId="12526EA8" w:rsidR="00C3488A" w:rsidRPr="00B716BC" w:rsidRDefault="00C3488A" w:rsidP="00C3488A">
            <w:pPr>
              <w:pStyle w:val="TableText"/>
              <w:widowControl w:val="0"/>
              <w:autoSpaceDE w:val="0"/>
              <w:autoSpaceDN w:val="0"/>
              <w:adjustRightInd w:val="0"/>
              <w:rPr>
                <w:color w:val="000000"/>
                <w:lang w:val="ru-RU"/>
              </w:rPr>
            </w:pPr>
            <w:r>
              <w:rPr>
                <w:color w:val="000000"/>
                <w:lang w:val="en-GB"/>
              </w:rPr>
              <w:t>AUT</w:t>
            </w:r>
          </w:p>
        </w:tc>
        <w:tc>
          <w:tcPr>
            <w:tcW w:w="737" w:type="dxa"/>
            <w:tcBorders>
              <w:bottom w:val="single" w:sz="4" w:space="0" w:color="auto"/>
            </w:tcBorders>
            <w:vAlign w:val="center"/>
          </w:tcPr>
          <w:p w14:paraId="2D3F013C" w14:textId="40C2FF8A" w:rsidR="00C3488A" w:rsidRPr="00C95069" w:rsidRDefault="00C3488A" w:rsidP="00C3488A">
            <w:pPr>
              <w:pStyle w:val="TableText"/>
              <w:widowControl w:val="0"/>
              <w:autoSpaceDE w:val="0"/>
              <w:autoSpaceDN w:val="0"/>
              <w:adjustRightInd w:val="0"/>
              <w:rPr>
                <w:color w:val="000000"/>
                <w:lang w:val="en-US"/>
              </w:rPr>
            </w:pPr>
            <w:r>
              <w:rPr>
                <w:color w:val="000000"/>
                <w:lang w:val="en-US"/>
              </w:rPr>
              <w:t>LIB</w:t>
            </w:r>
          </w:p>
        </w:tc>
      </w:tr>
      <w:tr w:rsidR="00755FCC" w:rsidRPr="003C7C3F" w14:paraId="196776D8" w14:textId="651F2DF7" w:rsidTr="00D47E75">
        <w:trPr>
          <w:cantSplit/>
          <w:jc w:val="center"/>
        </w:trPr>
        <w:tc>
          <w:tcPr>
            <w:tcW w:w="1775" w:type="dxa"/>
            <w:tcBorders>
              <w:bottom w:val="single" w:sz="4" w:space="0" w:color="auto"/>
            </w:tcBorders>
            <w:vAlign w:val="center"/>
          </w:tcPr>
          <w:p w14:paraId="5BE83ECA" w14:textId="77777777" w:rsidR="00755FCC" w:rsidRPr="00B716BC" w:rsidRDefault="00755FCC" w:rsidP="00755FCC">
            <w:pPr>
              <w:pStyle w:val="Lista1"/>
              <w:widowControl w:val="0"/>
              <w:numPr>
                <w:ilvl w:val="0"/>
                <w:numId w:val="0"/>
              </w:numPr>
              <w:jc w:val="center"/>
              <w:rPr>
                <w:b/>
                <w:color w:val="000000"/>
                <w:lang w:val="sr-Cyrl-RS"/>
              </w:rPr>
            </w:pPr>
            <w:r w:rsidRPr="00B716BC">
              <w:rPr>
                <w:b/>
                <w:color w:val="000000"/>
                <w:lang w:val="sr-Cyrl-RS"/>
              </w:rPr>
              <w:t>Број човек/месец за парти-ципанте</w:t>
            </w:r>
          </w:p>
        </w:tc>
        <w:tc>
          <w:tcPr>
            <w:tcW w:w="925" w:type="dxa"/>
            <w:gridSpan w:val="2"/>
            <w:tcBorders>
              <w:bottom w:val="single" w:sz="4" w:space="0" w:color="auto"/>
            </w:tcBorders>
            <w:vAlign w:val="center"/>
          </w:tcPr>
          <w:p w14:paraId="77BDBDB8" w14:textId="79886CC3" w:rsidR="00755FCC" w:rsidRPr="00B716BC" w:rsidRDefault="00181023" w:rsidP="00755FCC">
            <w:pPr>
              <w:pStyle w:val="TableText"/>
              <w:widowControl w:val="0"/>
              <w:autoSpaceDE w:val="0"/>
              <w:autoSpaceDN w:val="0"/>
              <w:adjustRightInd w:val="0"/>
              <w:rPr>
                <w:color w:val="000000"/>
                <w:lang w:val="sr-Cyrl-RS"/>
              </w:rPr>
            </w:pPr>
            <w:r>
              <w:rPr>
                <w:color w:val="000000"/>
                <w:lang w:val="sr-Cyrl-RS"/>
              </w:rPr>
              <w:t>16</w:t>
            </w:r>
          </w:p>
        </w:tc>
        <w:tc>
          <w:tcPr>
            <w:tcW w:w="1661" w:type="dxa"/>
            <w:tcBorders>
              <w:bottom w:val="single" w:sz="4" w:space="0" w:color="auto"/>
            </w:tcBorders>
            <w:vAlign w:val="center"/>
          </w:tcPr>
          <w:p w14:paraId="45244317" w14:textId="033C6CD0" w:rsidR="00755FCC" w:rsidRPr="00B716BC" w:rsidRDefault="00181023" w:rsidP="00755FCC">
            <w:pPr>
              <w:pStyle w:val="TableText"/>
              <w:widowControl w:val="0"/>
              <w:autoSpaceDE w:val="0"/>
              <w:autoSpaceDN w:val="0"/>
              <w:adjustRightInd w:val="0"/>
              <w:rPr>
                <w:color w:val="000000"/>
                <w:lang w:val="sr-Cyrl-RS"/>
              </w:rPr>
            </w:pPr>
            <w:r>
              <w:rPr>
                <w:color w:val="000000"/>
                <w:lang w:val="sr-Cyrl-RS"/>
              </w:rPr>
              <w:t>9</w:t>
            </w:r>
          </w:p>
        </w:tc>
        <w:tc>
          <w:tcPr>
            <w:tcW w:w="1356" w:type="dxa"/>
            <w:tcBorders>
              <w:bottom w:val="single" w:sz="4" w:space="0" w:color="auto"/>
            </w:tcBorders>
            <w:vAlign w:val="center"/>
          </w:tcPr>
          <w:p w14:paraId="1B2E9DF4" w14:textId="77777777" w:rsidR="00755FCC" w:rsidRPr="00B716BC" w:rsidRDefault="00755FCC" w:rsidP="00755FCC">
            <w:pPr>
              <w:pStyle w:val="TableText"/>
              <w:widowControl w:val="0"/>
              <w:autoSpaceDE w:val="0"/>
              <w:autoSpaceDN w:val="0"/>
              <w:adjustRightInd w:val="0"/>
              <w:rPr>
                <w:color w:val="000000"/>
                <w:lang w:val="ru-RU"/>
              </w:rPr>
            </w:pPr>
            <w:r>
              <w:rPr>
                <w:color w:val="000000"/>
                <w:lang w:val="ru-RU"/>
              </w:rPr>
              <w:t>2</w:t>
            </w:r>
          </w:p>
        </w:tc>
        <w:tc>
          <w:tcPr>
            <w:tcW w:w="1037" w:type="dxa"/>
            <w:tcBorders>
              <w:bottom w:val="single" w:sz="4" w:space="0" w:color="auto"/>
            </w:tcBorders>
            <w:vAlign w:val="center"/>
          </w:tcPr>
          <w:p w14:paraId="666E4FE3" w14:textId="77777777" w:rsidR="00755FCC" w:rsidRPr="00B716BC" w:rsidRDefault="00755FCC" w:rsidP="00755FCC">
            <w:pPr>
              <w:pStyle w:val="TableText"/>
              <w:widowControl w:val="0"/>
              <w:autoSpaceDE w:val="0"/>
              <w:autoSpaceDN w:val="0"/>
              <w:adjustRightInd w:val="0"/>
              <w:rPr>
                <w:color w:val="000000"/>
                <w:lang w:val="ru-RU"/>
              </w:rPr>
            </w:pPr>
          </w:p>
        </w:tc>
        <w:tc>
          <w:tcPr>
            <w:tcW w:w="1354" w:type="dxa"/>
            <w:gridSpan w:val="2"/>
            <w:tcBorders>
              <w:bottom w:val="single" w:sz="4" w:space="0" w:color="auto"/>
            </w:tcBorders>
            <w:vAlign w:val="center"/>
          </w:tcPr>
          <w:p w14:paraId="30FBA4C9" w14:textId="4C81DCE1" w:rsidR="00755FCC" w:rsidRPr="00946C3F" w:rsidRDefault="00946C3F" w:rsidP="00946C3F">
            <w:pPr>
              <w:pStyle w:val="TableText"/>
              <w:widowControl w:val="0"/>
              <w:autoSpaceDE w:val="0"/>
              <w:autoSpaceDN w:val="0"/>
              <w:adjustRightInd w:val="0"/>
              <w:rPr>
                <w:b/>
                <w:bCs/>
                <w:color w:val="000000"/>
                <w:lang w:val="ru-RU"/>
              </w:rPr>
            </w:pPr>
            <w:r w:rsidRPr="00946C3F">
              <w:rPr>
                <w:b/>
                <w:bCs/>
                <w:color w:val="000000"/>
                <w:lang w:val="ru-RU"/>
              </w:rPr>
              <w:t>10</w:t>
            </w:r>
          </w:p>
        </w:tc>
        <w:tc>
          <w:tcPr>
            <w:tcW w:w="731" w:type="dxa"/>
            <w:tcBorders>
              <w:bottom w:val="single" w:sz="4" w:space="0" w:color="auto"/>
            </w:tcBorders>
          </w:tcPr>
          <w:p w14:paraId="40ED8D62" w14:textId="77777777" w:rsidR="00755FCC" w:rsidRPr="00B716BC" w:rsidRDefault="00755FCC" w:rsidP="00755FCC">
            <w:pPr>
              <w:pStyle w:val="TableText"/>
              <w:widowControl w:val="0"/>
              <w:autoSpaceDE w:val="0"/>
              <w:autoSpaceDN w:val="0"/>
              <w:adjustRightInd w:val="0"/>
              <w:jc w:val="left"/>
              <w:rPr>
                <w:color w:val="000000"/>
                <w:lang w:val="ru-RU"/>
              </w:rPr>
            </w:pPr>
          </w:p>
        </w:tc>
        <w:tc>
          <w:tcPr>
            <w:tcW w:w="737" w:type="dxa"/>
            <w:tcBorders>
              <w:bottom w:val="single" w:sz="4" w:space="0" w:color="auto"/>
            </w:tcBorders>
          </w:tcPr>
          <w:p w14:paraId="7455C4B0" w14:textId="77777777" w:rsidR="00755FCC" w:rsidRPr="00B716BC" w:rsidRDefault="00755FCC" w:rsidP="00755FCC">
            <w:pPr>
              <w:pStyle w:val="TableText"/>
              <w:widowControl w:val="0"/>
              <w:autoSpaceDE w:val="0"/>
              <w:autoSpaceDN w:val="0"/>
              <w:adjustRightInd w:val="0"/>
              <w:jc w:val="left"/>
              <w:rPr>
                <w:color w:val="000000"/>
                <w:lang w:val="ru-RU"/>
              </w:rPr>
            </w:pPr>
          </w:p>
        </w:tc>
        <w:tc>
          <w:tcPr>
            <w:tcW w:w="737" w:type="dxa"/>
            <w:tcBorders>
              <w:bottom w:val="single" w:sz="4" w:space="0" w:color="auto"/>
            </w:tcBorders>
            <w:vAlign w:val="center"/>
          </w:tcPr>
          <w:p w14:paraId="78334E65" w14:textId="5CC0DBC4" w:rsidR="00755FCC" w:rsidRPr="00755FCC" w:rsidRDefault="00755FCC" w:rsidP="00755FCC">
            <w:pPr>
              <w:pStyle w:val="TableText"/>
              <w:widowControl w:val="0"/>
              <w:autoSpaceDE w:val="0"/>
              <w:autoSpaceDN w:val="0"/>
              <w:adjustRightInd w:val="0"/>
              <w:rPr>
                <w:color w:val="000000"/>
                <w:lang w:val="en-US"/>
              </w:rPr>
            </w:pPr>
            <w:r>
              <w:rPr>
                <w:color w:val="000000"/>
                <w:lang w:val="en-US"/>
              </w:rPr>
              <w:t>12</w:t>
            </w:r>
          </w:p>
        </w:tc>
      </w:tr>
      <w:tr w:rsidR="00C95069" w:rsidRPr="003C7C3F" w14:paraId="0DD6B5E5" w14:textId="63536795" w:rsidTr="00D47E75">
        <w:trPr>
          <w:cantSplit/>
          <w:jc w:val="center"/>
        </w:trPr>
        <w:tc>
          <w:tcPr>
            <w:tcW w:w="10313" w:type="dxa"/>
            <w:gridSpan w:val="11"/>
            <w:shd w:val="pct5" w:color="auto" w:fill="auto"/>
            <w:vAlign w:val="center"/>
          </w:tcPr>
          <w:p w14:paraId="11B9B8BE" w14:textId="18A4CF7D" w:rsidR="00C95069" w:rsidRPr="00B716BC" w:rsidRDefault="00C95069" w:rsidP="0076570F">
            <w:pPr>
              <w:pStyle w:val="TableText"/>
              <w:widowControl w:val="0"/>
              <w:autoSpaceDE w:val="0"/>
              <w:autoSpaceDN w:val="0"/>
              <w:adjustRightInd w:val="0"/>
              <w:jc w:val="left"/>
              <w:rPr>
                <w:b/>
                <w:i/>
                <w:color w:val="000000"/>
                <w:lang w:val="sr-Cyrl-RS"/>
              </w:rPr>
            </w:pPr>
            <w:r w:rsidRPr="00B716BC">
              <w:rPr>
                <w:b/>
                <w:i/>
                <w:color w:val="000000"/>
                <w:lang w:val="sr-Cyrl-RS"/>
              </w:rPr>
              <w:t>Циљеви</w:t>
            </w:r>
          </w:p>
        </w:tc>
      </w:tr>
      <w:tr w:rsidR="00C95069" w:rsidRPr="003C7C3F" w14:paraId="6155CACF" w14:textId="1CF0FCEF" w:rsidTr="00D47E75">
        <w:trPr>
          <w:cantSplit/>
          <w:trHeight w:val="1188"/>
          <w:jc w:val="center"/>
        </w:trPr>
        <w:tc>
          <w:tcPr>
            <w:tcW w:w="10313" w:type="dxa"/>
            <w:gridSpan w:val="11"/>
            <w:tcBorders>
              <w:bottom w:val="single" w:sz="4" w:space="0" w:color="auto"/>
            </w:tcBorders>
            <w:vAlign w:val="center"/>
          </w:tcPr>
          <w:p w14:paraId="6424213B" w14:textId="1586D6FD" w:rsidR="00C95069" w:rsidRDefault="00C95069" w:rsidP="0076570F">
            <w:pPr>
              <w:pStyle w:val="TableText"/>
              <w:widowControl w:val="0"/>
              <w:autoSpaceDE w:val="0"/>
              <w:autoSpaceDN w:val="0"/>
              <w:adjustRightInd w:val="0"/>
              <w:jc w:val="left"/>
              <w:rPr>
                <w:color w:val="000000"/>
                <w:lang w:val="ru-RU"/>
              </w:rPr>
            </w:pPr>
            <w:r>
              <w:rPr>
                <w:color w:val="000000"/>
                <w:lang w:val="ru-RU"/>
              </w:rPr>
              <w:t>Тестирати хардвер и софтевр система</w:t>
            </w:r>
          </w:p>
        </w:tc>
      </w:tr>
      <w:tr w:rsidR="00C95069" w:rsidRPr="003C7C3F" w14:paraId="79504ED4" w14:textId="591BCE6A" w:rsidTr="00D47E75">
        <w:trPr>
          <w:cantSplit/>
          <w:jc w:val="center"/>
        </w:trPr>
        <w:tc>
          <w:tcPr>
            <w:tcW w:w="10313" w:type="dxa"/>
            <w:gridSpan w:val="11"/>
            <w:shd w:val="pct5" w:color="auto" w:fill="auto"/>
            <w:vAlign w:val="center"/>
          </w:tcPr>
          <w:p w14:paraId="1ACAADA0" w14:textId="6B688024" w:rsidR="00C95069" w:rsidRPr="00B716BC" w:rsidRDefault="00C95069" w:rsidP="0076570F">
            <w:pPr>
              <w:pStyle w:val="TableText"/>
              <w:widowControl w:val="0"/>
              <w:autoSpaceDE w:val="0"/>
              <w:autoSpaceDN w:val="0"/>
              <w:adjustRightInd w:val="0"/>
              <w:jc w:val="left"/>
              <w:rPr>
                <w:b/>
                <w:i/>
                <w:color w:val="000000"/>
                <w:lang w:val="sr-Cyrl-RS"/>
              </w:rPr>
            </w:pPr>
            <w:r w:rsidRPr="00B716BC">
              <w:rPr>
                <w:b/>
                <w:i/>
                <w:color w:val="000000"/>
                <w:lang w:val="sr-Cyrl-RS"/>
              </w:rPr>
              <w:t>Опис посла (у пакетима где је то могуће, рецимо код имплементације, поделити посао на мање целине - модуле; за сваки пакет навести улоге свих партиципаната који учествују у радном пакету)</w:t>
            </w:r>
          </w:p>
        </w:tc>
      </w:tr>
      <w:tr w:rsidR="00C95069" w:rsidRPr="003C7C3F" w14:paraId="3E5DD370" w14:textId="6C7382ED" w:rsidTr="00D47E75">
        <w:trPr>
          <w:cantSplit/>
          <w:trHeight w:val="1713"/>
          <w:jc w:val="center"/>
        </w:trPr>
        <w:tc>
          <w:tcPr>
            <w:tcW w:w="10313" w:type="dxa"/>
            <w:gridSpan w:val="11"/>
            <w:vAlign w:val="center"/>
          </w:tcPr>
          <w:p w14:paraId="13B9B63C" w14:textId="77777777" w:rsidR="00C95069" w:rsidRDefault="00C95069" w:rsidP="0076570F">
            <w:pPr>
              <w:pStyle w:val="TableText"/>
              <w:widowControl w:val="0"/>
              <w:autoSpaceDE w:val="0"/>
              <w:autoSpaceDN w:val="0"/>
              <w:adjustRightInd w:val="0"/>
              <w:jc w:val="left"/>
              <w:rPr>
                <w:color w:val="000000"/>
                <w:lang w:val="ru-RU"/>
              </w:rPr>
            </w:pPr>
            <w:r>
              <w:rPr>
                <w:color w:val="000000"/>
                <w:lang w:val="ru-RU"/>
              </w:rPr>
              <w:t>Писање тестова-</w:t>
            </w:r>
          </w:p>
          <w:p w14:paraId="5690DEB5" w14:textId="77777777" w:rsidR="00C95069" w:rsidRDefault="00C95069" w:rsidP="0076570F">
            <w:pPr>
              <w:pStyle w:val="TableText"/>
              <w:widowControl w:val="0"/>
              <w:autoSpaceDE w:val="0"/>
              <w:autoSpaceDN w:val="0"/>
              <w:adjustRightInd w:val="0"/>
              <w:jc w:val="left"/>
              <w:rPr>
                <w:color w:val="000000"/>
                <w:lang w:val="ru-RU"/>
              </w:rPr>
            </w:pPr>
            <w:r>
              <w:rPr>
                <w:color w:val="000000"/>
                <w:lang w:val="ru-RU"/>
              </w:rPr>
              <w:t>Извршавање тестова-</w:t>
            </w:r>
          </w:p>
          <w:p w14:paraId="2672B9F5" w14:textId="77777777" w:rsidR="00C95069" w:rsidRDefault="00C95069" w:rsidP="0076570F">
            <w:pPr>
              <w:pStyle w:val="TableText"/>
              <w:widowControl w:val="0"/>
              <w:autoSpaceDE w:val="0"/>
              <w:autoSpaceDN w:val="0"/>
              <w:adjustRightInd w:val="0"/>
              <w:jc w:val="left"/>
              <w:rPr>
                <w:color w:val="000000"/>
                <w:lang w:val="ru-RU"/>
              </w:rPr>
            </w:pPr>
          </w:p>
        </w:tc>
      </w:tr>
      <w:tr w:rsidR="00C95069" w:rsidRPr="003C7C3F" w14:paraId="05BE6212" w14:textId="1A54A939" w:rsidTr="00D47E75">
        <w:trPr>
          <w:cantSplit/>
          <w:jc w:val="center"/>
        </w:trPr>
        <w:tc>
          <w:tcPr>
            <w:tcW w:w="10313" w:type="dxa"/>
            <w:gridSpan w:val="11"/>
            <w:shd w:val="pct5" w:color="auto" w:fill="auto"/>
            <w:vAlign w:val="center"/>
          </w:tcPr>
          <w:p w14:paraId="3CECB28B" w14:textId="4386D75A" w:rsidR="00C95069" w:rsidRPr="00B716BC" w:rsidRDefault="00C95069" w:rsidP="0076570F">
            <w:pPr>
              <w:pStyle w:val="TableText"/>
              <w:widowControl w:val="0"/>
              <w:autoSpaceDE w:val="0"/>
              <w:autoSpaceDN w:val="0"/>
              <w:adjustRightInd w:val="0"/>
              <w:jc w:val="left"/>
              <w:rPr>
                <w:b/>
                <w:i/>
                <w:color w:val="000000"/>
                <w:lang w:val="sr-Cyrl-RS"/>
              </w:rPr>
            </w:pPr>
            <w:r w:rsidRPr="00B716BC">
              <w:rPr>
                <w:b/>
                <w:i/>
                <w:color w:val="000000"/>
                <w:lang w:val="sr-Cyrl-RS"/>
              </w:rPr>
              <w:t>Резултати рада (уз кратак опис сваког резултата и месец испоруке)</w:t>
            </w:r>
          </w:p>
        </w:tc>
      </w:tr>
      <w:tr w:rsidR="00C95069" w:rsidRPr="003C7C3F" w14:paraId="23DAAA8A" w14:textId="5F8A593C" w:rsidTr="00D47E75">
        <w:trPr>
          <w:cantSplit/>
          <w:trHeight w:val="267"/>
          <w:jc w:val="center"/>
        </w:trPr>
        <w:tc>
          <w:tcPr>
            <w:tcW w:w="2182" w:type="dxa"/>
            <w:gridSpan w:val="2"/>
            <w:shd w:val="clear" w:color="auto" w:fill="auto"/>
            <w:vAlign w:val="center"/>
          </w:tcPr>
          <w:p w14:paraId="73C4FFA3" w14:textId="77777777" w:rsidR="00C95069" w:rsidRPr="00B716BC" w:rsidRDefault="00C95069" w:rsidP="0076570F">
            <w:pPr>
              <w:pStyle w:val="TableText"/>
              <w:widowControl w:val="0"/>
              <w:autoSpaceDE w:val="0"/>
              <w:autoSpaceDN w:val="0"/>
              <w:adjustRightInd w:val="0"/>
              <w:jc w:val="left"/>
              <w:rPr>
                <w:color w:val="000000"/>
                <w:lang w:val="ru-RU"/>
              </w:rPr>
            </w:pPr>
            <w:r w:rsidRPr="00B716BC">
              <w:rPr>
                <w:color w:val="000000"/>
                <w:lang w:val="ru-RU"/>
              </w:rPr>
              <w:t>Назив резултата</w:t>
            </w:r>
          </w:p>
        </w:tc>
        <w:tc>
          <w:tcPr>
            <w:tcW w:w="5038" w:type="dxa"/>
            <w:gridSpan w:val="5"/>
            <w:shd w:val="clear" w:color="auto" w:fill="auto"/>
            <w:vAlign w:val="center"/>
          </w:tcPr>
          <w:p w14:paraId="67900BC5" w14:textId="77777777" w:rsidR="00C95069" w:rsidRPr="00B716BC" w:rsidRDefault="00C95069" w:rsidP="0076570F">
            <w:pPr>
              <w:pStyle w:val="TableText"/>
              <w:widowControl w:val="0"/>
              <w:autoSpaceDE w:val="0"/>
              <w:autoSpaceDN w:val="0"/>
              <w:adjustRightInd w:val="0"/>
              <w:jc w:val="left"/>
              <w:rPr>
                <w:color w:val="000000"/>
                <w:lang w:val="ru-RU"/>
              </w:rPr>
            </w:pPr>
            <w:r w:rsidRPr="00B716BC">
              <w:rPr>
                <w:color w:val="000000"/>
                <w:lang w:val="ru-RU"/>
              </w:rPr>
              <w:t>Опис</w:t>
            </w:r>
          </w:p>
        </w:tc>
        <w:tc>
          <w:tcPr>
            <w:tcW w:w="3093" w:type="dxa"/>
            <w:gridSpan w:val="4"/>
            <w:shd w:val="clear" w:color="auto" w:fill="auto"/>
            <w:vAlign w:val="center"/>
          </w:tcPr>
          <w:p w14:paraId="598E2B5C" w14:textId="30D5120D" w:rsidR="00C95069" w:rsidRPr="00B716BC" w:rsidRDefault="00C95069" w:rsidP="0076570F">
            <w:pPr>
              <w:pStyle w:val="TableText"/>
              <w:widowControl w:val="0"/>
              <w:autoSpaceDE w:val="0"/>
              <w:autoSpaceDN w:val="0"/>
              <w:adjustRightInd w:val="0"/>
              <w:jc w:val="left"/>
              <w:rPr>
                <w:color w:val="000000"/>
                <w:lang w:val="ru-RU"/>
              </w:rPr>
            </w:pPr>
            <w:r w:rsidRPr="00B716BC">
              <w:rPr>
                <w:color w:val="000000"/>
                <w:lang w:val="ru-RU"/>
              </w:rPr>
              <w:t>Месец</w:t>
            </w:r>
          </w:p>
        </w:tc>
      </w:tr>
      <w:tr w:rsidR="00C95069" w:rsidRPr="003C7C3F" w14:paraId="1B324C07" w14:textId="3E225D16" w:rsidTr="00D47E75">
        <w:trPr>
          <w:cantSplit/>
          <w:trHeight w:val="267"/>
          <w:jc w:val="center"/>
        </w:trPr>
        <w:tc>
          <w:tcPr>
            <w:tcW w:w="2182" w:type="dxa"/>
            <w:gridSpan w:val="2"/>
            <w:shd w:val="clear" w:color="auto" w:fill="auto"/>
            <w:vAlign w:val="center"/>
          </w:tcPr>
          <w:p w14:paraId="16CD2303" w14:textId="77777777" w:rsidR="00C95069" w:rsidRPr="00B716BC" w:rsidRDefault="00C95069" w:rsidP="0076570F">
            <w:pPr>
              <w:pStyle w:val="TableText"/>
              <w:widowControl w:val="0"/>
              <w:autoSpaceDE w:val="0"/>
              <w:autoSpaceDN w:val="0"/>
              <w:adjustRightInd w:val="0"/>
              <w:jc w:val="left"/>
              <w:rPr>
                <w:color w:val="000000"/>
                <w:lang w:val="ru-RU"/>
              </w:rPr>
            </w:pPr>
            <w:r>
              <w:rPr>
                <w:color w:val="000000"/>
                <w:lang w:val="ru-RU"/>
              </w:rPr>
              <w:t>Извештаји о тестиирању</w:t>
            </w:r>
          </w:p>
        </w:tc>
        <w:tc>
          <w:tcPr>
            <w:tcW w:w="5038" w:type="dxa"/>
            <w:gridSpan w:val="5"/>
            <w:shd w:val="clear" w:color="auto" w:fill="auto"/>
            <w:vAlign w:val="center"/>
          </w:tcPr>
          <w:p w14:paraId="56C4EA61" w14:textId="77777777" w:rsidR="00C95069" w:rsidRPr="00B716BC" w:rsidRDefault="00C95069" w:rsidP="0076570F">
            <w:pPr>
              <w:pStyle w:val="TableText"/>
              <w:widowControl w:val="0"/>
              <w:autoSpaceDE w:val="0"/>
              <w:autoSpaceDN w:val="0"/>
              <w:adjustRightInd w:val="0"/>
              <w:jc w:val="left"/>
              <w:rPr>
                <w:color w:val="000000"/>
                <w:lang w:val="ru-RU"/>
              </w:rPr>
            </w:pPr>
            <w:r>
              <w:rPr>
                <w:color w:val="000000"/>
                <w:lang w:val="ru-RU"/>
              </w:rPr>
              <w:t>Документ у коме се налазе информације о сваком тесту који је пуштен над сваким имплементираним делом понаособ.</w:t>
            </w:r>
          </w:p>
        </w:tc>
        <w:tc>
          <w:tcPr>
            <w:tcW w:w="3093" w:type="dxa"/>
            <w:gridSpan w:val="4"/>
            <w:shd w:val="clear" w:color="auto" w:fill="auto"/>
            <w:vAlign w:val="center"/>
          </w:tcPr>
          <w:p w14:paraId="4759E7B7" w14:textId="000C5467" w:rsidR="00C95069" w:rsidRDefault="00C95069" w:rsidP="0076570F">
            <w:pPr>
              <w:pStyle w:val="TableText"/>
              <w:widowControl w:val="0"/>
              <w:autoSpaceDE w:val="0"/>
              <w:autoSpaceDN w:val="0"/>
              <w:adjustRightInd w:val="0"/>
              <w:jc w:val="left"/>
              <w:rPr>
                <w:color w:val="000000"/>
                <w:lang w:val="ru-RU"/>
              </w:rPr>
            </w:pPr>
            <w:r>
              <w:rPr>
                <w:color w:val="000000"/>
                <w:lang w:val="ru-RU"/>
              </w:rPr>
              <w:t>20</w:t>
            </w:r>
          </w:p>
        </w:tc>
      </w:tr>
    </w:tbl>
    <w:p w14:paraId="739B6A1A" w14:textId="77777777" w:rsidR="00B716BC" w:rsidRDefault="00B716BC" w:rsidP="008A6F93">
      <w:pPr>
        <w:pStyle w:val="Heading3"/>
        <w:rPr>
          <w:lang w:val="sr-Cyrl-RS"/>
        </w:rPr>
      </w:pPr>
    </w:p>
    <w:p w14:paraId="2C42652D" w14:textId="77777777" w:rsidR="00550A90" w:rsidRDefault="00550A90" w:rsidP="00550A90">
      <w:pPr>
        <w:pStyle w:val="BodyText"/>
        <w:rPr>
          <w:lang w:val="sr-Cyrl-RS"/>
        </w:rPr>
      </w:pPr>
    </w:p>
    <w:p w14:paraId="0A304166" w14:textId="77777777" w:rsidR="00550A90" w:rsidRDefault="00550A90" w:rsidP="00550A90">
      <w:pPr>
        <w:pStyle w:val="BodyText"/>
        <w:rPr>
          <w:lang w:val="sr-Cyrl-RS"/>
        </w:rPr>
      </w:pPr>
    </w:p>
    <w:p w14:paraId="7849958E" w14:textId="77777777" w:rsidR="00550A90" w:rsidRDefault="00550A90" w:rsidP="00550A90">
      <w:pPr>
        <w:pStyle w:val="BodyText"/>
        <w:rPr>
          <w:lang w:val="sr-Cyrl-RS"/>
        </w:rPr>
      </w:pPr>
    </w:p>
    <w:p w14:paraId="39FB6EEF" w14:textId="77777777" w:rsidR="00550A90" w:rsidRDefault="00550A90" w:rsidP="00550A90">
      <w:pPr>
        <w:pStyle w:val="BodyText"/>
        <w:rPr>
          <w:lang w:val="sr-Cyrl-RS"/>
        </w:rPr>
      </w:pPr>
    </w:p>
    <w:p w14:paraId="7DDB9485" w14:textId="77777777" w:rsidR="00550A90" w:rsidRDefault="00550A90" w:rsidP="00550A90">
      <w:pPr>
        <w:pStyle w:val="BodyText"/>
        <w:rPr>
          <w:lang w:val="sr-Cyrl-RS"/>
        </w:rPr>
      </w:pPr>
    </w:p>
    <w:p w14:paraId="6BDDC061" w14:textId="77777777" w:rsidR="00550A90" w:rsidRDefault="00550A90" w:rsidP="00550A90">
      <w:pPr>
        <w:pStyle w:val="BodyText"/>
        <w:rPr>
          <w:lang w:val="sr-Cyrl-RS"/>
        </w:rPr>
      </w:pPr>
    </w:p>
    <w:p w14:paraId="352A3210" w14:textId="77777777" w:rsidR="00550A90" w:rsidRDefault="00550A90" w:rsidP="00550A90">
      <w:pPr>
        <w:pStyle w:val="BodyText"/>
        <w:rPr>
          <w:lang w:val="sr-Cyrl-RS"/>
        </w:rPr>
      </w:pPr>
    </w:p>
    <w:p w14:paraId="2ECF6E26" w14:textId="77777777" w:rsidR="00550A90" w:rsidRDefault="00550A90" w:rsidP="00550A90">
      <w:pPr>
        <w:pStyle w:val="BodyText"/>
        <w:rPr>
          <w:lang w:val="sr-Cyrl-RS"/>
        </w:rPr>
      </w:pPr>
    </w:p>
    <w:p w14:paraId="66C17594" w14:textId="77777777" w:rsidR="00550A90" w:rsidRDefault="00550A90" w:rsidP="00550A90">
      <w:pPr>
        <w:pStyle w:val="BodyText"/>
        <w:rPr>
          <w:lang w:val="sr-Cyrl-RS"/>
        </w:rPr>
      </w:pPr>
    </w:p>
    <w:p w14:paraId="26C89D70" w14:textId="77777777" w:rsidR="00550A90" w:rsidRPr="00550A90" w:rsidRDefault="00550A90" w:rsidP="00550A90">
      <w:pPr>
        <w:pStyle w:val="BodyText"/>
        <w:rPr>
          <w:lang w:val="sr-Cyrl-RS"/>
        </w:rPr>
      </w:pPr>
    </w:p>
    <w:tbl>
      <w:tblPr>
        <w:tblW w:w="10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6"/>
        <w:gridCol w:w="407"/>
        <w:gridCol w:w="518"/>
        <w:gridCol w:w="1659"/>
        <w:gridCol w:w="1356"/>
        <w:gridCol w:w="1037"/>
        <w:gridCol w:w="468"/>
        <w:gridCol w:w="888"/>
        <w:gridCol w:w="730"/>
        <w:gridCol w:w="737"/>
        <w:gridCol w:w="737"/>
      </w:tblGrid>
      <w:tr w:rsidR="00AA42F5" w:rsidRPr="008458D9" w14:paraId="70D2DCAD" w14:textId="495AC184" w:rsidTr="00AA42F5">
        <w:trPr>
          <w:cantSplit/>
          <w:tblHeader/>
          <w:jc w:val="center"/>
        </w:trPr>
        <w:tc>
          <w:tcPr>
            <w:tcW w:w="1776" w:type="dxa"/>
            <w:shd w:val="pct10" w:color="auto" w:fill="auto"/>
            <w:vAlign w:val="center"/>
          </w:tcPr>
          <w:p w14:paraId="794C9006" w14:textId="77777777" w:rsidR="00AA42F5" w:rsidRPr="00B716BC" w:rsidRDefault="00AA42F5" w:rsidP="0076570F">
            <w:pPr>
              <w:pStyle w:val="Lista1"/>
              <w:widowControl w:val="0"/>
              <w:numPr>
                <w:ilvl w:val="0"/>
                <w:numId w:val="0"/>
              </w:numPr>
              <w:jc w:val="center"/>
              <w:rPr>
                <w:b/>
                <w:color w:val="000000"/>
                <w:lang w:val="ru-RU"/>
              </w:rPr>
            </w:pPr>
            <w:r w:rsidRPr="00B716BC">
              <w:rPr>
                <w:b/>
                <w:color w:val="000000"/>
                <w:lang w:val="ru-RU"/>
              </w:rPr>
              <w:lastRenderedPageBreak/>
              <w:t>Број радног пакета</w:t>
            </w:r>
          </w:p>
        </w:tc>
        <w:tc>
          <w:tcPr>
            <w:tcW w:w="925" w:type="dxa"/>
            <w:gridSpan w:val="2"/>
            <w:shd w:val="pct10" w:color="auto" w:fill="auto"/>
            <w:vAlign w:val="center"/>
          </w:tcPr>
          <w:p w14:paraId="093E3B2E" w14:textId="77777777" w:rsidR="00AA42F5" w:rsidRPr="00550A90" w:rsidRDefault="00AA42F5" w:rsidP="0076570F">
            <w:pPr>
              <w:pStyle w:val="Lista1"/>
              <w:widowControl w:val="0"/>
              <w:numPr>
                <w:ilvl w:val="0"/>
                <w:numId w:val="0"/>
              </w:numPr>
              <w:jc w:val="center"/>
              <w:rPr>
                <w:b/>
                <w:color w:val="000000"/>
                <w:lang w:val="sr-Cyrl-RS"/>
              </w:rPr>
            </w:pPr>
            <w:r w:rsidRPr="00B716BC">
              <w:rPr>
                <w:b/>
                <w:color w:val="000000"/>
                <w:lang w:val="de-DE"/>
              </w:rPr>
              <w:t>WP</w:t>
            </w:r>
            <w:r>
              <w:rPr>
                <w:b/>
                <w:color w:val="000000"/>
                <w:lang w:val="sr-Cyrl-RS"/>
              </w:rPr>
              <w:t>7</w:t>
            </w:r>
          </w:p>
        </w:tc>
        <w:tc>
          <w:tcPr>
            <w:tcW w:w="1659" w:type="dxa"/>
            <w:shd w:val="pct10" w:color="auto" w:fill="auto"/>
            <w:vAlign w:val="center"/>
          </w:tcPr>
          <w:p w14:paraId="33711713" w14:textId="77777777" w:rsidR="00AA42F5" w:rsidRPr="00B716BC" w:rsidRDefault="00AA42F5" w:rsidP="0076570F">
            <w:pPr>
              <w:pStyle w:val="Lista1"/>
              <w:widowControl w:val="0"/>
              <w:numPr>
                <w:ilvl w:val="0"/>
                <w:numId w:val="0"/>
              </w:numPr>
              <w:jc w:val="center"/>
              <w:rPr>
                <w:b/>
                <w:color w:val="000000"/>
                <w:lang w:val="ru-RU"/>
              </w:rPr>
            </w:pPr>
            <w:r w:rsidRPr="00B716BC">
              <w:rPr>
                <w:b/>
                <w:color w:val="000000"/>
                <w:lang w:val="ru-RU"/>
              </w:rPr>
              <w:t>Датум почетка рад. пакета:</w:t>
            </w:r>
          </w:p>
        </w:tc>
        <w:tc>
          <w:tcPr>
            <w:tcW w:w="1356" w:type="dxa"/>
            <w:shd w:val="pct10" w:color="auto" w:fill="auto"/>
            <w:vAlign w:val="center"/>
          </w:tcPr>
          <w:p w14:paraId="148EF2B2" w14:textId="77777777" w:rsidR="00AA42F5" w:rsidRPr="00B716BC" w:rsidRDefault="00AA42F5" w:rsidP="0076570F">
            <w:pPr>
              <w:pStyle w:val="Lista1"/>
              <w:widowControl w:val="0"/>
              <w:numPr>
                <w:ilvl w:val="0"/>
                <w:numId w:val="0"/>
              </w:numPr>
              <w:jc w:val="center"/>
              <w:rPr>
                <w:b/>
                <w:color w:val="000000"/>
                <w:lang w:val="ru-RU"/>
              </w:rPr>
            </w:pPr>
            <w:r>
              <w:rPr>
                <w:b/>
                <w:color w:val="000000"/>
                <w:lang w:val="ru-RU"/>
              </w:rPr>
              <w:t>01</w:t>
            </w:r>
            <w:r w:rsidRPr="00B716BC">
              <w:rPr>
                <w:b/>
                <w:color w:val="000000"/>
                <w:lang w:val="ru-RU"/>
              </w:rPr>
              <w:t>.</w:t>
            </w:r>
            <w:r>
              <w:rPr>
                <w:b/>
                <w:color w:val="000000"/>
                <w:lang w:val="ru-RU"/>
              </w:rPr>
              <w:t>0</w:t>
            </w:r>
            <w:r w:rsidRPr="00B716BC">
              <w:rPr>
                <w:b/>
                <w:color w:val="000000"/>
                <w:lang w:val="ru-RU"/>
              </w:rPr>
              <w:t>3.202</w:t>
            </w:r>
            <w:r>
              <w:rPr>
                <w:b/>
                <w:color w:val="000000"/>
                <w:lang w:val="ru-RU"/>
              </w:rPr>
              <w:t>3</w:t>
            </w:r>
            <w:r w:rsidRPr="00B716BC">
              <w:rPr>
                <w:b/>
                <w:color w:val="000000"/>
                <w:lang w:val="ru-RU"/>
              </w:rPr>
              <w:t>.</w:t>
            </w:r>
          </w:p>
        </w:tc>
        <w:tc>
          <w:tcPr>
            <w:tcW w:w="2393" w:type="dxa"/>
            <w:gridSpan w:val="3"/>
            <w:shd w:val="pct10" w:color="auto" w:fill="auto"/>
            <w:vAlign w:val="center"/>
          </w:tcPr>
          <w:p w14:paraId="4B015262" w14:textId="77777777" w:rsidR="00AA42F5" w:rsidRPr="00B716BC" w:rsidRDefault="00AA42F5" w:rsidP="0076570F">
            <w:pPr>
              <w:pStyle w:val="Lista1"/>
              <w:widowControl w:val="0"/>
              <w:numPr>
                <w:ilvl w:val="0"/>
                <w:numId w:val="0"/>
              </w:numPr>
              <w:jc w:val="center"/>
              <w:rPr>
                <w:b/>
                <w:color w:val="000000"/>
                <w:lang w:val="en-US"/>
              </w:rPr>
            </w:pPr>
            <w:r w:rsidRPr="00B716BC">
              <w:rPr>
                <w:b/>
                <w:color w:val="000000"/>
                <w:lang w:val="ru-RU"/>
              </w:rPr>
              <w:t>Датум краја рад. пакета:</w:t>
            </w:r>
          </w:p>
        </w:tc>
        <w:tc>
          <w:tcPr>
            <w:tcW w:w="2204" w:type="dxa"/>
            <w:gridSpan w:val="3"/>
            <w:shd w:val="pct10" w:color="auto" w:fill="auto"/>
            <w:vAlign w:val="center"/>
          </w:tcPr>
          <w:p w14:paraId="39BEC6F6" w14:textId="0BE3348E" w:rsidR="00AA42F5" w:rsidRPr="00B716BC" w:rsidRDefault="00AA42F5" w:rsidP="0076570F">
            <w:pPr>
              <w:pStyle w:val="Lista1"/>
              <w:widowControl w:val="0"/>
              <w:numPr>
                <w:ilvl w:val="0"/>
                <w:numId w:val="0"/>
              </w:numPr>
              <w:jc w:val="center"/>
              <w:rPr>
                <w:b/>
                <w:color w:val="000000"/>
                <w:lang w:val="ru-RU"/>
              </w:rPr>
            </w:pPr>
            <w:r>
              <w:rPr>
                <w:b/>
                <w:color w:val="000000"/>
                <w:lang w:val="ru-RU"/>
              </w:rPr>
              <w:t>31.05.2023.</w:t>
            </w:r>
          </w:p>
        </w:tc>
      </w:tr>
      <w:tr w:rsidR="00AA42F5" w:rsidRPr="008458D9" w14:paraId="48C2C4A0" w14:textId="66E39552" w:rsidTr="00D47E75">
        <w:trPr>
          <w:cantSplit/>
          <w:tblHeader/>
          <w:jc w:val="center"/>
        </w:trPr>
        <w:tc>
          <w:tcPr>
            <w:tcW w:w="1776" w:type="dxa"/>
            <w:shd w:val="pct10" w:color="auto" w:fill="auto"/>
            <w:vAlign w:val="center"/>
          </w:tcPr>
          <w:p w14:paraId="6468C80A" w14:textId="77777777" w:rsidR="00AA42F5" w:rsidRPr="00B716BC" w:rsidRDefault="00AA42F5" w:rsidP="0076570F">
            <w:pPr>
              <w:pStyle w:val="Lista1"/>
              <w:widowControl w:val="0"/>
              <w:numPr>
                <w:ilvl w:val="0"/>
                <w:numId w:val="0"/>
              </w:numPr>
              <w:jc w:val="center"/>
              <w:rPr>
                <w:b/>
                <w:color w:val="000000"/>
                <w:lang w:val="sr-Cyrl-RS"/>
              </w:rPr>
            </w:pPr>
            <w:r w:rsidRPr="00B716BC">
              <w:rPr>
                <w:b/>
                <w:color w:val="000000"/>
                <w:lang w:val="sr-Cyrl-RS"/>
              </w:rPr>
              <w:t>Назив радног пакета:</w:t>
            </w:r>
          </w:p>
        </w:tc>
        <w:tc>
          <w:tcPr>
            <w:tcW w:w="8537" w:type="dxa"/>
            <w:gridSpan w:val="10"/>
            <w:shd w:val="pct10" w:color="auto" w:fill="auto"/>
          </w:tcPr>
          <w:p w14:paraId="43E44F58" w14:textId="61556072" w:rsidR="00AA42F5" w:rsidRPr="00B716BC" w:rsidRDefault="00AA42F5" w:rsidP="0076570F">
            <w:pPr>
              <w:pStyle w:val="Lista1"/>
              <w:widowControl w:val="0"/>
              <w:numPr>
                <w:ilvl w:val="0"/>
                <w:numId w:val="0"/>
              </w:numPr>
              <w:jc w:val="center"/>
              <w:rPr>
                <w:b/>
                <w:color w:val="000000"/>
                <w:lang w:val="ru-RU"/>
              </w:rPr>
            </w:pPr>
            <w:r>
              <w:rPr>
                <w:b/>
                <w:color w:val="000000"/>
                <w:lang w:val="ru-RU"/>
              </w:rPr>
              <w:t xml:space="preserve"> Интеграција модула</w:t>
            </w:r>
          </w:p>
        </w:tc>
      </w:tr>
      <w:tr w:rsidR="00AA42F5" w:rsidRPr="003C7C3F" w14:paraId="472AA693" w14:textId="28C4B3AB" w:rsidTr="00D47E75">
        <w:trPr>
          <w:cantSplit/>
          <w:jc w:val="center"/>
        </w:trPr>
        <w:tc>
          <w:tcPr>
            <w:tcW w:w="1776" w:type="dxa"/>
            <w:tcBorders>
              <w:bottom w:val="single" w:sz="4" w:space="0" w:color="auto"/>
            </w:tcBorders>
            <w:vAlign w:val="center"/>
          </w:tcPr>
          <w:p w14:paraId="72FDFE25" w14:textId="77777777" w:rsidR="00AA42F5" w:rsidRPr="00B716BC" w:rsidRDefault="00AA42F5" w:rsidP="00AA42F5">
            <w:pPr>
              <w:pStyle w:val="Lista1"/>
              <w:widowControl w:val="0"/>
              <w:numPr>
                <w:ilvl w:val="0"/>
                <w:numId w:val="0"/>
              </w:numPr>
              <w:jc w:val="center"/>
              <w:rPr>
                <w:b/>
                <w:color w:val="000000"/>
                <w:lang w:val="sr-Cyrl-RS"/>
              </w:rPr>
            </w:pPr>
            <w:r w:rsidRPr="00B716BC">
              <w:rPr>
                <w:b/>
                <w:color w:val="000000"/>
                <w:lang w:val="sr-Cyrl-RS"/>
              </w:rPr>
              <w:t>Шифра партиципанта</w:t>
            </w:r>
          </w:p>
        </w:tc>
        <w:tc>
          <w:tcPr>
            <w:tcW w:w="925" w:type="dxa"/>
            <w:gridSpan w:val="2"/>
            <w:tcBorders>
              <w:bottom w:val="single" w:sz="4" w:space="0" w:color="auto"/>
            </w:tcBorders>
            <w:vAlign w:val="center"/>
          </w:tcPr>
          <w:p w14:paraId="150BD159" w14:textId="03FDFE96" w:rsidR="00AA42F5" w:rsidRPr="00946C3F" w:rsidRDefault="00AA42F5" w:rsidP="00AA42F5">
            <w:pPr>
              <w:pStyle w:val="TableText"/>
              <w:widowControl w:val="0"/>
              <w:autoSpaceDE w:val="0"/>
              <w:autoSpaceDN w:val="0"/>
              <w:adjustRightInd w:val="0"/>
              <w:rPr>
                <w:b/>
                <w:bCs/>
                <w:color w:val="000000"/>
                <w:lang w:val="sr-Cyrl-RS"/>
              </w:rPr>
            </w:pPr>
            <w:r w:rsidRPr="00946C3F">
              <w:rPr>
                <w:b/>
                <w:bCs/>
                <w:color w:val="000000"/>
                <w:lang w:val="sr-Latn-RS"/>
              </w:rPr>
              <w:t>P</w:t>
            </w:r>
            <w:r w:rsidRPr="00946C3F">
              <w:rPr>
                <w:b/>
                <w:bCs/>
                <w:color w:val="000000"/>
                <w:lang w:val="sr-Cyrl-RS"/>
              </w:rPr>
              <w:t>1</w:t>
            </w:r>
          </w:p>
        </w:tc>
        <w:tc>
          <w:tcPr>
            <w:tcW w:w="1659" w:type="dxa"/>
            <w:tcBorders>
              <w:bottom w:val="single" w:sz="4" w:space="0" w:color="auto"/>
            </w:tcBorders>
            <w:vAlign w:val="center"/>
          </w:tcPr>
          <w:p w14:paraId="016AF936" w14:textId="421C84AD" w:rsidR="00AA42F5" w:rsidRPr="00B716BC" w:rsidRDefault="00AA42F5" w:rsidP="00AA42F5">
            <w:pPr>
              <w:pStyle w:val="TableText"/>
              <w:widowControl w:val="0"/>
              <w:autoSpaceDE w:val="0"/>
              <w:autoSpaceDN w:val="0"/>
              <w:adjustRightInd w:val="0"/>
              <w:rPr>
                <w:color w:val="000000"/>
                <w:lang w:val="sr-Cyrl-RS"/>
              </w:rPr>
            </w:pPr>
            <w:r>
              <w:rPr>
                <w:color w:val="000000"/>
                <w:lang w:val="sr-Latn-RS"/>
              </w:rPr>
              <w:t>P2</w:t>
            </w:r>
          </w:p>
        </w:tc>
        <w:tc>
          <w:tcPr>
            <w:tcW w:w="1356" w:type="dxa"/>
            <w:tcBorders>
              <w:bottom w:val="single" w:sz="4" w:space="0" w:color="auto"/>
            </w:tcBorders>
            <w:vAlign w:val="center"/>
          </w:tcPr>
          <w:p w14:paraId="7FE730BB" w14:textId="5B1AC5ED" w:rsidR="00AA42F5" w:rsidRPr="00B716BC" w:rsidRDefault="00AA42F5" w:rsidP="00AA42F5">
            <w:pPr>
              <w:pStyle w:val="TableText"/>
              <w:widowControl w:val="0"/>
              <w:autoSpaceDE w:val="0"/>
              <w:autoSpaceDN w:val="0"/>
              <w:adjustRightInd w:val="0"/>
              <w:rPr>
                <w:color w:val="000000"/>
                <w:lang w:val="ru-RU"/>
              </w:rPr>
            </w:pPr>
            <w:r>
              <w:rPr>
                <w:color w:val="000000"/>
                <w:lang w:val="sr-Latn-RS"/>
              </w:rPr>
              <w:t>P3</w:t>
            </w:r>
          </w:p>
        </w:tc>
        <w:tc>
          <w:tcPr>
            <w:tcW w:w="1037" w:type="dxa"/>
            <w:tcBorders>
              <w:bottom w:val="single" w:sz="4" w:space="0" w:color="auto"/>
            </w:tcBorders>
            <w:vAlign w:val="center"/>
          </w:tcPr>
          <w:p w14:paraId="634564E7" w14:textId="2D27F036" w:rsidR="00AA42F5" w:rsidRPr="00B716BC" w:rsidRDefault="00AA42F5" w:rsidP="00AA42F5">
            <w:pPr>
              <w:pStyle w:val="TableText"/>
              <w:widowControl w:val="0"/>
              <w:autoSpaceDE w:val="0"/>
              <w:autoSpaceDN w:val="0"/>
              <w:adjustRightInd w:val="0"/>
              <w:rPr>
                <w:color w:val="000000"/>
                <w:lang w:val="ru-RU"/>
              </w:rPr>
            </w:pPr>
            <w:r>
              <w:rPr>
                <w:color w:val="000000"/>
                <w:lang w:val="sr-Latn-RS"/>
              </w:rPr>
              <w:t>P4</w:t>
            </w:r>
          </w:p>
        </w:tc>
        <w:tc>
          <w:tcPr>
            <w:tcW w:w="1356" w:type="dxa"/>
            <w:gridSpan w:val="2"/>
            <w:tcBorders>
              <w:bottom w:val="single" w:sz="4" w:space="0" w:color="auto"/>
            </w:tcBorders>
            <w:vAlign w:val="center"/>
          </w:tcPr>
          <w:p w14:paraId="783CD7BE" w14:textId="70371CA8" w:rsidR="00AA42F5" w:rsidRPr="00B716BC" w:rsidRDefault="00AA42F5" w:rsidP="00AA42F5">
            <w:pPr>
              <w:pStyle w:val="TableText"/>
              <w:widowControl w:val="0"/>
              <w:autoSpaceDE w:val="0"/>
              <w:autoSpaceDN w:val="0"/>
              <w:adjustRightInd w:val="0"/>
              <w:rPr>
                <w:color w:val="000000"/>
                <w:lang w:val="ru-RU"/>
              </w:rPr>
            </w:pPr>
            <w:r>
              <w:rPr>
                <w:color w:val="000000"/>
                <w:lang w:val="sr-Latn-RS"/>
              </w:rPr>
              <w:t>P5</w:t>
            </w:r>
          </w:p>
        </w:tc>
        <w:tc>
          <w:tcPr>
            <w:tcW w:w="730" w:type="dxa"/>
            <w:tcBorders>
              <w:bottom w:val="single" w:sz="4" w:space="0" w:color="auto"/>
            </w:tcBorders>
            <w:vAlign w:val="center"/>
          </w:tcPr>
          <w:p w14:paraId="512D8E75" w14:textId="0D535F75" w:rsidR="00AA42F5" w:rsidRPr="00B716BC" w:rsidRDefault="00AA42F5" w:rsidP="00AA42F5">
            <w:pPr>
              <w:pStyle w:val="TableText"/>
              <w:widowControl w:val="0"/>
              <w:autoSpaceDE w:val="0"/>
              <w:autoSpaceDN w:val="0"/>
              <w:adjustRightInd w:val="0"/>
              <w:rPr>
                <w:color w:val="000000"/>
                <w:lang w:val="ru-RU"/>
              </w:rPr>
            </w:pPr>
            <w:r>
              <w:rPr>
                <w:color w:val="000000"/>
                <w:lang w:val="sr-Latn-RS"/>
              </w:rPr>
              <w:t>P6</w:t>
            </w:r>
          </w:p>
        </w:tc>
        <w:tc>
          <w:tcPr>
            <w:tcW w:w="737" w:type="dxa"/>
            <w:tcBorders>
              <w:bottom w:val="single" w:sz="4" w:space="0" w:color="auto"/>
            </w:tcBorders>
            <w:vAlign w:val="center"/>
          </w:tcPr>
          <w:p w14:paraId="5BBEF0D9" w14:textId="5281B9E2" w:rsidR="00AA42F5" w:rsidRPr="00B716BC" w:rsidRDefault="00AA42F5" w:rsidP="00AA42F5">
            <w:pPr>
              <w:pStyle w:val="TableText"/>
              <w:widowControl w:val="0"/>
              <w:autoSpaceDE w:val="0"/>
              <w:autoSpaceDN w:val="0"/>
              <w:adjustRightInd w:val="0"/>
              <w:rPr>
                <w:color w:val="000000"/>
                <w:lang w:val="ru-RU"/>
              </w:rPr>
            </w:pPr>
            <w:r>
              <w:rPr>
                <w:color w:val="000000"/>
                <w:lang w:val="sr-Latn-RS"/>
              </w:rPr>
              <w:t>P7</w:t>
            </w:r>
          </w:p>
        </w:tc>
        <w:tc>
          <w:tcPr>
            <w:tcW w:w="737" w:type="dxa"/>
            <w:tcBorders>
              <w:bottom w:val="single" w:sz="4" w:space="0" w:color="auto"/>
            </w:tcBorders>
            <w:vAlign w:val="center"/>
          </w:tcPr>
          <w:p w14:paraId="1D2D72A7" w14:textId="48097B10" w:rsidR="00AA42F5" w:rsidRDefault="00AA42F5" w:rsidP="00AA42F5">
            <w:pPr>
              <w:pStyle w:val="TableText"/>
              <w:widowControl w:val="0"/>
              <w:autoSpaceDE w:val="0"/>
              <w:autoSpaceDN w:val="0"/>
              <w:adjustRightInd w:val="0"/>
              <w:rPr>
                <w:color w:val="000000"/>
                <w:lang w:val="sr-Latn-RS"/>
              </w:rPr>
            </w:pPr>
            <w:r>
              <w:rPr>
                <w:color w:val="000000"/>
                <w:lang w:val="sr-Latn-RS"/>
              </w:rPr>
              <w:t>P8</w:t>
            </w:r>
          </w:p>
        </w:tc>
      </w:tr>
      <w:tr w:rsidR="00C3488A" w:rsidRPr="003C7C3F" w14:paraId="4FE3EA51" w14:textId="739427BD" w:rsidTr="00D47E75">
        <w:trPr>
          <w:cantSplit/>
          <w:jc w:val="center"/>
        </w:trPr>
        <w:tc>
          <w:tcPr>
            <w:tcW w:w="1776" w:type="dxa"/>
            <w:tcBorders>
              <w:bottom w:val="single" w:sz="4" w:space="0" w:color="auto"/>
            </w:tcBorders>
            <w:vAlign w:val="center"/>
          </w:tcPr>
          <w:p w14:paraId="4A4524E7" w14:textId="77777777" w:rsidR="00C3488A" w:rsidRPr="00B716BC" w:rsidRDefault="00C3488A" w:rsidP="00C3488A">
            <w:pPr>
              <w:pStyle w:val="Lista1"/>
              <w:widowControl w:val="0"/>
              <w:numPr>
                <w:ilvl w:val="0"/>
                <w:numId w:val="0"/>
              </w:numPr>
              <w:jc w:val="center"/>
              <w:rPr>
                <w:b/>
                <w:color w:val="000000"/>
                <w:lang w:val="sr-Cyrl-RS"/>
              </w:rPr>
            </w:pPr>
            <w:r w:rsidRPr="00B716BC">
              <w:rPr>
                <w:b/>
                <w:color w:val="000000"/>
                <w:lang w:val="sr-Cyrl-RS"/>
              </w:rPr>
              <w:t>Кратак назив партиципанта</w:t>
            </w:r>
          </w:p>
        </w:tc>
        <w:tc>
          <w:tcPr>
            <w:tcW w:w="925" w:type="dxa"/>
            <w:gridSpan w:val="2"/>
            <w:tcBorders>
              <w:bottom w:val="single" w:sz="4" w:space="0" w:color="auto"/>
            </w:tcBorders>
            <w:vAlign w:val="center"/>
          </w:tcPr>
          <w:p w14:paraId="59A5810A" w14:textId="5F5A4F43" w:rsidR="00C3488A" w:rsidRPr="00946C3F" w:rsidRDefault="00C3488A" w:rsidP="00C3488A">
            <w:pPr>
              <w:pStyle w:val="TableText"/>
              <w:widowControl w:val="0"/>
              <w:autoSpaceDE w:val="0"/>
              <w:autoSpaceDN w:val="0"/>
              <w:adjustRightInd w:val="0"/>
              <w:rPr>
                <w:b/>
                <w:bCs/>
                <w:color w:val="000000"/>
                <w:lang w:val="sr-Cyrl-RS"/>
              </w:rPr>
            </w:pPr>
            <w:r w:rsidRPr="00946C3F">
              <w:rPr>
                <w:b/>
                <w:bCs/>
                <w:color w:val="000000"/>
                <w:lang w:val="sr-Cyrl-RS"/>
              </w:rPr>
              <w:t>ЕТФ</w:t>
            </w:r>
          </w:p>
        </w:tc>
        <w:tc>
          <w:tcPr>
            <w:tcW w:w="1659" w:type="dxa"/>
            <w:tcBorders>
              <w:bottom w:val="single" w:sz="4" w:space="0" w:color="auto"/>
            </w:tcBorders>
            <w:vAlign w:val="center"/>
          </w:tcPr>
          <w:p w14:paraId="3D5455A4" w14:textId="46731873" w:rsidR="00C3488A" w:rsidRPr="00B716BC" w:rsidRDefault="00C3488A" w:rsidP="00C3488A">
            <w:pPr>
              <w:pStyle w:val="TableText"/>
              <w:widowControl w:val="0"/>
              <w:autoSpaceDE w:val="0"/>
              <w:autoSpaceDN w:val="0"/>
              <w:adjustRightInd w:val="0"/>
              <w:rPr>
                <w:color w:val="000000"/>
                <w:lang w:val="sr-Cyrl-RS"/>
              </w:rPr>
            </w:pPr>
            <w:r>
              <w:rPr>
                <w:color w:val="000000"/>
                <w:lang w:val="sr-Cyrl-RS"/>
              </w:rPr>
              <w:t>МЗЖС</w:t>
            </w:r>
          </w:p>
        </w:tc>
        <w:tc>
          <w:tcPr>
            <w:tcW w:w="1356" w:type="dxa"/>
            <w:tcBorders>
              <w:bottom w:val="single" w:sz="4" w:space="0" w:color="auto"/>
            </w:tcBorders>
            <w:vAlign w:val="center"/>
          </w:tcPr>
          <w:p w14:paraId="67665BD4" w14:textId="1C85C0B8" w:rsidR="00C3488A" w:rsidRPr="00B716BC" w:rsidRDefault="00C3488A" w:rsidP="00C3488A">
            <w:pPr>
              <w:pStyle w:val="TableText"/>
              <w:widowControl w:val="0"/>
              <w:autoSpaceDE w:val="0"/>
              <w:autoSpaceDN w:val="0"/>
              <w:adjustRightInd w:val="0"/>
              <w:rPr>
                <w:color w:val="000000"/>
                <w:lang w:val="ru-RU"/>
              </w:rPr>
            </w:pPr>
            <w:r>
              <w:rPr>
                <w:color w:val="000000"/>
                <w:lang w:val="en-GB"/>
              </w:rPr>
              <w:t>BMU</w:t>
            </w:r>
          </w:p>
        </w:tc>
        <w:tc>
          <w:tcPr>
            <w:tcW w:w="1037" w:type="dxa"/>
            <w:tcBorders>
              <w:bottom w:val="single" w:sz="4" w:space="0" w:color="auto"/>
            </w:tcBorders>
            <w:vAlign w:val="center"/>
          </w:tcPr>
          <w:p w14:paraId="5CDDB964" w14:textId="523F0186" w:rsidR="00C3488A" w:rsidRPr="00B716BC" w:rsidRDefault="00C3488A" w:rsidP="00C3488A">
            <w:pPr>
              <w:pStyle w:val="TableText"/>
              <w:widowControl w:val="0"/>
              <w:autoSpaceDE w:val="0"/>
              <w:autoSpaceDN w:val="0"/>
              <w:adjustRightInd w:val="0"/>
              <w:rPr>
                <w:color w:val="000000"/>
                <w:lang w:val="ru-RU"/>
              </w:rPr>
            </w:pPr>
            <w:r>
              <w:rPr>
                <w:color w:val="000000"/>
                <w:lang w:val="en-GB"/>
              </w:rPr>
              <w:t>SEPA</w:t>
            </w:r>
          </w:p>
        </w:tc>
        <w:tc>
          <w:tcPr>
            <w:tcW w:w="1356" w:type="dxa"/>
            <w:gridSpan w:val="2"/>
            <w:tcBorders>
              <w:bottom w:val="single" w:sz="4" w:space="0" w:color="auto"/>
            </w:tcBorders>
            <w:vAlign w:val="center"/>
          </w:tcPr>
          <w:p w14:paraId="411E2851" w14:textId="562A5D3D" w:rsidR="00C3488A" w:rsidRPr="00B716BC" w:rsidRDefault="00C3488A" w:rsidP="00C3488A">
            <w:pPr>
              <w:pStyle w:val="TableText"/>
              <w:widowControl w:val="0"/>
              <w:autoSpaceDE w:val="0"/>
              <w:autoSpaceDN w:val="0"/>
              <w:adjustRightInd w:val="0"/>
              <w:rPr>
                <w:color w:val="000000"/>
                <w:lang w:val="ru-RU"/>
              </w:rPr>
            </w:pPr>
            <w:r>
              <w:rPr>
                <w:color w:val="000000"/>
                <w:lang w:val="en-GB"/>
              </w:rPr>
              <w:t>JVPSV</w:t>
            </w:r>
          </w:p>
        </w:tc>
        <w:tc>
          <w:tcPr>
            <w:tcW w:w="730" w:type="dxa"/>
            <w:tcBorders>
              <w:bottom w:val="single" w:sz="4" w:space="0" w:color="auto"/>
            </w:tcBorders>
            <w:vAlign w:val="center"/>
          </w:tcPr>
          <w:p w14:paraId="3CFD6FFC" w14:textId="3247D05E" w:rsidR="00C3488A" w:rsidRPr="00B716BC" w:rsidRDefault="00C3488A" w:rsidP="00C3488A">
            <w:pPr>
              <w:pStyle w:val="TableText"/>
              <w:widowControl w:val="0"/>
              <w:autoSpaceDE w:val="0"/>
              <w:autoSpaceDN w:val="0"/>
              <w:adjustRightInd w:val="0"/>
              <w:rPr>
                <w:color w:val="000000"/>
                <w:lang w:val="ru-RU"/>
              </w:rPr>
            </w:pPr>
            <w:r>
              <w:rPr>
                <w:color w:val="000000"/>
                <w:lang w:val="en-GB"/>
              </w:rPr>
              <w:t>CER</w:t>
            </w:r>
          </w:p>
        </w:tc>
        <w:tc>
          <w:tcPr>
            <w:tcW w:w="737" w:type="dxa"/>
            <w:tcBorders>
              <w:bottom w:val="single" w:sz="4" w:space="0" w:color="auto"/>
            </w:tcBorders>
            <w:vAlign w:val="center"/>
          </w:tcPr>
          <w:p w14:paraId="61BDF81A" w14:textId="08116C83" w:rsidR="00C3488A" w:rsidRPr="00B716BC" w:rsidRDefault="00C3488A" w:rsidP="00C3488A">
            <w:pPr>
              <w:pStyle w:val="TableText"/>
              <w:widowControl w:val="0"/>
              <w:autoSpaceDE w:val="0"/>
              <w:autoSpaceDN w:val="0"/>
              <w:adjustRightInd w:val="0"/>
              <w:rPr>
                <w:color w:val="000000"/>
                <w:lang w:val="ru-RU"/>
              </w:rPr>
            </w:pPr>
            <w:r>
              <w:rPr>
                <w:color w:val="000000"/>
                <w:lang w:val="en-GB"/>
              </w:rPr>
              <w:t>AUT</w:t>
            </w:r>
          </w:p>
        </w:tc>
        <w:tc>
          <w:tcPr>
            <w:tcW w:w="737" w:type="dxa"/>
            <w:tcBorders>
              <w:bottom w:val="single" w:sz="4" w:space="0" w:color="auto"/>
            </w:tcBorders>
            <w:vAlign w:val="center"/>
          </w:tcPr>
          <w:p w14:paraId="15C56AE9" w14:textId="7F92EC4A" w:rsidR="00C3488A" w:rsidRDefault="00C3488A" w:rsidP="00C3488A">
            <w:pPr>
              <w:pStyle w:val="TableText"/>
              <w:widowControl w:val="0"/>
              <w:autoSpaceDE w:val="0"/>
              <w:autoSpaceDN w:val="0"/>
              <w:adjustRightInd w:val="0"/>
              <w:rPr>
                <w:color w:val="000000"/>
                <w:lang w:val="en-GB"/>
              </w:rPr>
            </w:pPr>
            <w:r>
              <w:rPr>
                <w:color w:val="000000"/>
                <w:lang w:val="en-GB"/>
              </w:rPr>
              <w:t>LIB</w:t>
            </w:r>
          </w:p>
        </w:tc>
      </w:tr>
      <w:tr w:rsidR="00C95069" w:rsidRPr="003C7C3F" w14:paraId="028ABC70" w14:textId="51A319D3" w:rsidTr="00C95069">
        <w:trPr>
          <w:cantSplit/>
          <w:jc w:val="center"/>
        </w:trPr>
        <w:tc>
          <w:tcPr>
            <w:tcW w:w="1776" w:type="dxa"/>
            <w:tcBorders>
              <w:bottom w:val="single" w:sz="4" w:space="0" w:color="auto"/>
            </w:tcBorders>
            <w:vAlign w:val="center"/>
          </w:tcPr>
          <w:p w14:paraId="75A0FC57" w14:textId="77777777" w:rsidR="00C95069" w:rsidRPr="00B716BC" w:rsidRDefault="00C95069" w:rsidP="00C95069">
            <w:pPr>
              <w:pStyle w:val="Lista1"/>
              <w:widowControl w:val="0"/>
              <w:numPr>
                <w:ilvl w:val="0"/>
                <w:numId w:val="0"/>
              </w:numPr>
              <w:jc w:val="center"/>
              <w:rPr>
                <w:b/>
                <w:color w:val="000000"/>
                <w:lang w:val="sr-Cyrl-RS"/>
              </w:rPr>
            </w:pPr>
            <w:r w:rsidRPr="00B716BC">
              <w:rPr>
                <w:b/>
                <w:color w:val="000000"/>
                <w:lang w:val="sr-Cyrl-RS"/>
              </w:rPr>
              <w:t>Број човек/месец за парти-ципанте</w:t>
            </w:r>
          </w:p>
        </w:tc>
        <w:tc>
          <w:tcPr>
            <w:tcW w:w="925" w:type="dxa"/>
            <w:gridSpan w:val="2"/>
            <w:tcBorders>
              <w:bottom w:val="single" w:sz="4" w:space="0" w:color="auto"/>
            </w:tcBorders>
            <w:vAlign w:val="center"/>
          </w:tcPr>
          <w:p w14:paraId="3BFD8A6B" w14:textId="79CF0B32" w:rsidR="00C95069" w:rsidRPr="00946C3F" w:rsidRDefault="00181023" w:rsidP="00C95069">
            <w:pPr>
              <w:pStyle w:val="TableText"/>
              <w:widowControl w:val="0"/>
              <w:autoSpaceDE w:val="0"/>
              <w:autoSpaceDN w:val="0"/>
              <w:adjustRightInd w:val="0"/>
              <w:rPr>
                <w:b/>
                <w:bCs/>
                <w:color w:val="000000"/>
                <w:lang w:val="sr-Cyrl-RS"/>
              </w:rPr>
            </w:pPr>
            <w:r w:rsidRPr="00946C3F">
              <w:rPr>
                <w:b/>
                <w:bCs/>
                <w:color w:val="000000"/>
                <w:lang w:val="sr-Cyrl-RS"/>
              </w:rPr>
              <w:t>10</w:t>
            </w:r>
          </w:p>
        </w:tc>
        <w:tc>
          <w:tcPr>
            <w:tcW w:w="1659" w:type="dxa"/>
            <w:tcBorders>
              <w:bottom w:val="single" w:sz="4" w:space="0" w:color="auto"/>
            </w:tcBorders>
            <w:vAlign w:val="center"/>
          </w:tcPr>
          <w:p w14:paraId="08B40B9B" w14:textId="4E560C12" w:rsidR="00C95069" w:rsidRPr="00B716BC" w:rsidRDefault="00181023" w:rsidP="00C95069">
            <w:pPr>
              <w:pStyle w:val="TableText"/>
              <w:widowControl w:val="0"/>
              <w:autoSpaceDE w:val="0"/>
              <w:autoSpaceDN w:val="0"/>
              <w:adjustRightInd w:val="0"/>
              <w:rPr>
                <w:color w:val="000000"/>
                <w:lang w:val="sr-Cyrl-RS"/>
              </w:rPr>
            </w:pPr>
            <w:r>
              <w:rPr>
                <w:color w:val="000000"/>
                <w:lang w:val="sr-Cyrl-RS"/>
              </w:rPr>
              <w:t>3</w:t>
            </w:r>
          </w:p>
        </w:tc>
        <w:tc>
          <w:tcPr>
            <w:tcW w:w="1356" w:type="dxa"/>
            <w:tcBorders>
              <w:bottom w:val="single" w:sz="4" w:space="0" w:color="auto"/>
            </w:tcBorders>
            <w:vAlign w:val="center"/>
          </w:tcPr>
          <w:p w14:paraId="7E2DFFE3" w14:textId="77777777" w:rsidR="00C95069" w:rsidRPr="00B716BC" w:rsidRDefault="00C95069" w:rsidP="00C95069">
            <w:pPr>
              <w:pStyle w:val="TableText"/>
              <w:widowControl w:val="0"/>
              <w:autoSpaceDE w:val="0"/>
              <w:autoSpaceDN w:val="0"/>
              <w:adjustRightInd w:val="0"/>
              <w:rPr>
                <w:color w:val="000000"/>
                <w:lang w:val="ru-RU"/>
              </w:rPr>
            </w:pPr>
            <w:r>
              <w:rPr>
                <w:color w:val="000000"/>
                <w:lang w:val="ru-RU"/>
              </w:rPr>
              <w:t>3</w:t>
            </w:r>
          </w:p>
        </w:tc>
        <w:tc>
          <w:tcPr>
            <w:tcW w:w="1037" w:type="dxa"/>
            <w:tcBorders>
              <w:bottom w:val="single" w:sz="4" w:space="0" w:color="auto"/>
            </w:tcBorders>
            <w:vAlign w:val="center"/>
          </w:tcPr>
          <w:p w14:paraId="45BEABB7" w14:textId="77777777" w:rsidR="00C95069" w:rsidRPr="00B716BC" w:rsidRDefault="00C95069" w:rsidP="00C95069">
            <w:pPr>
              <w:pStyle w:val="TableText"/>
              <w:widowControl w:val="0"/>
              <w:autoSpaceDE w:val="0"/>
              <w:autoSpaceDN w:val="0"/>
              <w:adjustRightInd w:val="0"/>
              <w:rPr>
                <w:color w:val="000000"/>
                <w:lang w:val="ru-RU"/>
              </w:rPr>
            </w:pPr>
            <w:r>
              <w:rPr>
                <w:color w:val="000000"/>
                <w:lang w:val="ru-RU"/>
              </w:rPr>
              <w:t>5</w:t>
            </w:r>
          </w:p>
        </w:tc>
        <w:tc>
          <w:tcPr>
            <w:tcW w:w="1356" w:type="dxa"/>
            <w:gridSpan w:val="2"/>
            <w:tcBorders>
              <w:bottom w:val="single" w:sz="4" w:space="0" w:color="auto"/>
            </w:tcBorders>
            <w:vAlign w:val="center"/>
          </w:tcPr>
          <w:p w14:paraId="3ECE55E2" w14:textId="77777777" w:rsidR="00C95069" w:rsidRPr="00B716BC" w:rsidRDefault="00C95069" w:rsidP="00AA42F5">
            <w:pPr>
              <w:pStyle w:val="TableText"/>
              <w:widowControl w:val="0"/>
              <w:autoSpaceDE w:val="0"/>
              <w:autoSpaceDN w:val="0"/>
              <w:adjustRightInd w:val="0"/>
              <w:rPr>
                <w:color w:val="000000"/>
                <w:lang w:val="ru-RU"/>
              </w:rPr>
            </w:pPr>
            <w:r>
              <w:rPr>
                <w:color w:val="000000"/>
                <w:lang w:val="ru-RU"/>
              </w:rPr>
              <w:t>3</w:t>
            </w:r>
          </w:p>
        </w:tc>
        <w:tc>
          <w:tcPr>
            <w:tcW w:w="730" w:type="dxa"/>
            <w:tcBorders>
              <w:bottom w:val="single" w:sz="4" w:space="0" w:color="auto"/>
            </w:tcBorders>
            <w:vAlign w:val="center"/>
          </w:tcPr>
          <w:p w14:paraId="0CC1A71B" w14:textId="09011B94" w:rsidR="00C95069" w:rsidRPr="00C95069" w:rsidRDefault="00C95069" w:rsidP="00AA42F5">
            <w:pPr>
              <w:pStyle w:val="TableText"/>
              <w:widowControl w:val="0"/>
              <w:autoSpaceDE w:val="0"/>
              <w:autoSpaceDN w:val="0"/>
              <w:adjustRightInd w:val="0"/>
              <w:rPr>
                <w:color w:val="000000"/>
                <w:lang w:val="en-US"/>
              </w:rPr>
            </w:pPr>
            <w:r>
              <w:rPr>
                <w:color w:val="000000"/>
                <w:lang w:val="en-US"/>
              </w:rPr>
              <w:t>2</w:t>
            </w:r>
          </w:p>
        </w:tc>
        <w:tc>
          <w:tcPr>
            <w:tcW w:w="737" w:type="dxa"/>
            <w:tcBorders>
              <w:bottom w:val="single" w:sz="4" w:space="0" w:color="auto"/>
            </w:tcBorders>
            <w:vAlign w:val="center"/>
          </w:tcPr>
          <w:p w14:paraId="7C346EC7" w14:textId="2E846EB6" w:rsidR="00C95069" w:rsidRPr="00C95069" w:rsidRDefault="00C95069" w:rsidP="00AA42F5">
            <w:pPr>
              <w:pStyle w:val="TableText"/>
              <w:widowControl w:val="0"/>
              <w:autoSpaceDE w:val="0"/>
              <w:autoSpaceDN w:val="0"/>
              <w:adjustRightInd w:val="0"/>
              <w:rPr>
                <w:color w:val="000000"/>
                <w:lang w:val="en-US"/>
              </w:rPr>
            </w:pPr>
            <w:r>
              <w:rPr>
                <w:color w:val="000000"/>
                <w:lang w:val="en-US"/>
              </w:rPr>
              <w:t>4</w:t>
            </w:r>
          </w:p>
        </w:tc>
        <w:tc>
          <w:tcPr>
            <w:tcW w:w="737" w:type="dxa"/>
            <w:tcBorders>
              <w:bottom w:val="single" w:sz="4" w:space="0" w:color="auto"/>
            </w:tcBorders>
          </w:tcPr>
          <w:p w14:paraId="7922A1CB" w14:textId="77777777" w:rsidR="00C95069" w:rsidRDefault="00C95069" w:rsidP="00C95069">
            <w:pPr>
              <w:pStyle w:val="TableText"/>
              <w:widowControl w:val="0"/>
              <w:autoSpaceDE w:val="0"/>
              <w:autoSpaceDN w:val="0"/>
              <w:adjustRightInd w:val="0"/>
              <w:jc w:val="left"/>
              <w:rPr>
                <w:color w:val="000000"/>
                <w:lang w:val="en-US"/>
              </w:rPr>
            </w:pPr>
          </w:p>
        </w:tc>
      </w:tr>
      <w:tr w:rsidR="00AA42F5" w:rsidRPr="003C7C3F" w14:paraId="024FE2F1" w14:textId="40A5E966" w:rsidTr="00D47E75">
        <w:trPr>
          <w:cantSplit/>
          <w:jc w:val="center"/>
        </w:trPr>
        <w:tc>
          <w:tcPr>
            <w:tcW w:w="10313" w:type="dxa"/>
            <w:gridSpan w:val="11"/>
            <w:shd w:val="pct5" w:color="auto" w:fill="auto"/>
            <w:vAlign w:val="center"/>
          </w:tcPr>
          <w:p w14:paraId="37F7C340" w14:textId="12D090CB" w:rsidR="00AA42F5" w:rsidRPr="00B716BC" w:rsidRDefault="00AA42F5" w:rsidP="0076570F">
            <w:pPr>
              <w:pStyle w:val="TableText"/>
              <w:widowControl w:val="0"/>
              <w:autoSpaceDE w:val="0"/>
              <w:autoSpaceDN w:val="0"/>
              <w:adjustRightInd w:val="0"/>
              <w:jc w:val="left"/>
              <w:rPr>
                <w:b/>
                <w:i/>
                <w:color w:val="000000"/>
                <w:lang w:val="sr-Cyrl-RS"/>
              </w:rPr>
            </w:pPr>
            <w:r w:rsidRPr="00B716BC">
              <w:rPr>
                <w:b/>
                <w:i/>
                <w:color w:val="000000"/>
                <w:lang w:val="sr-Cyrl-RS"/>
              </w:rPr>
              <w:t>Циљеви</w:t>
            </w:r>
          </w:p>
        </w:tc>
      </w:tr>
      <w:tr w:rsidR="00AA42F5" w:rsidRPr="003C7C3F" w14:paraId="2090BDAE" w14:textId="370A35E2" w:rsidTr="00D47E75">
        <w:trPr>
          <w:cantSplit/>
          <w:trHeight w:val="1188"/>
          <w:jc w:val="center"/>
        </w:trPr>
        <w:tc>
          <w:tcPr>
            <w:tcW w:w="10313" w:type="dxa"/>
            <w:gridSpan w:val="11"/>
            <w:tcBorders>
              <w:bottom w:val="single" w:sz="4" w:space="0" w:color="auto"/>
            </w:tcBorders>
            <w:vAlign w:val="center"/>
          </w:tcPr>
          <w:p w14:paraId="1DC1EB75" w14:textId="38EA65F5" w:rsidR="00AA42F5" w:rsidRDefault="00AA42F5" w:rsidP="0076570F">
            <w:pPr>
              <w:pStyle w:val="TableText"/>
              <w:widowControl w:val="0"/>
              <w:autoSpaceDE w:val="0"/>
              <w:autoSpaceDN w:val="0"/>
              <w:adjustRightInd w:val="0"/>
              <w:jc w:val="left"/>
              <w:rPr>
                <w:color w:val="000000"/>
                <w:lang w:val="ru-RU"/>
              </w:rPr>
            </w:pPr>
            <w:r>
              <w:rPr>
                <w:color w:val="000000"/>
                <w:lang w:val="ru-RU"/>
              </w:rPr>
              <w:t>Повезивање хардевра и софтвера у једну целину и реализација комуникације тог система са апликацијом.</w:t>
            </w:r>
          </w:p>
        </w:tc>
      </w:tr>
      <w:tr w:rsidR="00AA42F5" w:rsidRPr="003C7C3F" w14:paraId="2CF92024" w14:textId="33729E81" w:rsidTr="00D47E75">
        <w:trPr>
          <w:cantSplit/>
          <w:jc w:val="center"/>
        </w:trPr>
        <w:tc>
          <w:tcPr>
            <w:tcW w:w="10313" w:type="dxa"/>
            <w:gridSpan w:val="11"/>
            <w:shd w:val="pct5" w:color="auto" w:fill="auto"/>
            <w:vAlign w:val="center"/>
          </w:tcPr>
          <w:p w14:paraId="4F377AC7" w14:textId="40264F1B" w:rsidR="00AA42F5" w:rsidRPr="00B716BC" w:rsidRDefault="00AA42F5" w:rsidP="0076570F">
            <w:pPr>
              <w:pStyle w:val="TableText"/>
              <w:widowControl w:val="0"/>
              <w:autoSpaceDE w:val="0"/>
              <w:autoSpaceDN w:val="0"/>
              <w:adjustRightInd w:val="0"/>
              <w:jc w:val="left"/>
              <w:rPr>
                <w:b/>
                <w:i/>
                <w:color w:val="000000"/>
                <w:lang w:val="sr-Cyrl-RS"/>
              </w:rPr>
            </w:pPr>
            <w:r w:rsidRPr="00B716BC">
              <w:rPr>
                <w:b/>
                <w:i/>
                <w:color w:val="000000"/>
                <w:lang w:val="sr-Cyrl-RS"/>
              </w:rPr>
              <w:t>Опис посла (у пакетима где је то могуће, рецимо код имплементације, поделити посао на мање целине - модуле; за сваки пакет навести улоге свих партиципаната који учествују у радном пакету)</w:t>
            </w:r>
          </w:p>
        </w:tc>
      </w:tr>
      <w:tr w:rsidR="00AA42F5" w:rsidRPr="003C7C3F" w14:paraId="6F290E4C" w14:textId="1E6DFBD0" w:rsidTr="00D47E75">
        <w:trPr>
          <w:cantSplit/>
          <w:trHeight w:val="1713"/>
          <w:jc w:val="center"/>
        </w:trPr>
        <w:tc>
          <w:tcPr>
            <w:tcW w:w="10313" w:type="dxa"/>
            <w:gridSpan w:val="11"/>
            <w:vAlign w:val="center"/>
          </w:tcPr>
          <w:p w14:paraId="79475342" w14:textId="77777777" w:rsidR="00AA42F5" w:rsidRDefault="00AA42F5" w:rsidP="0076570F">
            <w:pPr>
              <w:pStyle w:val="TableText"/>
              <w:widowControl w:val="0"/>
              <w:autoSpaceDE w:val="0"/>
              <w:autoSpaceDN w:val="0"/>
              <w:adjustRightInd w:val="0"/>
              <w:jc w:val="left"/>
              <w:rPr>
                <w:color w:val="000000"/>
                <w:lang w:val="ru-RU"/>
              </w:rPr>
            </w:pPr>
            <w:r>
              <w:rPr>
                <w:color w:val="000000"/>
                <w:lang w:val="ru-RU"/>
              </w:rPr>
              <w:t>Повезивање сензора и чипова-</w:t>
            </w:r>
          </w:p>
          <w:p w14:paraId="4051FFB7" w14:textId="77777777" w:rsidR="00AA42F5" w:rsidRDefault="00AA42F5" w:rsidP="0076570F">
            <w:pPr>
              <w:pStyle w:val="TableText"/>
              <w:widowControl w:val="0"/>
              <w:autoSpaceDE w:val="0"/>
              <w:autoSpaceDN w:val="0"/>
              <w:adjustRightInd w:val="0"/>
              <w:jc w:val="left"/>
              <w:rPr>
                <w:color w:val="000000"/>
                <w:lang w:val="ru-RU"/>
              </w:rPr>
            </w:pPr>
            <w:r>
              <w:rPr>
                <w:color w:val="000000"/>
                <w:lang w:val="ru-RU"/>
              </w:rPr>
              <w:t>Успостављање комуникације између уређаја и апликације-</w:t>
            </w:r>
          </w:p>
          <w:p w14:paraId="7C621407" w14:textId="24CBE952" w:rsidR="00AA42F5" w:rsidRDefault="00AA42F5" w:rsidP="0076570F">
            <w:pPr>
              <w:pStyle w:val="TableText"/>
              <w:widowControl w:val="0"/>
              <w:autoSpaceDE w:val="0"/>
              <w:autoSpaceDN w:val="0"/>
              <w:adjustRightInd w:val="0"/>
              <w:jc w:val="left"/>
              <w:rPr>
                <w:color w:val="000000"/>
                <w:lang w:val="ru-RU"/>
              </w:rPr>
            </w:pPr>
            <w:r>
              <w:rPr>
                <w:color w:val="000000"/>
                <w:lang w:val="ru-RU"/>
              </w:rPr>
              <w:t>Додатна верификација-</w:t>
            </w:r>
          </w:p>
        </w:tc>
      </w:tr>
      <w:tr w:rsidR="00AA42F5" w:rsidRPr="003C7C3F" w14:paraId="18CAC3A4" w14:textId="59A75CF5" w:rsidTr="00D47E75">
        <w:trPr>
          <w:cantSplit/>
          <w:jc w:val="center"/>
        </w:trPr>
        <w:tc>
          <w:tcPr>
            <w:tcW w:w="10313" w:type="dxa"/>
            <w:gridSpan w:val="11"/>
            <w:shd w:val="pct5" w:color="auto" w:fill="auto"/>
            <w:vAlign w:val="center"/>
          </w:tcPr>
          <w:p w14:paraId="04A60C22" w14:textId="15372DED" w:rsidR="00AA42F5" w:rsidRPr="00B716BC" w:rsidRDefault="00AA42F5" w:rsidP="0076570F">
            <w:pPr>
              <w:pStyle w:val="TableText"/>
              <w:widowControl w:val="0"/>
              <w:autoSpaceDE w:val="0"/>
              <w:autoSpaceDN w:val="0"/>
              <w:adjustRightInd w:val="0"/>
              <w:jc w:val="left"/>
              <w:rPr>
                <w:b/>
                <w:i/>
                <w:color w:val="000000"/>
                <w:lang w:val="sr-Cyrl-RS"/>
              </w:rPr>
            </w:pPr>
            <w:r w:rsidRPr="00B716BC">
              <w:rPr>
                <w:b/>
                <w:i/>
                <w:color w:val="000000"/>
                <w:lang w:val="sr-Cyrl-RS"/>
              </w:rPr>
              <w:t>Резултати рада (уз кратак опис сваког резултата и месец испоруке)</w:t>
            </w:r>
          </w:p>
        </w:tc>
      </w:tr>
      <w:tr w:rsidR="00AA42F5" w:rsidRPr="003C7C3F" w14:paraId="21194C7A" w14:textId="712C21C1" w:rsidTr="00D47E75">
        <w:trPr>
          <w:cantSplit/>
          <w:trHeight w:val="267"/>
          <w:jc w:val="center"/>
        </w:trPr>
        <w:tc>
          <w:tcPr>
            <w:tcW w:w="2183" w:type="dxa"/>
            <w:gridSpan w:val="2"/>
            <w:shd w:val="clear" w:color="auto" w:fill="auto"/>
            <w:vAlign w:val="center"/>
          </w:tcPr>
          <w:p w14:paraId="35C033B6" w14:textId="77777777" w:rsidR="00AA42F5" w:rsidRPr="00B716BC" w:rsidRDefault="00AA42F5" w:rsidP="0076570F">
            <w:pPr>
              <w:pStyle w:val="TableText"/>
              <w:widowControl w:val="0"/>
              <w:autoSpaceDE w:val="0"/>
              <w:autoSpaceDN w:val="0"/>
              <w:adjustRightInd w:val="0"/>
              <w:jc w:val="left"/>
              <w:rPr>
                <w:color w:val="000000"/>
                <w:lang w:val="ru-RU"/>
              </w:rPr>
            </w:pPr>
            <w:r w:rsidRPr="00B716BC">
              <w:rPr>
                <w:color w:val="000000"/>
                <w:lang w:val="ru-RU"/>
              </w:rPr>
              <w:t>Назив резултата</w:t>
            </w:r>
          </w:p>
        </w:tc>
        <w:tc>
          <w:tcPr>
            <w:tcW w:w="5038" w:type="dxa"/>
            <w:gridSpan w:val="5"/>
            <w:shd w:val="clear" w:color="auto" w:fill="auto"/>
            <w:vAlign w:val="center"/>
          </w:tcPr>
          <w:p w14:paraId="298C8B62" w14:textId="77777777" w:rsidR="00AA42F5" w:rsidRPr="00B716BC" w:rsidRDefault="00AA42F5" w:rsidP="0076570F">
            <w:pPr>
              <w:pStyle w:val="TableText"/>
              <w:widowControl w:val="0"/>
              <w:autoSpaceDE w:val="0"/>
              <w:autoSpaceDN w:val="0"/>
              <w:adjustRightInd w:val="0"/>
              <w:jc w:val="left"/>
              <w:rPr>
                <w:color w:val="000000"/>
                <w:lang w:val="ru-RU"/>
              </w:rPr>
            </w:pPr>
            <w:r w:rsidRPr="00B716BC">
              <w:rPr>
                <w:color w:val="000000"/>
                <w:lang w:val="ru-RU"/>
              </w:rPr>
              <w:t>Опис</w:t>
            </w:r>
          </w:p>
        </w:tc>
        <w:tc>
          <w:tcPr>
            <w:tcW w:w="3092" w:type="dxa"/>
            <w:gridSpan w:val="4"/>
            <w:shd w:val="clear" w:color="auto" w:fill="auto"/>
            <w:vAlign w:val="center"/>
          </w:tcPr>
          <w:p w14:paraId="4517EC2A" w14:textId="1E0A55F0" w:rsidR="00AA42F5" w:rsidRPr="00B716BC" w:rsidRDefault="00AA42F5" w:rsidP="0076570F">
            <w:pPr>
              <w:pStyle w:val="TableText"/>
              <w:widowControl w:val="0"/>
              <w:autoSpaceDE w:val="0"/>
              <w:autoSpaceDN w:val="0"/>
              <w:adjustRightInd w:val="0"/>
              <w:jc w:val="left"/>
              <w:rPr>
                <w:color w:val="000000"/>
                <w:lang w:val="ru-RU"/>
              </w:rPr>
            </w:pPr>
            <w:r w:rsidRPr="00B716BC">
              <w:rPr>
                <w:color w:val="000000"/>
                <w:lang w:val="ru-RU"/>
              </w:rPr>
              <w:t>Месец</w:t>
            </w:r>
          </w:p>
        </w:tc>
      </w:tr>
      <w:tr w:rsidR="00AA42F5" w:rsidRPr="003C7C3F" w14:paraId="0DAB2D7C" w14:textId="41CBD542" w:rsidTr="00D47E75">
        <w:trPr>
          <w:cantSplit/>
          <w:trHeight w:val="267"/>
          <w:jc w:val="center"/>
        </w:trPr>
        <w:tc>
          <w:tcPr>
            <w:tcW w:w="2183" w:type="dxa"/>
            <w:gridSpan w:val="2"/>
            <w:shd w:val="clear" w:color="auto" w:fill="auto"/>
            <w:vAlign w:val="center"/>
          </w:tcPr>
          <w:p w14:paraId="62979BC4" w14:textId="77777777" w:rsidR="00AA42F5" w:rsidRPr="00B716BC" w:rsidRDefault="00AA42F5" w:rsidP="0076570F">
            <w:pPr>
              <w:pStyle w:val="TableText"/>
              <w:widowControl w:val="0"/>
              <w:autoSpaceDE w:val="0"/>
              <w:autoSpaceDN w:val="0"/>
              <w:adjustRightInd w:val="0"/>
              <w:jc w:val="left"/>
              <w:rPr>
                <w:color w:val="000000"/>
                <w:lang w:val="ru-RU"/>
              </w:rPr>
            </w:pPr>
            <w:r>
              <w:rPr>
                <w:color w:val="000000"/>
                <w:lang w:val="ru-RU"/>
              </w:rPr>
              <w:t>Интегрисан систем</w:t>
            </w:r>
          </w:p>
        </w:tc>
        <w:tc>
          <w:tcPr>
            <w:tcW w:w="5038" w:type="dxa"/>
            <w:gridSpan w:val="5"/>
            <w:shd w:val="clear" w:color="auto" w:fill="auto"/>
            <w:vAlign w:val="center"/>
          </w:tcPr>
          <w:p w14:paraId="6D3F97ED" w14:textId="77777777" w:rsidR="00AA42F5" w:rsidRPr="00B716BC" w:rsidRDefault="00AA42F5" w:rsidP="0076570F">
            <w:pPr>
              <w:pStyle w:val="TableText"/>
              <w:widowControl w:val="0"/>
              <w:autoSpaceDE w:val="0"/>
              <w:autoSpaceDN w:val="0"/>
              <w:adjustRightInd w:val="0"/>
              <w:jc w:val="left"/>
              <w:rPr>
                <w:color w:val="000000"/>
                <w:lang w:val="ru-RU"/>
              </w:rPr>
            </w:pPr>
            <w:r>
              <w:rPr>
                <w:color w:val="000000"/>
                <w:lang w:val="ru-RU"/>
              </w:rPr>
              <w:t>Комплетан систем који се састоји од свих потребних хардверских и софверских компоненти са могућношћу комуникације са мобилном апликацијом у оба смера.Систем је потпуно спреман за финално тестирање.</w:t>
            </w:r>
          </w:p>
        </w:tc>
        <w:tc>
          <w:tcPr>
            <w:tcW w:w="3092" w:type="dxa"/>
            <w:gridSpan w:val="4"/>
            <w:shd w:val="clear" w:color="auto" w:fill="auto"/>
            <w:vAlign w:val="center"/>
          </w:tcPr>
          <w:p w14:paraId="43C12230" w14:textId="1268E4D9" w:rsidR="00AA42F5" w:rsidRDefault="00AA42F5" w:rsidP="0076570F">
            <w:pPr>
              <w:pStyle w:val="TableText"/>
              <w:widowControl w:val="0"/>
              <w:autoSpaceDE w:val="0"/>
              <w:autoSpaceDN w:val="0"/>
              <w:adjustRightInd w:val="0"/>
              <w:jc w:val="left"/>
              <w:rPr>
                <w:color w:val="000000"/>
                <w:lang w:val="ru-RU"/>
              </w:rPr>
            </w:pPr>
            <w:r>
              <w:rPr>
                <w:color w:val="000000"/>
                <w:lang w:val="ru-RU"/>
              </w:rPr>
              <w:t>23</w:t>
            </w:r>
          </w:p>
        </w:tc>
      </w:tr>
    </w:tbl>
    <w:p w14:paraId="7AFCA68A" w14:textId="77777777" w:rsidR="00B716BC" w:rsidRDefault="00B716BC" w:rsidP="008A6F93">
      <w:pPr>
        <w:pStyle w:val="Heading3"/>
        <w:rPr>
          <w:lang w:val="sr-Cyrl-RS"/>
        </w:rPr>
      </w:pPr>
    </w:p>
    <w:p w14:paraId="498DFAB0" w14:textId="77777777" w:rsidR="006F7088" w:rsidRPr="006F7088" w:rsidRDefault="006F7088" w:rsidP="006F7088">
      <w:pPr>
        <w:pStyle w:val="BodyText"/>
        <w:rPr>
          <w:lang w:val="sr-Cyrl-RS"/>
        </w:rPr>
      </w:pPr>
    </w:p>
    <w:p w14:paraId="66D703D5" w14:textId="77777777" w:rsidR="00550A90" w:rsidRDefault="00550A90" w:rsidP="00550A90">
      <w:pPr>
        <w:pStyle w:val="BodyText"/>
        <w:rPr>
          <w:lang w:val="sr-Cyrl-RS"/>
        </w:rPr>
      </w:pPr>
    </w:p>
    <w:p w14:paraId="61BAF0AC" w14:textId="77777777" w:rsidR="00550A90" w:rsidRDefault="00550A90" w:rsidP="00550A90">
      <w:pPr>
        <w:pStyle w:val="BodyText"/>
        <w:rPr>
          <w:lang w:val="sr-Cyrl-RS"/>
        </w:rPr>
      </w:pPr>
    </w:p>
    <w:p w14:paraId="5BAFDEB5" w14:textId="77777777" w:rsidR="00550A90" w:rsidRDefault="00550A90" w:rsidP="00550A90">
      <w:pPr>
        <w:pStyle w:val="BodyText"/>
        <w:rPr>
          <w:lang w:val="sr-Cyrl-RS"/>
        </w:rPr>
      </w:pPr>
    </w:p>
    <w:p w14:paraId="04FFB8FF" w14:textId="77777777" w:rsidR="00550A90" w:rsidRDefault="00550A90" w:rsidP="00550A90">
      <w:pPr>
        <w:pStyle w:val="BodyText"/>
        <w:rPr>
          <w:lang w:val="sr-Cyrl-RS"/>
        </w:rPr>
      </w:pPr>
    </w:p>
    <w:p w14:paraId="6168D00C" w14:textId="77777777" w:rsidR="00550A90" w:rsidRDefault="00550A90" w:rsidP="00550A90">
      <w:pPr>
        <w:pStyle w:val="BodyText"/>
        <w:rPr>
          <w:lang w:val="sr-Cyrl-RS"/>
        </w:rPr>
      </w:pPr>
    </w:p>
    <w:p w14:paraId="0D024C28" w14:textId="77777777" w:rsidR="00550A90" w:rsidRPr="00550A90" w:rsidRDefault="00550A90" w:rsidP="00550A90">
      <w:pPr>
        <w:pStyle w:val="BodyText"/>
        <w:rPr>
          <w:lang w:val="sr-Cyrl-RS"/>
        </w:rPr>
      </w:pPr>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5"/>
        <w:gridCol w:w="407"/>
        <w:gridCol w:w="518"/>
        <w:gridCol w:w="1632"/>
        <w:gridCol w:w="1436"/>
        <w:gridCol w:w="1037"/>
        <w:gridCol w:w="465"/>
        <w:gridCol w:w="873"/>
        <w:gridCol w:w="713"/>
        <w:gridCol w:w="720"/>
        <w:gridCol w:w="720"/>
      </w:tblGrid>
      <w:tr w:rsidR="00AA42F5" w:rsidRPr="008458D9" w14:paraId="38631AE0" w14:textId="78F49B38" w:rsidTr="00AA42F5">
        <w:trPr>
          <w:cantSplit/>
          <w:tblHeader/>
          <w:jc w:val="center"/>
        </w:trPr>
        <w:tc>
          <w:tcPr>
            <w:tcW w:w="1775" w:type="dxa"/>
            <w:shd w:val="pct10" w:color="auto" w:fill="auto"/>
            <w:vAlign w:val="center"/>
          </w:tcPr>
          <w:p w14:paraId="2C304E4F" w14:textId="77777777" w:rsidR="00AA42F5" w:rsidRPr="00B716BC" w:rsidRDefault="00AA42F5" w:rsidP="0076570F">
            <w:pPr>
              <w:pStyle w:val="Lista1"/>
              <w:widowControl w:val="0"/>
              <w:numPr>
                <w:ilvl w:val="0"/>
                <w:numId w:val="0"/>
              </w:numPr>
              <w:jc w:val="center"/>
              <w:rPr>
                <w:b/>
                <w:color w:val="000000"/>
                <w:lang w:val="ru-RU"/>
              </w:rPr>
            </w:pPr>
            <w:r w:rsidRPr="00B716BC">
              <w:rPr>
                <w:b/>
                <w:color w:val="000000"/>
                <w:lang w:val="ru-RU"/>
              </w:rPr>
              <w:lastRenderedPageBreak/>
              <w:t>Број радног пакета</w:t>
            </w:r>
          </w:p>
        </w:tc>
        <w:tc>
          <w:tcPr>
            <w:tcW w:w="925" w:type="dxa"/>
            <w:gridSpan w:val="2"/>
            <w:shd w:val="pct10" w:color="auto" w:fill="auto"/>
            <w:vAlign w:val="center"/>
          </w:tcPr>
          <w:p w14:paraId="5438F3E1" w14:textId="77777777" w:rsidR="00AA42F5" w:rsidRPr="00550A90" w:rsidRDefault="00AA42F5" w:rsidP="0076570F">
            <w:pPr>
              <w:pStyle w:val="Lista1"/>
              <w:widowControl w:val="0"/>
              <w:numPr>
                <w:ilvl w:val="0"/>
                <w:numId w:val="0"/>
              </w:numPr>
              <w:jc w:val="center"/>
              <w:rPr>
                <w:b/>
                <w:color w:val="000000"/>
                <w:lang w:val="sr-Cyrl-RS"/>
              </w:rPr>
            </w:pPr>
            <w:r w:rsidRPr="00B716BC">
              <w:rPr>
                <w:b/>
                <w:color w:val="000000"/>
                <w:lang w:val="de-DE"/>
              </w:rPr>
              <w:t>WP</w:t>
            </w:r>
            <w:r>
              <w:rPr>
                <w:b/>
                <w:color w:val="000000"/>
                <w:lang w:val="sr-Cyrl-RS"/>
              </w:rPr>
              <w:t>8</w:t>
            </w:r>
          </w:p>
        </w:tc>
        <w:tc>
          <w:tcPr>
            <w:tcW w:w="1632" w:type="dxa"/>
            <w:shd w:val="pct10" w:color="auto" w:fill="auto"/>
            <w:vAlign w:val="center"/>
          </w:tcPr>
          <w:p w14:paraId="27F0EE02" w14:textId="77777777" w:rsidR="00AA42F5" w:rsidRPr="00B716BC" w:rsidRDefault="00AA42F5" w:rsidP="0076570F">
            <w:pPr>
              <w:pStyle w:val="Lista1"/>
              <w:widowControl w:val="0"/>
              <w:numPr>
                <w:ilvl w:val="0"/>
                <w:numId w:val="0"/>
              </w:numPr>
              <w:jc w:val="center"/>
              <w:rPr>
                <w:b/>
                <w:color w:val="000000"/>
                <w:lang w:val="ru-RU"/>
              </w:rPr>
            </w:pPr>
            <w:r w:rsidRPr="00B716BC">
              <w:rPr>
                <w:b/>
                <w:color w:val="000000"/>
                <w:lang w:val="ru-RU"/>
              </w:rPr>
              <w:t>Датум почетка рад. пакета:</w:t>
            </w:r>
          </w:p>
        </w:tc>
        <w:tc>
          <w:tcPr>
            <w:tcW w:w="1436" w:type="dxa"/>
            <w:shd w:val="pct10" w:color="auto" w:fill="auto"/>
            <w:vAlign w:val="center"/>
          </w:tcPr>
          <w:p w14:paraId="60E79273" w14:textId="227C13EF" w:rsidR="00AA42F5" w:rsidRPr="00B716BC" w:rsidRDefault="00AA42F5" w:rsidP="0076570F">
            <w:pPr>
              <w:pStyle w:val="Lista1"/>
              <w:widowControl w:val="0"/>
              <w:numPr>
                <w:ilvl w:val="0"/>
                <w:numId w:val="0"/>
              </w:numPr>
              <w:jc w:val="center"/>
              <w:rPr>
                <w:b/>
                <w:color w:val="000000"/>
                <w:lang w:val="ru-RU"/>
              </w:rPr>
            </w:pPr>
            <w:r>
              <w:rPr>
                <w:b/>
                <w:color w:val="000000"/>
                <w:lang w:val="ru-RU"/>
              </w:rPr>
              <w:t>01</w:t>
            </w:r>
            <w:r w:rsidRPr="00B716BC">
              <w:rPr>
                <w:b/>
                <w:color w:val="000000"/>
                <w:lang w:val="ru-RU"/>
              </w:rPr>
              <w:t>.</w:t>
            </w:r>
            <w:r>
              <w:rPr>
                <w:b/>
                <w:color w:val="000000"/>
                <w:lang w:val="ru-RU"/>
              </w:rPr>
              <w:t>06</w:t>
            </w:r>
            <w:r w:rsidRPr="00B716BC">
              <w:rPr>
                <w:b/>
                <w:color w:val="000000"/>
                <w:lang w:val="ru-RU"/>
              </w:rPr>
              <w:t>.202</w:t>
            </w:r>
            <w:r>
              <w:rPr>
                <w:b/>
                <w:color w:val="000000"/>
                <w:lang w:val="ru-RU"/>
              </w:rPr>
              <w:t>3</w:t>
            </w:r>
            <w:r w:rsidRPr="00B716BC">
              <w:rPr>
                <w:b/>
                <w:color w:val="000000"/>
                <w:lang w:val="ru-RU"/>
              </w:rPr>
              <w:t>.</w:t>
            </w:r>
          </w:p>
        </w:tc>
        <w:tc>
          <w:tcPr>
            <w:tcW w:w="2375" w:type="dxa"/>
            <w:gridSpan w:val="3"/>
            <w:shd w:val="pct10" w:color="auto" w:fill="auto"/>
            <w:vAlign w:val="center"/>
          </w:tcPr>
          <w:p w14:paraId="2EEA29CF" w14:textId="77777777" w:rsidR="00AA42F5" w:rsidRPr="00B716BC" w:rsidRDefault="00AA42F5" w:rsidP="0076570F">
            <w:pPr>
              <w:pStyle w:val="Lista1"/>
              <w:widowControl w:val="0"/>
              <w:numPr>
                <w:ilvl w:val="0"/>
                <w:numId w:val="0"/>
              </w:numPr>
              <w:jc w:val="center"/>
              <w:rPr>
                <w:b/>
                <w:color w:val="000000"/>
                <w:lang w:val="en-US"/>
              </w:rPr>
            </w:pPr>
            <w:r w:rsidRPr="00B716BC">
              <w:rPr>
                <w:b/>
                <w:color w:val="000000"/>
                <w:lang w:val="ru-RU"/>
              </w:rPr>
              <w:t>Датум краја рад. пакета:</w:t>
            </w:r>
          </w:p>
        </w:tc>
        <w:tc>
          <w:tcPr>
            <w:tcW w:w="2153" w:type="dxa"/>
            <w:gridSpan w:val="3"/>
            <w:shd w:val="pct10" w:color="auto" w:fill="auto"/>
            <w:vAlign w:val="center"/>
          </w:tcPr>
          <w:p w14:paraId="5AF39BDE" w14:textId="5DC0C76A" w:rsidR="00AA42F5" w:rsidRPr="00B716BC" w:rsidRDefault="00AA42F5" w:rsidP="0076570F">
            <w:pPr>
              <w:pStyle w:val="Lista1"/>
              <w:widowControl w:val="0"/>
              <w:numPr>
                <w:ilvl w:val="0"/>
                <w:numId w:val="0"/>
              </w:numPr>
              <w:jc w:val="center"/>
              <w:rPr>
                <w:b/>
                <w:color w:val="000000"/>
                <w:lang w:val="ru-RU"/>
              </w:rPr>
            </w:pPr>
            <w:r>
              <w:rPr>
                <w:b/>
                <w:color w:val="000000"/>
                <w:lang w:val="ru-RU"/>
              </w:rPr>
              <w:t>30.09.2023</w:t>
            </w:r>
          </w:p>
        </w:tc>
      </w:tr>
      <w:tr w:rsidR="00AA42F5" w:rsidRPr="008458D9" w14:paraId="6644358E" w14:textId="4EAF7C79" w:rsidTr="00D47E75">
        <w:trPr>
          <w:cantSplit/>
          <w:tblHeader/>
          <w:jc w:val="center"/>
        </w:trPr>
        <w:tc>
          <w:tcPr>
            <w:tcW w:w="1775" w:type="dxa"/>
            <w:shd w:val="pct10" w:color="auto" w:fill="auto"/>
            <w:vAlign w:val="center"/>
          </w:tcPr>
          <w:p w14:paraId="4D0ACD8E" w14:textId="77777777" w:rsidR="00AA42F5" w:rsidRPr="00B716BC" w:rsidRDefault="00AA42F5" w:rsidP="0076570F">
            <w:pPr>
              <w:pStyle w:val="Lista1"/>
              <w:widowControl w:val="0"/>
              <w:numPr>
                <w:ilvl w:val="0"/>
                <w:numId w:val="0"/>
              </w:numPr>
              <w:jc w:val="center"/>
              <w:rPr>
                <w:b/>
                <w:color w:val="000000"/>
                <w:lang w:val="sr-Cyrl-RS"/>
              </w:rPr>
            </w:pPr>
            <w:r w:rsidRPr="00B716BC">
              <w:rPr>
                <w:b/>
                <w:color w:val="000000"/>
                <w:lang w:val="sr-Cyrl-RS"/>
              </w:rPr>
              <w:t>Назив радног пакета:</w:t>
            </w:r>
          </w:p>
        </w:tc>
        <w:tc>
          <w:tcPr>
            <w:tcW w:w="8521" w:type="dxa"/>
            <w:gridSpan w:val="10"/>
            <w:shd w:val="pct10" w:color="auto" w:fill="auto"/>
          </w:tcPr>
          <w:p w14:paraId="3D470C38" w14:textId="2597169E" w:rsidR="00AA42F5" w:rsidRPr="00B716BC" w:rsidRDefault="00AA42F5" w:rsidP="0076570F">
            <w:pPr>
              <w:pStyle w:val="Lista1"/>
              <w:widowControl w:val="0"/>
              <w:numPr>
                <w:ilvl w:val="0"/>
                <w:numId w:val="0"/>
              </w:numPr>
              <w:jc w:val="center"/>
              <w:rPr>
                <w:b/>
                <w:color w:val="000000"/>
                <w:lang w:val="ru-RU"/>
              </w:rPr>
            </w:pPr>
            <w:r>
              <w:rPr>
                <w:b/>
                <w:color w:val="000000"/>
                <w:lang w:val="ru-RU"/>
              </w:rPr>
              <w:t>Интеграционо тестирање</w:t>
            </w:r>
          </w:p>
        </w:tc>
      </w:tr>
      <w:tr w:rsidR="00AA42F5" w:rsidRPr="003C7C3F" w14:paraId="36CE0EFB" w14:textId="69AC8726" w:rsidTr="00D47E75">
        <w:trPr>
          <w:cantSplit/>
          <w:jc w:val="center"/>
        </w:trPr>
        <w:tc>
          <w:tcPr>
            <w:tcW w:w="1775" w:type="dxa"/>
            <w:tcBorders>
              <w:bottom w:val="single" w:sz="4" w:space="0" w:color="auto"/>
            </w:tcBorders>
            <w:vAlign w:val="center"/>
          </w:tcPr>
          <w:p w14:paraId="61C76558" w14:textId="77777777" w:rsidR="00AA42F5" w:rsidRPr="00B716BC" w:rsidRDefault="00AA42F5" w:rsidP="00AA42F5">
            <w:pPr>
              <w:pStyle w:val="Lista1"/>
              <w:widowControl w:val="0"/>
              <w:numPr>
                <w:ilvl w:val="0"/>
                <w:numId w:val="0"/>
              </w:numPr>
              <w:jc w:val="center"/>
              <w:rPr>
                <w:b/>
                <w:color w:val="000000"/>
                <w:lang w:val="sr-Cyrl-RS"/>
              </w:rPr>
            </w:pPr>
            <w:r w:rsidRPr="00B716BC">
              <w:rPr>
                <w:b/>
                <w:color w:val="000000"/>
                <w:lang w:val="sr-Cyrl-RS"/>
              </w:rPr>
              <w:t>Шифра партиципанта</w:t>
            </w:r>
          </w:p>
        </w:tc>
        <w:tc>
          <w:tcPr>
            <w:tcW w:w="925" w:type="dxa"/>
            <w:gridSpan w:val="2"/>
            <w:tcBorders>
              <w:bottom w:val="single" w:sz="4" w:space="0" w:color="auto"/>
            </w:tcBorders>
            <w:vAlign w:val="center"/>
          </w:tcPr>
          <w:p w14:paraId="3987DC3A" w14:textId="62A74A8D" w:rsidR="00AA42F5" w:rsidRPr="00946C3F" w:rsidRDefault="00AA42F5" w:rsidP="00AA42F5">
            <w:pPr>
              <w:pStyle w:val="TableText"/>
              <w:widowControl w:val="0"/>
              <w:autoSpaceDE w:val="0"/>
              <w:autoSpaceDN w:val="0"/>
              <w:adjustRightInd w:val="0"/>
              <w:rPr>
                <w:b/>
                <w:bCs/>
                <w:color w:val="000000"/>
                <w:lang w:val="sr-Cyrl-RS"/>
              </w:rPr>
            </w:pPr>
            <w:r w:rsidRPr="00946C3F">
              <w:rPr>
                <w:b/>
                <w:bCs/>
                <w:color w:val="000000"/>
                <w:lang w:val="sr-Latn-RS"/>
              </w:rPr>
              <w:t>P</w:t>
            </w:r>
            <w:r w:rsidRPr="00946C3F">
              <w:rPr>
                <w:b/>
                <w:bCs/>
                <w:color w:val="000000"/>
                <w:lang w:val="sr-Cyrl-RS"/>
              </w:rPr>
              <w:t>1</w:t>
            </w:r>
          </w:p>
        </w:tc>
        <w:tc>
          <w:tcPr>
            <w:tcW w:w="1632" w:type="dxa"/>
            <w:tcBorders>
              <w:bottom w:val="single" w:sz="4" w:space="0" w:color="auto"/>
            </w:tcBorders>
            <w:vAlign w:val="center"/>
          </w:tcPr>
          <w:p w14:paraId="2C186F31" w14:textId="46E3EFCB" w:rsidR="00AA42F5" w:rsidRPr="00B716BC" w:rsidRDefault="00AA42F5" w:rsidP="00AA42F5">
            <w:pPr>
              <w:pStyle w:val="TableText"/>
              <w:widowControl w:val="0"/>
              <w:autoSpaceDE w:val="0"/>
              <w:autoSpaceDN w:val="0"/>
              <w:adjustRightInd w:val="0"/>
              <w:rPr>
                <w:color w:val="000000"/>
                <w:lang w:val="sr-Cyrl-RS"/>
              </w:rPr>
            </w:pPr>
            <w:r>
              <w:rPr>
                <w:color w:val="000000"/>
                <w:lang w:val="sr-Latn-RS"/>
              </w:rPr>
              <w:t>P2</w:t>
            </w:r>
          </w:p>
        </w:tc>
        <w:tc>
          <w:tcPr>
            <w:tcW w:w="1436" w:type="dxa"/>
            <w:tcBorders>
              <w:bottom w:val="single" w:sz="4" w:space="0" w:color="auto"/>
            </w:tcBorders>
            <w:vAlign w:val="center"/>
          </w:tcPr>
          <w:p w14:paraId="406E87A3" w14:textId="31732027" w:rsidR="00AA42F5" w:rsidRPr="00B716BC" w:rsidRDefault="00AA42F5" w:rsidP="00AA42F5">
            <w:pPr>
              <w:pStyle w:val="TableText"/>
              <w:widowControl w:val="0"/>
              <w:autoSpaceDE w:val="0"/>
              <w:autoSpaceDN w:val="0"/>
              <w:adjustRightInd w:val="0"/>
              <w:rPr>
                <w:color w:val="000000"/>
                <w:lang w:val="ru-RU"/>
              </w:rPr>
            </w:pPr>
            <w:r>
              <w:rPr>
                <w:color w:val="000000"/>
                <w:lang w:val="sr-Latn-RS"/>
              </w:rPr>
              <w:t>P3</w:t>
            </w:r>
          </w:p>
        </w:tc>
        <w:tc>
          <w:tcPr>
            <w:tcW w:w="1037" w:type="dxa"/>
            <w:tcBorders>
              <w:bottom w:val="single" w:sz="4" w:space="0" w:color="auto"/>
            </w:tcBorders>
            <w:vAlign w:val="center"/>
          </w:tcPr>
          <w:p w14:paraId="6B565413" w14:textId="28A5571B" w:rsidR="00AA42F5" w:rsidRPr="00B716BC" w:rsidRDefault="00AA42F5" w:rsidP="00AA42F5">
            <w:pPr>
              <w:pStyle w:val="TableText"/>
              <w:widowControl w:val="0"/>
              <w:autoSpaceDE w:val="0"/>
              <w:autoSpaceDN w:val="0"/>
              <w:adjustRightInd w:val="0"/>
              <w:rPr>
                <w:color w:val="000000"/>
                <w:lang w:val="ru-RU"/>
              </w:rPr>
            </w:pPr>
            <w:r>
              <w:rPr>
                <w:color w:val="000000"/>
                <w:lang w:val="sr-Latn-RS"/>
              </w:rPr>
              <w:t>P4</w:t>
            </w:r>
          </w:p>
        </w:tc>
        <w:tc>
          <w:tcPr>
            <w:tcW w:w="1338" w:type="dxa"/>
            <w:gridSpan w:val="2"/>
            <w:tcBorders>
              <w:bottom w:val="single" w:sz="4" w:space="0" w:color="auto"/>
            </w:tcBorders>
            <w:vAlign w:val="center"/>
          </w:tcPr>
          <w:p w14:paraId="69E45144" w14:textId="6A0B5F9A" w:rsidR="00AA42F5" w:rsidRPr="00B716BC" w:rsidRDefault="00AA42F5" w:rsidP="00AA42F5">
            <w:pPr>
              <w:pStyle w:val="TableText"/>
              <w:widowControl w:val="0"/>
              <w:autoSpaceDE w:val="0"/>
              <w:autoSpaceDN w:val="0"/>
              <w:adjustRightInd w:val="0"/>
              <w:rPr>
                <w:color w:val="000000"/>
                <w:lang w:val="ru-RU"/>
              </w:rPr>
            </w:pPr>
            <w:r>
              <w:rPr>
                <w:color w:val="000000"/>
                <w:lang w:val="sr-Latn-RS"/>
              </w:rPr>
              <w:t>P5</w:t>
            </w:r>
          </w:p>
        </w:tc>
        <w:tc>
          <w:tcPr>
            <w:tcW w:w="713" w:type="dxa"/>
            <w:tcBorders>
              <w:bottom w:val="single" w:sz="4" w:space="0" w:color="auto"/>
            </w:tcBorders>
            <w:vAlign w:val="center"/>
          </w:tcPr>
          <w:p w14:paraId="770E7AFC" w14:textId="515F8B02" w:rsidR="00AA42F5" w:rsidRPr="00B716BC" w:rsidRDefault="00AA42F5" w:rsidP="00AA42F5">
            <w:pPr>
              <w:pStyle w:val="TableText"/>
              <w:widowControl w:val="0"/>
              <w:autoSpaceDE w:val="0"/>
              <w:autoSpaceDN w:val="0"/>
              <w:adjustRightInd w:val="0"/>
              <w:rPr>
                <w:color w:val="000000"/>
                <w:lang w:val="ru-RU"/>
              </w:rPr>
            </w:pPr>
            <w:r>
              <w:rPr>
                <w:color w:val="000000"/>
                <w:lang w:val="sr-Latn-RS"/>
              </w:rPr>
              <w:t>P6</w:t>
            </w:r>
          </w:p>
        </w:tc>
        <w:tc>
          <w:tcPr>
            <w:tcW w:w="720" w:type="dxa"/>
            <w:tcBorders>
              <w:bottom w:val="single" w:sz="4" w:space="0" w:color="auto"/>
            </w:tcBorders>
            <w:vAlign w:val="center"/>
          </w:tcPr>
          <w:p w14:paraId="01911B39" w14:textId="5964B36D" w:rsidR="00AA42F5" w:rsidRPr="00B716BC" w:rsidRDefault="00AA42F5" w:rsidP="00AA42F5">
            <w:pPr>
              <w:pStyle w:val="TableText"/>
              <w:widowControl w:val="0"/>
              <w:autoSpaceDE w:val="0"/>
              <w:autoSpaceDN w:val="0"/>
              <w:adjustRightInd w:val="0"/>
              <w:rPr>
                <w:color w:val="000000"/>
                <w:lang w:val="ru-RU"/>
              </w:rPr>
            </w:pPr>
            <w:r>
              <w:rPr>
                <w:color w:val="000000"/>
                <w:lang w:val="sr-Latn-RS"/>
              </w:rPr>
              <w:t>P7</w:t>
            </w:r>
          </w:p>
        </w:tc>
        <w:tc>
          <w:tcPr>
            <w:tcW w:w="720" w:type="dxa"/>
            <w:tcBorders>
              <w:bottom w:val="single" w:sz="4" w:space="0" w:color="auto"/>
            </w:tcBorders>
            <w:vAlign w:val="center"/>
          </w:tcPr>
          <w:p w14:paraId="1AC9AF99" w14:textId="5A530B73" w:rsidR="00AA42F5" w:rsidRDefault="00AA42F5" w:rsidP="00AA42F5">
            <w:pPr>
              <w:pStyle w:val="TableText"/>
              <w:widowControl w:val="0"/>
              <w:autoSpaceDE w:val="0"/>
              <w:autoSpaceDN w:val="0"/>
              <w:adjustRightInd w:val="0"/>
              <w:rPr>
                <w:color w:val="000000"/>
                <w:lang w:val="sr-Latn-RS"/>
              </w:rPr>
            </w:pPr>
            <w:r>
              <w:rPr>
                <w:color w:val="000000"/>
                <w:lang w:val="sr-Latn-RS"/>
              </w:rPr>
              <w:t>P8</w:t>
            </w:r>
          </w:p>
        </w:tc>
      </w:tr>
      <w:tr w:rsidR="00541E3A" w:rsidRPr="003C7C3F" w14:paraId="70198178" w14:textId="46623E8C" w:rsidTr="00D47E75">
        <w:trPr>
          <w:cantSplit/>
          <w:jc w:val="center"/>
        </w:trPr>
        <w:tc>
          <w:tcPr>
            <w:tcW w:w="1775" w:type="dxa"/>
            <w:tcBorders>
              <w:bottom w:val="single" w:sz="4" w:space="0" w:color="auto"/>
            </w:tcBorders>
            <w:vAlign w:val="center"/>
          </w:tcPr>
          <w:p w14:paraId="1A2192A5" w14:textId="77777777" w:rsidR="00541E3A" w:rsidRPr="00B716BC" w:rsidRDefault="00541E3A" w:rsidP="00541E3A">
            <w:pPr>
              <w:pStyle w:val="Lista1"/>
              <w:widowControl w:val="0"/>
              <w:numPr>
                <w:ilvl w:val="0"/>
                <w:numId w:val="0"/>
              </w:numPr>
              <w:jc w:val="center"/>
              <w:rPr>
                <w:b/>
                <w:color w:val="000000"/>
                <w:lang w:val="sr-Cyrl-RS"/>
              </w:rPr>
            </w:pPr>
            <w:r w:rsidRPr="00B716BC">
              <w:rPr>
                <w:b/>
                <w:color w:val="000000"/>
                <w:lang w:val="sr-Cyrl-RS"/>
              </w:rPr>
              <w:t>Кратак назив партиципанта</w:t>
            </w:r>
          </w:p>
        </w:tc>
        <w:tc>
          <w:tcPr>
            <w:tcW w:w="925" w:type="dxa"/>
            <w:gridSpan w:val="2"/>
            <w:tcBorders>
              <w:bottom w:val="single" w:sz="4" w:space="0" w:color="auto"/>
            </w:tcBorders>
            <w:vAlign w:val="center"/>
          </w:tcPr>
          <w:p w14:paraId="1503929E" w14:textId="2C77C469" w:rsidR="00541E3A" w:rsidRPr="00946C3F" w:rsidRDefault="00541E3A" w:rsidP="00541E3A">
            <w:pPr>
              <w:pStyle w:val="TableText"/>
              <w:widowControl w:val="0"/>
              <w:autoSpaceDE w:val="0"/>
              <w:autoSpaceDN w:val="0"/>
              <w:adjustRightInd w:val="0"/>
              <w:rPr>
                <w:b/>
                <w:bCs/>
                <w:color w:val="000000"/>
                <w:lang w:val="sr-Cyrl-RS"/>
              </w:rPr>
            </w:pPr>
            <w:r w:rsidRPr="00946C3F">
              <w:rPr>
                <w:b/>
                <w:bCs/>
                <w:color w:val="000000"/>
                <w:lang w:val="sr-Cyrl-RS"/>
              </w:rPr>
              <w:t>ЕТФ</w:t>
            </w:r>
          </w:p>
        </w:tc>
        <w:tc>
          <w:tcPr>
            <w:tcW w:w="1632" w:type="dxa"/>
            <w:tcBorders>
              <w:bottom w:val="single" w:sz="4" w:space="0" w:color="auto"/>
            </w:tcBorders>
            <w:vAlign w:val="center"/>
          </w:tcPr>
          <w:p w14:paraId="451C8699" w14:textId="3FC3F26C" w:rsidR="00541E3A" w:rsidRPr="00B716BC" w:rsidRDefault="00541E3A" w:rsidP="00541E3A">
            <w:pPr>
              <w:pStyle w:val="TableText"/>
              <w:widowControl w:val="0"/>
              <w:autoSpaceDE w:val="0"/>
              <w:autoSpaceDN w:val="0"/>
              <w:adjustRightInd w:val="0"/>
              <w:rPr>
                <w:color w:val="000000"/>
                <w:lang w:val="sr-Cyrl-RS"/>
              </w:rPr>
            </w:pPr>
            <w:r>
              <w:rPr>
                <w:color w:val="000000"/>
                <w:lang w:val="sr-Cyrl-RS"/>
              </w:rPr>
              <w:t>МЗЖС</w:t>
            </w:r>
          </w:p>
        </w:tc>
        <w:tc>
          <w:tcPr>
            <w:tcW w:w="1436" w:type="dxa"/>
            <w:tcBorders>
              <w:bottom w:val="single" w:sz="4" w:space="0" w:color="auto"/>
            </w:tcBorders>
            <w:vAlign w:val="center"/>
          </w:tcPr>
          <w:p w14:paraId="72647532" w14:textId="5B26B4F1" w:rsidR="00541E3A" w:rsidRPr="00B716BC" w:rsidRDefault="00541E3A" w:rsidP="00541E3A">
            <w:pPr>
              <w:pStyle w:val="TableText"/>
              <w:widowControl w:val="0"/>
              <w:autoSpaceDE w:val="0"/>
              <w:autoSpaceDN w:val="0"/>
              <w:adjustRightInd w:val="0"/>
              <w:rPr>
                <w:color w:val="000000"/>
                <w:lang w:val="ru-RU"/>
              </w:rPr>
            </w:pPr>
            <w:r>
              <w:rPr>
                <w:color w:val="000000"/>
                <w:lang w:val="en-GB"/>
              </w:rPr>
              <w:t>BMU</w:t>
            </w:r>
          </w:p>
        </w:tc>
        <w:tc>
          <w:tcPr>
            <w:tcW w:w="1037" w:type="dxa"/>
            <w:tcBorders>
              <w:bottom w:val="single" w:sz="4" w:space="0" w:color="auto"/>
            </w:tcBorders>
            <w:vAlign w:val="center"/>
          </w:tcPr>
          <w:p w14:paraId="12F0E24C" w14:textId="76F87457" w:rsidR="00541E3A" w:rsidRPr="00B716BC" w:rsidRDefault="00541E3A" w:rsidP="00541E3A">
            <w:pPr>
              <w:pStyle w:val="TableText"/>
              <w:widowControl w:val="0"/>
              <w:autoSpaceDE w:val="0"/>
              <w:autoSpaceDN w:val="0"/>
              <w:adjustRightInd w:val="0"/>
              <w:rPr>
                <w:color w:val="000000"/>
                <w:lang w:val="ru-RU"/>
              </w:rPr>
            </w:pPr>
            <w:r>
              <w:rPr>
                <w:color w:val="000000"/>
                <w:lang w:val="en-GB"/>
              </w:rPr>
              <w:t>SEPA</w:t>
            </w:r>
          </w:p>
        </w:tc>
        <w:tc>
          <w:tcPr>
            <w:tcW w:w="1338" w:type="dxa"/>
            <w:gridSpan w:val="2"/>
            <w:tcBorders>
              <w:bottom w:val="single" w:sz="4" w:space="0" w:color="auto"/>
            </w:tcBorders>
            <w:vAlign w:val="center"/>
          </w:tcPr>
          <w:p w14:paraId="3E263D13" w14:textId="349411EF" w:rsidR="00541E3A" w:rsidRPr="00B716BC" w:rsidRDefault="00541E3A" w:rsidP="00541E3A">
            <w:pPr>
              <w:pStyle w:val="TableText"/>
              <w:widowControl w:val="0"/>
              <w:autoSpaceDE w:val="0"/>
              <w:autoSpaceDN w:val="0"/>
              <w:adjustRightInd w:val="0"/>
              <w:rPr>
                <w:color w:val="000000"/>
                <w:lang w:val="ru-RU"/>
              </w:rPr>
            </w:pPr>
            <w:r>
              <w:rPr>
                <w:color w:val="000000"/>
                <w:lang w:val="en-GB"/>
              </w:rPr>
              <w:t>JVPSV</w:t>
            </w:r>
          </w:p>
        </w:tc>
        <w:tc>
          <w:tcPr>
            <w:tcW w:w="713" w:type="dxa"/>
            <w:tcBorders>
              <w:bottom w:val="single" w:sz="4" w:space="0" w:color="auto"/>
            </w:tcBorders>
            <w:vAlign w:val="center"/>
          </w:tcPr>
          <w:p w14:paraId="5C01D5F8" w14:textId="2F80E00E" w:rsidR="00541E3A" w:rsidRPr="00B716BC" w:rsidRDefault="00541E3A" w:rsidP="00541E3A">
            <w:pPr>
              <w:pStyle w:val="TableText"/>
              <w:widowControl w:val="0"/>
              <w:autoSpaceDE w:val="0"/>
              <w:autoSpaceDN w:val="0"/>
              <w:adjustRightInd w:val="0"/>
              <w:rPr>
                <w:color w:val="000000"/>
                <w:lang w:val="ru-RU"/>
              </w:rPr>
            </w:pPr>
            <w:r>
              <w:rPr>
                <w:color w:val="000000"/>
                <w:lang w:val="en-GB"/>
              </w:rPr>
              <w:t>CER</w:t>
            </w:r>
          </w:p>
        </w:tc>
        <w:tc>
          <w:tcPr>
            <w:tcW w:w="720" w:type="dxa"/>
            <w:tcBorders>
              <w:bottom w:val="single" w:sz="4" w:space="0" w:color="auto"/>
            </w:tcBorders>
            <w:vAlign w:val="center"/>
          </w:tcPr>
          <w:p w14:paraId="4D7A83A7" w14:textId="7E2057F1" w:rsidR="00541E3A" w:rsidRPr="00B716BC" w:rsidRDefault="00541E3A" w:rsidP="00541E3A">
            <w:pPr>
              <w:pStyle w:val="TableText"/>
              <w:widowControl w:val="0"/>
              <w:autoSpaceDE w:val="0"/>
              <w:autoSpaceDN w:val="0"/>
              <w:adjustRightInd w:val="0"/>
              <w:rPr>
                <w:color w:val="000000"/>
                <w:lang w:val="ru-RU"/>
              </w:rPr>
            </w:pPr>
            <w:r>
              <w:rPr>
                <w:color w:val="000000"/>
                <w:lang w:val="en-GB"/>
              </w:rPr>
              <w:t>AUT</w:t>
            </w:r>
          </w:p>
        </w:tc>
        <w:tc>
          <w:tcPr>
            <w:tcW w:w="720" w:type="dxa"/>
            <w:tcBorders>
              <w:bottom w:val="single" w:sz="4" w:space="0" w:color="auto"/>
            </w:tcBorders>
            <w:vAlign w:val="center"/>
          </w:tcPr>
          <w:p w14:paraId="42066304" w14:textId="662BF9AF" w:rsidR="00541E3A" w:rsidRDefault="00541E3A" w:rsidP="00541E3A">
            <w:pPr>
              <w:pStyle w:val="TableText"/>
              <w:widowControl w:val="0"/>
              <w:autoSpaceDE w:val="0"/>
              <w:autoSpaceDN w:val="0"/>
              <w:adjustRightInd w:val="0"/>
              <w:rPr>
                <w:color w:val="000000"/>
                <w:lang w:val="en-GB"/>
              </w:rPr>
            </w:pPr>
            <w:r>
              <w:rPr>
                <w:color w:val="000000"/>
                <w:lang w:val="en-GB"/>
              </w:rPr>
              <w:t>LIB</w:t>
            </w:r>
          </w:p>
        </w:tc>
      </w:tr>
      <w:tr w:rsidR="00AA42F5" w:rsidRPr="003C7C3F" w14:paraId="2BDF870C" w14:textId="0A116859" w:rsidTr="00AA42F5">
        <w:trPr>
          <w:cantSplit/>
          <w:jc w:val="center"/>
        </w:trPr>
        <w:tc>
          <w:tcPr>
            <w:tcW w:w="1775" w:type="dxa"/>
            <w:tcBorders>
              <w:bottom w:val="single" w:sz="4" w:space="0" w:color="auto"/>
            </w:tcBorders>
            <w:vAlign w:val="center"/>
          </w:tcPr>
          <w:p w14:paraId="1D88D6B3" w14:textId="77777777" w:rsidR="00AA42F5" w:rsidRPr="00B716BC" w:rsidRDefault="00AA42F5" w:rsidP="0076570F">
            <w:pPr>
              <w:pStyle w:val="Lista1"/>
              <w:widowControl w:val="0"/>
              <w:numPr>
                <w:ilvl w:val="0"/>
                <w:numId w:val="0"/>
              </w:numPr>
              <w:jc w:val="center"/>
              <w:rPr>
                <w:b/>
                <w:color w:val="000000"/>
                <w:lang w:val="sr-Cyrl-RS"/>
              </w:rPr>
            </w:pPr>
            <w:r w:rsidRPr="00B716BC">
              <w:rPr>
                <w:b/>
                <w:color w:val="000000"/>
                <w:lang w:val="sr-Cyrl-RS"/>
              </w:rPr>
              <w:t>Број човек/месец за парти-ципанте</w:t>
            </w:r>
          </w:p>
        </w:tc>
        <w:tc>
          <w:tcPr>
            <w:tcW w:w="925" w:type="dxa"/>
            <w:gridSpan w:val="2"/>
            <w:tcBorders>
              <w:bottom w:val="single" w:sz="4" w:space="0" w:color="auto"/>
            </w:tcBorders>
            <w:vAlign w:val="center"/>
          </w:tcPr>
          <w:p w14:paraId="25A15F7B" w14:textId="3E477CA1" w:rsidR="00AA42F5" w:rsidRPr="00946C3F" w:rsidRDefault="00181023" w:rsidP="00AA42F5">
            <w:pPr>
              <w:pStyle w:val="TableText"/>
              <w:widowControl w:val="0"/>
              <w:autoSpaceDE w:val="0"/>
              <w:autoSpaceDN w:val="0"/>
              <w:adjustRightInd w:val="0"/>
              <w:rPr>
                <w:b/>
                <w:bCs/>
                <w:color w:val="000000"/>
                <w:lang w:val="sr-Cyrl-RS"/>
              </w:rPr>
            </w:pPr>
            <w:r w:rsidRPr="00946C3F">
              <w:rPr>
                <w:b/>
                <w:bCs/>
                <w:color w:val="000000"/>
                <w:lang w:val="sr-Cyrl-RS"/>
              </w:rPr>
              <w:t>9</w:t>
            </w:r>
          </w:p>
        </w:tc>
        <w:tc>
          <w:tcPr>
            <w:tcW w:w="1632" w:type="dxa"/>
            <w:tcBorders>
              <w:bottom w:val="single" w:sz="4" w:space="0" w:color="auto"/>
            </w:tcBorders>
            <w:vAlign w:val="center"/>
          </w:tcPr>
          <w:p w14:paraId="3AD8ABFA" w14:textId="266A4984" w:rsidR="00AA42F5" w:rsidRPr="00B716BC" w:rsidRDefault="00181023" w:rsidP="00AA42F5">
            <w:pPr>
              <w:pStyle w:val="TableText"/>
              <w:widowControl w:val="0"/>
              <w:autoSpaceDE w:val="0"/>
              <w:autoSpaceDN w:val="0"/>
              <w:adjustRightInd w:val="0"/>
              <w:rPr>
                <w:color w:val="000000"/>
                <w:lang w:val="sr-Cyrl-RS"/>
              </w:rPr>
            </w:pPr>
            <w:r>
              <w:rPr>
                <w:color w:val="000000"/>
                <w:lang w:val="sr-Cyrl-RS"/>
              </w:rPr>
              <w:t>7</w:t>
            </w:r>
          </w:p>
        </w:tc>
        <w:tc>
          <w:tcPr>
            <w:tcW w:w="1436" w:type="dxa"/>
            <w:tcBorders>
              <w:bottom w:val="single" w:sz="4" w:space="0" w:color="auto"/>
            </w:tcBorders>
            <w:vAlign w:val="center"/>
          </w:tcPr>
          <w:p w14:paraId="254A7BCD" w14:textId="77777777" w:rsidR="00AA42F5" w:rsidRPr="00B716BC" w:rsidRDefault="00AA42F5" w:rsidP="00AA42F5">
            <w:pPr>
              <w:pStyle w:val="TableText"/>
              <w:widowControl w:val="0"/>
              <w:autoSpaceDE w:val="0"/>
              <w:autoSpaceDN w:val="0"/>
              <w:adjustRightInd w:val="0"/>
              <w:rPr>
                <w:color w:val="000000"/>
                <w:lang w:val="ru-RU"/>
              </w:rPr>
            </w:pPr>
            <w:r>
              <w:rPr>
                <w:color w:val="000000"/>
                <w:lang w:val="ru-RU"/>
              </w:rPr>
              <w:t>7</w:t>
            </w:r>
          </w:p>
        </w:tc>
        <w:tc>
          <w:tcPr>
            <w:tcW w:w="1037" w:type="dxa"/>
            <w:tcBorders>
              <w:bottom w:val="single" w:sz="4" w:space="0" w:color="auto"/>
            </w:tcBorders>
            <w:vAlign w:val="center"/>
          </w:tcPr>
          <w:p w14:paraId="357C231E" w14:textId="77777777" w:rsidR="00AA42F5" w:rsidRPr="00B716BC" w:rsidRDefault="00AA42F5" w:rsidP="00AA42F5">
            <w:pPr>
              <w:pStyle w:val="TableText"/>
              <w:widowControl w:val="0"/>
              <w:autoSpaceDE w:val="0"/>
              <w:autoSpaceDN w:val="0"/>
              <w:adjustRightInd w:val="0"/>
              <w:rPr>
                <w:color w:val="000000"/>
                <w:lang w:val="ru-RU"/>
              </w:rPr>
            </w:pPr>
            <w:r>
              <w:rPr>
                <w:color w:val="000000"/>
                <w:lang w:val="ru-RU"/>
              </w:rPr>
              <w:t>5</w:t>
            </w:r>
          </w:p>
        </w:tc>
        <w:tc>
          <w:tcPr>
            <w:tcW w:w="1338" w:type="dxa"/>
            <w:gridSpan w:val="2"/>
            <w:tcBorders>
              <w:bottom w:val="single" w:sz="4" w:space="0" w:color="auto"/>
            </w:tcBorders>
            <w:vAlign w:val="center"/>
          </w:tcPr>
          <w:p w14:paraId="765BFFDA" w14:textId="77777777" w:rsidR="00AA42F5" w:rsidRPr="00B716BC" w:rsidRDefault="00AA42F5" w:rsidP="00AA42F5">
            <w:pPr>
              <w:pStyle w:val="TableText"/>
              <w:widowControl w:val="0"/>
              <w:autoSpaceDE w:val="0"/>
              <w:autoSpaceDN w:val="0"/>
              <w:adjustRightInd w:val="0"/>
              <w:rPr>
                <w:color w:val="000000"/>
                <w:lang w:val="ru-RU"/>
              </w:rPr>
            </w:pPr>
          </w:p>
        </w:tc>
        <w:tc>
          <w:tcPr>
            <w:tcW w:w="713" w:type="dxa"/>
            <w:tcBorders>
              <w:bottom w:val="single" w:sz="4" w:space="0" w:color="auto"/>
            </w:tcBorders>
          </w:tcPr>
          <w:p w14:paraId="427332C0" w14:textId="77777777" w:rsidR="00AA42F5" w:rsidRPr="00B716BC" w:rsidRDefault="00AA42F5" w:rsidP="00AA42F5">
            <w:pPr>
              <w:pStyle w:val="TableText"/>
              <w:widowControl w:val="0"/>
              <w:autoSpaceDE w:val="0"/>
              <w:autoSpaceDN w:val="0"/>
              <w:adjustRightInd w:val="0"/>
              <w:rPr>
                <w:color w:val="000000"/>
                <w:lang w:val="ru-RU"/>
              </w:rPr>
            </w:pPr>
          </w:p>
        </w:tc>
        <w:tc>
          <w:tcPr>
            <w:tcW w:w="720" w:type="dxa"/>
            <w:tcBorders>
              <w:bottom w:val="single" w:sz="4" w:space="0" w:color="auto"/>
            </w:tcBorders>
          </w:tcPr>
          <w:p w14:paraId="586EC099" w14:textId="77777777" w:rsidR="00AA42F5" w:rsidRPr="00B716BC" w:rsidRDefault="00AA42F5" w:rsidP="00AA42F5">
            <w:pPr>
              <w:pStyle w:val="TableText"/>
              <w:widowControl w:val="0"/>
              <w:autoSpaceDE w:val="0"/>
              <w:autoSpaceDN w:val="0"/>
              <w:adjustRightInd w:val="0"/>
              <w:rPr>
                <w:color w:val="000000"/>
                <w:lang w:val="ru-RU"/>
              </w:rPr>
            </w:pPr>
          </w:p>
        </w:tc>
        <w:tc>
          <w:tcPr>
            <w:tcW w:w="720" w:type="dxa"/>
            <w:tcBorders>
              <w:bottom w:val="single" w:sz="4" w:space="0" w:color="auto"/>
            </w:tcBorders>
          </w:tcPr>
          <w:p w14:paraId="58DCD447" w14:textId="77777777" w:rsidR="00AA42F5" w:rsidRPr="00B716BC" w:rsidRDefault="00AA42F5" w:rsidP="00AA42F5">
            <w:pPr>
              <w:pStyle w:val="TableText"/>
              <w:widowControl w:val="0"/>
              <w:autoSpaceDE w:val="0"/>
              <w:autoSpaceDN w:val="0"/>
              <w:adjustRightInd w:val="0"/>
              <w:rPr>
                <w:color w:val="000000"/>
                <w:lang w:val="ru-RU"/>
              </w:rPr>
            </w:pPr>
          </w:p>
        </w:tc>
      </w:tr>
      <w:tr w:rsidR="00AA42F5" w:rsidRPr="003C7C3F" w14:paraId="4D848B38" w14:textId="2AC89F9B" w:rsidTr="00D47E75">
        <w:trPr>
          <w:cantSplit/>
          <w:jc w:val="center"/>
        </w:trPr>
        <w:tc>
          <w:tcPr>
            <w:tcW w:w="10296" w:type="dxa"/>
            <w:gridSpan w:val="11"/>
            <w:shd w:val="pct5" w:color="auto" w:fill="auto"/>
            <w:vAlign w:val="center"/>
          </w:tcPr>
          <w:p w14:paraId="6D9FC1CA" w14:textId="01DB241D" w:rsidR="00AA42F5" w:rsidRPr="00B716BC" w:rsidRDefault="00AA42F5" w:rsidP="0076570F">
            <w:pPr>
              <w:pStyle w:val="TableText"/>
              <w:widowControl w:val="0"/>
              <w:autoSpaceDE w:val="0"/>
              <w:autoSpaceDN w:val="0"/>
              <w:adjustRightInd w:val="0"/>
              <w:jc w:val="left"/>
              <w:rPr>
                <w:b/>
                <w:i/>
                <w:color w:val="000000"/>
                <w:lang w:val="sr-Cyrl-RS"/>
              </w:rPr>
            </w:pPr>
            <w:r w:rsidRPr="00B716BC">
              <w:rPr>
                <w:b/>
                <w:i/>
                <w:color w:val="000000"/>
                <w:lang w:val="sr-Cyrl-RS"/>
              </w:rPr>
              <w:t>Циљеви</w:t>
            </w:r>
          </w:p>
        </w:tc>
      </w:tr>
      <w:tr w:rsidR="00AA42F5" w:rsidRPr="003C7C3F" w14:paraId="03AA1D07" w14:textId="24DA6356" w:rsidTr="00D47E75">
        <w:trPr>
          <w:cantSplit/>
          <w:trHeight w:val="1188"/>
          <w:jc w:val="center"/>
        </w:trPr>
        <w:tc>
          <w:tcPr>
            <w:tcW w:w="10296" w:type="dxa"/>
            <w:gridSpan w:val="11"/>
            <w:tcBorders>
              <w:bottom w:val="single" w:sz="4" w:space="0" w:color="auto"/>
            </w:tcBorders>
            <w:vAlign w:val="center"/>
          </w:tcPr>
          <w:p w14:paraId="6921A4F2" w14:textId="47A4EF1D" w:rsidR="00AA42F5" w:rsidRDefault="00AA42F5" w:rsidP="0076570F">
            <w:pPr>
              <w:pStyle w:val="TableText"/>
              <w:widowControl w:val="0"/>
              <w:autoSpaceDE w:val="0"/>
              <w:autoSpaceDN w:val="0"/>
              <w:adjustRightInd w:val="0"/>
              <w:jc w:val="left"/>
              <w:rPr>
                <w:color w:val="000000"/>
                <w:lang w:val="ru-RU"/>
              </w:rPr>
            </w:pPr>
            <w:r>
              <w:rPr>
                <w:color w:val="000000"/>
                <w:lang w:val="ru-RU"/>
              </w:rPr>
              <w:t>Извршавање тестова над целокупним системом у свим условима и ситуацијама</w:t>
            </w:r>
          </w:p>
        </w:tc>
      </w:tr>
      <w:tr w:rsidR="00AA42F5" w:rsidRPr="003C7C3F" w14:paraId="166900C4" w14:textId="4AC1B56D" w:rsidTr="00D47E75">
        <w:trPr>
          <w:cantSplit/>
          <w:jc w:val="center"/>
        </w:trPr>
        <w:tc>
          <w:tcPr>
            <w:tcW w:w="10296" w:type="dxa"/>
            <w:gridSpan w:val="11"/>
            <w:shd w:val="pct5" w:color="auto" w:fill="auto"/>
            <w:vAlign w:val="center"/>
          </w:tcPr>
          <w:p w14:paraId="0459E474" w14:textId="4820BBC3" w:rsidR="00AA42F5" w:rsidRPr="00B716BC" w:rsidRDefault="00AA42F5" w:rsidP="0076570F">
            <w:pPr>
              <w:pStyle w:val="TableText"/>
              <w:widowControl w:val="0"/>
              <w:autoSpaceDE w:val="0"/>
              <w:autoSpaceDN w:val="0"/>
              <w:adjustRightInd w:val="0"/>
              <w:jc w:val="left"/>
              <w:rPr>
                <w:b/>
                <w:i/>
                <w:color w:val="000000"/>
                <w:lang w:val="sr-Cyrl-RS"/>
              </w:rPr>
            </w:pPr>
            <w:r w:rsidRPr="00B716BC">
              <w:rPr>
                <w:b/>
                <w:i/>
                <w:color w:val="000000"/>
                <w:lang w:val="sr-Cyrl-RS"/>
              </w:rPr>
              <w:t>Опис посла (у пакетима где је то могуће, рецимо код имплементације, поделити посао на мање целине - модуле; за сваки пакет навести улоге свих партиципаната који учествују у радном пакету)</w:t>
            </w:r>
          </w:p>
        </w:tc>
      </w:tr>
      <w:tr w:rsidR="00AA42F5" w:rsidRPr="003C7C3F" w14:paraId="1B4644C6" w14:textId="079DDF0E" w:rsidTr="00D47E75">
        <w:trPr>
          <w:cantSplit/>
          <w:trHeight w:val="1713"/>
          <w:jc w:val="center"/>
        </w:trPr>
        <w:tc>
          <w:tcPr>
            <w:tcW w:w="10296" w:type="dxa"/>
            <w:gridSpan w:val="11"/>
            <w:vAlign w:val="center"/>
          </w:tcPr>
          <w:p w14:paraId="2C3BEB3E" w14:textId="0A6390E2" w:rsidR="00946C3F" w:rsidRPr="00C85F88" w:rsidRDefault="00AA42F5" w:rsidP="00946C3F">
            <w:pPr>
              <w:pStyle w:val="TableText"/>
              <w:widowControl w:val="0"/>
              <w:autoSpaceDE w:val="0"/>
              <w:autoSpaceDN w:val="0"/>
              <w:adjustRightInd w:val="0"/>
              <w:jc w:val="left"/>
              <w:rPr>
                <w:color w:val="000000"/>
                <w:lang w:val="sr-Latn-RS"/>
              </w:rPr>
            </w:pPr>
            <w:r>
              <w:rPr>
                <w:color w:val="000000"/>
                <w:lang w:val="ru-RU"/>
              </w:rPr>
              <w:t>Писање тестова</w:t>
            </w:r>
            <w:r w:rsidR="00C85F88">
              <w:rPr>
                <w:color w:val="000000"/>
                <w:lang w:val="ru-RU"/>
              </w:rPr>
              <w:t xml:space="preserve"> </w:t>
            </w:r>
            <w:r>
              <w:rPr>
                <w:color w:val="000000"/>
                <w:lang w:val="ru-RU"/>
              </w:rPr>
              <w:t>-</w:t>
            </w:r>
            <w:r w:rsidR="00C85F88">
              <w:rPr>
                <w:color w:val="000000"/>
                <w:lang w:val="ru-RU"/>
              </w:rPr>
              <w:t xml:space="preserve"> </w:t>
            </w:r>
            <w:r w:rsidR="00946C3F">
              <w:rPr>
                <w:color w:val="000000"/>
                <w:lang w:val="sr-Latn-RS"/>
              </w:rPr>
              <w:t xml:space="preserve">BMU, </w:t>
            </w:r>
            <w:r w:rsidR="00946C3F">
              <w:rPr>
                <w:color w:val="000000"/>
                <w:lang w:val="ru-RU"/>
              </w:rPr>
              <w:t>ЕТФ</w:t>
            </w:r>
            <w:r w:rsidR="00946C3F">
              <w:rPr>
                <w:color w:val="000000"/>
                <w:lang w:val="sr-Latn-RS"/>
              </w:rPr>
              <w:t xml:space="preserve">, </w:t>
            </w:r>
            <w:r w:rsidR="00C85F88">
              <w:rPr>
                <w:color w:val="000000"/>
                <w:lang w:val="sr-Cyrl-RS"/>
              </w:rPr>
              <w:t xml:space="preserve">МЗЖС, </w:t>
            </w:r>
            <w:r w:rsidR="00C85F88">
              <w:rPr>
                <w:color w:val="000000"/>
                <w:lang w:val="sr-Latn-RS"/>
              </w:rPr>
              <w:t>SEPA</w:t>
            </w:r>
          </w:p>
          <w:p w14:paraId="4E82D64E" w14:textId="002D7008" w:rsidR="00AA42F5" w:rsidRPr="00C85F88" w:rsidRDefault="00946C3F" w:rsidP="0076570F">
            <w:pPr>
              <w:pStyle w:val="TableText"/>
              <w:widowControl w:val="0"/>
              <w:autoSpaceDE w:val="0"/>
              <w:autoSpaceDN w:val="0"/>
              <w:adjustRightInd w:val="0"/>
              <w:jc w:val="left"/>
              <w:rPr>
                <w:color w:val="000000"/>
                <w:lang w:val="sr-Latn-RS"/>
              </w:rPr>
            </w:pPr>
            <w:r>
              <w:rPr>
                <w:color w:val="000000"/>
                <w:lang w:val="ru-RU"/>
              </w:rPr>
              <w:t>Извршавање тестова</w:t>
            </w:r>
            <w:r w:rsidR="00C85F88">
              <w:rPr>
                <w:color w:val="000000"/>
                <w:lang w:val="ru-RU"/>
              </w:rPr>
              <w:t xml:space="preserve"> </w:t>
            </w:r>
            <w:r>
              <w:rPr>
                <w:color w:val="000000"/>
                <w:lang w:val="sr-Latn-RS"/>
              </w:rPr>
              <w:t xml:space="preserve">- BMU, </w:t>
            </w:r>
            <w:r>
              <w:rPr>
                <w:color w:val="000000"/>
                <w:lang w:val="ru-RU"/>
              </w:rPr>
              <w:t>ЕТФ</w:t>
            </w:r>
            <w:r>
              <w:rPr>
                <w:color w:val="000000"/>
                <w:lang w:val="sr-Latn-RS"/>
              </w:rPr>
              <w:t xml:space="preserve">, </w:t>
            </w:r>
            <w:r w:rsidR="00C85F88">
              <w:rPr>
                <w:color w:val="000000"/>
                <w:lang w:val="sr-Cyrl-RS"/>
              </w:rPr>
              <w:t xml:space="preserve">МЗЖС, </w:t>
            </w:r>
            <w:r w:rsidR="00C85F88">
              <w:rPr>
                <w:color w:val="000000"/>
                <w:lang w:val="sr-Latn-RS"/>
              </w:rPr>
              <w:t>SEPA</w:t>
            </w:r>
          </w:p>
        </w:tc>
      </w:tr>
      <w:tr w:rsidR="00AA42F5" w:rsidRPr="003C7C3F" w14:paraId="4C4D53AF" w14:textId="0C644D59" w:rsidTr="00D47E75">
        <w:trPr>
          <w:cantSplit/>
          <w:jc w:val="center"/>
        </w:trPr>
        <w:tc>
          <w:tcPr>
            <w:tcW w:w="10296" w:type="dxa"/>
            <w:gridSpan w:val="11"/>
            <w:shd w:val="pct5" w:color="auto" w:fill="auto"/>
            <w:vAlign w:val="center"/>
          </w:tcPr>
          <w:p w14:paraId="7EF80F18" w14:textId="3956C70C" w:rsidR="00AA42F5" w:rsidRPr="00B716BC" w:rsidRDefault="00AA42F5" w:rsidP="0076570F">
            <w:pPr>
              <w:pStyle w:val="TableText"/>
              <w:widowControl w:val="0"/>
              <w:autoSpaceDE w:val="0"/>
              <w:autoSpaceDN w:val="0"/>
              <w:adjustRightInd w:val="0"/>
              <w:jc w:val="left"/>
              <w:rPr>
                <w:b/>
                <w:i/>
                <w:color w:val="000000"/>
                <w:lang w:val="sr-Cyrl-RS"/>
              </w:rPr>
            </w:pPr>
            <w:r w:rsidRPr="00B716BC">
              <w:rPr>
                <w:b/>
                <w:i/>
                <w:color w:val="000000"/>
                <w:lang w:val="sr-Cyrl-RS"/>
              </w:rPr>
              <w:t>Резултати рада (уз кратак опис сваког резултата и месец испоруке)</w:t>
            </w:r>
          </w:p>
        </w:tc>
      </w:tr>
      <w:tr w:rsidR="00AA42F5" w:rsidRPr="003C7C3F" w14:paraId="056FB620" w14:textId="0D67FBAA" w:rsidTr="00D47E75">
        <w:trPr>
          <w:cantSplit/>
          <w:trHeight w:val="267"/>
          <w:jc w:val="center"/>
        </w:trPr>
        <w:tc>
          <w:tcPr>
            <w:tcW w:w="2182" w:type="dxa"/>
            <w:gridSpan w:val="2"/>
            <w:shd w:val="clear" w:color="auto" w:fill="auto"/>
            <w:vAlign w:val="center"/>
          </w:tcPr>
          <w:p w14:paraId="4D9030F9" w14:textId="77777777" w:rsidR="00AA42F5" w:rsidRPr="00B716BC" w:rsidRDefault="00AA42F5" w:rsidP="0076570F">
            <w:pPr>
              <w:pStyle w:val="TableText"/>
              <w:widowControl w:val="0"/>
              <w:autoSpaceDE w:val="0"/>
              <w:autoSpaceDN w:val="0"/>
              <w:adjustRightInd w:val="0"/>
              <w:jc w:val="left"/>
              <w:rPr>
                <w:color w:val="000000"/>
                <w:lang w:val="ru-RU"/>
              </w:rPr>
            </w:pPr>
            <w:r w:rsidRPr="00B716BC">
              <w:rPr>
                <w:color w:val="000000"/>
                <w:lang w:val="ru-RU"/>
              </w:rPr>
              <w:t>Назив резултата</w:t>
            </w:r>
          </w:p>
        </w:tc>
        <w:tc>
          <w:tcPr>
            <w:tcW w:w="5088" w:type="dxa"/>
            <w:gridSpan w:val="5"/>
            <w:shd w:val="clear" w:color="auto" w:fill="auto"/>
            <w:vAlign w:val="center"/>
          </w:tcPr>
          <w:p w14:paraId="2FB3967A" w14:textId="77777777" w:rsidR="00AA42F5" w:rsidRPr="00B716BC" w:rsidRDefault="00AA42F5" w:rsidP="0076570F">
            <w:pPr>
              <w:pStyle w:val="TableText"/>
              <w:widowControl w:val="0"/>
              <w:autoSpaceDE w:val="0"/>
              <w:autoSpaceDN w:val="0"/>
              <w:adjustRightInd w:val="0"/>
              <w:jc w:val="left"/>
              <w:rPr>
                <w:color w:val="000000"/>
                <w:lang w:val="ru-RU"/>
              </w:rPr>
            </w:pPr>
            <w:r w:rsidRPr="00B716BC">
              <w:rPr>
                <w:color w:val="000000"/>
                <w:lang w:val="ru-RU"/>
              </w:rPr>
              <w:t>Опис</w:t>
            </w:r>
          </w:p>
        </w:tc>
        <w:tc>
          <w:tcPr>
            <w:tcW w:w="3026" w:type="dxa"/>
            <w:gridSpan w:val="4"/>
            <w:shd w:val="clear" w:color="auto" w:fill="auto"/>
            <w:vAlign w:val="center"/>
          </w:tcPr>
          <w:p w14:paraId="692E6A9E" w14:textId="61013F77" w:rsidR="00AA42F5" w:rsidRPr="00B716BC" w:rsidRDefault="00AA42F5" w:rsidP="0076570F">
            <w:pPr>
              <w:pStyle w:val="TableText"/>
              <w:widowControl w:val="0"/>
              <w:autoSpaceDE w:val="0"/>
              <w:autoSpaceDN w:val="0"/>
              <w:adjustRightInd w:val="0"/>
              <w:jc w:val="left"/>
              <w:rPr>
                <w:color w:val="000000"/>
                <w:lang w:val="ru-RU"/>
              </w:rPr>
            </w:pPr>
            <w:r w:rsidRPr="00B716BC">
              <w:rPr>
                <w:color w:val="000000"/>
                <w:lang w:val="ru-RU"/>
              </w:rPr>
              <w:t>Месец</w:t>
            </w:r>
          </w:p>
        </w:tc>
      </w:tr>
      <w:tr w:rsidR="00AA42F5" w:rsidRPr="003C7C3F" w14:paraId="761491CA" w14:textId="34BD22A4" w:rsidTr="00D47E75">
        <w:trPr>
          <w:cantSplit/>
          <w:trHeight w:val="267"/>
          <w:jc w:val="center"/>
        </w:trPr>
        <w:tc>
          <w:tcPr>
            <w:tcW w:w="2182" w:type="dxa"/>
            <w:gridSpan w:val="2"/>
            <w:shd w:val="clear" w:color="auto" w:fill="auto"/>
            <w:vAlign w:val="center"/>
          </w:tcPr>
          <w:p w14:paraId="29AAA4BF" w14:textId="77777777" w:rsidR="00AA42F5" w:rsidRPr="00B716BC" w:rsidRDefault="00AA42F5" w:rsidP="0076570F">
            <w:pPr>
              <w:pStyle w:val="TableText"/>
              <w:widowControl w:val="0"/>
              <w:autoSpaceDE w:val="0"/>
              <w:autoSpaceDN w:val="0"/>
              <w:adjustRightInd w:val="0"/>
              <w:jc w:val="left"/>
              <w:rPr>
                <w:color w:val="000000"/>
                <w:lang w:val="ru-RU"/>
              </w:rPr>
            </w:pPr>
            <w:r>
              <w:rPr>
                <w:color w:val="000000"/>
                <w:lang w:val="ru-RU"/>
              </w:rPr>
              <w:t>Извештаји о тестирању</w:t>
            </w:r>
          </w:p>
        </w:tc>
        <w:tc>
          <w:tcPr>
            <w:tcW w:w="5088" w:type="dxa"/>
            <w:gridSpan w:val="5"/>
            <w:shd w:val="clear" w:color="auto" w:fill="auto"/>
            <w:vAlign w:val="center"/>
          </w:tcPr>
          <w:p w14:paraId="127EF2EE" w14:textId="77777777" w:rsidR="00AA42F5" w:rsidRPr="00B716BC" w:rsidRDefault="00AA42F5" w:rsidP="0076570F">
            <w:pPr>
              <w:pStyle w:val="TableText"/>
              <w:widowControl w:val="0"/>
              <w:autoSpaceDE w:val="0"/>
              <w:autoSpaceDN w:val="0"/>
              <w:adjustRightInd w:val="0"/>
              <w:jc w:val="left"/>
              <w:rPr>
                <w:color w:val="000000"/>
                <w:lang w:val="ru-RU"/>
              </w:rPr>
            </w:pPr>
            <w:r>
              <w:rPr>
                <w:color w:val="000000"/>
                <w:lang w:val="ru-RU"/>
              </w:rPr>
              <w:t>Документ у коме се налазе све информације о свим тестовима пуштеним над целокупним системом и резултатима</w:t>
            </w:r>
          </w:p>
        </w:tc>
        <w:tc>
          <w:tcPr>
            <w:tcW w:w="3026" w:type="dxa"/>
            <w:gridSpan w:val="4"/>
            <w:shd w:val="clear" w:color="auto" w:fill="auto"/>
            <w:vAlign w:val="center"/>
          </w:tcPr>
          <w:p w14:paraId="56E6AEFD" w14:textId="1067AD3D" w:rsidR="00AA42F5" w:rsidRDefault="00AA42F5" w:rsidP="0076570F">
            <w:pPr>
              <w:pStyle w:val="TableText"/>
              <w:widowControl w:val="0"/>
              <w:autoSpaceDE w:val="0"/>
              <w:autoSpaceDN w:val="0"/>
              <w:adjustRightInd w:val="0"/>
              <w:jc w:val="left"/>
              <w:rPr>
                <w:color w:val="000000"/>
                <w:lang w:val="ru-RU"/>
              </w:rPr>
            </w:pPr>
            <w:r>
              <w:rPr>
                <w:color w:val="000000"/>
                <w:lang w:val="ru-RU"/>
              </w:rPr>
              <w:t>27</w:t>
            </w:r>
          </w:p>
        </w:tc>
      </w:tr>
    </w:tbl>
    <w:p w14:paraId="0E29D691" w14:textId="77777777" w:rsidR="00B716BC" w:rsidRDefault="00B716BC" w:rsidP="008A6F93">
      <w:pPr>
        <w:pStyle w:val="Heading3"/>
        <w:rPr>
          <w:lang w:val="sr-Cyrl-RS"/>
        </w:rPr>
      </w:pPr>
    </w:p>
    <w:p w14:paraId="7619269B" w14:textId="77777777" w:rsidR="00E57E03" w:rsidRPr="00290D38" w:rsidRDefault="00E57E03" w:rsidP="00E57E03">
      <w:pPr>
        <w:pStyle w:val="BodyText"/>
        <w:rPr>
          <w:lang w:val="en-GB"/>
        </w:rPr>
      </w:pPr>
    </w:p>
    <w:p w14:paraId="3DEAEF69" w14:textId="77777777" w:rsidR="00550A90" w:rsidRDefault="00550A90" w:rsidP="00550A90">
      <w:pPr>
        <w:pStyle w:val="BodyText"/>
        <w:rPr>
          <w:lang w:val="sr-Cyrl-RS"/>
        </w:rPr>
      </w:pPr>
    </w:p>
    <w:p w14:paraId="78EF6695" w14:textId="77777777" w:rsidR="00550A90" w:rsidRDefault="00550A90" w:rsidP="00550A90">
      <w:pPr>
        <w:pStyle w:val="BodyText"/>
        <w:rPr>
          <w:lang w:val="sr-Cyrl-RS"/>
        </w:rPr>
      </w:pPr>
    </w:p>
    <w:p w14:paraId="133F615C" w14:textId="77777777" w:rsidR="00550A90" w:rsidRDefault="00550A90" w:rsidP="00550A90">
      <w:pPr>
        <w:pStyle w:val="BodyText"/>
        <w:rPr>
          <w:lang w:val="sr-Cyrl-RS"/>
        </w:rPr>
      </w:pPr>
    </w:p>
    <w:p w14:paraId="0186CA63" w14:textId="77777777" w:rsidR="00550A90" w:rsidRDefault="00550A90" w:rsidP="00550A90">
      <w:pPr>
        <w:pStyle w:val="BodyText"/>
        <w:rPr>
          <w:lang w:val="sr-Cyrl-RS"/>
        </w:rPr>
      </w:pPr>
    </w:p>
    <w:p w14:paraId="2B0EE1C7" w14:textId="77777777" w:rsidR="00550A90" w:rsidRDefault="00550A90" w:rsidP="00550A90">
      <w:pPr>
        <w:pStyle w:val="BodyText"/>
        <w:rPr>
          <w:lang w:val="sr-Cyrl-RS"/>
        </w:rPr>
      </w:pPr>
    </w:p>
    <w:p w14:paraId="74F85067" w14:textId="77777777" w:rsidR="00550A90" w:rsidRDefault="00550A90" w:rsidP="00550A90">
      <w:pPr>
        <w:pStyle w:val="BodyText"/>
        <w:rPr>
          <w:lang w:val="sr-Cyrl-RS"/>
        </w:rPr>
      </w:pPr>
    </w:p>
    <w:p w14:paraId="75318533" w14:textId="77777777" w:rsidR="00550A90" w:rsidRPr="00550A90" w:rsidRDefault="00550A90" w:rsidP="00550A90">
      <w:pPr>
        <w:pStyle w:val="BodyText"/>
        <w:rPr>
          <w:lang w:val="sr-Cyrl-RS"/>
        </w:rPr>
      </w:pPr>
    </w:p>
    <w:tbl>
      <w:tblPr>
        <w:tblW w:w="10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6"/>
        <w:gridCol w:w="407"/>
        <w:gridCol w:w="518"/>
        <w:gridCol w:w="1659"/>
        <w:gridCol w:w="1356"/>
        <w:gridCol w:w="1037"/>
        <w:gridCol w:w="468"/>
        <w:gridCol w:w="888"/>
        <w:gridCol w:w="730"/>
        <w:gridCol w:w="737"/>
        <w:gridCol w:w="737"/>
      </w:tblGrid>
      <w:tr w:rsidR="00AA42F5" w:rsidRPr="008458D9" w14:paraId="307C4B9B" w14:textId="49DE1DD9" w:rsidTr="00AA42F5">
        <w:trPr>
          <w:cantSplit/>
          <w:tblHeader/>
          <w:jc w:val="center"/>
        </w:trPr>
        <w:tc>
          <w:tcPr>
            <w:tcW w:w="1776" w:type="dxa"/>
            <w:shd w:val="pct10" w:color="auto" w:fill="auto"/>
            <w:vAlign w:val="center"/>
          </w:tcPr>
          <w:p w14:paraId="07CFEED7" w14:textId="77777777" w:rsidR="00AA42F5" w:rsidRPr="00B716BC" w:rsidRDefault="00AA42F5" w:rsidP="0076570F">
            <w:pPr>
              <w:pStyle w:val="Lista1"/>
              <w:widowControl w:val="0"/>
              <w:numPr>
                <w:ilvl w:val="0"/>
                <w:numId w:val="0"/>
              </w:numPr>
              <w:jc w:val="center"/>
              <w:rPr>
                <w:b/>
                <w:color w:val="000000"/>
                <w:lang w:val="ru-RU"/>
              </w:rPr>
            </w:pPr>
            <w:r w:rsidRPr="00B716BC">
              <w:rPr>
                <w:b/>
                <w:color w:val="000000"/>
                <w:lang w:val="ru-RU"/>
              </w:rPr>
              <w:lastRenderedPageBreak/>
              <w:t>Број радног пакета</w:t>
            </w:r>
          </w:p>
        </w:tc>
        <w:tc>
          <w:tcPr>
            <w:tcW w:w="925" w:type="dxa"/>
            <w:gridSpan w:val="2"/>
            <w:shd w:val="pct10" w:color="auto" w:fill="auto"/>
            <w:vAlign w:val="center"/>
          </w:tcPr>
          <w:p w14:paraId="4F0A6494" w14:textId="77777777" w:rsidR="00AA42F5" w:rsidRPr="00550A90" w:rsidRDefault="00AA42F5" w:rsidP="0076570F">
            <w:pPr>
              <w:pStyle w:val="Lista1"/>
              <w:widowControl w:val="0"/>
              <w:numPr>
                <w:ilvl w:val="0"/>
                <w:numId w:val="0"/>
              </w:numPr>
              <w:jc w:val="center"/>
              <w:rPr>
                <w:b/>
                <w:color w:val="000000"/>
                <w:lang w:val="sr-Cyrl-RS"/>
              </w:rPr>
            </w:pPr>
            <w:r w:rsidRPr="00B716BC">
              <w:rPr>
                <w:b/>
                <w:color w:val="000000"/>
                <w:lang w:val="de-DE"/>
              </w:rPr>
              <w:t>WP</w:t>
            </w:r>
            <w:r>
              <w:rPr>
                <w:b/>
                <w:color w:val="000000"/>
                <w:lang w:val="sr-Cyrl-RS"/>
              </w:rPr>
              <w:t>9</w:t>
            </w:r>
          </w:p>
        </w:tc>
        <w:tc>
          <w:tcPr>
            <w:tcW w:w="1659" w:type="dxa"/>
            <w:shd w:val="pct10" w:color="auto" w:fill="auto"/>
            <w:vAlign w:val="center"/>
          </w:tcPr>
          <w:p w14:paraId="5CC15DA0" w14:textId="77777777" w:rsidR="00AA42F5" w:rsidRPr="00B716BC" w:rsidRDefault="00AA42F5" w:rsidP="0076570F">
            <w:pPr>
              <w:pStyle w:val="Lista1"/>
              <w:widowControl w:val="0"/>
              <w:numPr>
                <w:ilvl w:val="0"/>
                <w:numId w:val="0"/>
              </w:numPr>
              <w:jc w:val="center"/>
              <w:rPr>
                <w:b/>
                <w:color w:val="000000"/>
                <w:lang w:val="ru-RU"/>
              </w:rPr>
            </w:pPr>
            <w:r w:rsidRPr="00B716BC">
              <w:rPr>
                <w:b/>
                <w:color w:val="000000"/>
                <w:lang w:val="ru-RU"/>
              </w:rPr>
              <w:t>Датум почетка рад. пакета:</w:t>
            </w:r>
          </w:p>
        </w:tc>
        <w:tc>
          <w:tcPr>
            <w:tcW w:w="1356" w:type="dxa"/>
            <w:shd w:val="pct10" w:color="auto" w:fill="auto"/>
            <w:vAlign w:val="center"/>
          </w:tcPr>
          <w:p w14:paraId="0131B77E" w14:textId="77777777" w:rsidR="00AA42F5" w:rsidRPr="00B716BC" w:rsidRDefault="00AA42F5" w:rsidP="0076570F">
            <w:pPr>
              <w:pStyle w:val="Lista1"/>
              <w:widowControl w:val="0"/>
              <w:numPr>
                <w:ilvl w:val="0"/>
                <w:numId w:val="0"/>
              </w:numPr>
              <w:jc w:val="center"/>
              <w:rPr>
                <w:b/>
                <w:color w:val="000000"/>
                <w:lang w:val="ru-RU"/>
              </w:rPr>
            </w:pPr>
            <w:r>
              <w:rPr>
                <w:b/>
                <w:color w:val="000000"/>
                <w:lang w:val="en-GB"/>
              </w:rPr>
              <w:t>01</w:t>
            </w:r>
            <w:r w:rsidRPr="00B716BC">
              <w:rPr>
                <w:b/>
                <w:color w:val="000000"/>
                <w:lang w:val="ru-RU"/>
              </w:rPr>
              <w:t>.</w:t>
            </w:r>
            <w:r>
              <w:rPr>
                <w:b/>
                <w:color w:val="000000"/>
                <w:lang w:val="en-GB"/>
              </w:rPr>
              <w:t>10</w:t>
            </w:r>
            <w:r w:rsidRPr="00B716BC">
              <w:rPr>
                <w:b/>
                <w:color w:val="000000"/>
                <w:lang w:val="ru-RU"/>
              </w:rPr>
              <w:t>.202</w:t>
            </w:r>
            <w:r>
              <w:rPr>
                <w:b/>
                <w:color w:val="000000"/>
                <w:lang w:val="ru-RU"/>
              </w:rPr>
              <w:t>3</w:t>
            </w:r>
            <w:r w:rsidRPr="00B716BC">
              <w:rPr>
                <w:b/>
                <w:color w:val="000000"/>
                <w:lang w:val="ru-RU"/>
              </w:rPr>
              <w:t>.</w:t>
            </w:r>
          </w:p>
        </w:tc>
        <w:tc>
          <w:tcPr>
            <w:tcW w:w="2393" w:type="dxa"/>
            <w:gridSpan w:val="3"/>
            <w:shd w:val="pct10" w:color="auto" w:fill="auto"/>
            <w:vAlign w:val="center"/>
          </w:tcPr>
          <w:p w14:paraId="6B59139E" w14:textId="77777777" w:rsidR="00AA42F5" w:rsidRPr="00B716BC" w:rsidRDefault="00AA42F5" w:rsidP="0076570F">
            <w:pPr>
              <w:pStyle w:val="Lista1"/>
              <w:widowControl w:val="0"/>
              <w:numPr>
                <w:ilvl w:val="0"/>
                <w:numId w:val="0"/>
              </w:numPr>
              <w:jc w:val="center"/>
              <w:rPr>
                <w:b/>
                <w:color w:val="000000"/>
                <w:lang w:val="en-US"/>
              </w:rPr>
            </w:pPr>
            <w:r w:rsidRPr="00B716BC">
              <w:rPr>
                <w:b/>
                <w:color w:val="000000"/>
                <w:lang w:val="ru-RU"/>
              </w:rPr>
              <w:t>Датум краја рад. пакета:</w:t>
            </w:r>
          </w:p>
        </w:tc>
        <w:tc>
          <w:tcPr>
            <w:tcW w:w="2204" w:type="dxa"/>
            <w:gridSpan w:val="3"/>
            <w:shd w:val="pct10" w:color="auto" w:fill="auto"/>
            <w:vAlign w:val="center"/>
          </w:tcPr>
          <w:p w14:paraId="692BDCA8" w14:textId="2C8A30D0" w:rsidR="00AA42F5" w:rsidRPr="00B716BC" w:rsidRDefault="00AA42F5" w:rsidP="0076570F">
            <w:pPr>
              <w:pStyle w:val="Lista1"/>
              <w:widowControl w:val="0"/>
              <w:numPr>
                <w:ilvl w:val="0"/>
                <w:numId w:val="0"/>
              </w:numPr>
              <w:jc w:val="center"/>
              <w:rPr>
                <w:b/>
                <w:color w:val="000000"/>
                <w:lang w:val="ru-RU"/>
              </w:rPr>
            </w:pPr>
            <w:r>
              <w:rPr>
                <w:b/>
                <w:color w:val="000000"/>
                <w:lang w:val="en-GB"/>
              </w:rPr>
              <w:t>31.01.2024.</w:t>
            </w:r>
          </w:p>
        </w:tc>
      </w:tr>
      <w:tr w:rsidR="00AA42F5" w:rsidRPr="008458D9" w14:paraId="63C2BFC4" w14:textId="52BCF62B" w:rsidTr="00D47E75">
        <w:trPr>
          <w:cantSplit/>
          <w:tblHeader/>
          <w:jc w:val="center"/>
        </w:trPr>
        <w:tc>
          <w:tcPr>
            <w:tcW w:w="1776" w:type="dxa"/>
            <w:shd w:val="pct10" w:color="auto" w:fill="auto"/>
            <w:vAlign w:val="center"/>
          </w:tcPr>
          <w:p w14:paraId="2B6D528D" w14:textId="77777777" w:rsidR="00AA42F5" w:rsidRPr="00B716BC" w:rsidRDefault="00AA42F5" w:rsidP="0076570F">
            <w:pPr>
              <w:pStyle w:val="Lista1"/>
              <w:widowControl w:val="0"/>
              <w:numPr>
                <w:ilvl w:val="0"/>
                <w:numId w:val="0"/>
              </w:numPr>
              <w:jc w:val="center"/>
              <w:rPr>
                <w:b/>
                <w:color w:val="000000"/>
                <w:lang w:val="sr-Cyrl-RS"/>
              </w:rPr>
            </w:pPr>
            <w:r w:rsidRPr="00B716BC">
              <w:rPr>
                <w:b/>
                <w:color w:val="000000"/>
                <w:lang w:val="sr-Cyrl-RS"/>
              </w:rPr>
              <w:t>Назив радног пакета:</w:t>
            </w:r>
          </w:p>
        </w:tc>
        <w:tc>
          <w:tcPr>
            <w:tcW w:w="8537" w:type="dxa"/>
            <w:gridSpan w:val="10"/>
            <w:shd w:val="pct10" w:color="auto" w:fill="auto"/>
          </w:tcPr>
          <w:p w14:paraId="363CA0FF" w14:textId="1D919B4C" w:rsidR="00AA42F5" w:rsidRPr="00B716BC" w:rsidRDefault="00AA42F5" w:rsidP="0076570F">
            <w:pPr>
              <w:pStyle w:val="Lista1"/>
              <w:widowControl w:val="0"/>
              <w:numPr>
                <w:ilvl w:val="0"/>
                <w:numId w:val="0"/>
              </w:numPr>
              <w:jc w:val="center"/>
              <w:rPr>
                <w:b/>
                <w:color w:val="000000"/>
                <w:lang w:val="ru-RU"/>
              </w:rPr>
            </w:pPr>
            <w:r>
              <w:rPr>
                <w:b/>
                <w:color w:val="000000"/>
                <w:lang w:val="sr-Cyrl-RS"/>
              </w:rPr>
              <w:t>Инсталација, писање документације и корисничког упутства</w:t>
            </w:r>
          </w:p>
        </w:tc>
      </w:tr>
      <w:tr w:rsidR="00AA42F5" w:rsidRPr="003C7C3F" w14:paraId="367EFFDF" w14:textId="4EF91427" w:rsidTr="00D47E75">
        <w:trPr>
          <w:cantSplit/>
          <w:jc w:val="center"/>
        </w:trPr>
        <w:tc>
          <w:tcPr>
            <w:tcW w:w="1776" w:type="dxa"/>
            <w:tcBorders>
              <w:bottom w:val="single" w:sz="4" w:space="0" w:color="auto"/>
            </w:tcBorders>
            <w:vAlign w:val="center"/>
          </w:tcPr>
          <w:p w14:paraId="4143BFEF" w14:textId="77777777" w:rsidR="00AA42F5" w:rsidRPr="00B716BC" w:rsidRDefault="00AA42F5" w:rsidP="00AA42F5">
            <w:pPr>
              <w:pStyle w:val="Lista1"/>
              <w:widowControl w:val="0"/>
              <w:numPr>
                <w:ilvl w:val="0"/>
                <w:numId w:val="0"/>
              </w:numPr>
              <w:jc w:val="center"/>
              <w:rPr>
                <w:b/>
                <w:color w:val="000000"/>
                <w:lang w:val="sr-Cyrl-RS"/>
              </w:rPr>
            </w:pPr>
            <w:r w:rsidRPr="00B716BC">
              <w:rPr>
                <w:b/>
                <w:color w:val="000000"/>
                <w:lang w:val="sr-Cyrl-RS"/>
              </w:rPr>
              <w:t>Шифра партиципанта</w:t>
            </w:r>
          </w:p>
        </w:tc>
        <w:tc>
          <w:tcPr>
            <w:tcW w:w="925" w:type="dxa"/>
            <w:gridSpan w:val="2"/>
            <w:tcBorders>
              <w:bottom w:val="single" w:sz="4" w:space="0" w:color="auto"/>
            </w:tcBorders>
            <w:vAlign w:val="center"/>
          </w:tcPr>
          <w:p w14:paraId="5F2705B8" w14:textId="5E549959" w:rsidR="00AA42F5" w:rsidRPr="0046110B" w:rsidRDefault="00AA42F5" w:rsidP="00AA42F5">
            <w:pPr>
              <w:pStyle w:val="TableText"/>
              <w:widowControl w:val="0"/>
              <w:autoSpaceDE w:val="0"/>
              <w:autoSpaceDN w:val="0"/>
              <w:adjustRightInd w:val="0"/>
              <w:rPr>
                <w:b/>
                <w:bCs/>
                <w:color w:val="000000"/>
                <w:lang w:val="sr-Cyrl-RS"/>
              </w:rPr>
            </w:pPr>
            <w:r w:rsidRPr="0046110B">
              <w:rPr>
                <w:b/>
                <w:bCs/>
                <w:color w:val="000000"/>
                <w:lang w:val="sr-Latn-RS"/>
              </w:rPr>
              <w:t>P</w:t>
            </w:r>
            <w:r w:rsidRPr="0046110B">
              <w:rPr>
                <w:b/>
                <w:bCs/>
                <w:color w:val="000000"/>
                <w:lang w:val="sr-Cyrl-RS"/>
              </w:rPr>
              <w:t>1</w:t>
            </w:r>
          </w:p>
        </w:tc>
        <w:tc>
          <w:tcPr>
            <w:tcW w:w="1659" w:type="dxa"/>
            <w:tcBorders>
              <w:bottom w:val="single" w:sz="4" w:space="0" w:color="auto"/>
            </w:tcBorders>
            <w:vAlign w:val="center"/>
          </w:tcPr>
          <w:p w14:paraId="77135223" w14:textId="6E8BD31B" w:rsidR="00AA42F5" w:rsidRPr="00B716BC" w:rsidRDefault="00AA42F5" w:rsidP="00AA42F5">
            <w:pPr>
              <w:pStyle w:val="TableText"/>
              <w:widowControl w:val="0"/>
              <w:autoSpaceDE w:val="0"/>
              <w:autoSpaceDN w:val="0"/>
              <w:adjustRightInd w:val="0"/>
              <w:rPr>
                <w:color w:val="000000"/>
                <w:lang w:val="sr-Cyrl-RS"/>
              </w:rPr>
            </w:pPr>
            <w:r>
              <w:rPr>
                <w:color w:val="000000"/>
                <w:lang w:val="sr-Latn-RS"/>
              </w:rPr>
              <w:t>P2</w:t>
            </w:r>
          </w:p>
        </w:tc>
        <w:tc>
          <w:tcPr>
            <w:tcW w:w="1356" w:type="dxa"/>
            <w:tcBorders>
              <w:bottom w:val="single" w:sz="4" w:space="0" w:color="auto"/>
            </w:tcBorders>
            <w:vAlign w:val="center"/>
          </w:tcPr>
          <w:p w14:paraId="3B42F0F1" w14:textId="052EA29B" w:rsidR="00AA42F5" w:rsidRPr="00B716BC" w:rsidRDefault="00AA42F5" w:rsidP="00AA42F5">
            <w:pPr>
              <w:pStyle w:val="TableText"/>
              <w:widowControl w:val="0"/>
              <w:autoSpaceDE w:val="0"/>
              <w:autoSpaceDN w:val="0"/>
              <w:adjustRightInd w:val="0"/>
              <w:rPr>
                <w:color w:val="000000"/>
                <w:lang w:val="ru-RU"/>
              </w:rPr>
            </w:pPr>
            <w:r>
              <w:rPr>
                <w:color w:val="000000"/>
                <w:lang w:val="sr-Latn-RS"/>
              </w:rPr>
              <w:t>P3</w:t>
            </w:r>
          </w:p>
        </w:tc>
        <w:tc>
          <w:tcPr>
            <w:tcW w:w="1037" w:type="dxa"/>
            <w:tcBorders>
              <w:bottom w:val="single" w:sz="4" w:space="0" w:color="auto"/>
            </w:tcBorders>
            <w:vAlign w:val="center"/>
          </w:tcPr>
          <w:p w14:paraId="12221A81" w14:textId="6920C815" w:rsidR="00AA42F5" w:rsidRPr="00B716BC" w:rsidRDefault="00AA42F5" w:rsidP="00AA42F5">
            <w:pPr>
              <w:pStyle w:val="TableText"/>
              <w:widowControl w:val="0"/>
              <w:autoSpaceDE w:val="0"/>
              <w:autoSpaceDN w:val="0"/>
              <w:adjustRightInd w:val="0"/>
              <w:rPr>
                <w:color w:val="000000"/>
                <w:lang w:val="ru-RU"/>
              </w:rPr>
            </w:pPr>
            <w:r>
              <w:rPr>
                <w:color w:val="000000"/>
                <w:lang w:val="sr-Latn-RS"/>
              </w:rPr>
              <w:t>P4</w:t>
            </w:r>
          </w:p>
        </w:tc>
        <w:tc>
          <w:tcPr>
            <w:tcW w:w="1356" w:type="dxa"/>
            <w:gridSpan w:val="2"/>
            <w:tcBorders>
              <w:bottom w:val="single" w:sz="4" w:space="0" w:color="auto"/>
            </w:tcBorders>
            <w:vAlign w:val="center"/>
          </w:tcPr>
          <w:p w14:paraId="415F8F3F" w14:textId="29A8BB2D" w:rsidR="00AA42F5" w:rsidRPr="00B716BC" w:rsidRDefault="00AA42F5" w:rsidP="00AA42F5">
            <w:pPr>
              <w:pStyle w:val="TableText"/>
              <w:widowControl w:val="0"/>
              <w:autoSpaceDE w:val="0"/>
              <w:autoSpaceDN w:val="0"/>
              <w:adjustRightInd w:val="0"/>
              <w:rPr>
                <w:color w:val="000000"/>
                <w:lang w:val="ru-RU"/>
              </w:rPr>
            </w:pPr>
            <w:r>
              <w:rPr>
                <w:color w:val="000000"/>
                <w:lang w:val="sr-Latn-RS"/>
              </w:rPr>
              <w:t>P5</w:t>
            </w:r>
          </w:p>
        </w:tc>
        <w:tc>
          <w:tcPr>
            <w:tcW w:w="730" w:type="dxa"/>
            <w:tcBorders>
              <w:bottom w:val="single" w:sz="4" w:space="0" w:color="auto"/>
            </w:tcBorders>
            <w:vAlign w:val="center"/>
          </w:tcPr>
          <w:p w14:paraId="0A072933" w14:textId="49217641" w:rsidR="00AA42F5" w:rsidRPr="00B716BC" w:rsidRDefault="00AA42F5" w:rsidP="00AA42F5">
            <w:pPr>
              <w:pStyle w:val="TableText"/>
              <w:widowControl w:val="0"/>
              <w:autoSpaceDE w:val="0"/>
              <w:autoSpaceDN w:val="0"/>
              <w:adjustRightInd w:val="0"/>
              <w:rPr>
                <w:color w:val="000000"/>
                <w:lang w:val="ru-RU"/>
              </w:rPr>
            </w:pPr>
            <w:r>
              <w:rPr>
                <w:color w:val="000000"/>
                <w:lang w:val="sr-Latn-RS"/>
              </w:rPr>
              <w:t>P6</w:t>
            </w:r>
          </w:p>
        </w:tc>
        <w:tc>
          <w:tcPr>
            <w:tcW w:w="737" w:type="dxa"/>
            <w:tcBorders>
              <w:bottom w:val="single" w:sz="4" w:space="0" w:color="auto"/>
            </w:tcBorders>
            <w:vAlign w:val="center"/>
          </w:tcPr>
          <w:p w14:paraId="4FC43DAD" w14:textId="23C26B57" w:rsidR="00AA42F5" w:rsidRPr="00B716BC" w:rsidRDefault="00AA42F5" w:rsidP="00AA42F5">
            <w:pPr>
              <w:pStyle w:val="TableText"/>
              <w:widowControl w:val="0"/>
              <w:autoSpaceDE w:val="0"/>
              <w:autoSpaceDN w:val="0"/>
              <w:adjustRightInd w:val="0"/>
              <w:rPr>
                <w:color w:val="000000"/>
                <w:lang w:val="ru-RU"/>
              </w:rPr>
            </w:pPr>
            <w:r>
              <w:rPr>
                <w:color w:val="000000"/>
                <w:lang w:val="sr-Latn-RS"/>
              </w:rPr>
              <w:t>P7</w:t>
            </w:r>
          </w:p>
        </w:tc>
        <w:tc>
          <w:tcPr>
            <w:tcW w:w="737" w:type="dxa"/>
            <w:tcBorders>
              <w:bottom w:val="single" w:sz="4" w:space="0" w:color="auto"/>
            </w:tcBorders>
            <w:vAlign w:val="center"/>
          </w:tcPr>
          <w:p w14:paraId="4486FAE1" w14:textId="278110B9" w:rsidR="00AA42F5" w:rsidRDefault="00AA42F5" w:rsidP="00AA42F5">
            <w:pPr>
              <w:pStyle w:val="TableText"/>
              <w:widowControl w:val="0"/>
              <w:autoSpaceDE w:val="0"/>
              <w:autoSpaceDN w:val="0"/>
              <w:adjustRightInd w:val="0"/>
              <w:rPr>
                <w:color w:val="000000"/>
                <w:lang w:val="sr-Latn-RS"/>
              </w:rPr>
            </w:pPr>
            <w:r>
              <w:rPr>
                <w:color w:val="000000"/>
                <w:lang w:val="sr-Latn-RS"/>
              </w:rPr>
              <w:t>P8</w:t>
            </w:r>
          </w:p>
        </w:tc>
      </w:tr>
      <w:tr w:rsidR="00541E3A" w:rsidRPr="003C7C3F" w14:paraId="2A6E644E" w14:textId="095353FF" w:rsidTr="00D47E75">
        <w:trPr>
          <w:cantSplit/>
          <w:jc w:val="center"/>
        </w:trPr>
        <w:tc>
          <w:tcPr>
            <w:tcW w:w="1776" w:type="dxa"/>
            <w:tcBorders>
              <w:bottom w:val="single" w:sz="4" w:space="0" w:color="auto"/>
            </w:tcBorders>
            <w:vAlign w:val="center"/>
          </w:tcPr>
          <w:p w14:paraId="412AE8AD" w14:textId="77777777" w:rsidR="00541E3A" w:rsidRPr="00B716BC" w:rsidRDefault="00541E3A" w:rsidP="00541E3A">
            <w:pPr>
              <w:pStyle w:val="Lista1"/>
              <w:widowControl w:val="0"/>
              <w:numPr>
                <w:ilvl w:val="0"/>
                <w:numId w:val="0"/>
              </w:numPr>
              <w:jc w:val="center"/>
              <w:rPr>
                <w:b/>
                <w:color w:val="000000"/>
                <w:lang w:val="sr-Cyrl-RS"/>
              </w:rPr>
            </w:pPr>
            <w:r w:rsidRPr="00B716BC">
              <w:rPr>
                <w:b/>
                <w:color w:val="000000"/>
                <w:lang w:val="sr-Cyrl-RS"/>
              </w:rPr>
              <w:t>Кратак назив партиципанта</w:t>
            </w:r>
          </w:p>
        </w:tc>
        <w:tc>
          <w:tcPr>
            <w:tcW w:w="925" w:type="dxa"/>
            <w:gridSpan w:val="2"/>
            <w:tcBorders>
              <w:bottom w:val="single" w:sz="4" w:space="0" w:color="auto"/>
            </w:tcBorders>
            <w:vAlign w:val="center"/>
          </w:tcPr>
          <w:p w14:paraId="262D0672" w14:textId="05642A79" w:rsidR="00541E3A" w:rsidRPr="0046110B" w:rsidRDefault="00541E3A" w:rsidP="00541E3A">
            <w:pPr>
              <w:pStyle w:val="TableText"/>
              <w:widowControl w:val="0"/>
              <w:autoSpaceDE w:val="0"/>
              <w:autoSpaceDN w:val="0"/>
              <w:adjustRightInd w:val="0"/>
              <w:rPr>
                <w:b/>
                <w:bCs/>
                <w:color w:val="000000"/>
                <w:lang w:val="sr-Cyrl-RS"/>
              </w:rPr>
            </w:pPr>
            <w:r w:rsidRPr="0046110B">
              <w:rPr>
                <w:b/>
                <w:bCs/>
                <w:color w:val="000000"/>
                <w:lang w:val="sr-Cyrl-RS"/>
              </w:rPr>
              <w:t>ЕТФ</w:t>
            </w:r>
          </w:p>
        </w:tc>
        <w:tc>
          <w:tcPr>
            <w:tcW w:w="1659" w:type="dxa"/>
            <w:tcBorders>
              <w:bottom w:val="single" w:sz="4" w:space="0" w:color="auto"/>
            </w:tcBorders>
            <w:vAlign w:val="center"/>
          </w:tcPr>
          <w:p w14:paraId="285D15D6" w14:textId="645CD6C7" w:rsidR="00541E3A" w:rsidRPr="00B716BC" w:rsidRDefault="00541E3A" w:rsidP="00541E3A">
            <w:pPr>
              <w:pStyle w:val="TableText"/>
              <w:widowControl w:val="0"/>
              <w:autoSpaceDE w:val="0"/>
              <w:autoSpaceDN w:val="0"/>
              <w:adjustRightInd w:val="0"/>
              <w:rPr>
                <w:color w:val="000000"/>
                <w:lang w:val="sr-Cyrl-RS"/>
              </w:rPr>
            </w:pPr>
            <w:r>
              <w:rPr>
                <w:color w:val="000000"/>
                <w:lang w:val="sr-Cyrl-RS"/>
              </w:rPr>
              <w:t>МЗЖС</w:t>
            </w:r>
          </w:p>
        </w:tc>
        <w:tc>
          <w:tcPr>
            <w:tcW w:w="1356" w:type="dxa"/>
            <w:tcBorders>
              <w:bottom w:val="single" w:sz="4" w:space="0" w:color="auto"/>
            </w:tcBorders>
            <w:vAlign w:val="center"/>
          </w:tcPr>
          <w:p w14:paraId="161B8517" w14:textId="7619DBA4" w:rsidR="00541E3A" w:rsidRPr="00B716BC" w:rsidRDefault="00541E3A" w:rsidP="00541E3A">
            <w:pPr>
              <w:pStyle w:val="TableText"/>
              <w:widowControl w:val="0"/>
              <w:autoSpaceDE w:val="0"/>
              <w:autoSpaceDN w:val="0"/>
              <w:adjustRightInd w:val="0"/>
              <w:rPr>
                <w:color w:val="000000"/>
                <w:lang w:val="ru-RU"/>
              </w:rPr>
            </w:pPr>
            <w:r>
              <w:rPr>
                <w:color w:val="000000"/>
                <w:lang w:val="en-GB"/>
              </w:rPr>
              <w:t>BMU</w:t>
            </w:r>
          </w:p>
        </w:tc>
        <w:tc>
          <w:tcPr>
            <w:tcW w:w="1037" w:type="dxa"/>
            <w:tcBorders>
              <w:bottom w:val="single" w:sz="4" w:space="0" w:color="auto"/>
            </w:tcBorders>
            <w:vAlign w:val="center"/>
          </w:tcPr>
          <w:p w14:paraId="38CD8EBC" w14:textId="590C0B54" w:rsidR="00541E3A" w:rsidRPr="00B716BC" w:rsidRDefault="00541E3A" w:rsidP="00541E3A">
            <w:pPr>
              <w:pStyle w:val="TableText"/>
              <w:widowControl w:val="0"/>
              <w:autoSpaceDE w:val="0"/>
              <w:autoSpaceDN w:val="0"/>
              <w:adjustRightInd w:val="0"/>
              <w:rPr>
                <w:color w:val="000000"/>
                <w:lang w:val="ru-RU"/>
              </w:rPr>
            </w:pPr>
            <w:r>
              <w:rPr>
                <w:color w:val="000000"/>
                <w:lang w:val="en-GB"/>
              </w:rPr>
              <w:t>SEPA</w:t>
            </w:r>
          </w:p>
        </w:tc>
        <w:tc>
          <w:tcPr>
            <w:tcW w:w="1356" w:type="dxa"/>
            <w:gridSpan w:val="2"/>
            <w:tcBorders>
              <w:bottom w:val="single" w:sz="4" w:space="0" w:color="auto"/>
            </w:tcBorders>
            <w:vAlign w:val="center"/>
          </w:tcPr>
          <w:p w14:paraId="40E991CC" w14:textId="3E1B6CF5" w:rsidR="00541E3A" w:rsidRPr="00B716BC" w:rsidRDefault="00541E3A" w:rsidP="00541E3A">
            <w:pPr>
              <w:pStyle w:val="TableText"/>
              <w:widowControl w:val="0"/>
              <w:autoSpaceDE w:val="0"/>
              <w:autoSpaceDN w:val="0"/>
              <w:adjustRightInd w:val="0"/>
              <w:rPr>
                <w:color w:val="000000"/>
                <w:lang w:val="ru-RU"/>
              </w:rPr>
            </w:pPr>
            <w:r>
              <w:rPr>
                <w:color w:val="000000"/>
                <w:lang w:val="en-GB"/>
              </w:rPr>
              <w:t>JVPSV</w:t>
            </w:r>
          </w:p>
        </w:tc>
        <w:tc>
          <w:tcPr>
            <w:tcW w:w="730" w:type="dxa"/>
            <w:tcBorders>
              <w:bottom w:val="single" w:sz="4" w:space="0" w:color="auto"/>
            </w:tcBorders>
            <w:vAlign w:val="center"/>
          </w:tcPr>
          <w:p w14:paraId="5B8B0E3B" w14:textId="3D2FCBDF" w:rsidR="00541E3A" w:rsidRPr="00B716BC" w:rsidRDefault="00541E3A" w:rsidP="00541E3A">
            <w:pPr>
              <w:pStyle w:val="TableText"/>
              <w:widowControl w:val="0"/>
              <w:autoSpaceDE w:val="0"/>
              <w:autoSpaceDN w:val="0"/>
              <w:adjustRightInd w:val="0"/>
              <w:rPr>
                <w:color w:val="000000"/>
                <w:lang w:val="ru-RU"/>
              </w:rPr>
            </w:pPr>
            <w:r>
              <w:rPr>
                <w:color w:val="000000"/>
                <w:lang w:val="en-GB"/>
              </w:rPr>
              <w:t>CER</w:t>
            </w:r>
          </w:p>
        </w:tc>
        <w:tc>
          <w:tcPr>
            <w:tcW w:w="737" w:type="dxa"/>
            <w:tcBorders>
              <w:bottom w:val="single" w:sz="4" w:space="0" w:color="auto"/>
            </w:tcBorders>
            <w:vAlign w:val="center"/>
          </w:tcPr>
          <w:p w14:paraId="00ADE672" w14:textId="6DACEDD2" w:rsidR="00541E3A" w:rsidRPr="00B716BC" w:rsidRDefault="00541E3A" w:rsidP="00541E3A">
            <w:pPr>
              <w:pStyle w:val="TableText"/>
              <w:widowControl w:val="0"/>
              <w:autoSpaceDE w:val="0"/>
              <w:autoSpaceDN w:val="0"/>
              <w:adjustRightInd w:val="0"/>
              <w:rPr>
                <w:color w:val="000000"/>
                <w:lang w:val="ru-RU"/>
              </w:rPr>
            </w:pPr>
            <w:r>
              <w:rPr>
                <w:color w:val="000000"/>
                <w:lang w:val="en-GB"/>
              </w:rPr>
              <w:t>AUT</w:t>
            </w:r>
          </w:p>
        </w:tc>
        <w:tc>
          <w:tcPr>
            <w:tcW w:w="737" w:type="dxa"/>
            <w:tcBorders>
              <w:bottom w:val="single" w:sz="4" w:space="0" w:color="auto"/>
            </w:tcBorders>
            <w:vAlign w:val="center"/>
          </w:tcPr>
          <w:p w14:paraId="5CCA1156" w14:textId="5D730792" w:rsidR="00541E3A" w:rsidRDefault="00541E3A" w:rsidP="00541E3A">
            <w:pPr>
              <w:pStyle w:val="TableText"/>
              <w:widowControl w:val="0"/>
              <w:autoSpaceDE w:val="0"/>
              <w:autoSpaceDN w:val="0"/>
              <w:adjustRightInd w:val="0"/>
              <w:rPr>
                <w:color w:val="000000"/>
                <w:lang w:val="en-GB"/>
              </w:rPr>
            </w:pPr>
            <w:r>
              <w:rPr>
                <w:color w:val="000000"/>
                <w:lang w:val="sr-Latn-RS"/>
              </w:rPr>
              <w:t>LIB</w:t>
            </w:r>
          </w:p>
        </w:tc>
      </w:tr>
      <w:tr w:rsidR="00AA42F5" w:rsidRPr="003C7C3F" w14:paraId="42DE27C6" w14:textId="4F07F6D2" w:rsidTr="00AA42F5">
        <w:trPr>
          <w:cantSplit/>
          <w:jc w:val="center"/>
        </w:trPr>
        <w:tc>
          <w:tcPr>
            <w:tcW w:w="1776" w:type="dxa"/>
            <w:tcBorders>
              <w:bottom w:val="single" w:sz="4" w:space="0" w:color="auto"/>
            </w:tcBorders>
            <w:vAlign w:val="center"/>
          </w:tcPr>
          <w:p w14:paraId="680AC35A" w14:textId="77777777" w:rsidR="00AA42F5" w:rsidRPr="00B716BC" w:rsidRDefault="00AA42F5" w:rsidP="0076570F">
            <w:pPr>
              <w:pStyle w:val="Lista1"/>
              <w:widowControl w:val="0"/>
              <w:numPr>
                <w:ilvl w:val="0"/>
                <w:numId w:val="0"/>
              </w:numPr>
              <w:jc w:val="center"/>
              <w:rPr>
                <w:b/>
                <w:color w:val="000000"/>
                <w:lang w:val="sr-Cyrl-RS"/>
              </w:rPr>
            </w:pPr>
            <w:r w:rsidRPr="00B716BC">
              <w:rPr>
                <w:b/>
                <w:color w:val="000000"/>
                <w:lang w:val="sr-Cyrl-RS"/>
              </w:rPr>
              <w:t>Број човек/месец за парти-ципанте</w:t>
            </w:r>
          </w:p>
        </w:tc>
        <w:tc>
          <w:tcPr>
            <w:tcW w:w="925" w:type="dxa"/>
            <w:gridSpan w:val="2"/>
            <w:tcBorders>
              <w:bottom w:val="single" w:sz="4" w:space="0" w:color="auto"/>
            </w:tcBorders>
            <w:vAlign w:val="center"/>
          </w:tcPr>
          <w:p w14:paraId="7FF52FD1" w14:textId="778CB76F" w:rsidR="00AA42F5" w:rsidRPr="0046110B" w:rsidRDefault="00181023" w:rsidP="00AA42F5">
            <w:pPr>
              <w:pStyle w:val="TableText"/>
              <w:widowControl w:val="0"/>
              <w:autoSpaceDE w:val="0"/>
              <w:autoSpaceDN w:val="0"/>
              <w:adjustRightInd w:val="0"/>
              <w:rPr>
                <w:b/>
                <w:bCs/>
                <w:color w:val="000000"/>
                <w:lang w:val="sr-Cyrl-RS"/>
              </w:rPr>
            </w:pPr>
            <w:r w:rsidRPr="0046110B">
              <w:rPr>
                <w:b/>
                <w:bCs/>
                <w:color w:val="000000"/>
                <w:lang w:val="sr-Cyrl-RS"/>
              </w:rPr>
              <w:t>20</w:t>
            </w:r>
          </w:p>
        </w:tc>
        <w:tc>
          <w:tcPr>
            <w:tcW w:w="1659" w:type="dxa"/>
            <w:tcBorders>
              <w:bottom w:val="single" w:sz="4" w:space="0" w:color="auto"/>
            </w:tcBorders>
            <w:vAlign w:val="center"/>
          </w:tcPr>
          <w:p w14:paraId="7C385E75" w14:textId="6ECDD0D5" w:rsidR="00AA42F5" w:rsidRPr="00541E3A" w:rsidRDefault="00181023" w:rsidP="00AA42F5">
            <w:pPr>
              <w:pStyle w:val="TableText"/>
              <w:widowControl w:val="0"/>
              <w:autoSpaceDE w:val="0"/>
              <w:autoSpaceDN w:val="0"/>
              <w:adjustRightInd w:val="0"/>
              <w:rPr>
                <w:color w:val="000000"/>
                <w:lang w:val="sr-Cyrl-RS"/>
              </w:rPr>
            </w:pPr>
            <w:r>
              <w:rPr>
                <w:color w:val="000000"/>
                <w:lang w:val="sr-Cyrl-RS"/>
              </w:rPr>
              <w:t>8</w:t>
            </w:r>
          </w:p>
        </w:tc>
        <w:tc>
          <w:tcPr>
            <w:tcW w:w="1356" w:type="dxa"/>
            <w:tcBorders>
              <w:bottom w:val="single" w:sz="4" w:space="0" w:color="auto"/>
            </w:tcBorders>
            <w:vAlign w:val="center"/>
          </w:tcPr>
          <w:p w14:paraId="198CA053" w14:textId="77777777" w:rsidR="00AA42F5" w:rsidRPr="00B716BC" w:rsidRDefault="00AA42F5" w:rsidP="00AA42F5">
            <w:pPr>
              <w:pStyle w:val="TableText"/>
              <w:widowControl w:val="0"/>
              <w:autoSpaceDE w:val="0"/>
              <w:autoSpaceDN w:val="0"/>
              <w:adjustRightInd w:val="0"/>
              <w:rPr>
                <w:color w:val="000000"/>
                <w:lang w:val="ru-RU"/>
              </w:rPr>
            </w:pPr>
          </w:p>
        </w:tc>
        <w:tc>
          <w:tcPr>
            <w:tcW w:w="1037" w:type="dxa"/>
            <w:tcBorders>
              <w:bottom w:val="single" w:sz="4" w:space="0" w:color="auto"/>
            </w:tcBorders>
            <w:vAlign w:val="center"/>
          </w:tcPr>
          <w:p w14:paraId="42EF4055" w14:textId="77777777" w:rsidR="00AA42F5" w:rsidRPr="00B716BC" w:rsidRDefault="00AA42F5" w:rsidP="00AA42F5">
            <w:pPr>
              <w:pStyle w:val="TableText"/>
              <w:widowControl w:val="0"/>
              <w:autoSpaceDE w:val="0"/>
              <w:autoSpaceDN w:val="0"/>
              <w:adjustRightInd w:val="0"/>
              <w:rPr>
                <w:color w:val="000000"/>
                <w:lang w:val="ru-RU"/>
              </w:rPr>
            </w:pPr>
          </w:p>
        </w:tc>
        <w:tc>
          <w:tcPr>
            <w:tcW w:w="1356" w:type="dxa"/>
            <w:gridSpan w:val="2"/>
            <w:tcBorders>
              <w:bottom w:val="single" w:sz="4" w:space="0" w:color="auto"/>
            </w:tcBorders>
            <w:vAlign w:val="center"/>
          </w:tcPr>
          <w:p w14:paraId="6F83CED9" w14:textId="77777777" w:rsidR="00AA42F5" w:rsidRPr="00B716BC" w:rsidRDefault="00AA42F5" w:rsidP="00AA42F5">
            <w:pPr>
              <w:pStyle w:val="TableText"/>
              <w:widowControl w:val="0"/>
              <w:autoSpaceDE w:val="0"/>
              <w:autoSpaceDN w:val="0"/>
              <w:adjustRightInd w:val="0"/>
              <w:rPr>
                <w:color w:val="000000"/>
                <w:lang w:val="ru-RU"/>
              </w:rPr>
            </w:pPr>
          </w:p>
        </w:tc>
        <w:tc>
          <w:tcPr>
            <w:tcW w:w="730" w:type="dxa"/>
            <w:tcBorders>
              <w:bottom w:val="single" w:sz="4" w:space="0" w:color="auto"/>
            </w:tcBorders>
          </w:tcPr>
          <w:p w14:paraId="2EA35019" w14:textId="77777777" w:rsidR="00AA42F5" w:rsidRPr="00B716BC" w:rsidRDefault="00AA42F5" w:rsidP="00AA42F5">
            <w:pPr>
              <w:pStyle w:val="TableText"/>
              <w:widowControl w:val="0"/>
              <w:autoSpaceDE w:val="0"/>
              <w:autoSpaceDN w:val="0"/>
              <w:adjustRightInd w:val="0"/>
              <w:rPr>
                <w:color w:val="000000"/>
                <w:lang w:val="ru-RU"/>
              </w:rPr>
            </w:pPr>
          </w:p>
        </w:tc>
        <w:tc>
          <w:tcPr>
            <w:tcW w:w="737" w:type="dxa"/>
            <w:tcBorders>
              <w:bottom w:val="single" w:sz="4" w:space="0" w:color="auto"/>
            </w:tcBorders>
          </w:tcPr>
          <w:p w14:paraId="4A448CE6" w14:textId="77777777" w:rsidR="00AA42F5" w:rsidRPr="00B716BC" w:rsidRDefault="00AA42F5" w:rsidP="00AA42F5">
            <w:pPr>
              <w:pStyle w:val="TableText"/>
              <w:widowControl w:val="0"/>
              <w:autoSpaceDE w:val="0"/>
              <w:autoSpaceDN w:val="0"/>
              <w:adjustRightInd w:val="0"/>
              <w:rPr>
                <w:color w:val="000000"/>
                <w:lang w:val="ru-RU"/>
              </w:rPr>
            </w:pPr>
          </w:p>
        </w:tc>
        <w:tc>
          <w:tcPr>
            <w:tcW w:w="737" w:type="dxa"/>
            <w:tcBorders>
              <w:bottom w:val="single" w:sz="4" w:space="0" w:color="auto"/>
            </w:tcBorders>
          </w:tcPr>
          <w:p w14:paraId="7F94A350" w14:textId="77777777" w:rsidR="00AA42F5" w:rsidRPr="00B716BC" w:rsidRDefault="00AA42F5" w:rsidP="00AA42F5">
            <w:pPr>
              <w:pStyle w:val="TableText"/>
              <w:widowControl w:val="0"/>
              <w:autoSpaceDE w:val="0"/>
              <w:autoSpaceDN w:val="0"/>
              <w:adjustRightInd w:val="0"/>
              <w:rPr>
                <w:color w:val="000000"/>
                <w:lang w:val="ru-RU"/>
              </w:rPr>
            </w:pPr>
          </w:p>
        </w:tc>
      </w:tr>
      <w:tr w:rsidR="00AA42F5" w:rsidRPr="003C7C3F" w14:paraId="6683BC5F" w14:textId="044A29C7" w:rsidTr="00D47E75">
        <w:trPr>
          <w:cantSplit/>
          <w:jc w:val="center"/>
        </w:trPr>
        <w:tc>
          <w:tcPr>
            <w:tcW w:w="10313" w:type="dxa"/>
            <w:gridSpan w:val="11"/>
            <w:shd w:val="pct5" w:color="auto" w:fill="auto"/>
            <w:vAlign w:val="center"/>
          </w:tcPr>
          <w:p w14:paraId="2C31788F" w14:textId="21E0B73C" w:rsidR="00AA42F5" w:rsidRPr="00B716BC" w:rsidRDefault="00AA42F5" w:rsidP="0076570F">
            <w:pPr>
              <w:pStyle w:val="TableText"/>
              <w:widowControl w:val="0"/>
              <w:autoSpaceDE w:val="0"/>
              <w:autoSpaceDN w:val="0"/>
              <w:adjustRightInd w:val="0"/>
              <w:jc w:val="left"/>
              <w:rPr>
                <w:b/>
                <w:i/>
                <w:color w:val="000000"/>
                <w:lang w:val="sr-Cyrl-RS"/>
              </w:rPr>
            </w:pPr>
            <w:r w:rsidRPr="00B716BC">
              <w:rPr>
                <w:b/>
                <w:i/>
                <w:color w:val="000000"/>
                <w:lang w:val="sr-Cyrl-RS"/>
              </w:rPr>
              <w:t>Циљеви</w:t>
            </w:r>
          </w:p>
        </w:tc>
      </w:tr>
      <w:tr w:rsidR="00AA42F5" w:rsidRPr="003C7C3F" w14:paraId="01FBE87C" w14:textId="00EAC172" w:rsidTr="00D47E75">
        <w:trPr>
          <w:cantSplit/>
          <w:trHeight w:val="1188"/>
          <w:jc w:val="center"/>
        </w:trPr>
        <w:tc>
          <w:tcPr>
            <w:tcW w:w="10313" w:type="dxa"/>
            <w:gridSpan w:val="11"/>
            <w:tcBorders>
              <w:bottom w:val="single" w:sz="4" w:space="0" w:color="auto"/>
            </w:tcBorders>
            <w:vAlign w:val="center"/>
          </w:tcPr>
          <w:p w14:paraId="490BEE6E" w14:textId="42D07974" w:rsidR="00AA42F5" w:rsidRDefault="00AA42F5" w:rsidP="0076570F">
            <w:pPr>
              <w:pStyle w:val="TableText"/>
              <w:widowControl w:val="0"/>
              <w:autoSpaceDE w:val="0"/>
              <w:autoSpaceDN w:val="0"/>
              <w:adjustRightInd w:val="0"/>
              <w:jc w:val="left"/>
              <w:rPr>
                <w:color w:val="000000"/>
                <w:lang w:val="ru-RU"/>
              </w:rPr>
            </w:pPr>
            <w:r>
              <w:rPr>
                <w:color w:val="000000"/>
                <w:lang w:val="ru-RU"/>
              </w:rPr>
              <w:t>Одрадити сву потребну документацију и пустити систем у рад.</w:t>
            </w:r>
          </w:p>
        </w:tc>
      </w:tr>
      <w:tr w:rsidR="00AA42F5" w:rsidRPr="003C7C3F" w14:paraId="3ACC3B87" w14:textId="69C6DEC1" w:rsidTr="00D47E75">
        <w:trPr>
          <w:cantSplit/>
          <w:jc w:val="center"/>
        </w:trPr>
        <w:tc>
          <w:tcPr>
            <w:tcW w:w="10313" w:type="dxa"/>
            <w:gridSpan w:val="11"/>
            <w:shd w:val="pct5" w:color="auto" w:fill="auto"/>
            <w:vAlign w:val="center"/>
          </w:tcPr>
          <w:p w14:paraId="0D5C93E4" w14:textId="19FC7440" w:rsidR="00AA42F5" w:rsidRPr="00B716BC" w:rsidRDefault="00AA42F5" w:rsidP="0076570F">
            <w:pPr>
              <w:pStyle w:val="TableText"/>
              <w:widowControl w:val="0"/>
              <w:autoSpaceDE w:val="0"/>
              <w:autoSpaceDN w:val="0"/>
              <w:adjustRightInd w:val="0"/>
              <w:jc w:val="left"/>
              <w:rPr>
                <w:b/>
                <w:i/>
                <w:color w:val="000000"/>
                <w:lang w:val="sr-Cyrl-RS"/>
              </w:rPr>
            </w:pPr>
            <w:r w:rsidRPr="00B716BC">
              <w:rPr>
                <w:b/>
                <w:i/>
                <w:color w:val="000000"/>
                <w:lang w:val="sr-Cyrl-RS"/>
              </w:rPr>
              <w:t>Опис посла (у пакетима где је то могуће, рецимо код имплементације, поделити посао на мање целине - модуле; за сваки пакет навести улоге свих партиципаната који учествују у радном пакету)</w:t>
            </w:r>
          </w:p>
        </w:tc>
      </w:tr>
      <w:tr w:rsidR="00AA42F5" w:rsidRPr="003C7C3F" w14:paraId="50524582" w14:textId="33A25C62" w:rsidTr="00D47E75">
        <w:trPr>
          <w:cantSplit/>
          <w:trHeight w:val="1713"/>
          <w:jc w:val="center"/>
        </w:trPr>
        <w:tc>
          <w:tcPr>
            <w:tcW w:w="10313" w:type="dxa"/>
            <w:gridSpan w:val="11"/>
            <w:vAlign w:val="center"/>
          </w:tcPr>
          <w:p w14:paraId="5B5B05EC" w14:textId="780C8E8D" w:rsidR="00AA42F5" w:rsidRPr="0046110B" w:rsidRDefault="00AA42F5" w:rsidP="0076570F">
            <w:pPr>
              <w:pStyle w:val="TableText"/>
              <w:widowControl w:val="0"/>
              <w:autoSpaceDE w:val="0"/>
              <w:autoSpaceDN w:val="0"/>
              <w:adjustRightInd w:val="0"/>
              <w:jc w:val="left"/>
              <w:rPr>
                <w:color w:val="000000"/>
                <w:lang w:val="sr-Cyrl-RS"/>
              </w:rPr>
            </w:pPr>
            <w:r>
              <w:rPr>
                <w:color w:val="000000"/>
                <w:lang w:val="ru-RU"/>
              </w:rPr>
              <w:t>Писање пројектне документације</w:t>
            </w:r>
            <w:r w:rsidR="0046110B">
              <w:rPr>
                <w:color w:val="000000"/>
                <w:lang w:val="ru-RU"/>
              </w:rPr>
              <w:t xml:space="preserve"> </w:t>
            </w:r>
            <w:r>
              <w:rPr>
                <w:color w:val="000000"/>
                <w:lang w:val="ru-RU"/>
              </w:rPr>
              <w:t>-</w:t>
            </w:r>
            <w:r w:rsidR="0046110B">
              <w:rPr>
                <w:color w:val="000000"/>
                <w:lang w:val="ru-RU"/>
              </w:rPr>
              <w:t xml:space="preserve"> </w:t>
            </w:r>
            <w:r w:rsidR="0046110B">
              <w:rPr>
                <w:color w:val="000000"/>
                <w:lang w:val="sr-Cyrl-RS"/>
              </w:rPr>
              <w:t>ЕТФ, МЗЖС</w:t>
            </w:r>
          </w:p>
          <w:p w14:paraId="4DFF111D" w14:textId="14C5AC1D" w:rsidR="00AA42F5" w:rsidRDefault="00AA42F5" w:rsidP="0076570F">
            <w:pPr>
              <w:pStyle w:val="TableText"/>
              <w:widowControl w:val="0"/>
              <w:autoSpaceDE w:val="0"/>
              <w:autoSpaceDN w:val="0"/>
              <w:adjustRightInd w:val="0"/>
              <w:jc w:val="left"/>
              <w:rPr>
                <w:color w:val="000000"/>
                <w:lang w:val="ru-RU"/>
              </w:rPr>
            </w:pPr>
            <w:r>
              <w:rPr>
                <w:color w:val="000000"/>
                <w:lang w:val="ru-RU"/>
              </w:rPr>
              <w:t>Писање корисничког упутства</w:t>
            </w:r>
            <w:r w:rsidR="0046110B">
              <w:rPr>
                <w:color w:val="000000"/>
                <w:lang w:val="ru-RU"/>
              </w:rPr>
              <w:t xml:space="preserve"> </w:t>
            </w:r>
            <w:r>
              <w:rPr>
                <w:color w:val="000000"/>
                <w:lang w:val="ru-RU"/>
              </w:rPr>
              <w:t>-</w:t>
            </w:r>
            <w:r w:rsidR="0046110B">
              <w:rPr>
                <w:color w:val="000000"/>
                <w:lang w:val="ru-RU"/>
              </w:rPr>
              <w:t xml:space="preserve"> ЕТФ, МЗЖС</w:t>
            </w:r>
          </w:p>
          <w:p w14:paraId="4D407255" w14:textId="77777777" w:rsidR="00AA42F5" w:rsidRDefault="00AA42F5" w:rsidP="0076570F">
            <w:pPr>
              <w:pStyle w:val="TableText"/>
              <w:widowControl w:val="0"/>
              <w:autoSpaceDE w:val="0"/>
              <w:autoSpaceDN w:val="0"/>
              <w:adjustRightInd w:val="0"/>
              <w:jc w:val="left"/>
              <w:rPr>
                <w:color w:val="000000"/>
                <w:lang w:val="ru-RU"/>
              </w:rPr>
            </w:pPr>
          </w:p>
          <w:p w14:paraId="76BEEB2C" w14:textId="3C6EF6D4" w:rsidR="00AA42F5" w:rsidRDefault="00AA42F5" w:rsidP="0076570F">
            <w:pPr>
              <w:pStyle w:val="TableText"/>
              <w:widowControl w:val="0"/>
              <w:autoSpaceDE w:val="0"/>
              <w:autoSpaceDN w:val="0"/>
              <w:adjustRightInd w:val="0"/>
              <w:jc w:val="left"/>
              <w:rPr>
                <w:color w:val="000000"/>
                <w:lang w:val="ru-RU"/>
              </w:rPr>
            </w:pPr>
            <w:r>
              <w:rPr>
                <w:color w:val="000000"/>
                <w:lang w:val="ru-RU"/>
              </w:rPr>
              <w:t>Систем се званично пушта у рад.</w:t>
            </w:r>
          </w:p>
        </w:tc>
      </w:tr>
      <w:tr w:rsidR="00AA42F5" w:rsidRPr="003C7C3F" w14:paraId="0DE3AA19" w14:textId="1550F371" w:rsidTr="00D47E75">
        <w:trPr>
          <w:cantSplit/>
          <w:jc w:val="center"/>
        </w:trPr>
        <w:tc>
          <w:tcPr>
            <w:tcW w:w="10313" w:type="dxa"/>
            <w:gridSpan w:val="11"/>
            <w:shd w:val="pct5" w:color="auto" w:fill="auto"/>
            <w:vAlign w:val="center"/>
          </w:tcPr>
          <w:p w14:paraId="5D9804A6" w14:textId="34FC4B2A" w:rsidR="00AA42F5" w:rsidRPr="00B716BC" w:rsidRDefault="00AA42F5" w:rsidP="0076570F">
            <w:pPr>
              <w:pStyle w:val="TableText"/>
              <w:widowControl w:val="0"/>
              <w:autoSpaceDE w:val="0"/>
              <w:autoSpaceDN w:val="0"/>
              <w:adjustRightInd w:val="0"/>
              <w:jc w:val="left"/>
              <w:rPr>
                <w:b/>
                <w:i/>
                <w:color w:val="000000"/>
                <w:lang w:val="sr-Cyrl-RS"/>
              </w:rPr>
            </w:pPr>
            <w:r w:rsidRPr="00B716BC">
              <w:rPr>
                <w:b/>
                <w:i/>
                <w:color w:val="000000"/>
                <w:lang w:val="sr-Cyrl-RS"/>
              </w:rPr>
              <w:t>Резултати рада (уз кратак опис сваког резултата и месец испоруке)</w:t>
            </w:r>
          </w:p>
        </w:tc>
      </w:tr>
      <w:tr w:rsidR="00AA42F5" w:rsidRPr="003C7C3F" w14:paraId="37FE3545" w14:textId="2BF742E7" w:rsidTr="00D47E75">
        <w:trPr>
          <w:cantSplit/>
          <w:trHeight w:val="267"/>
          <w:jc w:val="center"/>
        </w:trPr>
        <w:tc>
          <w:tcPr>
            <w:tcW w:w="2183" w:type="dxa"/>
            <w:gridSpan w:val="2"/>
            <w:shd w:val="clear" w:color="auto" w:fill="auto"/>
            <w:vAlign w:val="center"/>
          </w:tcPr>
          <w:p w14:paraId="720132C2" w14:textId="77777777" w:rsidR="00AA42F5" w:rsidRPr="00B716BC" w:rsidRDefault="00AA42F5" w:rsidP="0076570F">
            <w:pPr>
              <w:pStyle w:val="TableText"/>
              <w:widowControl w:val="0"/>
              <w:autoSpaceDE w:val="0"/>
              <w:autoSpaceDN w:val="0"/>
              <w:adjustRightInd w:val="0"/>
              <w:jc w:val="left"/>
              <w:rPr>
                <w:color w:val="000000"/>
                <w:lang w:val="ru-RU"/>
              </w:rPr>
            </w:pPr>
            <w:r w:rsidRPr="00B716BC">
              <w:rPr>
                <w:color w:val="000000"/>
                <w:lang w:val="ru-RU"/>
              </w:rPr>
              <w:t>Назив резултата</w:t>
            </w:r>
          </w:p>
        </w:tc>
        <w:tc>
          <w:tcPr>
            <w:tcW w:w="5038" w:type="dxa"/>
            <w:gridSpan w:val="5"/>
            <w:shd w:val="clear" w:color="auto" w:fill="auto"/>
            <w:vAlign w:val="center"/>
          </w:tcPr>
          <w:p w14:paraId="330526BA" w14:textId="77777777" w:rsidR="00AA42F5" w:rsidRPr="00B716BC" w:rsidRDefault="00AA42F5" w:rsidP="0076570F">
            <w:pPr>
              <w:pStyle w:val="TableText"/>
              <w:widowControl w:val="0"/>
              <w:autoSpaceDE w:val="0"/>
              <w:autoSpaceDN w:val="0"/>
              <w:adjustRightInd w:val="0"/>
              <w:jc w:val="left"/>
              <w:rPr>
                <w:color w:val="000000"/>
                <w:lang w:val="ru-RU"/>
              </w:rPr>
            </w:pPr>
            <w:r w:rsidRPr="00B716BC">
              <w:rPr>
                <w:color w:val="000000"/>
                <w:lang w:val="ru-RU"/>
              </w:rPr>
              <w:t>Опис</w:t>
            </w:r>
          </w:p>
        </w:tc>
        <w:tc>
          <w:tcPr>
            <w:tcW w:w="3092" w:type="dxa"/>
            <w:gridSpan w:val="4"/>
            <w:shd w:val="clear" w:color="auto" w:fill="auto"/>
            <w:vAlign w:val="center"/>
          </w:tcPr>
          <w:p w14:paraId="47CE4F4A" w14:textId="07BD562F" w:rsidR="00AA42F5" w:rsidRPr="00B716BC" w:rsidRDefault="00AA42F5" w:rsidP="0076570F">
            <w:pPr>
              <w:pStyle w:val="TableText"/>
              <w:widowControl w:val="0"/>
              <w:autoSpaceDE w:val="0"/>
              <w:autoSpaceDN w:val="0"/>
              <w:adjustRightInd w:val="0"/>
              <w:jc w:val="left"/>
              <w:rPr>
                <w:color w:val="000000"/>
                <w:lang w:val="ru-RU"/>
              </w:rPr>
            </w:pPr>
            <w:r w:rsidRPr="00B716BC">
              <w:rPr>
                <w:color w:val="000000"/>
                <w:lang w:val="ru-RU"/>
              </w:rPr>
              <w:t>Месец</w:t>
            </w:r>
          </w:p>
        </w:tc>
      </w:tr>
      <w:tr w:rsidR="00AA42F5" w:rsidRPr="003C7C3F" w14:paraId="4915EDCB" w14:textId="50C4ACA3" w:rsidTr="00D47E75">
        <w:trPr>
          <w:cantSplit/>
          <w:trHeight w:val="267"/>
          <w:jc w:val="center"/>
        </w:trPr>
        <w:tc>
          <w:tcPr>
            <w:tcW w:w="2183" w:type="dxa"/>
            <w:gridSpan w:val="2"/>
            <w:shd w:val="clear" w:color="auto" w:fill="auto"/>
            <w:vAlign w:val="center"/>
          </w:tcPr>
          <w:p w14:paraId="2E4E635F" w14:textId="77777777" w:rsidR="00AA42F5" w:rsidRPr="00B716BC" w:rsidRDefault="00AA42F5" w:rsidP="0076570F">
            <w:pPr>
              <w:pStyle w:val="TableText"/>
              <w:widowControl w:val="0"/>
              <w:autoSpaceDE w:val="0"/>
              <w:autoSpaceDN w:val="0"/>
              <w:adjustRightInd w:val="0"/>
              <w:jc w:val="left"/>
              <w:rPr>
                <w:color w:val="000000"/>
                <w:lang w:val="ru-RU"/>
              </w:rPr>
            </w:pPr>
            <w:r>
              <w:rPr>
                <w:color w:val="000000"/>
                <w:lang w:val="ru-RU"/>
              </w:rPr>
              <w:t>Пројектна документација</w:t>
            </w:r>
          </w:p>
        </w:tc>
        <w:tc>
          <w:tcPr>
            <w:tcW w:w="5038" w:type="dxa"/>
            <w:gridSpan w:val="5"/>
            <w:shd w:val="clear" w:color="auto" w:fill="auto"/>
            <w:vAlign w:val="center"/>
          </w:tcPr>
          <w:p w14:paraId="1046FC0C" w14:textId="77777777" w:rsidR="00AA42F5" w:rsidRPr="00B716BC" w:rsidRDefault="00AA42F5" w:rsidP="0076570F">
            <w:pPr>
              <w:pStyle w:val="TableText"/>
              <w:widowControl w:val="0"/>
              <w:autoSpaceDE w:val="0"/>
              <w:autoSpaceDN w:val="0"/>
              <w:adjustRightInd w:val="0"/>
              <w:jc w:val="left"/>
              <w:rPr>
                <w:color w:val="000000"/>
                <w:lang w:val="ru-RU"/>
              </w:rPr>
            </w:pPr>
            <w:r>
              <w:rPr>
                <w:color w:val="000000"/>
                <w:lang w:val="ru-RU"/>
              </w:rPr>
              <w:t>Резултат је детаљна документација пројекта</w:t>
            </w:r>
          </w:p>
        </w:tc>
        <w:tc>
          <w:tcPr>
            <w:tcW w:w="3092" w:type="dxa"/>
            <w:gridSpan w:val="4"/>
            <w:shd w:val="clear" w:color="auto" w:fill="auto"/>
            <w:vAlign w:val="center"/>
          </w:tcPr>
          <w:p w14:paraId="241FD27E" w14:textId="3D118E4F" w:rsidR="00AA42F5" w:rsidRDefault="00AA42F5" w:rsidP="0076570F">
            <w:pPr>
              <w:pStyle w:val="TableText"/>
              <w:widowControl w:val="0"/>
              <w:autoSpaceDE w:val="0"/>
              <w:autoSpaceDN w:val="0"/>
              <w:adjustRightInd w:val="0"/>
              <w:jc w:val="left"/>
              <w:rPr>
                <w:color w:val="000000"/>
                <w:lang w:val="ru-RU"/>
              </w:rPr>
            </w:pPr>
            <w:r>
              <w:rPr>
                <w:color w:val="000000"/>
                <w:lang w:val="ru-RU"/>
              </w:rPr>
              <w:t>31</w:t>
            </w:r>
          </w:p>
        </w:tc>
      </w:tr>
      <w:tr w:rsidR="00AA42F5" w:rsidRPr="003C7C3F" w14:paraId="15A5125C" w14:textId="73DAE71D" w:rsidTr="00D47E75">
        <w:trPr>
          <w:cantSplit/>
          <w:trHeight w:val="267"/>
          <w:jc w:val="center"/>
        </w:trPr>
        <w:tc>
          <w:tcPr>
            <w:tcW w:w="2183" w:type="dxa"/>
            <w:gridSpan w:val="2"/>
            <w:shd w:val="clear" w:color="auto" w:fill="auto"/>
            <w:vAlign w:val="center"/>
          </w:tcPr>
          <w:p w14:paraId="69506F84" w14:textId="77777777" w:rsidR="00AA42F5" w:rsidRPr="00B716BC" w:rsidRDefault="00AA42F5" w:rsidP="0076570F">
            <w:pPr>
              <w:pStyle w:val="TableText"/>
              <w:widowControl w:val="0"/>
              <w:autoSpaceDE w:val="0"/>
              <w:autoSpaceDN w:val="0"/>
              <w:adjustRightInd w:val="0"/>
              <w:jc w:val="left"/>
              <w:rPr>
                <w:color w:val="000000"/>
                <w:lang w:val="ru-RU"/>
              </w:rPr>
            </w:pPr>
            <w:r>
              <w:rPr>
                <w:color w:val="000000"/>
                <w:lang w:val="ru-RU"/>
              </w:rPr>
              <w:t>Корисничко упутство</w:t>
            </w:r>
          </w:p>
        </w:tc>
        <w:tc>
          <w:tcPr>
            <w:tcW w:w="5038" w:type="dxa"/>
            <w:gridSpan w:val="5"/>
            <w:shd w:val="clear" w:color="auto" w:fill="auto"/>
            <w:vAlign w:val="center"/>
          </w:tcPr>
          <w:p w14:paraId="4DD314F0" w14:textId="77777777" w:rsidR="00AA42F5" w:rsidRPr="00B716BC" w:rsidRDefault="00AA42F5" w:rsidP="0076570F">
            <w:pPr>
              <w:pStyle w:val="TableText"/>
              <w:widowControl w:val="0"/>
              <w:autoSpaceDE w:val="0"/>
              <w:autoSpaceDN w:val="0"/>
              <w:adjustRightInd w:val="0"/>
              <w:jc w:val="left"/>
              <w:rPr>
                <w:color w:val="000000"/>
                <w:lang w:val="ru-RU"/>
              </w:rPr>
            </w:pPr>
            <w:r>
              <w:rPr>
                <w:color w:val="000000"/>
                <w:lang w:val="ru-RU"/>
              </w:rPr>
              <w:t>Концизно упутство за кориснике које се налази у апликацији</w:t>
            </w:r>
          </w:p>
        </w:tc>
        <w:tc>
          <w:tcPr>
            <w:tcW w:w="3092" w:type="dxa"/>
            <w:gridSpan w:val="4"/>
            <w:shd w:val="clear" w:color="auto" w:fill="auto"/>
            <w:vAlign w:val="center"/>
          </w:tcPr>
          <w:p w14:paraId="2FE13E58" w14:textId="7614A93B" w:rsidR="00AA42F5" w:rsidRDefault="00AA42F5" w:rsidP="0076570F">
            <w:pPr>
              <w:pStyle w:val="TableText"/>
              <w:widowControl w:val="0"/>
              <w:autoSpaceDE w:val="0"/>
              <w:autoSpaceDN w:val="0"/>
              <w:adjustRightInd w:val="0"/>
              <w:jc w:val="left"/>
              <w:rPr>
                <w:color w:val="000000"/>
                <w:lang w:val="ru-RU"/>
              </w:rPr>
            </w:pPr>
            <w:r>
              <w:rPr>
                <w:color w:val="000000"/>
                <w:lang w:val="ru-RU"/>
              </w:rPr>
              <w:t>31</w:t>
            </w:r>
          </w:p>
        </w:tc>
      </w:tr>
    </w:tbl>
    <w:p w14:paraId="78BE028C" w14:textId="77777777" w:rsidR="00550A90" w:rsidRDefault="00550A90" w:rsidP="00550A90">
      <w:pPr>
        <w:pStyle w:val="BodyText"/>
        <w:rPr>
          <w:lang w:val="sr-Cyrl-RS"/>
        </w:rPr>
      </w:pPr>
    </w:p>
    <w:p w14:paraId="2C74BEBB" w14:textId="77777777" w:rsidR="008D7F28" w:rsidRDefault="008D7F28" w:rsidP="00550A90">
      <w:pPr>
        <w:pStyle w:val="BodyText"/>
        <w:rPr>
          <w:lang w:val="sr-Cyrl-RS"/>
        </w:rPr>
      </w:pPr>
    </w:p>
    <w:p w14:paraId="15C5C7CE" w14:textId="77777777" w:rsidR="008D7F28" w:rsidRDefault="008D7F28" w:rsidP="00550A90">
      <w:pPr>
        <w:pStyle w:val="BodyText"/>
        <w:rPr>
          <w:lang w:val="sr-Cyrl-RS"/>
        </w:rPr>
      </w:pPr>
    </w:p>
    <w:p w14:paraId="5F8EE255" w14:textId="77777777" w:rsidR="00550A90" w:rsidRDefault="00550A90" w:rsidP="00550A90">
      <w:pPr>
        <w:pStyle w:val="BodyText"/>
        <w:rPr>
          <w:lang w:val="sr-Cyrl-RS"/>
        </w:rPr>
      </w:pPr>
    </w:p>
    <w:p w14:paraId="078DAF13" w14:textId="77777777" w:rsidR="00550A90" w:rsidRDefault="00550A90" w:rsidP="00550A90">
      <w:pPr>
        <w:pStyle w:val="BodyText"/>
        <w:rPr>
          <w:lang w:val="sr-Cyrl-RS"/>
        </w:rPr>
      </w:pPr>
    </w:p>
    <w:p w14:paraId="6182175C" w14:textId="77777777" w:rsidR="00550A90" w:rsidRDefault="00550A90" w:rsidP="00550A90">
      <w:pPr>
        <w:pStyle w:val="BodyText"/>
        <w:rPr>
          <w:lang w:val="sr-Cyrl-RS"/>
        </w:rPr>
      </w:pPr>
    </w:p>
    <w:p w14:paraId="56C70BBF" w14:textId="77777777" w:rsidR="00550A90" w:rsidRDefault="00550A90" w:rsidP="00550A90">
      <w:pPr>
        <w:pStyle w:val="BodyText"/>
        <w:rPr>
          <w:lang w:val="sr-Cyrl-RS"/>
        </w:rPr>
      </w:pPr>
    </w:p>
    <w:p w14:paraId="2D1A8ABC" w14:textId="77777777" w:rsidR="00550A90" w:rsidRDefault="00550A90" w:rsidP="00550A90">
      <w:pPr>
        <w:pStyle w:val="BodyText"/>
        <w:rPr>
          <w:lang w:val="sr-Cyrl-RS"/>
        </w:rPr>
      </w:pPr>
    </w:p>
    <w:p w14:paraId="6E491ACC" w14:textId="77777777" w:rsidR="00550A90" w:rsidRPr="00550A90" w:rsidRDefault="00550A90" w:rsidP="00550A90">
      <w:pPr>
        <w:pStyle w:val="BodyText"/>
        <w:rPr>
          <w:lang w:val="sr-Cyrl-RS"/>
        </w:rPr>
      </w:pPr>
    </w:p>
    <w:tbl>
      <w:tblPr>
        <w:tblW w:w="102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6"/>
        <w:gridCol w:w="407"/>
        <w:gridCol w:w="518"/>
        <w:gridCol w:w="1709"/>
        <w:gridCol w:w="1356"/>
        <w:gridCol w:w="1037"/>
        <w:gridCol w:w="468"/>
        <w:gridCol w:w="888"/>
        <w:gridCol w:w="707"/>
        <w:gridCol w:w="710"/>
        <w:gridCol w:w="710"/>
      </w:tblGrid>
      <w:tr w:rsidR="00AA42F5" w:rsidRPr="008458D9" w14:paraId="27988938" w14:textId="236E5677" w:rsidTr="0044093B">
        <w:trPr>
          <w:cantSplit/>
          <w:tblHeader/>
          <w:jc w:val="center"/>
        </w:trPr>
        <w:tc>
          <w:tcPr>
            <w:tcW w:w="1776" w:type="dxa"/>
            <w:shd w:val="pct10" w:color="auto" w:fill="auto"/>
            <w:vAlign w:val="center"/>
          </w:tcPr>
          <w:p w14:paraId="0595EF69" w14:textId="77777777" w:rsidR="00AA42F5" w:rsidRPr="00B716BC" w:rsidRDefault="00AA42F5" w:rsidP="0076570F">
            <w:pPr>
              <w:pStyle w:val="Lista1"/>
              <w:widowControl w:val="0"/>
              <w:numPr>
                <w:ilvl w:val="0"/>
                <w:numId w:val="0"/>
              </w:numPr>
              <w:jc w:val="center"/>
              <w:rPr>
                <w:b/>
                <w:color w:val="000000"/>
                <w:lang w:val="ru-RU"/>
              </w:rPr>
            </w:pPr>
            <w:r w:rsidRPr="00B716BC">
              <w:rPr>
                <w:b/>
                <w:color w:val="000000"/>
                <w:lang w:val="ru-RU"/>
              </w:rPr>
              <w:lastRenderedPageBreak/>
              <w:t>Број радног пакета</w:t>
            </w:r>
          </w:p>
        </w:tc>
        <w:tc>
          <w:tcPr>
            <w:tcW w:w="925" w:type="dxa"/>
            <w:gridSpan w:val="2"/>
            <w:shd w:val="pct10" w:color="auto" w:fill="auto"/>
            <w:vAlign w:val="center"/>
          </w:tcPr>
          <w:p w14:paraId="640E46D0" w14:textId="77777777" w:rsidR="00AA42F5" w:rsidRPr="00B716BC" w:rsidRDefault="00AA42F5" w:rsidP="0076570F">
            <w:pPr>
              <w:pStyle w:val="Lista1"/>
              <w:widowControl w:val="0"/>
              <w:numPr>
                <w:ilvl w:val="0"/>
                <w:numId w:val="0"/>
              </w:numPr>
              <w:jc w:val="center"/>
              <w:rPr>
                <w:b/>
                <w:color w:val="000000"/>
                <w:lang w:val="ru-RU"/>
              </w:rPr>
            </w:pPr>
            <w:r w:rsidRPr="00B716BC">
              <w:rPr>
                <w:b/>
                <w:color w:val="000000"/>
                <w:lang w:val="de-DE"/>
              </w:rPr>
              <w:t>WP</w:t>
            </w:r>
            <w:r w:rsidRPr="00B716BC">
              <w:rPr>
                <w:b/>
                <w:color w:val="000000"/>
                <w:lang w:val="ru-RU"/>
              </w:rPr>
              <w:t>1</w:t>
            </w:r>
            <w:r>
              <w:rPr>
                <w:b/>
                <w:color w:val="000000"/>
                <w:lang w:val="ru-RU"/>
              </w:rPr>
              <w:t>0</w:t>
            </w:r>
          </w:p>
        </w:tc>
        <w:tc>
          <w:tcPr>
            <w:tcW w:w="1709" w:type="dxa"/>
            <w:shd w:val="pct10" w:color="auto" w:fill="auto"/>
            <w:vAlign w:val="center"/>
          </w:tcPr>
          <w:p w14:paraId="12BF9832" w14:textId="77777777" w:rsidR="00AA42F5" w:rsidRPr="00B716BC" w:rsidRDefault="00AA42F5" w:rsidP="0076570F">
            <w:pPr>
              <w:pStyle w:val="Lista1"/>
              <w:widowControl w:val="0"/>
              <w:numPr>
                <w:ilvl w:val="0"/>
                <w:numId w:val="0"/>
              </w:numPr>
              <w:jc w:val="center"/>
              <w:rPr>
                <w:b/>
                <w:color w:val="000000"/>
                <w:lang w:val="ru-RU"/>
              </w:rPr>
            </w:pPr>
            <w:r w:rsidRPr="00B716BC">
              <w:rPr>
                <w:b/>
                <w:color w:val="000000"/>
                <w:lang w:val="ru-RU"/>
              </w:rPr>
              <w:t>Датум почетка рад. пакета:</w:t>
            </w:r>
          </w:p>
        </w:tc>
        <w:tc>
          <w:tcPr>
            <w:tcW w:w="1356" w:type="dxa"/>
            <w:shd w:val="pct10" w:color="auto" w:fill="auto"/>
            <w:vAlign w:val="center"/>
          </w:tcPr>
          <w:p w14:paraId="5B3E6897" w14:textId="77777777" w:rsidR="00AA42F5" w:rsidRPr="00B716BC" w:rsidRDefault="00AA42F5" w:rsidP="0076570F">
            <w:pPr>
              <w:pStyle w:val="Lista1"/>
              <w:widowControl w:val="0"/>
              <w:numPr>
                <w:ilvl w:val="0"/>
                <w:numId w:val="0"/>
              </w:numPr>
              <w:jc w:val="center"/>
              <w:rPr>
                <w:b/>
                <w:color w:val="000000"/>
                <w:lang w:val="ru-RU"/>
              </w:rPr>
            </w:pPr>
            <w:r>
              <w:rPr>
                <w:b/>
                <w:color w:val="000000"/>
                <w:lang w:val="ru-RU"/>
              </w:rPr>
              <w:t>01.02.2024.</w:t>
            </w:r>
          </w:p>
        </w:tc>
        <w:tc>
          <w:tcPr>
            <w:tcW w:w="2393" w:type="dxa"/>
            <w:gridSpan w:val="3"/>
            <w:shd w:val="pct10" w:color="auto" w:fill="auto"/>
            <w:vAlign w:val="center"/>
          </w:tcPr>
          <w:p w14:paraId="043F4C11" w14:textId="77777777" w:rsidR="00AA42F5" w:rsidRPr="00B716BC" w:rsidRDefault="00AA42F5" w:rsidP="0076570F">
            <w:pPr>
              <w:pStyle w:val="Lista1"/>
              <w:widowControl w:val="0"/>
              <w:numPr>
                <w:ilvl w:val="0"/>
                <w:numId w:val="0"/>
              </w:numPr>
              <w:jc w:val="center"/>
              <w:rPr>
                <w:b/>
                <w:color w:val="000000"/>
                <w:lang w:val="en-US"/>
              </w:rPr>
            </w:pPr>
            <w:r w:rsidRPr="00B716BC">
              <w:rPr>
                <w:b/>
                <w:color w:val="000000"/>
                <w:lang w:val="ru-RU"/>
              </w:rPr>
              <w:t>Датум краја рад. пакета:</w:t>
            </w:r>
          </w:p>
        </w:tc>
        <w:tc>
          <w:tcPr>
            <w:tcW w:w="2127" w:type="dxa"/>
            <w:gridSpan w:val="3"/>
            <w:shd w:val="pct10" w:color="auto" w:fill="auto"/>
            <w:vAlign w:val="center"/>
          </w:tcPr>
          <w:p w14:paraId="5AF7D970" w14:textId="6C61F0FE" w:rsidR="00AA42F5" w:rsidRPr="00B716BC" w:rsidRDefault="00AA42F5" w:rsidP="0076570F">
            <w:pPr>
              <w:pStyle w:val="Lista1"/>
              <w:widowControl w:val="0"/>
              <w:numPr>
                <w:ilvl w:val="0"/>
                <w:numId w:val="0"/>
              </w:numPr>
              <w:jc w:val="center"/>
              <w:rPr>
                <w:b/>
                <w:color w:val="000000"/>
                <w:lang w:val="ru-RU"/>
              </w:rPr>
            </w:pPr>
            <w:r>
              <w:rPr>
                <w:b/>
                <w:color w:val="000000"/>
                <w:lang w:val="ru-RU"/>
              </w:rPr>
              <w:t>31.03.202</w:t>
            </w:r>
            <w:r w:rsidR="00B463B7">
              <w:rPr>
                <w:b/>
                <w:color w:val="000000"/>
                <w:lang w:val="ru-RU"/>
              </w:rPr>
              <w:t>4</w:t>
            </w:r>
            <w:r>
              <w:rPr>
                <w:b/>
                <w:color w:val="000000"/>
                <w:lang w:val="ru-RU"/>
              </w:rPr>
              <w:t>.</w:t>
            </w:r>
          </w:p>
        </w:tc>
      </w:tr>
      <w:tr w:rsidR="00AA42F5" w:rsidRPr="008458D9" w14:paraId="207AC6EE" w14:textId="715D7F17" w:rsidTr="00D47E75">
        <w:trPr>
          <w:cantSplit/>
          <w:tblHeader/>
          <w:jc w:val="center"/>
        </w:trPr>
        <w:tc>
          <w:tcPr>
            <w:tcW w:w="1776" w:type="dxa"/>
            <w:shd w:val="pct10" w:color="auto" w:fill="auto"/>
            <w:vAlign w:val="center"/>
          </w:tcPr>
          <w:p w14:paraId="21D4F6F9" w14:textId="77777777" w:rsidR="00AA42F5" w:rsidRPr="00B716BC" w:rsidRDefault="00AA42F5" w:rsidP="0076570F">
            <w:pPr>
              <w:pStyle w:val="Lista1"/>
              <w:widowControl w:val="0"/>
              <w:numPr>
                <w:ilvl w:val="0"/>
                <w:numId w:val="0"/>
              </w:numPr>
              <w:jc w:val="center"/>
              <w:rPr>
                <w:b/>
                <w:color w:val="000000"/>
                <w:lang w:val="sr-Cyrl-RS"/>
              </w:rPr>
            </w:pPr>
            <w:r w:rsidRPr="00B716BC">
              <w:rPr>
                <w:b/>
                <w:color w:val="000000"/>
                <w:lang w:val="sr-Cyrl-RS"/>
              </w:rPr>
              <w:t>Назив радног пакета:</w:t>
            </w:r>
          </w:p>
        </w:tc>
        <w:tc>
          <w:tcPr>
            <w:tcW w:w="8510" w:type="dxa"/>
            <w:gridSpan w:val="10"/>
            <w:shd w:val="pct10" w:color="auto" w:fill="auto"/>
          </w:tcPr>
          <w:p w14:paraId="2AE19AA8" w14:textId="5B1BB669" w:rsidR="00AA42F5" w:rsidRPr="00B716BC" w:rsidRDefault="00AA42F5" w:rsidP="0076570F">
            <w:pPr>
              <w:pStyle w:val="Lista1"/>
              <w:widowControl w:val="0"/>
              <w:numPr>
                <w:ilvl w:val="0"/>
                <w:numId w:val="0"/>
              </w:numPr>
              <w:jc w:val="center"/>
              <w:rPr>
                <w:b/>
                <w:color w:val="000000"/>
                <w:lang w:val="ru-RU"/>
              </w:rPr>
            </w:pPr>
            <w:r w:rsidRPr="00B716BC">
              <w:rPr>
                <w:b/>
                <w:color w:val="000000"/>
                <w:lang w:val="ru-RU"/>
              </w:rPr>
              <w:t>Управљање пројектом</w:t>
            </w:r>
          </w:p>
        </w:tc>
      </w:tr>
      <w:tr w:rsidR="00AA42F5" w:rsidRPr="003C7C3F" w14:paraId="7198956A" w14:textId="2BF6D7E7" w:rsidTr="00D47E75">
        <w:trPr>
          <w:cantSplit/>
          <w:jc w:val="center"/>
        </w:trPr>
        <w:tc>
          <w:tcPr>
            <w:tcW w:w="1776" w:type="dxa"/>
            <w:tcBorders>
              <w:bottom w:val="single" w:sz="4" w:space="0" w:color="auto"/>
            </w:tcBorders>
            <w:vAlign w:val="center"/>
          </w:tcPr>
          <w:p w14:paraId="212E4A11" w14:textId="77777777" w:rsidR="00AA42F5" w:rsidRPr="00B716BC" w:rsidRDefault="00AA42F5" w:rsidP="00AA42F5">
            <w:pPr>
              <w:pStyle w:val="Lista1"/>
              <w:widowControl w:val="0"/>
              <w:numPr>
                <w:ilvl w:val="0"/>
                <w:numId w:val="0"/>
              </w:numPr>
              <w:jc w:val="center"/>
              <w:rPr>
                <w:b/>
                <w:color w:val="000000"/>
                <w:lang w:val="sr-Cyrl-RS"/>
              </w:rPr>
            </w:pPr>
            <w:r w:rsidRPr="00B716BC">
              <w:rPr>
                <w:b/>
                <w:color w:val="000000"/>
                <w:lang w:val="sr-Cyrl-RS"/>
              </w:rPr>
              <w:t>Шифра партиципанта</w:t>
            </w:r>
          </w:p>
        </w:tc>
        <w:tc>
          <w:tcPr>
            <w:tcW w:w="925" w:type="dxa"/>
            <w:gridSpan w:val="2"/>
            <w:tcBorders>
              <w:bottom w:val="single" w:sz="4" w:space="0" w:color="auto"/>
            </w:tcBorders>
            <w:vAlign w:val="center"/>
          </w:tcPr>
          <w:p w14:paraId="07DC2B19" w14:textId="4817C755" w:rsidR="00AA42F5" w:rsidRPr="00B716BC" w:rsidRDefault="00AA42F5" w:rsidP="00AA42F5">
            <w:pPr>
              <w:pStyle w:val="TableText"/>
              <w:widowControl w:val="0"/>
              <w:autoSpaceDE w:val="0"/>
              <w:autoSpaceDN w:val="0"/>
              <w:adjustRightInd w:val="0"/>
              <w:rPr>
                <w:color w:val="000000"/>
                <w:lang w:val="sr-Cyrl-RS"/>
              </w:rPr>
            </w:pPr>
            <w:r>
              <w:rPr>
                <w:color w:val="000000"/>
                <w:lang w:val="sr-Latn-RS"/>
              </w:rPr>
              <w:t>P</w:t>
            </w:r>
            <w:r w:rsidRPr="00B716BC">
              <w:rPr>
                <w:color w:val="000000"/>
                <w:lang w:val="sr-Cyrl-RS"/>
              </w:rPr>
              <w:t>1</w:t>
            </w:r>
          </w:p>
        </w:tc>
        <w:tc>
          <w:tcPr>
            <w:tcW w:w="1709" w:type="dxa"/>
            <w:tcBorders>
              <w:bottom w:val="single" w:sz="4" w:space="0" w:color="auto"/>
            </w:tcBorders>
            <w:vAlign w:val="center"/>
          </w:tcPr>
          <w:p w14:paraId="246E050C" w14:textId="5346DB20" w:rsidR="00AA42F5" w:rsidRPr="00C85F88" w:rsidRDefault="00AA42F5" w:rsidP="00AA42F5">
            <w:pPr>
              <w:pStyle w:val="TableText"/>
              <w:widowControl w:val="0"/>
              <w:autoSpaceDE w:val="0"/>
              <w:autoSpaceDN w:val="0"/>
              <w:adjustRightInd w:val="0"/>
              <w:rPr>
                <w:b/>
                <w:bCs/>
                <w:color w:val="000000"/>
                <w:lang w:val="sr-Cyrl-RS"/>
              </w:rPr>
            </w:pPr>
            <w:r w:rsidRPr="00C85F88">
              <w:rPr>
                <w:b/>
                <w:bCs/>
                <w:color w:val="000000"/>
                <w:lang w:val="sr-Latn-RS"/>
              </w:rPr>
              <w:t>P2</w:t>
            </w:r>
          </w:p>
        </w:tc>
        <w:tc>
          <w:tcPr>
            <w:tcW w:w="1356" w:type="dxa"/>
            <w:tcBorders>
              <w:bottom w:val="single" w:sz="4" w:space="0" w:color="auto"/>
            </w:tcBorders>
            <w:vAlign w:val="center"/>
          </w:tcPr>
          <w:p w14:paraId="2BC46238" w14:textId="605143E6" w:rsidR="00AA42F5" w:rsidRPr="00B716BC" w:rsidRDefault="00AA42F5" w:rsidP="00AA42F5">
            <w:pPr>
              <w:pStyle w:val="TableText"/>
              <w:widowControl w:val="0"/>
              <w:autoSpaceDE w:val="0"/>
              <w:autoSpaceDN w:val="0"/>
              <w:adjustRightInd w:val="0"/>
              <w:rPr>
                <w:color w:val="000000"/>
                <w:lang w:val="ru-RU"/>
              </w:rPr>
            </w:pPr>
            <w:r>
              <w:rPr>
                <w:color w:val="000000"/>
                <w:lang w:val="sr-Latn-RS"/>
              </w:rPr>
              <w:t>P3</w:t>
            </w:r>
          </w:p>
        </w:tc>
        <w:tc>
          <w:tcPr>
            <w:tcW w:w="1037" w:type="dxa"/>
            <w:tcBorders>
              <w:bottom w:val="single" w:sz="4" w:space="0" w:color="auto"/>
            </w:tcBorders>
            <w:vAlign w:val="center"/>
          </w:tcPr>
          <w:p w14:paraId="27F8D56A" w14:textId="28A6B043" w:rsidR="00AA42F5" w:rsidRPr="00B716BC" w:rsidRDefault="00AA42F5" w:rsidP="00AA42F5">
            <w:pPr>
              <w:pStyle w:val="TableText"/>
              <w:widowControl w:val="0"/>
              <w:autoSpaceDE w:val="0"/>
              <w:autoSpaceDN w:val="0"/>
              <w:adjustRightInd w:val="0"/>
              <w:rPr>
                <w:color w:val="000000"/>
                <w:lang w:val="ru-RU"/>
              </w:rPr>
            </w:pPr>
            <w:r>
              <w:rPr>
                <w:color w:val="000000"/>
                <w:lang w:val="sr-Latn-RS"/>
              </w:rPr>
              <w:t>P4</w:t>
            </w:r>
          </w:p>
        </w:tc>
        <w:tc>
          <w:tcPr>
            <w:tcW w:w="1356" w:type="dxa"/>
            <w:gridSpan w:val="2"/>
            <w:tcBorders>
              <w:bottom w:val="single" w:sz="4" w:space="0" w:color="auto"/>
            </w:tcBorders>
            <w:vAlign w:val="center"/>
          </w:tcPr>
          <w:p w14:paraId="101FF989" w14:textId="1DC4CEC9" w:rsidR="00AA42F5" w:rsidRPr="00B716BC" w:rsidRDefault="00AA42F5" w:rsidP="00AA42F5">
            <w:pPr>
              <w:pStyle w:val="TableText"/>
              <w:widowControl w:val="0"/>
              <w:autoSpaceDE w:val="0"/>
              <w:autoSpaceDN w:val="0"/>
              <w:adjustRightInd w:val="0"/>
              <w:rPr>
                <w:color w:val="000000"/>
                <w:lang w:val="ru-RU"/>
              </w:rPr>
            </w:pPr>
            <w:r>
              <w:rPr>
                <w:color w:val="000000"/>
                <w:lang w:val="sr-Latn-RS"/>
              </w:rPr>
              <w:t>P5</w:t>
            </w:r>
          </w:p>
        </w:tc>
        <w:tc>
          <w:tcPr>
            <w:tcW w:w="707" w:type="dxa"/>
            <w:tcBorders>
              <w:bottom w:val="single" w:sz="4" w:space="0" w:color="auto"/>
            </w:tcBorders>
            <w:vAlign w:val="center"/>
          </w:tcPr>
          <w:p w14:paraId="35B4AED3" w14:textId="223DC3B2" w:rsidR="00AA42F5" w:rsidRPr="00B716BC" w:rsidRDefault="00AA42F5" w:rsidP="00AA42F5">
            <w:pPr>
              <w:pStyle w:val="TableText"/>
              <w:widowControl w:val="0"/>
              <w:autoSpaceDE w:val="0"/>
              <w:autoSpaceDN w:val="0"/>
              <w:adjustRightInd w:val="0"/>
              <w:rPr>
                <w:color w:val="000000"/>
                <w:lang w:val="ru-RU"/>
              </w:rPr>
            </w:pPr>
            <w:r>
              <w:rPr>
                <w:color w:val="000000"/>
                <w:lang w:val="sr-Latn-RS"/>
              </w:rPr>
              <w:t>P6</w:t>
            </w:r>
          </w:p>
        </w:tc>
        <w:tc>
          <w:tcPr>
            <w:tcW w:w="710" w:type="dxa"/>
            <w:tcBorders>
              <w:bottom w:val="single" w:sz="4" w:space="0" w:color="auto"/>
            </w:tcBorders>
            <w:vAlign w:val="center"/>
          </w:tcPr>
          <w:p w14:paraId="6FA39503" w14:textId="368952DD" w:rsidR="00AA42F5" w:rsidRPr="00B716BC" w:rsidRDefault="00AA42F5" w:rsidP="00AA42F5">
            <w:pPr>
              <w:pStyle w:val="TableText"/>
              <w:widowControl w:val="0"/>
              <w:autoSpaceDE w:val="0"/>
              <w:autoSpaceDN w:val="0"/>
              <w:adjustRightInd w:val="0"/>
              <w:rPr>
                <w:color w:val="000000"/>
                <w:lang w:val="ru-RU"/>
              </w:rPr>
            </w:pPr>
            <w:r>
              <w:rPr>
                <w:color w:val="000000"/>
                <w:lang w:val="sr-Latn-RS"/>
              </w:rPr>
              <w:t>P7</w:t>
            </w:r>
          </w:p>
        </w:tc>
        <w:tc>
          <w:tcPr>
            <w:tcW w:w="710" w:type="dxa"/>
            <w:tcBorders>
              <w:bottom w:val="single" w:sz="4" w:space="0" w:color="auto"/>
            </w:tcBorders>
            <w:vAlign w:val="center"/>
          </w:tcPr>
          <w:p w14:paraId="37C58D96" w14:textId="1DEA8C8C" w:rsidR="00AA42F5" w:rsidRDefault="00AA42F5" w:rsidP="00AA42F5">
            <w:pPr>
              <w:pStyle w:val="TableText"/>
              <w:widowControl w:val="0"/>
              <w:autoSpaceDE w:val="0"/>
              <w:autoSpaceDN w:val="0"/>
              <w:adjustRightInd w:val="0"/>
              <w:rPr>
                <w:color w:val="000000"/>
                <w:lang w:val="sr-Latn-RS"/>
              </w:rPr>
            </w:pPr>
            <w:r>
              <w:rPr>
                <w:color w:val="000000"/>
                <w:lang w:val="sr-Latn-RS"/>
              </w:rPr>
              <w:t>P8</w:t>
            </w:r>
          </w:p>
        </w:tc>
      </w:tr>
      <w:tr w:rsidR="00BE4769" w:rsidRPr="003C7C3F" w14:paraId="1DCEB8F3" w14:textId="30D59713" w:rsidTr="00D47E75">
        <w:trPr>
          <w:cantSplit/>
          <w:jc w:val="center"/>
        </w:trPr>
        <w:tc>
          <w:tcPr>
            <w:tcW w:w="1776" w:type="dxa"/>
            <w:tcBorders>
              <w:bottom w:val="single" w:sz="4" w:space="0" w:color="auto"/>
            </w:tcBorders>
            <w:vAlign w:val="center"/>
          </w:tcPr>
          <w:p w14:paraId="05A8F122" w14:textId="77777777" w:rsidR="00BE4769" w:rsidRPr="00B716BC" w:rsidRDefault="00BE4769" w:rsidP="00BE4769">
            <w:pPr>
              <w:pStyle w:val="Lista1"/>
              <w:widowControl w:val="0"/>
              <w:numPr>
                <w:ilvl w:val="0"/>
                <w:numId w:val="0"/>
              </w:numPr>
              <w:jc w:val="center"/>
              <w:rPr>
                <w:b/>
                <w:color w:val="000000"/>
                <w:lang w:val="sr-Cyrl-RS"/>
              </w:rPr>
            </w:pPr>
            <w:r w:rsidRPr="00B716BC">
              <w:rPr>
                <w:b/>
                <w:color w:val="000000"/>
                <w:lang w:val="sr-Cyrl-RS"/>
              </w:rPr>
              <w:t>Кратак назив партиципанта</w:t>
            </w:r>
          </w:p>
        </w:tc>
        <w:tc>
          <w:tcPr>
            <w:tcW w:w="925" w:type="dxa"/>
            <w:gridSpan w:val="2"/>
            <w:tcBorders>
              <w:bottom w:val="single" w:sz="4" w:space="0" w:color="auto"/>
            </w:tcBorders>
            <w:vAlign w:val="center"/>
          </w:tcPr>
          <w:p w14:paraId="3D374EF0" w14:textId="76905E5C" w:rsidR="00BE4769" w:rsidRPr="00B716BC" w:rsidRDefault="00BE4769" w:rsidP="00BE4769">
            <w:pPr>
              <w:pStyle w:val="TableText"/>
              <w:widowControl w:val="0"/>
              <w:autoSpaceDE w:val="0"/>
              <w:autoSpaceDN w:val="0"/>
              <w:adjustRightInd w:val="0"/>
              <w:rPr>
                <w:color w:val="000000"/>
                <w:lang w:val="sr-Cyrl-RS"/>
              </w:rPr>
            </w:pPr>
            <w:r>
              <w:rPr>
                <w:color w:val="000000"/>
                <w:lang w:val="sr-Cyrl-RS"/>
              </w:rPr>
              <w:t>ЕТФ</w:t>
            </w:r>
          </w:p>
        </w:tc>
        <w:tc>
          <w:tcPr>
            <w:tcW w:w="1709" w:type="dxa"/>
            <w:tcBorders>
              <w:bottom w:val="single" w:sz="4" w:space="0" w:color="auto"/>
            </w:tcBorders>
            <w:vAlign w:val="center"/>
          </w:tcPr>
          <w:p w14:paraId="0DDC1FC3" w14:textId="04F75BC9" w:rsidR="00BE4769" w:rsidRPr="00C85F88" w:rsidRDefault="00BE4769" w:rsidP="00BE4769">
            <w:pPr>
              <w:pStyle w:val="TableText"/>
              <w:widowControl w:val="0"/>
              <w:autoSpaceDE w:val="0"/>
              <w:autoSpaceDN w:val="0"/>
              <w:adjustRightInd w:val="0"/>
              <w:rPr>
                <w:b/>
                <w:bCs/>
                <w:color w:val="000000"/>
                <w:lang w:val="sr-Cyrl-RS"/>
              </w:rPr>
            </w:pPr>
            <w:r w:rsidRPr="00C85F88">
              <w:rPr>
                <w:b/>
                <w:bCs/>
                <w:color w:val="000000"/>
                <w:lang w:val="sr-Cyrl-RS"/>
              </w:rPr>
              <w:t>МЗЖС</w:t>
            </w:r>
          </w:p>
        </w:tc>
        <w:tc>
          <w:tcPr>
            <w:tcW w:w="1356" w:type="dxa"/>
            <w:tcBorders>
              <w:bottom w:val="single" w:sz="4" w:space="0" w:color="auto"/>
            </w:tcBorders>
            <w:vAlign w:val="center"/>
          </w:tcPr>
          <w:p w14:paraId="50BB35C2" w14:textId="00E75A55" w:rsidR="00BE4769" w:rsidRPr="00B716BC" w:rsidRDefault="00BE4769" w:rsidP="00BE4769">
            <w:pPr>
              <w:pStyle w:val="TableText"/>
              <w:widowControl w:val="0"/>
              <w:autoSpaceDE w:val="0"/>
              <w:autoSpaceDN w:val="0"/>
              <w:adjustRightInd w:val="0"/>
              <w:rPr>
                <w:color w:val="000000"/>
                <w:lang w:val="ru-RU"/>
              </w:rPr>
            </w:pPr>
            <w:r>
              <w:rPr>
                <w:color w:val="000000"/>
                <w:lang w:val="en-GB"/>
              </w:rPr>
              <w:t>BMU</w:t>
            </w:r>
          </w:p>
        </w:tc>
        <w:tc>
          <w:tcPr>
            <w:tcW w:w="1037" w:type="dxa"/>
            <w:tcBorders>
              <w:bottom w:val="single" w:sz="4" w:space="0" w:color="auto"/>
            </w:tcBorders>
            <w:vAlign w:val="center"/>
          </w:tcPr>
          <w:p w14:paraId="390A3CFA" w14:textId="4681159E" w:rsidR="00BE4769" w:rsidRPr="00B716BC" w:rsidRDefault="00BE4769" w:rsidP="00BE4769">
            <w:pPr>
              <w:pStyle w:val="TableText"/>
              <w:widowControl w:val="0"/>
              <w:autoSpaceDE w:val="0"/>
              <w:autoSpaceDN w:val="0"/>
              <w:adjustRightInd w:val="0"/>
              <w:rPr>
                <w:color w:val="000000"/>
                <w:lang w:val="ru-RU"/>
              </w:rPr>
            </w:pPr>
            <w:r>
              <w:rPr>
                <w:color w:val="000000"/>
                <w:lang w:val="en-GB"/>
              </w:rPr>
              <w:t>SEPA</w:t>
            </w:r>
          </w:p>
        </w:tc>
        <w:tc>
          <w:tcPr>
            <w:tcW w:w="1356" w:type="dxa"/>
            <w:gridSpan w:val="2"/>
            <w:tcBorders>
              <w:bottom w:val="single" w:sz="4" w:space="0" w:color="auto"/>
            </w:tcBorders>
            <w:vAlign w:val="center"/>
          </w:tcPr>
          <w:p w14:paraId="58D21311" w14:textId="612724B7" w:rsidR="00BE4769" w:rsidRPr="00B716BC" w:rsidRDefault="00BE4769" w:rsidP="00BE4769">
            <w:pPr>
              <w:pStyle w:val="TableText"/>
              <w:widowControl w:val="0"/>
              <w:autoSpaceDE w:val="0"/>
              <w:autoSpaceDN w:val="0"/>
              <w:adjustRightInd w:val="0"/>
              <w:rPr>
                <w:color w:val="000000"/>
                <w:lang w:val="ru-RU"/>
              </w:rPr>
            </w:pPr>
            <w:r>
              <w:rPr>
                <w:color w:val="000000"/>
                <w:lang w:val="en-GB"/>
              </w:rPr>
              <w:t>JVPSV</w:t>
            </w:r>
          </w:p>
        </w:tc>
        <w:tc>
          <w:tcPr>
            <w:tcW w:w="707" w:type="dxa"/>
            <w:tcBorders>
              <w:bottom w:val="single" w:sz="4" w:space="0" w:color="auto"/>
            </w:tcBorders>
            <w:vAlign w:val="center"/>
          </w:tcPr>
          <w:p w14:paraId="0E3261A0" w14:textId="35B86F60" w:rsidR="00BE4769" w:rsidRPr="00B716BC" w:rsidRDefault="00BE4769" w:rsidP="00BE4769">
            <w:pPr>
              <w:pStyle w:val="TableText"/>
              <w:widowControl w:val="0"/>
              <w:autoSpaceDE w:val="0"/>
              <w:autoSpaceDN w:val="0"/>
              <w:adjustRightInd w:val="0"/>
              <w:rPr>
                <w:color w:val="000000"/>
                <w:lang w:val="ru-RU"/>
              </w:rPr>
            </w:pPr>
            <w:r>
              <w:rPr>
                <w:color w:val="000000"/>
                <w:lang w:val="en-GB"/>
              </w:rPr>
              <w:t>CER</w:t>
            </w:r>
          </w:p>
        </w:tc>
        <w:tc>
          <w:tcPr>
            <w:tcW w:w="710" w:type="dxa"/>
            <w:tcBorders>
              <w:bottom w:val="single" w:sz="4" w:space="0" w:color="auto"/>
            </w:tcBorders>
            <w:vAlign w:val="center"/>
          </w:tcPr>
          <w:p w14:paraId="3DD7E090" w14:textId="7F95891E" w:rsidR="00BE4769" w:rsidRPr="00B716BC" w:rsidRDefault="00BE4769" w:rsidP="00BE4769">
            <w:pPr>
              <w:pStyle w:val="TableText"/>
              <w:widowControl w:val="0"/>
              <w:autoSpaceDE w:val="0"/>
              <w:autoSpaceDN w:val="0"/>
              <w:adjustRightInd w:val="0"/>
              <w:rPr>
                <w:color w:val="000000"/>
                <w:lang w:val="ru-RU"/>
              </w:rPr>
            </w:pPr>
            <w:r>
              <w:rPr>
                <w:color w:val="000000"/>
                <w:lang w:val="en-GB"/>
              </w:rPr>
              <w:t>AUT</w:t>
            </w:r>
          </w:p>
        </w:tc>
        <w:tc>
          <w:tcPr>
            <w:tcW w:w="710" w:type="dxa"/>
            <w:tcBorders>
              <w:bottom w:val="single" w:sz="4" w:space="0" w:color="auto"/>
            </w:tcBorders>
            <w:vAlign w:val="center"/>
          </w:tcPr>
          <w:p w14:paraId="0D1176BE" w14:textId="50E2887A" w:rsidR="00BE4769" w:rsidRDefault="00BE4769" w:rsidP="00BE4769">
            <w:pPr>
              <w:pStyle w:val="TableText"/>
              <w:widowControl w:val="0"/>
              <w:autoSpaceDE w:val="0"/>
              <w:autoSpaceDN w:val="0"/>
              <w:adjustRightInd w:val="0"/>
              <w:rPr>
                <w:color w:val="000000"/>
                <w:lang w:val="en-GB"/>
              </w:rPr>
            </w:pPr>
            <w:r>
              <w:rPr>
                <w:color w:val="000000"/>
                <w:lang w:val="en-GB"/>
              </w:rPr>
              <w:t>LIB</w:t>
            </w:r>
          </w:p>
        </w:tc>
      </w:tr>
      <w:tr w:rsidR="00AA42F5" w:rsidRPr="003C7C3F" w14:paraId="0A721B2E" w14:textId="72050B65" w:rsidTr="00AA42F5">
        <w:trPr>
          <w:cantSplit/>
          <w:jc w:val="center"/>
        </w:trPr>
        <w:tc>
          <w:tcPr>
            <w:tcW w:w="1776" w:type="dxa"/>
            <w:tcBorders>
              <w:bottom w:val="single" w:sz="4" w:space="0" w:color="auto"/>
            </w:tcBorders>
            <w:vAlign w:val="center"/>
          </w:tcPr>
          <w:p w14:paraId="1E9A0471" w14:textId="77777777" w:rsidR="00AA42F5" w:rsidRPr="00B716BC" w:rsidRDefault="00AA42F5" w:rsidP="0076570F">
            <w:pPr>
              <w:pStyle w:val="Lista1"/>
              <w:widowControl w:val="0"/>
              <w:numPr>
                <w:ilvl w:val="0"/>
                <w:numId w:val="0"/>
              </w:numPr>
              <w:jc w:val="center"/>
              <w:rPr>
                <w:b/>
                <w:color w:val="000000"/>
                <w:lang w:val="sr-Cyrl-RS"/>
              </w:rPr>
            </w:pPr>
            <w:r w:rsidRPr="00B716BC">
              <w:rPr>
                <w:b/>
                <w:color w:val="000000"/>
                <w:lang w:val="sr-Cyrl-RS"/>
              </w:rPr>
              <w:t>Број човек/месец за парти-ципанте</w:t>
            </w:r>
          </w:p>
        </w:tc>
        <w:tc>
          <w:tcPr>
            <w:tcW w:w="925" w:type="dxa"/>
            <w:gridSpan w:val="2"/>
            <w:tcBorders>
              <w:bottom w:val="single" w:sz="4" w:space="0" w:color="auto"/>
            </w:tcBorders>
            <w:vAlign w:val="center"/>
          </w:tcPr>
          <w:p w14:paraId="15A92571" w14:textId="46DAFC52" w:rsidR="00AA42F5" w:rsidRPr="00B716BC" w:rsidRDefault="00181023" w:rsidP="00AA42F5">
            <w:pPr>
              <w:pStyle w:val="TableText"/>
              <w:widowControl w:val="0"/>
              <w:autoSpaceDE w:val="0"/>
              <w:autoSpaceDN w:val="0"/>
              <w:adjustRightInd w:val="0"/>
              <w:rPr>
                <w:color w:val="000000"/>
                <w:lang w:val="sr-Cyrl-RS"/>
              </w:rPr>
            </w:pPr>
            <w:r>
              <w:rPr>
                <w:color w:val="000000"/>
                <w:lang w:val="sr-Cyrl-RS"/>
              </w:rPr>
              <w:t>6</w:t>
            </w:r>
          </w:p>
        </w:tc>
        <w:tc>
          <w:tcPr>
            <w:tcW w:w="1709" w:type="dxa"/>
            <w:tcBorders>
              <w:bottom w:val="single" w:sz="4" w:space="0" w:color="auto"/>
            </w:tcBorders>
            <w:vAlign w:val="center"/>
          </w:tcPr>
          <w:p w14:paraId="150E10FB" w14:textId="032F05BD" w:rsidR="00AA42F5" w:rsidRPr="00C85F88" w:rsidRDefault="00181023" w:rsidP="00AA42F5">
            <w:pPr>
              <w:pStyle w:val="TableText"/>
              <w:widowControl w:val="0"/>
              <w:autoSpaceDE w:val="0"/>
              <w:autoSpaceDN w:val="0"/>
              <w:adjustRightInd w:val="0"/>
              <w:rPr>
                <w:b/>
                <w:bCs/>
                <w:color w:val="000000"/>
                <w:lang w:val="sr-Cyrl-RS"/>
              </w:rPr>
            </w:pPr>
            <w:r w:rsidRPr="00C85F88">
              <w:rPr>
                <w:b/>
                <w:bCs/>
                <w:color w:val="000000"/>
                <w:lang w:val="sr-Cyrl-RS"/>
              </w:rPr>
              <w:t>4</w:t>
            </w:r>
          </w:p>
        </w:tc>
        <w:tc>
          <w:tcPr>
            <w:tcW w:w="1356" w:type="dxa"/>
            <w:tcBorders>
              <w:bottom w:val="single" w:sz="4" w:space="0" w:color="auto"/>
            </w:tcBorders>
            <w:vAlign w:val="center"/>
          </w:tcPr>
          <w:p w14:paraId="57AE381C" w14:textId="77777777" w:rsidR="00AA42F5" w:rsidRPr="00B716BC" w:rsidRDefault="00AA42F5" w:rsidP="00AA42F5">
            <w:pPr>
              <w:pStyle w:val="TableText"/>
              <w:widowControl w:val="0"/>
              <w:autoSpaceDE w:val="0"/>
              <w:autoSpaceDN w:val="0"/>
              <w:adjustRightInd w:val="0"/>
              <w:rPr>
                <w:color w:val="000000"/>
                <w:lang w:val="ru-RU"/>
              </w:rPr>
            </w:pPr>
            <w:r>
              <w:rPr>
                <w:color w:val="000000"/>
                <w:lang w:val="ru-RU"/>
              </w:rPr>
              <w:t>4</w:t>
            </w:r>
          </w:p>
        </w:tc>
        <w:tc>
          <w:tcPr>
            <w:tcW w:w="1037" w:type="dxa"/>
            <w:tcBorders>
              <w:bottom w:val="single" w:sz="4" w:space="0" w:color="auto"/>
            </w:tcBorders>
            <w:vAlign w:val="center"/>
          </w:tcPr>
          <w:p w14:paraId="51AB7C96" w14:textId="77777777" w:rsidR="00AA42F5" w:rsidRPr="00B716BC" w:rsidRDefault="00AA42F5" w:rsidP="00AA42F5">
            <w:pPr>
              <w:pStyle w:val="TableText"/>
              <w:widowControl w:val="0"/>
              <w:autoSpaceDE w:val="0"/>
              <w:autoSpaceDN w:val="0"/>
              <w:adjustRightInd w:val="0"/>
              <w:rPr>
                <w:color w:val="000000"/>
                <w:lang w:val="ru-RU"/>
              </w:rPr>
            </w:pPr>
            <w:r>
              <w:rPr>
                <w:color w:val="000000"/>
                <w:lang w:val="ru-RU"/>
              </w:rPr>
              <w:t>4</w:t>
            </w:r>
          </w:p>
        </w:tc>
        <w:tc>
          <w:tcPr>
            <w:tcW w:w="1356" w:type="dxa"/>
            <w:gridSpan w:val="2"/>
            <w:tcBorders>
              <w:bottom w:val="single" w:sz="4" w:space="0" w:color="auto"/>
            </w:tcBorders>
            <w:vAlign w:val="center"/>
          </w:tcPr>
          <w:p w14:paraId="3AD76E58" w14:textId="77777777" w:rsidR="00AA42F5" w:rsidRPr="00B716BC" w:rsidRDefault="00AA42F5" w:rsidP="00AA42F5">
            <w:pPr>
              <w:pStyle w:val="TableText"/>
              <w:widowControl w:val="0"/>
              <w:autoSpaceDE w:val="0"/>
              <w:autoSpaceDN w:val="0"/>
              <w:adjustRightInd w:val="0"/>
              <w:rPr>
                <w:color w:val="000000"/>
                <w:lang w:val="ru-RU"/>
              </w:rPr>
            </w:pPr>
          </w:p>
        </w:tc>
        <w:tc>
          <w:tcPr>
            <w:tcW w:w="707" w:type="dxa"/>
            <w:tcBorders>
              <w:bottom w:val="single" w:sz="4" w:space="0" w:color="auto"/>
            </w:tcBorders>
          </w:tcPr>
          <w:p w14:paraId="75B0F65D" w14:textId="77777777" w:rsidR="00AA42F5" w:rsidRPr="00B716BC" w:rsidRDefault="00AA42F5" w:rsidP="00AA42F5">
            <w:pPr>
              <w:pStyle w:val="TableText"/>
              <w:widowControl w:val="0"/>
              <w:autoSpaceDE w:val="0"/>
              <w:autoSpaceDN w:val="0"/>
              <w:adjustRightInd w:val="0"/>
              <w:rPr>
                <w:color w:val="000000"/>
                <w:lang w:val="ru-RU"/>
              </w:rPr>
            </w:pPr>
          </w:p>
        </w:tc>
        <w:tc>
          <w:tcPr>
            <w:tcW w:w="710" w:type="dxa"/>
            <w:tcBorders>
              <w:bottom w:val="single" w:sz="4" w:space="0" w:color="auto"/>
            </w:tcBorders>
          </w:tcPr>
          <w:p w14:paraId="20E84A2B" w14:textId="77777777" w:rsidR="00AA42F5" w:rsidRPr="00B716BC" w:rsidRDefault="00AA42F5" w:rsidP="00AA42F5">
            <w:pPr>
              <w:pStyle w:val="TableText"/>
              <w:widowControl w:val="0"/>
              <w:autoSpaceDE w:val="0"/>
              <w:autoSpaceDN w:val="0"/>
              <w:adjustRightInd w:val="0"/>
              <w:rPr>
                <w:color w:val="000000"/>
                <w:lang w:val="ru-RU"/>
              </w:rPr>
            </w:pPr>
          </w:p>
        </w:tc>
        <w:tc>
          <w:tcPr>
            <w:tcW w:w="710" w:type="dxa"/>
            <w:tcBorders>
              <w:bottom w:val="single" w:sz="4" w:space="0" w:color="auto"/>
            </w:tcBorders>
          </w:tcPr>
          <w:p w14:paraId="4693209F" w14:textId="77777777" w:rsidR="00AA42F5" w:rsidRPr="00B716BC" w:rsidRDefault="00AA42F5" w:rsidP="0076570F">
            <w:pPr>
              <w:pStyle w:val="TableText"/>
              <w:widowControl w:val="0"/>
              <w:autoSpaceDE w:val="0"/>
              <w:autoSpaceDN w:val="0"/>
              <w:adjustRightInd w:val="0"/>
              <w:jc w:val="left"/>
              <w:rPr>
                <w:color w:val="000000"/>
                <w:lang w:val="ru-RU"/>
              </w:rPr>
            </w:pPr>
          </w:p>
        </w:tc>
      </w:tr>
      <w:tr w:rsidR="00AA42F5" w:rsidRPr="003C7C3F" w14:paraId="72F76F33" w14:textId="15574237" w:rsidTr="00D47E75">
        <w:trPr>
          <w:cantSplit/>
          <w:jc w:val="center"/>
        </w:trPr>
        <w:tc>
          <w:tcPr>
            <w:tcW w:w="10286" w:type="dxa"/>
            <w:gridSpan w:val="11"/>
            <w:shd w:val="pct5" w:color="auto" w:fill="auto"/>
            <w:vAlign w:val="center"/>
          </w:tcPr>
          <w:p w14:paraId="4F93F246" w14:textId="77EE29FF" w:rsidR="00AA42F5" w:rsidRPr="00B716BC" w:rsidRDefault="00AA42F5" w:rsidP="0076570F">
            <w:pPr>
              <w:pStyle w:val="TableText"/>
              <w:widowControl w:val="0"/>
              <w:autoSpaceDE w:val="0"/>
              <w:autoSpaceDN w:val="0"/>
              <w:adjustRightInd w:val="0"/>
              <w:jc w:val="left"/>
              <w:rPr>
                <w:b/>
                <w:i/>
                <w:color w:val="000000"/>
                <w:lang w:val="sr-Cyrl-RS"/>
              </w:rPr>
            </w:pPr>
            <w:r w:rsidRPr="00B716BC">
              <w:rPr>
                <w:b/>
                <w:i/>
                <w:color w:val="000000"/>
                <w:lang w:val="sr-Cyrl-RS"/>
              </w:rPr>
              <w:t>Циљеви</w:t>
            </w:r>
          </w:p>
        </w:tc>
      </w:tr>
      <w:tr w:rsidR="00AA42F5" w:rsidRPr="003C7C3F" w14:paraId="4048A000" w14:textId="79C24D67" w:rsidTr="00D47E75">
        <w:trPr>
          <w:cantSplit/>
          <w:trHeight w:val="1188"/>
          <w:jc w:val="center"/>
        </w:trPr>
        <w:tc>
          <w:tcPr>
            <w:tcW w:w="10286" w:type="dxa"/>
            <w:gridSpan w:val="11"/>
            <w:tcBorders>
              <w:bottom w:val="single" w:sz="4" w:space="0" w:color="auto"/>
            </w:tcBorders>
            <w:vAlign w:val="center"/>
          </w:tcPr>
          <w:p w14:paraId="2E2070CA" w14:textId="0C46C68F" w:rsidR="00AA42F5" w:rsidRDefault="00AA42F5" w:rsidP="0076570F">
            <w:pPr>
              <w:pStyle w:val="TableText"/>
              <w:widowControl w:val="0"/>
              <w:autoSpaceDE w:val="0"/>
              <w:autoSpaceDN w:val="0"/>
              <w:adjustRightInd w:val="0"/>
              <w:jc w:val="left"/>
              <w:rPr>
                <w:color w:val="000000"/>
                <w:lang w:val="ru-RU"/>
              </w:rPr>
            </w:pPr>
            <w:r>
              <w:rPr>
                <w:color w:val="000000"/>
                <w:lang w:val="ru-RU"/>
              </w:rPr>
              <w:t xml:space="preserve">Прикупљање </w:t>
            </w:r>
            <w:r>
              <w:rPr>
                <w:color w:val="000000"/>
                <w:lang w:val="sr-Latn-RS"/>
              </w:rPr>
              <w:t xml:space="preserve">feedback-a </w:t>
            </w:r>
            <w:r>
              <w:rPr>
                <w:color w:val="000000"/>
                <w:lang w:val="sr-Cyrl-RS"/>
              </w:rPr>
              <w:t>од стране запослених и свих корисника, рекламирање итд.</w:t>
            </w:r>
          </w:p>
        </w:tc>
      </w:tr>
      <w:tr w:rsidR="00AA42F5" w:rsidRPr="003C7C3F" w14:paraId="4C703315" w14:textId="2D93BF57" w:rsidTr="00D47E75">
        <w:trPr>
          <w:cantSplit/>
          <w:jc w:val="center"/>
        </w:trPr>
        <w:tc>
          <w:tcPr>
            <w:tcW w:w="10286" w:type="dxa"/>
            <w:gridSpan w:val="11"/>
            <w:shd w:val="pct5" w:color="auto" w:fill="auto"/>
            <w:vAlign w:val="center"/>
          </w:tcPr>
          <w:p w14:paraId="18202ACC" w14:textId="0E429512" w:rsidR="00AA42F5" w:rsidRPr="00B716BC" w:rsidRDefault="00AA42F5" w:rsidP="0076570F">
            <w:pPr>
              <w:pStyle w:val="TableText"/>
              <w:widowControl w:val="0"/>
              <w:autoSpaceDE w:val="0"/>
              <w:autoSpaceDN w:val="0"/>
              <w:adjustRightInd w:val="0"/>
              <w:jc w:val="left"/>
              <w:rPr>
                <w:b/>
                <w:i/>
                <w:color w:val="000000"/>
                <w:lang w:val="sr-Cyrl-RS"/>
              </w:rPr>
            </w:pPr>
            <w:r w:rsidRPr="00B716BC">
              <w:rPr>
                <w:b/>
                <w:i/>
                <w:color w:val="000000"/>
                <w:lang w:val="sr-Cyrl-RS"/>
              </w:rPr>
              <w:t>Опис посла (у пакетима где је то могуће, рецимо код имплементације, поделити посао на мање целине - модуле; за сваки пакет навести улоге свих партиципаната који учествују у радном пакету)</w:t>
            </w:r>
          </w:p>
        </w:tc>
      </w:tr>
      <w:tr w:rsidR="00AA42F5" w:rsidRPr="003C7C3F" w14:paraId="35AFE4F7" w14:textId="2516A4CF" w:rsidTr="00D47E75">
        <w:trPr>
          <w:cantSplit/>
          <w:trHeight w:val="1713"/>
          <w:jc w:val="center"/>
        </w:trPr>
        <w:tc>
          <w:tcPr>
            <w:tcW w:w="10286" w:type="dxa"/>
            <w:gridSpan w:val="11"/>
            <w:vAlign w:val="center"/>
          </w:tcPr>
          <w:p w14:paraId="70BD64B9" w14:textId="0C358E69" w:rsidR="00AA42F5" w:rsidRDefault="00AA42F5" w:rsidP="0076570F">
            <w:pPr>
              <w:pStyle w:val="TableText"/>
              <w:widowControl w:val="0"/>
              <w:autoSpaceDE w:val="0"/>
              <w:autoSpaceDN w:val="0"/>
              <w:adjustRightInd w:val="0"/>
              <w:jc w:val="left"/>
              <w:rPr>
                <w:color w:val="000000"/>
                <w:lang w:val="ru-RU"/>
              </w:rPr>
            </w:pPr>
            <w:r>
              <w:rPr>
                <w:color w:val="000000"/>
                <w:lang w:val="ru-RU"/>
              </w:rPr>
              <w:t>Сви партиципанти овог пакета су једнако заступљени</w:t>
            </w:r>
          </w:p>
        </w:tc>
      </w:tr>
      <w:tr w:rsidR="00AA42F5" w:rsidRPr="003C7C3F" w14:paraId="01BE1CBE" w14:textId="2CCE1102" w:rsidTr="00D47E75">
        <w:trPr>
          <w:cantSplit/>
          <w:jc w:val="center"/>
        </w:trPr>
        <w:tc>
          <w:tcPr>
            <w:tcW w:w="10286" w:type="dxa"/>
            <w:gridSpan w:val="11"/>
            <w:shd w:val="pct5" w:color="auto" w:fill="auto"/>
            <w:vAlign w:val="center"/>
          </w:tcPr>
          <w:p w14:paraId="786F40AE" w14:textId="6A9E4C6E" w:rsidR="00AA42F5" w:rsidRPr="00B716BC" w:rsidRDefault="00AA42F5" w:rsidP="0076570F">
            <w:pPr>
              <w:pStyle w:val="TableText"/>
              <w:widowControl w:val="0"/>
              <w:autoSpaceDE w:val="0"/>
              <w:autoSpaceDN w:val="0"/>
              <w:adjustRightInd w:val="0"/>
              <w:jc w:val="left"/>
              <w:rPr>
                <w:b/>
                <w:i/>
                <w:color w:val="000000"/>
                <w:lang w:val="sr-Cyrl-RS"/>
              </w:rPr>
            </w:pPr>
            <w:r w:rsidRPr="00B716BC">
              <w:rPr>
                <w:b/>
                <w:i/>
                <w:color w:val="000000"/>
                <w:lang w:val="sr-Cyrl-RS"/>
              </w:rPr>
              <w:t>Резултати рада (уз кратак опис сваког резултата и месец испоруке)</w:t>
            </w:r>
          </w:p>
        </w:tc>
      </w:tr>
      <w:tr w:rsidR="00AA42F5" w:rsidRPr="003C7C3F" w14:paraId="74890C50" w14:textId="5F1153F0" w:rsidTr="00D47E75">
        <w:trPr>
          <w:cantSplit/>
          <w:trHeight w:val="267"/>
          <w:jc w:val="center"/>
        </w:trPr>
        <w:tc>
          <w:tcPr>
            <w:tcW w:w="2183" w:type="dxa"/>
            <w:gridSpan w:val="2"/>
            <w:shd w:val="clear" w:color="auto" w:fill="auto"/>
            <w:vAlign w:val="center"/>
          </w:tcPr>
          <w:p w14:paraId="756145FD" w14:textId="77777777" w:rsidR="00AA42F5" w:rsidRPr="00B716BC" w:rsidRDefault="00AA42F5" w:rsidP="0076570F">
            <w:pPr>
              <w:pStyle w:val="TableText"/>
              <w:widowControl w:val="0"/>
              <w:autoSpaceDE w:val="0"/>
              <w:autoSpaceDN w:val="0"/>
              <w:adjustRightInd w:val="0"/>
              <w:jc w:val="left"/>
              <w:rPr>
                <w:color w:val="000000"/>
                <w:lang w:val="ru-RU"/>
              </w:rPr>
            </w:pPr>
            <w:r w:rsidRPr="00B716BC">
              <w:rPr>
                <w:color w:val="000000"/>
                <w:lang w:val="ru-RU"/>
              </w:rPr>
              <w:t>Назив резултата</w:t>
            </w:r>
          </w:p>
        </w:tc>
        <w:tc>
          <w:tcPr>
            <w:tcW w:w="5088" w:type="dxa"/>
            <w:gridSpan w:val="5"/>
            <w:shd w:val="clear" w:color="auto" w:fill="auto"/>
            <w:vAlign w:val="center"/>
          </w:tcPr>
          <w:p w14:paraId="2FC6F81E" w14:textId="77777777" w:rsidR="00AA42F5" w:rsidRPr="00B716BC" w:rsidRDefault="00AA42F5" w:rsidP="0076570F">
            <w:pPr>
              <w:pStyle w:val="TableText"/>
              <w:widowControl w:val="0"/>
              <w:autoSpaceDE w:val="0"/>
              <w:autoSpaceDN w:val="0"/>
              <w:adjustRightInd w:val="0"/>
              <w:jc w:val="left"/>
              <w:rPr>
                <w:color w:val="000000"/>
                <w:lang w:val="ru-RU"/>
              </w:rPr>
            </w:pPr>
            <w:r w:rsidRPr="00B716BC">
              <w:rPr>
                <w:color w:val="000000"/>
                <w:lang w:val="ru-RU"/>
              </w:rPr>
              <w:t>Опис</w:t>
            </w:r>
          </w:p>
        </w:tc>
        <w:tc>
          <w:tcPr>
            <w:tcW w:w="3015" w:type="dxa"/>
            <w:gridSpan w:val="4"/>
            <w:shd w:val="clear" w:color="auto" w:fill="auto"/>
            <w:vAlign w:val="center"/>
          </w:tcPr>
          <w:p w14:paraId="36CDFA6D" w14:textId="761B745A" w:rsidR="00AA42F5" w:rsidRPr="00B716BC" w:rsidRDefault="00AA42F5" w:rsidP="0076570F">
            <w:pPr>
              <w:pStyle w:val="TableText"/>
              <w:widowControl w:val="0"/>
              <w:autoSpaceDE w:val="0"/>
              <w:autoSpaceDN w:val="0"/>
              <w:adjustRightInd w:val="0"/>
              <w:jc w:val="left"/>
              <w:rPr>
                <w:color w:val="000000"/>
                <w:lang w:val="ru-RU"/>
              </w:rPr>
            </w:pPr>
            <w:r w:rsidRPr="00B716BC">
              <w:rPr>
                <w:color w:val="000000"/>
                <w:lang w:val="ru-RU"/>
              </w:rPr>
              <w:t>Месец</w:t>
            </w:r>
          </w:p>
        </w:tc>
      </w:tr>
      <w:tr w:rsidR="00AA42F5" w:rsidRPr="003C7C3F" w14:paraId="1A04BE12" w14:textId="170CF214" w:rsidTr="00D47E75">
        <w:trPr>
          <w:cantSplit/>
          <w:trHeight w:val="267"/>
          <w:jc w:val="center"/>
        </w:trPr>
        <w:tc>
          <w:tcPr>
            <w:tcW w:w="2183" w:type="dxa"/>
            <w:gridSpan w:val="2"/>
            <w:shd w:val="clear" w:color="auto" w:fill="auto"/>
            <w:vAlign w:val="center"/>
          </w:tcPr>
          <w:p w14:paraId="48AA3F7D" w14:textId="77777777" w:rsidR="00AA42F5" w:rsidRPr="00B716BC" w:rsidRDefault="00AA42F5" w:rsidP="0076570F">
            <w:pPr>
              <w:pStyle w:val="TableText"/>
              <w:widowControl w:val="0"/>
              <w:autoSpaceDE w:val="0"/>
              <w:autoSpaceDN w:val="0"/>
              <w:adjustRightInd w:val="0"/>
              <w:jc w:val="left"/>
              <w:rPr>
                <w:color w:val="000000"/>
                <w:lang w:val="ru-RU"/>
              </w:rPr>
            </w:pPr>
            <w:r>
              <w:rPr>
                <w:color w:val="000000"/>
                <w:lang w:val="ru-RU"/>
              </w:rPr>
              <w:t>Финални извештаји</w:t>
            </w:r>
          </w:p>
        </w:tc>
        <w:tc>
          <w:tcPr>
            <w:tcW w:w="5088" w:type="dxa"/>
            <w:gridSpan w:val="5"/>
            <w:shd w:val="clear" w:color="auto" w:fill="auto"/>
            <w:vAlign w:val="center"/>
          </w:tcPr>
          <w:p w14:paraId="465283F0" w14:textId="77777777" w:rsidR="00AA42F5" w:rsidRPr="00B716BC" w:rsidRDefault="00AA42F5" w:rsidP="0076570F">
            <w:pPr>
              <w:pStyle w:val="TableText"/>
              <w:widowControl w:val="0"/>
              <w:autoSpaceDE w:val="0"/>
              <w:autoSpaceDN w:val="0"/>
              <w:adjustRightInd w:val="0"/>
              <w:jc w:val="left"/>
              <w:rPr>
                <w:color w:val="000000"/>
                <w:lang w:val="ru-RU"/>
              </w:rPr>
            </w:pPr>
            <w:r>
              <w:rPr>
                <w:color w:val="000000"/>
                <w:lang w:val="ru-RU"/>
              </w:rPr>
              <w:t>Извештај о прикупљеним утисцима и коментарима, као и извештај о потенцијалном унапређењу система у будућности</w:t>
            </w:r>
          </w:p>
        </w:tc>
        <w:tc>
          <w:tcPr>
            <w:tcW w:w="3015" w:type="dxa"/>
            <w:gridSpan w:val="4"/>
            <w:shd w:val="clear" w:color="auto" w:fill="auto"/>
            <w:vAlign w:val="center"/>
          </w:tcPr>
          <w:p w14:paraId="66AFB1DE" w14:textId="4BEF4093" w:rsidR="00AA42F5" w:rsidRDefault="00AA42F5" w:rsidP="0076570F">
            <w:pPr>
              <w:pStyle w:val="TableText"/>
              <w:widowControl w:val="0"/>
              <w:autoSpaceDE w:val="0"/>
              <w:autoSpaceDN w:val="0"/>
              <w:adjustRightInd w:val="0"/>
              <w:jc w:val="left"/>
              <w:rPr>
                <w:color w:val="000000"/>
                <w:lang w:val="ru-RU"/>
              </w:rPr>
            </w:pPr>
            <w:r>
              <w:rPr>
                <w:color w:val="000000"/>
                <w:lang w:val="ru-RU"/>
              </w:rPr>
              <w:t>33</w:t>
            </w:r>
          </w:p>
        </w:tc>
      </w:tr>
    </w:tbl>
    <w:p w14:paraId="42FC747B" w14:textId="77777777" w:rsidR="008A6F93" w:rsidRDefault="00B716BC" w:rsidP="008A6F93">
      <w:pPr>
        <w:pStyle w:val="Heading3"/>
      </w:pPr>
      <w:r>
        <w:rPr>
          <w:lang w:val="sr-Cyrl-RS"/>
        </w:rPr>
        <w:br/>
      </w:r>
      <w:bookmarkStart w:id="45" w:name="_Toc71050281"/>
      <w:r w:rsidR="008A6F93">
        <w:t>6.1</w:t>
      </w:r>
      <w:r w:rsidR="008A6F93" w:rsidRPr="00C063AA">
        <w:rPr>
          <w:lang w:val="ru-RU"/>
        </w:rPr>
        <w:t>.1</w:t>
      </w:r>
      <w:r w:rsidR="008A6F93">
        <w:t xml:space="preserve"> Предлог додатних модула</w:t>
      </w:r>
      <w:bookmarkEnd w:id="45"/>
    </w:p>
    <w:p w14:paraId="6A0D7882" w14:textId="77777777" w:rsidR="00663625" w:rsidRDefault="00663625" w:rsidP="00B521E2">
      <w:pPr>
        <w:pStyle w:val="BodyText"/>
        <w:rPr>
          <w:i/>
        </w:rPr>
      </w:pPr>
      <w:r>
        <w:rPr>
          <w:lang w:val="ru-RU"/>
        </w:rPr>
        <w:t>Након израде наведених</w:t>
      </w:r>
      <w:r w:rsidRPr="00862D3E">
        <w:rPr>
          <w:lang w:val="ru-RU"/>
        </w:rPr>
        <w:t xml:space="preserve"> </w:t>
      </w:r>
      <w:r w:rsidR="000C5467">
        <w:rPr>
          <w:lang w:val="ru-RU"/>
        </w:rPr>
        <w:t xml:space="preserve">основних </w:t>
      </w:r>
      <w:r>
        <w:rPr>
          <w:lang w:val="ru-RU"/>
        </w:rPr>
        <w:t>модула</w:t>
      </w:r>
      <w:r w:rsidR="00326CEA">
        <w:rPr>
          <w:lang w:val="ru-RU"/>
        </w:rPr>
        <w:t xml:space="preserve"> софтверског система</w:t>
      </w:r>
      <w:r w:rsidRPr="00862D3E">
        <w:rPr>
          <w:lang w:val="ru-RU"/>
        </w:rPr>
        <w:t xml:space="preserve">, </w:t>
      </w:r>
      <w:r>
        <w:rPr>
          <w:lang w:val="ru-RU"/>
        </w:rPr>
        <w:t>може да у</w:t>
      </w:r>
      <w:r w:rsidRPr="00862D3E">
        <w:rPr>
          <w:lang w:val="ru-RU"/>
        </w:rPr>
        <w:t xml:space="preserve">следи израда </w:t>
      </w:r>
      <w:r>
        <w:rPr>
          <w:lang w:val="ru-RU"/>
        </w:rPr>
        <w:t xml:space="preserve">нових </w:t>
      </w:r>
      <w:r w:rsidRPr="00862D3E">
        <w:rPr>
          <w:lang w:val="ru-RU"/>
        </w:rPr>
        <w:t>додатних модула</w:t>
      </w:r>
      <w:r w:rsidR="003C7C3F">
        <w:rPr>
          <w:lang w:val="ru-RU"/>
        </w:rPr>
        <w:t>.</w:t>
      </w:r>
      <w:r w:rsidR="00B521E2">
        <w:rPr>
          <w:lang w:val="ru-RU"/>
        </w:rPr>
        <w:t xml:space="preserve"> </w:t>
      </w:r>
    </w:p>
    <w:p w14:paraId="21D50DA9" w14:textId="77777777" w:rsidR="008A6F93" w:rsidRPr="00C063AA" w:rsidRDefault="000C5467" w:rsidP="008A6F93">
      <w:pPr>
        <w:pStyle w:val="BodyText"/>
      </w:pPr>
      <w:r>
        <w:t>Д</w:t>
      </w:r>
      <w:r w:rsidR="008A6F93">
        <w:t>одатни модули који се предлажу су</w:t>
      </w:r>
      <w:r w:rsidR="008A6F93" w:rsidRPr="00C063AA">
        <w:t>:</w:t>
      </w:r>
    </w:p>
    <w:p w14:paraId="0579DE98" w14:textId="77777777" w:rsidR="00D1697C" w:rsidRDefault="00B521E2" w:rsidP="00326CEA">
      <w:pPr>
        <w:pStyle w:val="Lista1"/>
      </w:pPr>
      <w:r>
        <w:rPr>
          <w:lang w:val="sr-Cyrl-RS"/>
        </w:rPr>
        <w:t xml:space="preserve">Модул </w:t>
      </w:r>
      <w:r w:rsidR="00D1697C">
        <w:t xml:space="preserve">01 – </w:t>
      </w:r>
      <w:r w:rsidR="008D7F28">
        <w:rPr>
          <w:lang w:val="sr-Cyrl-RS"/>
        </w:rPr>
        <w:t>„</w:t>
      </w:r>
      <w:r w:rsidR="008D7F28">
        <w:rPr>
          <w:lang w:val="sr-Latn-RS"/>
        </w:rPr>
        <w:t>PureWatersFOC-vol2</w:t>
      </w:r>
      <w:r w:rsidR="008D7F28">
        <w:rPr>
          <w:lang w:val="sr-Cyrl-RS"/>
        </w:rPr>
        <w:t>“</w:t>
      </w:r>
      <w:r w:rsidR="008D7F28">
        <w:rPr>
          <w:lang w:val="sr-Latn-RS"/>
        </w:rPr>
        <w:t xml:space="preserve">- </w:t>
      </w:r>
      <w:r w:rsidR="008D7F28">
        <w:rPr>
          <w:lang w:val="sr-Cyrl-RS"/>
        </w:rPr>
        <w:t>у овом модулу се даје могућност напајања уређаја соларном енергијом, што додатно даје на значају еколошкој слици</w:t>
      </w:r>
    </w:p>
    <w:p w14:paraId="2F5D2AA9" w14:textId="77777777" w:rsidR="00D1697C" w:rsidRDefault="00B521E2" w:rsidP="00326CEA">
      <w:pPr>
        <w:pStyle w:val="Lista1"/>
      </w:pPr>
      <w:r>
        <w:rPr>
          <w:lang w:val="sr-Cyrl-RS"/>
        </w:rPr>
        <w:t xml:space="preserve">Модул </w:t>
      </w:r>
      <w:r w:rsidR="008D7F28">
        <w:rPr>
          <w:lang w:val="sr-Cyrl-RS"/>
        </w:rPr>
        <w:t xml:space="preserve">02 </w:t>
      </w:r>
      <w:r w:rsidR="008D7F28">
        <w:t xml:space="preserve">– </w:t>
      </w:r>
      <w:r w:rsidR="008D7F28">
        <w:rPr>
          <w:lang w:val="sr-Cyrl-RS"/>
        </w:rPr>
        <w:t>„</w:t>
      </w:r>
      <w:r w:rsidR="008D7F28">
        <w:rPr>
          <w:lang w:val="sr-Latn-RS"/>
        </w:rPr>
        <w:t>PureWatersFOC</w:t>
      </w:r>
      <w:r w:rsidR="008D7F28">
        <w:rPr>
          <w:lang w:val="sr-Cyrl-RS"/>
        </w:rPr>
        <w:t>-</w:t>
      </w:r>
      <w:r w:rsidR="008D7F28">
        <w:rPr>
          <w:lang w:val="sr-Latn-RS"/>
        </w:rPr>
        <w:t>Connecting the Nodes</w:t>
      </w:r>
      <w:r w:rsidR="008D7F28">
        <w:rPr>
          <w:lang w:val="sr-Cyrl-RS"/>
        </w:rPr>
        <w:t>“</w:t>
      </w:r>
      <w:r w:rsidR="008D7F28">
        <w:rPr>
          <w:lang w:val="sr-Latn-RS"/>
        </w:rPr>
        <w:t>-</w:t>
      </w:r>
      <w:r w:rsidR="008D7F28">
        <w:rPr>
          <w:lang w:val="sr-Cyrl-RS"/>
        </w:rPr>
        <w:t xml:space="preserve"> у овом модулу би се омогућила конекција између градова и других општина/фабрика, односнољихово повезивање као чворова у граф како би се еко територије шириле све више и како би пројекат показао утицај и при свакодневним миграцијама становништва</w:t>
      </w:r>
    </w:p>
    <w:p w14:paraId="1DFACCFA" w14:textId="62F07D5F" w:rsidR="0044093B" w:rsidRDefault="0044093B" w:rsidP="00B521E2">
      <w:pPr>
        <w:pStyle w:val="BodyText"/>
        <w:ind w:firstLine="0"/>
      </w:pPr>
    </w:p>
    <w:p w14:paraId="3F068007" w14:textId="77777777" w:rsidR="0044093B" w:rsidRDefault="0044093B" w:rsidP="00B521E2">
      <w:pPr>
        <w:pStyle w:val="BodyText"/>
        <w:ind w:firstLine="0"/>
      </w:pPr>
    </w:p>
    <w:p w14:paraId="7079A616" w14:textId="77777777" w:rsidR="00B521E2" w:rsidRPr="00074426" w:rsidRDefault="00B521E2" w:rsidP="00B521E2">
      <w:pPr>
        <w:pStyle w:val="Heading2"/>
      </w:pPr>
      <w:bookmarkStart w:id="46" w:name="_Toc71050282"/>
      <w:r>
        <w:lastRenderedPageBreak/>
        <w:t xml:space="preserve">6.2 </w:t>
      </w:r>
      <w:r>
        <w:rPr>
          <w:lang w:val="sr-Cyrl-RS"/>
        </w:rPr>
        <w:t>Резултати реализације</w:t>
      </w:r>
      <w:r w:rsidR="00FB52DD" w:rsidRPr="00074426">
        <w:t xml:space="preserve"> (</w:t>
      </w:r>
      <w:r w:rsidR="00FB52DD">
        <w:rPr>
          <w:lang w:val="sr-Cyrl-RS"/>
        </w:rPr>
        <w:t xml:space="preserve">енг. </w:t>
      </w:r>
      <w:r w:rsidR="00FB52DD" w:rsidRPr="00FB52DD">
        <w:rPr>
          <w:i/>
          <w:iCs w:val="0"/>
          <w:lang w:val="en-GB"/>
        </w:rPr>
        <w:t>Deliverables</w:t>
      </w:r>
      <w:r w:rsidR="00FB52DD" w:rsidRPr="00074426">
        <w:t>)</w:t>
      </w:r>
      <w:bookmarkEnd w:id="46"/>
    </w:p>
    <w:p w14:paraId="05E59A0C" w14:textId="77777777" w:rsidR="00B521E2" w:rsidRDefault="00326CEA" w:rsidP="00B521E2">
      <w:pPr>
        <w:pStyle w:val="BodyText"/>
        <w:rPr>
          <w:lang w:val="sr-Cyrl-RS"/>
        </w:rPr>
      </w:pPr>
      <w:r>
        <w:rPr>
          <w:lang w:val="sr-Cyrl-RS"/>
        </w:rPr>
        <w:t>У следећој табели дати су резултати реализације система: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876"/>
        <w:gridCol w:w="1313"/>
        <w:gridCol w:w="1335"/>
        <w:gridCol w:w="1271"/>
        <w:gridCol w:w="1332"/>
        <w:gridCol w:w="1348"/>
      </w:tblGrid>
      <w:tr w:rsidR="00326CEA" w:rsidRPr="00836712" w14:paraId="2142CF33" w14:textId="77777777" w:rsidTr="00836712">
        <w:tc>
          <w:tcPr>
            <w:tcW w:w="1101" w:type="dxa"/>
            <w:shd w:val="clear" w:color="auto" w:fill="E7E6E6"/>
            <w:vAlign w:val="center"/>
          </w:tcPr>
          <w:p w14:paraId="5453822B" w14:textId="77777777" w:rsidR="00326CEA" w:rsidRPr="00836712" w:rsidRDefault="00326CEA" w:rsidP="00836712">
            <w:pPr>
              <w:pStyle w:val="BodyText"/>
              <w:widowControl w:val="0"/>
              <w:autoSpaceDE w:val="0"/>
              <w:autoSpaceDN w:val="0"/>
              <w:adjustRightInd w:val="0"/>
              <w:ind w:firstLine="0"/>
              <w:jc w:val="center"/>
              <w:rPr>
                <w:b/>
                <w:lang w:val="sr-Cyrl-RS"/>
              </w:rPr>
            </w:pPr>
            <w:r w:rsidRPr="00836712">
              <w:rPr>
                <w:b/>
                <w:lang w:val="sr-Cyrl-RS"/>
              </w:rPr>
              <w:t>Број резул</w:t>
            </w:r>
            <w:r w:rsidR="00940E18" w:rsidRPr="00836712">
              <w:rPr>
                <w:b/>
                <w:lang w:val="sr-Cyrl-RS"/>
              </w:rPr>
              <w:t>-</w:t>
            </w:r>
            <w:r w:rsidRPr="00836712">
              <w:rPr>
                <w:b/>
                <w:lang w:val="sr-Cyrl-RS"/>
              </w:rPr>
              <w:t>тата (нуме</w:t>
            </w:r>
            <w:r w:rsidR="00940E18" w:rsidRPr="00836712">
              <w:rPr>
                <w:b/>
                <w:lang w:val="sr-Cyrl-RS"/>
              </w:rPr>
              <w:t>-</w:t>
            </w:r>
            <w:r w:rsidRPr="00836712">
              <w:rPr>
                <w:b/>
                <w:lang w:val="sr-Cyrl-RS"/>
              </w:rPr>
              <w:t>рација)</w:t>
            </w:r>
          </w:p>
        </w:tc>
        <w:tc>
          <w:tcPr>
            <w:tcW w:w="1876" w:type="dxa"/>
            <w:shd w:val="clear" w:color="auto" w:fill="E7E6E6"/>
            <w:vAlign w:val="center"/>
          </w:tcPr>
          <w:p w14:paraId="22B59439" w14:textId="77777777" w:rsidR="00326CEA" w:rsidRPr="00836712" w:rsidRDefault="00326CEA" w:rsidP="00836712">
            <w:pPr>
              <w:pStyle w:val="BodyText"/>
              <w:widowControl w:val="0"/>
              <w:autoSpaceDE w:val="0"/>
              <w:autoSpaceDN w:val="0"/>
              <w:adjustRightInd w:val="0"/>
              <w:ind w:firstLine="0"/>
              <w:jc w:val="center"/>
              <w:rPr>
                <w:b/>
                <w:lang w:val="sr-Cyrl-RS"/>
              </w:rPr>
            </w:pPr>
            <w:r w:rsidRPr="00836712">
              <w:rPr>
                <w:b/>
                <w:lang w:val="sr-Cyrl-RS"/>
              </w:rPr>
              <w:t>Резултат - назив</w:t>
            </w:r>
          </w:p>
        </w:tc>
        <w:tc>
          <w:tcPr>
            <w:tcW w:w="1313" w:type="dxa"/>
            <w:shd w:val="clear" w:color="auto" w:fill="E7E6E6"/>
            <w:vAlign w:val="center"/>
          </w:tcPr>
          <w:p w14:paraId="2B041810" w14:textId="77777777" w:rsidR="00326CEA" w:rsidRPr="00836712" w:rsidRDefault="00326CEA" w:rsidP="00836712">
            <w:pPr>
              <w:pStyle w:val="BodyText"/>
              <w:widowControl w:val="0"/>
              <w:autoSpaceDE w:val="0"/>
              <w:autoSpaceDN w:val="0"/>
              <w:adjustRightInd w:val="0"/>
              <w:ind w:firstLine="0"/>
              <w:jc w:val="center"/>
              <w:rPr>
                <w:b/>
                <w:lang w:val="sr-Cyrl-RS"/>
              </w:rPr>
            </w:pPr>
            <w:r w:rsidRPr="00836712">
              <w:rPr>
                <w:b/>
                <w:lang w:val="sr-Cyrl-RS"/>
              </w:rPr>
              <w:t>Број радног пакета</w:t>
            </w:r>
          </w:p>
        </w:tc>
        <w:tc>
          <w:tcPr>
            <w:tcW w:w="1335" w:type="dxa"/>
            <w:shd w:val="clear" w:color="auto" w:fill="E7E6E6"/>
            <w:vAlign w:val="center"/>
          </w:tcPr>
          <w:p w14:paraId="571BF0FB" w14:textId="77777777" w:rsidR="00326CEA" w:rsidRPr="00836712" w:rsidRDefault="00326CEA" w:rsidP="00836712">
            <w:pPr>
              <w:pStyle w:val="BodyText"/>
              <w:widowControl w:val="0"/>
              <w:autoSpaceDE w:val="0"/>
              <w:autoSpaceDN w:val="0"/>
              <w:adjustRightInd w:val="0"/>
              <w:ind w:firstLine="0"/>
              <w:jc w:val="center"/>
              <w:rPr>
                <w:b/>
                <w:lang w:val="sr-Cyrl-RS"/>
              </w:rPr>
            </w:pPr>
            <w:r w:rsidRPr="00836712">
              <w:rPr>
                <w:b/>
                <w:lang w:val="sr-Cyrl-RS"/>
              </w:rPr>
              <w:t>Кратко име парти-ципанта</w:t>
            </w:r>
          </w:p>
        </w:tc>
        <w:tc>
          <w:tcPr>
            <w:tcW w:w="1271" w:type="dxa"/>
            <w:shd w:val="clear" w:color="auto" w:fill="E7E6E6"/>
            <w:vAlign w:val="center"/>
          </w:tcPr>
          <w:p w14:paraId="65F8BED9" w14:textId="77777777" w:rsidR="00326CEA" w:rsidRPr="00836712" w:rsidRDefault="00326CEA" w:rsidP="00836712">
            <w:pPr>
              <w:pStyle w:val="BodyText"/>
              <w:widowControl w:val="0"/>
              <w:autoSpaceDE w:val="0"/>
              <w:autoSpaceDN w:val="0"/>
              <w:adjustRightInd w:val="0"/>
              <w:ind w:firstLine="0"/>
              <w:jc w:val="center"/>
              <w:rPr>
                <w:b/>
                <w:lang w:val="sr-Cyrl-RS"/>
              </w:rPr>
            </w:pPr>
            <w:r w:rsidRPr="00836712">
              <w:rPr>
                <w:b/>
                <w:lang w:val="sr-Cyrl-RS"/>
              </w:rPr>
              <w:t>Тип</w:t>
            </w:r>
          </w:p>
        </w:tc>
        <w:tc>
          <w:tcPr>
            <w:tcW w:w="1332" w:type="dxa"/>
            <w:shd w:val="clear" w:color="auto" w:fill="E7E6E6"/>
            <w:vAlign w:val="center"/>
          </w:tcPr>
          <w:p w14:paraId="12BE79BB" w14:textId="77777777" w:rsidR="00326CEA" w:rsidRPr="00836712" w:rsidRDefault="00326CEA" w:rsidP="00836712">
            <w:pPr>
              <w:pStyle w:val="BodyText"/>
              <w:widowControl w:val="0"/>
              <w:autoSpaceDE w:val="0"/>
              <w:autoSpaceDN w:val="0"/>
              <w:adjustRightInd w:val="0"/>
              <w:ind w:firstLine="0"/>
              <w:jc w:val="center"/>
              <w:rPr>
                <w:b/>
                <w:lang w:val="sr-Cyrl-RS"/>
              </w:rPr>
            </w:pPr>
            <w:r w:rsidRPr="00836712">
              <w:rPr>
                <w:b/>
                <w:lang w:val="sr-Cyrl-RS"/>
              </w:rPr>
              <w:t>Ниво дисими-нације</w:t>
            </w:r>
          </w:p>
        </w:tc>
        <w:tc>
          <w:tcPr>
            <w:tcW w:w="1348" w:type="dxa"/>
            <w:shd w:val="clear" w:color="auto" w:fill="E7E6E6"/>
            <w:vAlign w:val="center"/>
          </w:tcPr>
          <w:p w14:paraId="3050A7D1" w14:textId="77777777" w:rsidR="00326CEA" w:rsidRPr="00836712" w:rsidRDefault="00326CEA" w:rsidP="00836712">
            <w:pPr>
              <w:pStyle w:val="BodyText"/>
              <w:widowControl w:val="0"/>
              <w:autoSpaceDE w:val="0"/>
              <w:autoSpaceDN w:val="0"/>
              <w:adjustRightInd w:val="0"/>
              <w:ind w:firstLine="0"/>
              <w:jc w:val="center"/>
              <w:rPr>
                <w:b/>
                <w:lang w:val="sr-Cyrl-RS"/>
              </w:rPr>
            </w:pPr>
            <w:r w:rsidRPr="00836712">
              <w:rPr>
                <w:b/>
                <w:lang w:val="sr-Cyrl-RS"/>
              </w:rPr>
              <w:t>Датум испоруке</w:t>
            </w:r>
          </w:p>
        </w:tc>
      </w:tr>
      <w:tr w:rsidR="00326CEA" w:rsidRPr="00836712" w14:paraId="07C68C30" w14:textId="77777777" w:rsidTr="00836712">
        <w:tc>
          <w:tcPr>
            <w:tcW w:w="1101" w:type="dxa"/>
            <w:shd w:val="clear" w:color="auto" w:fill="auto"/>
          </w:tcPr>
          <w:p w14:paraId="1B139BF1" w14:textId="77777777" w:rsidR="00326CEA" w:rsidRPr="00836712" w:rsidRDefault="008D7F28" w:rsidP="00836712">
            <w:pPr>
              <w:pStyle w:val="BodyText"/>
              <w:widowControl w:val="0"/>
              <w:autoSpaceDE w:val="0"/>
              <w:autoSpaceDN w:val="0"/>
              <w:adjustRightInd w:val="0"/>
              <w:ind w:firstLine="0"/>
              <w:rPr>
                <w:lang w:val="sr-Cyrl-RS"/>
              </w:rPr>
            </w:pPr>
            <w:r>
              <w:rPr>
                <w:lang w:val="sr-Cyrl-RS"/>
              </w:rPr>
              <w:t>1.1</w:t>
            </w:r>
          </w:p>
        </w:tc>
        <w:tc>
          <w:tcPr>
            <w:tcW w:w="1876" w:type="dxa"/>
            <w:shd w:val="clear" w:color="auto" w:fill="auto"/>
          </w:tcPr>
          <w:p w14:paraId="5A5219CE" w14:textId="77777777" w:rsidR="00326CEA" w:rsidRPr="008D7F28" w:rsidRDefault="008D7F28" w:rsidP="00836712">
            <w:pPr>
              <w:pStyle w:val="BodyText"/>
              <w:widowControl w:val="0"/>
              <w:autoSpaceDE w:val="0"/>
              <w:autoSpaceDN w:val="0"/>
              <w:adjustRightInd w:val="0"/>
              <w:ind w:firstLine="0"/>
              <w:rPr>
                <w:lang w:val="sr-Cyrl-RS"/>
              </w:rPr>
            </w:pPr>
            <w:r>
              <w:rPr>
                <w:lang w:val="es-ES"/>
              </w:rPr>
              <w:t xml:space="preserve">Microsoft Project </w:t>
            </w:r>
            <w:r>
              <w:rPr>
                <w:lang w:val="sr-Cyrl-RS"/>
              </w:rPr>
              <w:t>документ</w:t>
            </w:r>
          </w:p>
        </w:tc>
        <w:tc>
          <w:tcPr>
            <w:tcW w:w="1313" w:type="dxa"/>
            <w:shd w:val="clear" w:color="auto" w:fill="auto"/>
          </w:tcPr>
          <w:p w14:paraId="1AB4E8F4" w14:textId="77777777" w:rsidR="00326CEA" w:rsidRPr="00836712" w:rsidRDefault="008D7F28" w:rsidP="00836712">
            <w:pPr>
              <w:pStyle w:val="BodyText"/>
              <w:widowControl w:val="0"/>
              <w:autoSpaceDE w:val="0"/>
              <w:autoSpaceDN w:val="0"/>
              <w:adjustRightInd w:val="0"/>
              <w:ind w:firstLine="0"/>
              <w:rPr>
                <w:lang w:val="sr-Cyrl-RS"/>
              </w:rPr>
            </w:pPr>
            <w:r>
              <w:rPr>
                <w:lang w:val="sr-Cyrl-RS"/>
              </w:rPr>
              <w:t>1</w:t>
            </w:r>
          </w:p>
        </w:tc>
        <w:tc>
          <w:tcPr>
            <w:tcW w:w="1335" w:type="dxa"/>
            <w:shd w:val="clear" w:color="auto" w:fill="auto"/>
          </w:tcPr>
          <w:p w14:paraId="29598872" w14:textId="77777777" w:rsidR="00326CEA" w:rsidRPr="00836712" w:rsidRDefault="00326CEA" w:rsidP="00836712">
            <w:pPr>
              <w:pStyle w:val="BodyText"/>
              <w:widowControl w:val="0"/>
              <w:autoSpaceDE w:val="0"/>
              <w:autoSpaceDN w:val="0"/>
              <w:adjustRightInd w:val="0"/>
              <w:ind w:firstLine="0"/>
              <w:rPr>
                <w:lang w:val="sr-Cyrl-RS"/>
              </w:rPr>
            </w:pPr>
          </w:p>
        </w:tc>
        <w:tc>
          <w:tcPr>
            <w:tcW w:w="1271" w:type="dxa"/>
            <w:shd w:val="clear" w:color="auto" w:fill="auto"/>
          </w:tcPr>
          <w:p w14:paraId="6AD452E8" w14:textId="77777777" w:rsidR="00326CEA" w:rsidRPr="008D7F28" w:rsidRDefault="008D7F28" w:rsidP="00836712">
            <w:pPr>
              <w:pStyle w:val="BodyText"/>
              <w:widowControl w:val="0"/>
              <w:autoSpaceDE w:val="0"/>
              <w:autoSpaceDN w:val="0"/>
              <w:adjustRightInd w:val="0"/>
              <w:ind w:firstLine="0"/>
              <w:rPr>
                <w:lang w:val="sr-Latn-RS"/>
              </w:rPr>
            </w:pPr>
            <w:r>
              <w:rPr>
                <w:lang w:val="sr-Latn-RS"/>
              </w:rPr>
              <w:t>R</w:t>
            </w:r>
          </w:p>
        </w:tc>
        <w:tc>
          <w:tcPr>
            <w:tcW w:w="1332" w:type="dxa"/>
            <w:shd w:val="clear" w:color="auto" w:fill="auto"/>
          </w:tcPr>
          <w:p w14:paraId="6E7D71C9" w14:textId="77777777" w:rsidR="00326CEA" w:rsidRPr="00830415" w:rsidRDefault="00830415" w:rsidP="00836712">
            <w:pPr>
              <w:pStyle w:val="BodyText"/>
              <w:widowControl w:val="0"/>
              <w:autoSpaceDE w:val="0"/>
              <w:autoSpaceDN w:val="0"/>
              <w:adjustRightInd w:val="0"/>
              <w:ind w:firstLine="0"/>
              <w:rPr>
                <w:lang w:val="sr-Latn-RS"/>
              </w:rPr>
            </w:pPr>
            <w:r>
              <w:rPr>
                <w:lang w:val="sr-Latn-RS"/>
              </w:rPr>
              <w:t>CO</w:t>
            </w:r>
          </w:p>
        </w:tc>
        <w:tc>
          <w:tcPr>
            <w:tcW w:w="1348" w:type="dxa"/>
            <w:shd w:val="clear" w:color="auto" w:fill="auto"/>
          </w:tcPr>
          <w:p w14:paraId="5D830E40" w14:textId="77777777" w:rsidR="00326CEA" w:rsidRPr="00830415" w:rsidRDefault="00830415" w:rsidP="00836712">
            <w:pPr>
              <w:pStyle w:val="BodyText"/>
              <w:widowControl w:val="0"/>
              <w:autoSpaceDE w:val="0"/>
              <w:autoSpaceDN w:val="0"/>
              <w:adjustRightInd w:val="0"/>
              <w:ind w:firstLine="0"/>
              <w:rPr>
                <w:lang w:val="sr-Latn-RS"/>
              </w:rPr>
            </w:pPr>
            <w:r>
              <w:rPr>
                <w:lang w:val="sr-Latn-RS"/>
              </w:rPr>
              <w:t>33</w:t>
            </w:r>
          </w:p>
        </w:tc>
      </w:tr>
      <w:tr w:rsidR="00326CEA" w:rsidRPr="00836712" w14:paraId="0C8D2C25" w14:textId="77777777" w:rsidTr="00836712">
        <w:tc>
          <w:tcPr>
            <w:tcW w:w="1101" w:type="dxa"/>
            <w:shd w:val="clear" w:color="auto" w:fill="auto"/>
          </w:tcPr>
          <w:p w14:paraId="66FCC63B" w14:textId="77777777" w:rsidR="00326CEA" w:rsidRPr="00830415" w:rsidRDefault="00830415" w:rsidP="00836712">
            <w:pPr>
              <w:pStyle w:val="BodyText"/>
              <w:widowControl w:val="0"/>
              <w:autoSpaceDE w:val="0"/>
              <w:autoSpaceDN w:val="0"/>
              <w:adjustRightInd w:val="0"/>
              <w:ind w:firstLine="0"/>
              <w:rPr>
                <w:lang w:val="sr-Latn-RS"/>
              </w:rPr>
            </w:pPr>
            <w:r>
              <w:rPr>
                <w:lang w:val="sr-Latn-RS"/>
              </w:rPr>
              <w:t>2.1</w:t>
            </w:r>
          </w:p>
        </w:tc>
        <w:tc>
          <w:tcPr>
            <w:tcW w:w="1876" w:type="dxa"/>
            <w:shd w:val="clear" w:color="auto" w:fill="auto"/>
          </w:tcPr>
          <w:p w14:paraId="0A4DB980" w14:textId="77777777" w:rsidR="00326CEA" w:rsidRPr="00830415" w:rsidRDefault="00830415" w:rsidP="00836712">
            <w:pPr>
              <w:pStyle w:val="BodyText"/>
              <w:widowControl w:val="0"/>
              <w:autoSpaceDE w:val="0"/>
              <w:autoSpaceDN w:val="0"/>
              <w:adjustRightInd w:val="0"/>
              <w:ind w:firstLine="0"/>
              <w:rPr>
                <w:lang w:val="sr-Cyrl-RS"/>
              </w:rPr>
            </w:pPr>
            <w:r>
              <w:rPr>
                <w:lang w:val="sr-Cyrl-RS"/>
              </w:rPr>
              <w:t>Студија изводљивости</w:t>
            </w:r>
          </w:p>
        </w:tc>
        <w:tc>
          <w:tcPr>
            <w:tcW w:w="1313" w:type="dxa"/>
            <w:shd w:val="clear" w:color="auto" w:fill="auto"/>
          </w:tcPr>
          <w:p w14:paraId="62D224D6" w14:textId="77777777" w:rsidR="00326CEA" w:rsidRPr="00836712" w:rsidRDefault="00830415" w:rsidP="00836712">
            <w:pPr>
              <w:pStyle w:val="BodyText"/>
              <w:widowControl w:val="0"/>
              <w:autoSpaceDE w:val="0"/>
              <w:autoSpaceDN w:val="0"/>
              <w:adjustRightInd w:val="0"/>
              <w:ind w:firstLine="0"/>
              <w:rPr>
                <w:lang w:val="sr-Cyrl-RS"/>
              </w:rPr>
            </w:pPr>
            <w:r>
              <w:rPr>
                <w:lang w:val="sr-Cyrl-RS"/>
              </w:rPr>
              <w:t>2</w:t>
            </w:r>
          </w:p>
        </w:tc>
        <w:tc>
          <w:tcPr>
            <w:tcW w:w="1335" w:type="dxa"/>
            <w:shd w:val="clear" w:color="auto" w:fill="auto"/>
          </w:tcPr>
          <w:p w14:paraId="32DC0E91" w14:textId="77777777" w:rsidR="00326CEA" w:rsidRPr="00836712" w:rsidRDefault="00326CEA" w:rsidP="00836712">
            <w:pPr>
              <w:pStyle w:val="BodyText"/>
              <w:widowControl w:val="0"/>
              <w:autoSpaceDE w:val="0"/>
              <w:autoSpaceDN w:val="0"/>
              <w:adjustRightInd w:val="0"/>
              <w:ind w:firstLine="0"/>
              <w:rPr>
                <w:lang w:val="sr-Cyrl-RS"/>
              </w:rPr>
            </w:pPr>
          </w:p>
        </w:tc>
        <w:tc>
          <w:tcPr>
            <w:tcW w:w="1271" w:type="dxa"/>
            <w:shd w:val="clear" w:color="auto" w:fill="auto"/>
          </w:tcPr>
          <w:p w14:paraId="3F27AEF0" w14:textId="77777777" w:rsidR="00326CEA" w:rsidRPr="00830415" w:rsidRDefault="00830415" w:rsidP="00836712">
            <w:pPr>
              <w:pStyle w:val="BodyText"/>
              <w:widowControl w:val="0"/>
              <w:autoSpaceDE w:val="0"/>
              <w:autoSpaceDN w:val="0"/>
              <w:adjustRightInd w:val="0"/>
              <w:ind w:firstLine="0"/>
              <w:rPr>
                <w:lang w:val="sr-Latn-RS"/>
              </w:rPr>
            </w:pPr>
            <w:r>
              <w:rPr>
                <w:lang w:val="sr-Latn-RS"/>
              </w:rPr>
              <w:t>R</w:t>
            </w:r>
          </w:p>
        </w:tc>
        <w:tc>
          <w:tcPr>
            <w:tcW w:w="1332" w:type="dxa"/>
            <w:shd w:val="clear" w:color="auto" w:fill="auto"/>
          </w:tcPr>
          <w:p w14:paraId="706EF3FE" w14:textId="77777777" w:rsidR="00326CEA" w:rsidRPr="00830415" w:rsidRDefault="00830415" w:rsidP="00836712">
            <w:pPr>
              <w:pStyle w:val="BodyText"/>
              <w:widowControl w:val="0"/>
              <w:autoSpaceDE w:val="0"/>
              <w:autoSpaceDN w:val="0"/>
              <w:adjustRightInd w:val="0"/>
              <w:ind w:firstLine="0"/>
              <w:rPr>
                <w:lang w:val="sr-Latn-RS"/>
              </w:rPr>
            </w:pPr>
            <w:r>
              <w:rPr>
                <w:lang w:val="sr-Latn-RS"/>
              </w:rPr>
              <w:t>PU</w:t>
            </w:r>
          </w:p>
        </w:tc>
        <w:tc>
          <w:tcPr>
            <w:tcW w:w="1348" w:type="dxa"/>
            <w:shd w:val="clear" w:color="auto" w:fill="auto"/>
          </w:tcPr>
          <w:p w14:paraId="6B934A10" w14:textId="77777777" w:rsidR="00326CEA" w:rsidRPr="00830415" w:rsidRDefault="00830415" w:rsidP="00836712">
            <w:pPr>
              <w:pStyle w:val="BodyText"/>
              <w:widowControl w:val="0"/>
              <w:autoSpaceDE w:val="0"/>
              <w:autoSpaceDN w:val="0"/>
              <w:adjustRightInd w:val="0"/>
              <w:ind w:firstLine="0"/>
              <w:rPr>
                <w:lang w:val="sr-Latn-RS"/>
              </w:rPr>
            </w:pPr>
            <w:r>
              <w:rPr>
                <w:lang w:val="sr-Latn-RS"/>
              </w:rPr>
              <w:t>1</w:t>
            </w:r>
          </w:p>
        </w:tc>
      </w:tr>
      <w:tr w:rsidR="00326CEA" w:rsidRPr="00836712" w14:paraId="5F6498F6" w14:textId="77777777" w:rsidTr="00836712">
        <w:tc>
          <w:tcPr>
            <w:tcW w:w="1101" w:type="dxa"/>
            <w:shd w:val="clear" w:color="auto" w:fill="auto"/>
          </w:tcPr>
          <w:p w14:paraId="1EE34350" w14:textId="77777777" w:rsidR="00326CEA" w:rsidRPr="00830415" w:rsidRDefault="00830415" w:rsidP="00836712">
            <w:pPr>
              <w:pStyle w:val="BodyText"/>
              <w:widowControl w:val="0"/>
              <w:autoSpaceDE w:val="0"/>
              <w:autoSpaceDN w:val="0"/>
              <w:adjustRightInd w:val="0"/>
              <w:ind w:firstLine="0"/>
              <w:rPr>
                <w:lang w:val="sr-Latn-RS"/>
              </w:rPr>
            </w:pPr>
            <w:r>
              <w:rPr>
                <w:lang w:val="sr-Latn-RS"/>
              </w:rPr>
              <w:t>2.2</w:t>
            </w:r>
          </w:p>
        </w:tc>
        <w:tc>
          <w:tcPr>
            <w:tcW w:w="1876" w:type="dxa"/>
            <w:shd w:val="clear" w:color="auto" w:fill="auto"/>
          </w:tcPr>
          <w:p w14:paraId="0F9A0C90" w14:textId="77777777" w:rsidR="00326CEA" w:rsidRPr="00836712" w:rsidRDefault="00830415" w:rsidP="00836712">
            <w:pPr>
              <w:pStyle w:val="BodyText"/>
              <w:widowControl w:val="0"/>
              <w:autoSpaceDE w:val="0"/>
              <w:autoSpaceDN w:val="0"/>
              <w:adjustRightInd w:val="0"/>
              <w:ind w:firstLine="0"/>
              <w:rPr>
                <w:lang w:val="sr-Cyrl-RS"/>
              </w:rPr>
            </w:pPr>
            <w:r>
              <w:rPr>
                <w:lang w:val="sr-Cyrl-RS"/>
              </w:rPr>
              <w:t>Извештај о тржишту</w:t>
            </w:r>
          </w:p>
        </w:tc>
        <w:tc>
          <w:tcPr>
            <w:tcW w:w="1313" w:type="dxa"/>
            <w:shd w:val="clear" w:color="auto" w:fill="auto"/>
          </w:tcPr>
          <w:p w14:paraId="23E0A224" w14:textId="77777777" w:rsidR="00326CEA" w:rsidRPr="00836712" w:rsidRDefault="00830415" w:rsidP="00836712">
            <w:pPr>
              <w:pStyle w:val="BodyText"/>
              <w:widowControl w:val="0"/>
              <w:autoSpaceDE w:val="0"/>
              <w:autoSpaceDN w:val="0"/>
              <w:adjustRightInd w:val="0"/>
              <w:ind w:firstLine="0"/>
              <w:rPr>
                <w:lang w:val="sr-Cyrl-RS"/>
              </w:rPr>
            </w:pPr>
            <w:r>
              <w:rPr>
                <w:lang w:val="sr-Cyrl-RS"/>
              </w:rPr>
              <w:t>2</w:t>
            </w:r>
          </w:p>
        </w:tc>
        <w:tc>
          <w:tcPr>
            <w:tcW w:w="1335" w:type="dxa"/>
            <w:shd w:val="clear" w:color="auto" w:fill="auto"/>
          </w:tcPr>
          <w:p w14:paraId="7BB910E6" w14:textId="77777777" w:rsidR="00326CEA" w:rsidRPr="00836712" w:rsidRDefault="00326CEA" w:rsidP="00836712">
            <w:pPr>
              <w:pStyle w:val="BodyText"/>
              <w:widowControl w:val="0"/>
              <w:autoSpaceDE w:val="0"/>
              <w:autoSpaceDN w:val="0"/>
              <w:adjustRightInd w:val="0"/>
              <w:ind w:firstLine="0"/>
              <w:rPr>
                <w:lang w:val="sr-Cyrl-RS"/>
              </w:rPr>
            </w:pPr>
          </w:p>
        </w:tc>
        <w:tc>
          <w:tcPr>
            <w:tcW w:w="1271" w:type="dxa"/>
            <w:shd w:val="clear" w:color="auto" w:fill="auto"/>
          </w:tcPr>
          <w:p w14:paraId="05CA2EE2" w14:textId="77777777" w:rsidR="00326CEA" w:rsidRPr="00830415" w:rsidRDefault="00830415" w:rsidP="00836712">
            <w:pPr>
              <w:pStyle w:val="BodyText"/>
              <w:widowControl w:val="0"/>
              <w:autoSpaceDE w:val="0"/>
              <w:autoSpaceDN w:val="0"/>
              <w:adjustRightInd w:val="0"/>
              <w:ind w:firstLine="0"/>
              <w:rPr>
                <w:lang w:val="sr-Latn-RS"/>
              </w:rPr>
            </w:pPr>
            <w:r>
              <w:rPr>
                <w:lang w:val="sr-Latn-RS"/>
              </w:rPr>
              <w:t>R</w:t>
            </w:r>
          </w:p>
        </w:tc>
        <w:tc>
          <w:tcPr>
            <w:tcW w:w="1332" w:type="dxa"/>
            <w:shd w:val="clear" w:color="auto" w:fill="auto"/>
          </w:tcPr>
          <w:p w14:paraId="38755A29" w14:textId="77777777" w:rsidR="00326CEA" w:rsidRPr="00830415" w:rsidRDefault="00830415" w:rsidP="00836712">
            <w:pPr>
              <w:pStyle w:val="BodyText"/>
              <w:widowControl w:val="0"/>
              <w:autoSpaceDE w:val="0"/>
              <w:autoSpaceDN w:val="0"/>
              <w:adjustRightInd w:val="0"/>
              <w:ind w:firstLine="0"/>
              <w:rPr>
                <w:lang w:val="sr-Latn-RS"/>
              </w:rPr>
            </w:pPr>
            <w:r>
              <w:rPr>
                <w:lang w:val="sr-Latn-RS"/>
              </w:rPr>
              <w:t>CO</w:t>
            </w:r>
          </w:p>
        </w:tc>
        <w:tc>
          <w:tcPr>
            <w:tcW w:w="1348" w:type="dxa"/>
            <w:shd w:val="clear" w:color="auto" w:fill="auto"/>
          </w:tcPr>
          <w:p w14:paraId="0910AA5E" w14:textId="77777777" w:rsidR="00326CEA" w:rsidRPr="00830415" w:rsidRDefault="00830415" w:rsidP="00836712">
            <w:pPr>
              <w:pStyle w:val="BodyText"/>
              <w:widowControl w:val="0"/>
              <w:autoSpaceDE w:val="0"/>
              <w:autoSpaceDN w:val="0"/>
              <w:adjustRightInd w:val="0"/>
              <w:ind w:firstLine="0"/>
              <w:rPr>
                <w:lang w:val="sr-Latn-RS"/>
              </w:rPr>
            </w:pPr>
            <w:r>
              <w:rPr>
                <w:lang w:val="sr-Latn-RS"/>
              </w:rPr>
              <w:t>2</w:t>
            </w:r>
          </w:p>
        </w:tc>
      </w:tr>
      <w:tr w:rsidR="00326CEA" w:rsidRPr="00836712" w14:paraId="2A8F0ACD" w14:textId="77777777" w:rsidTr="00836712">
        <w:tc>
          <w:tcPr>
            <w:tcW w:w="1101" w:type="dxa"/>
            <w:shd w:val="clear" w:color="auto" w:fill="auto"/>
          </w:tcPr>
          <w:p w14:paraId="314CF3C7" w14:textId="77777777" w:rsidR="00326CEA" w:rsidRPr="00830415" w:rsidRDefault="00830415" w:rsidP="00836712">
            <w:pPr>
              <w:pStyle w:val="BodyText"/>
              <w:widowControl w:val="0"/>
              <w:autoSpaceDE w:val="0"/>
              <w:autoSpaceDN w:val="0"/>
              <w:adjustRightInd w:val="0"/>
              <w:ind w:firstLine="0"/>
              <w:rPr>
                <w:lang w:val="sr-Latn-RS"/>
              </w:rPr>
            </w:pPr>
            <w:r>
              <w:rPr>
                <w:lang w:val="sr-Latn-RS"/>
              </w:rPr>
              <w:t>2.3</w:t>
            </w:r>
          </w:p>
        </w:tc>
        <w:tc>
          <w:tcPr>
            <w:tcW w:w="1876" w:type="dxa"/>
            <w:shd w:val="clear" w:color="auto" w:fill="auto"/>
          </w:tcPr>
          <w:p w14:paraId="7030EE09" w14:textId="77777777" w:rsidR="00326CEA" w:rsidRPr="00836712" w:rsidRDefault="00830415" w:rsidP="00836712">
            <w:pPr>
              <w:pStyle w:val="BodyText"/>
              <w:widowControl w:val="0"/>
              <w:autoSpaceDE w:val="0"/>
              <w:autoSpaceDN w:val="0"/>
              <w:adjustRightInd w:val="0"/>
              <w:ind w:firstLine="0"/>
              <w:rPr>
                <w:lang w:val="sr-Cyrl-RS"/>
              </w:rPr>
            </w:pPr>
            <w:r>
              <w:rPr>
                <w:lang w:val="sr-Cyrl-RS"/>
              </w:rPr>
              <w:t>Извештај о корисничким захтевима</w:t>
            </w:r>
          </w:p>
        </w:tc>
        <w:tc>
          <w:tcPr>
            <w:tcW w:w="1313" w:type="dxa"/>
            <w:shd w:val="clear" w:color="auto" w:fill="auto"/>
          </w:tcPr>
          <w:p w14:paraId="2028B9D2" w14:textId="77777777" w:rsidR="00326CEA" w:rsidRPr="00836712" w:rsidRDefault="00830415" w:rsidP="00836712">
            <w:pPr>
              <w:pStyle w:val="BodyText"/>
              <w:widowControl w:val="0"/>
              <w:autoSpaceDE w:val="0"/>
              <w:autoSpaceDN w:val="0"/>
              <w:adjustRightInd w:val="0"/>
              <w:ind w:firstLine="0"/>
              <w:rPr>
                <w:lang w:val="sr-Cyrl-RS"/>
              </w:rPr>
            </w:pPr>
            <w:r>
              <w:rPr>
                <w:lang w:val="sr-Cyrl-RS"/>
              </w:rPr>
              <w:t>2</w:t>
            </w:r>
          </w:p>
        </w:tc>
        <w:tc>
          <w:tcPr>
            <w:tcW w:w="1335" w:type="dxa"/>
            <w:shd w:val="clear" w:color="auto" w:fill="auto"/>
          </w:tcPr>
          <w:p w14:paraId="556D6C27" w14:textId="77777777" w:rsidR="00326CEA" w:rsidRPr="00836712" w:rsidRDefault="00326CEA" w:rsidP="00836712">
            <w:pPr>
              <w:pStyle w:val="BodyText"/>
              <w:widowControl w:val="0"/>
              <w:autoSpaceDE w:val="0"/>
              <w:autoSpaceDN w:val="0"/>
              <w:adjustRightInd w:val="0"/>
              <w:ind w:firstLine="0"/>
              <w:rPr>
                <w:lang w:val="sr-Cyrl-RS"/>
              </w:rPr>
            </w:pPr>
          </w:p>
        </w:tc>
        <w:tc>
          <w:tcPr>
            <w:tcW w:w="1271" w:type="dxa"/>
            <w:shd w:val="clear" w:color="auto" w:fill="auto"/>
          </w:tcPr>
          <w:p w14:paraId="61DAFD37" w14:textId="77777777" w:rsidR="00326CEA" w:rsidRPr="00830415" w:rsidRDefault="00830415" w:rsidP="00836712">
            <w:pPr>
              <w:pStyle w:val="BodyText"/>
              <w:widowControl w:val="0"/>
              <w:autoSpaceDE w:val="0"/>
              <w:autoSpaceDN w:val="0"/>
              <w:adjustRightInd w:val="0"/>
              <w:ind w:firstLine="0"/>
              <w:rPr>
                <w:lang w:val="sr-Latn-RS"/>
              </w:rPr>
            </w:pPr>
            <w:r>
              <w:rPr>
                <w:lang w:val="sr-Latn-RS"/>
              </w:rPr>
              <w:t>R</w:t>
            </w:r>
          </w:p>
        </w:tc>
        <w:tc>
          <w:tcPr>
            <w:tcW w:w="1332" w:type="dxa"/>
            <w:shd w:val="clear" w:color="auto" w:fill="auto"/>
          </w:tcPr>
          <w:p w14:paraId="29311A26" w14:textId="77777777" w:rsidR="00326CEA" w:rsidRPr="00830415" w:rsidRDefault="00830415" w:rsidP="00836712">
            <w:pPr>
              <w:pStyle w:val="BodyText"/>
              <w:widowControl w:val="0"/>
              <w:autoSpaceDE w:val="0"/>
              <w:autoSpaceDN w:val="0"/>
              <w:adjustRightInd w:val="0"/>
              <w:ind w:firstLine="0"/>
              <w:rPr>
                <w:lang w:val="sr-Latn-RS"/>
              </w:rPr>
            </w:pPr>
            <w:r>
              <w:rPr>
                <w:lang w:val="sr-Latn-RS"/>
              </w:rPr>
              <w:t>PU</w:t>
            </w:r>
          </w:p>
        </w:tc>
        <w:tc>
          <w:tcPr>
            <w:tcW w:w="1348" w:type="dxa"/>
            <w:shd w:val="clear" w:color="auto" w:fill="auto"/>
          </w:tcPr>
          <w:p w14:paraId="5BC4DE3F" w14:textId="77777777" w:rsidR="00326CEA" w:rsidRPr="00830415" w:rsidRDefault="00830415" w:rsidP="00836712">
            <w:pPr>
              <w:pStyle w:val="BodyText"/>
              <w:widowControl w:val="0"/>
              <w:autoSpaceDE w:val="0"/>
              <w:autoSpaceDN w:val="0"/>
              <w:adjustRightInd w:val="0"/>
              <w:ind w:firstLine="0"/>
              <w:rPr>
                <w:lang w:val="sr-Latn-RS"/>
              </w:rPr>
            </w:pPr>
            <w:r>
              <w:rPr>
                <w:lang w:val="sr-Latn-RS"/>
              </w:rPr>
              <w:t>2</w:t>
            </w:r>
          </w:p>
        </w:tc>
      </w:tr>
      <w:tr w:rsidR="00326CEA" w:rsidRPr="00836712" w14:paraId="25518AFE" w14:textId="77777777" w:rsidTr="00836712">
        <w:tc>
          <w:tcPr>
            <w:tcW w:w="1101" w:type="dxa"/>
            <w:shd w:val="clear" w:color="auto" w:fill="auto"/>
          </w:tcPr>
          <w:p w14:paraId="4C9E343C" w14:textId="77777777" w:rsidR="00326CEA" w:rsidRPr="00830415" w:rsidRDefault="00830415" w:rsidP="00836712">
            <w:pPr>
              <w:pStyle w:val="BodyText"/>
              <w:widowControl w:val="0"/>
              <w:autoSpaceDE w:val="0"/>
              <w:autoSpaceDN w:val="0"/>
              <w:adjustRightInd w:val="0"/>
              <w:ind w:firstLine="0"/>
              <w:rPr>
                <w:lang w:val="sr-Latn-RS"/>
              </w:rPr>
            </w:pPr>
            <w:r>
              <w:rPr>
                <w:lang w:val="sr-Latn-RS"/>
              </w:rPr>
              <w:t>2.4</w:t>
            </w:r>
          </w:p>
        </w:tc>
        <w:tc>
          <w:tcPr>
            <w:tcW w:w="1876" w:type="dxa"/>
            <w:shd w:val="clear" w:color="auto" w:fill="auto"/>
          </w:tcPr>
          <w:p w14:paraId="6C46D2DC" w14:textId="77777777" w:rsidR="00326CEA" w:rsidRPr="00830415" w:rsidRDefault="00830415" w:rsidP="00836712">
            <w:pPr>
              <w:pStyle w:val="BodyText"/>
              <w:widowControl w:val="0"/>
              <w:autoSpaceDE w:val="0"/>
              <w:autoSpaceDN w:val="0"/>
              <w:adjustRightInd w:val="0"/>
              <w:ind w:firstLine="0"/>
              <w:rPr>
                <w:lang w:val="sr-Latn-RS"/>
              </w:rPr>
            </w:pPr>
            <w:r>
              <w:rPr>
                <w:lang w:val="sr-Latn-RS"/>
              </w:rPr>
              <w:t>RBS</w:t>
            </w:r>
          </w:p>
        </w:tc>
        <w:tc>
          <w:tcPr>
            <w:tcW w:w="1313" w:type="dxa"/>
            <w:shd w:val="clear" w:color="auto" w:fill="auto"/>
          </w:tcPr>
          <w:p w14:paraId="741445CB" w14:textId="77777777" w:rsidR="00326CEA" w:rsidRPr="00836712" w:rsidRDefault="00830415" w:rsidP="00836712">
            <w:pPr>
              <w:pStyle w:val="BodyText"/>
              <w:widowControl w:val="0"/>
              <w:autoSpaceDE w:val="0"/>
              <w:autoSpaceDN w:val="0"/>
              <w:adjustRightInd w:val="0"/>
              <w:ind w:firstLine="0"/>
              <w:rPr>
                <w:lang w:val="sr-Cyrl-RS"/>
              </w:rPr>
            </w:pPr>
            <w:r>
              <w:rPr>
                <w:lang w:val="sr-Cyrl-RS"/>
              </w:rPr>
              <w:t>2</w:t>
            </w:r>
          </w:p>
        </w:tc>
        <w:tc>
          <w:tcPr>
            <w:tcW w:w="1335" w:type="dxa"/>
            <w:shd w:val="clear" w:color="auto" w:fill="auto"/>
          </w:tcPr>
          <w:p w14:paraId="48C670F6" w14:textId="77777777" w:rsidR="00326CEA" w:rsidRPr="00836712" w:rsidRDefault="00326CEA" w:rsidP="00836712">
            <w:pPr>
              <w:pStyle w:val="BodyText"/>
              <w:widowControl w:val="0"/>
              <w:autoSpaceDE w:val="0"/>
              <w:autoSpaceDN w:val="0"/>
              <w:adjustRightInd w:val="0"/>
              <w:ind w:firstLine="0"/>
              <w:rPr>
                <w:lang w:val="sr-Cyrl-RS"/>
              </w:rPr>
            </w:pPr>
          </w:p>
        </w:tc>
        <w:tc>
          <w:tcPr>
            <w:tcW w:w="1271" w:type="dxa"/>
            <w:shd w:val="clear" w:color="auto" w:fill="auto"/>
          </w:tcPr>
          <w:p w14:paraId="7FE85CB6" w14:textId="77777777" w:rsidR="00326CEA" w:rsidRPr="00830415" w:rsidRDefault="00830415" w:rsidP="00836712">
            <w:pPr>
              <w:pStyle w:val="BodyText"/>
              <w:widowControl w:val="0"/>
              <w:autoSpaceDE w:val="0"/>
              <w:autoSpaceDN w:val="0"/>
              <w:adjustRightInd w:val="0"/>
              <w:ind w:firstLine="0"/>
              <w:rPr>
                <w:lang w:val="sr-Latn-RS"/>
              </w:rPr>
            </w:pPr>
            <w:r>
              <w:rPr>
                <w:lang w:val="sr-Latn-RS"/>
              </w:rPr>
              <w:t>OTHER</w:t>
            </w:r>
          </w:p>
        </w:tc>
        <w:tc>
          <w:tcPr>
            <w:tcW w:w="1332" w:type="dxa"/>
            <w:shd w:val="clear" w:color="auto" w:fill="auto"/>
          </w:tcPr>
          <w:p w14:paraId="1039C009" w14:textId="77777777" w:rsidR="00326CEA" w:rsidRPr="00830415" w:rsidRDefault="00830415" w:rsidP="00836712">
            <w:pPr>
              <w:pStyle w:val="BodyText"/>
              <w:widowControl w:val="0"/>
              <w:autoSpaceDE w:val="0"/>
              <w:autoSpaceDN w:val="0"/>
              <w:adjustRightInd w:val="0"/>
              <w:ind w:firstLine="0"/>
              <w:rPr>
                <w:lang w:val="sr-Latn-RS"/>
              </w:rPr>
            </w:pPr>
            <w:r>
              <w:rPr>
                <w:lang w:val="sr-Latn-RS"/>
              </w:rPr>
              <w:t>CI</w:t>
            </w:r>
          </w:p>
        </w:tc>
        <w:tc>
          <w:tcPr>
            <w:tcW w:w="1348" w:type="dxa"/>
            <w:shd w:val="clear" w:color="auto" w:fill="auto"/>
          </w:tcPr>
          <w:p w14:paraId="1288CDF2" w14:textId="77777777" w:rsidR="00326CEA" w:rsidRPr="00830415" w:rsidRDefault="00830415" w:rsidP="00836712">
            <w:pPr>
              <w:pStyle w:val="BodyText"/>
              <w:widowControl w:val="0"/>
              <w:autoSpaceDE w:val="0"/>
              <w:autoSpaceDN w:val="0"/>
              <w:adjustRightInd w:val="0"/>
              <w:ind w:firstLine="0"/>
              <w:rPr>
                <w:lang w:val="sr-Latn-RS"/>
              </w:rPr>
            </w:pPr>
            <w:r>
              <w:rPr>
                <w:lang w:val="sr-Latn-RS"/>
              </w:rPr>
              <w:t>3</w:t>
            </w:r>
          </w:p>
        </w:tc>
      </w:tr>
      <w:tr w:rsidR="00830415" w:rsidRPr="00836712" w14:paraId="1B4E54EA" w14:textId="77777777" w:rsidTr="00836712">
        <w:tc>
          <w:tcPr>
            <w:tcW w:w="1101" w:type="dxa"/>
            <w:shd w:val="clear" w:color="auto" w:fill="auto"/>
          </w:tcPr>
          <w:p w14:paraId="444DF017" w14:textId="77777777" w:rsidR="00830415" w:rsidRPr="00830415" w:rsidRDefault="00830415" w:rsidP="00836712">
            <w:pPr>
              <w:pStyle w:val="BodyText"/>
              <w:widowControl w:val="0"/>
              <w:autoSpaceDE w:val="0"/>
              <w:autoSpaceDN w:val="0"/>
              <w:adjustRightInd w:val="0"/>
              <w:ind w:firstLine="0"/>
              <w:rPr>
                <w:lang w:val="sr-Latn-RS"/>
              </w:rPr>
            </w:pPr>
            <w:r>
              <w:rPr>
                <w:lang w:val="sr-Latn-RS"/>
              </w:rPr>
              <w:t>3.1</w:t>
            </w:r>
          </w:p>
        </w:tc>
        <w:tc>
          <w:tcPr>
            <w:tcW w:w="1876" w:type="dxa"/>
            <w:shd w:val="clear" w:color="auto" w:fill="auto"/>
          </w:tcPr>
          <w:p w14:paraId="7D007692" w14:textId="77777777" w:rsidR="00830415" w:rsidRPr="00830415" w:rsidRDefault="00830415" w:rsidP="00836712">
            <w:pPr>
              <w:pStyle w:val="BodyText"/>
              <w:widowControl w:val="0"/>
              <w:autoSpaceDE w:val="0"/>
              <w:autoSpaceDN w:val="0"/>
              <w:adjustRightInd w:val="0"/>
              <w:ind w:firstLine="0"/>
              <w:rPr>
                <w:lang w:val="sr-Cyrl-RS"/>
              </w:rPr>
            </w:pPr>
            <w:r>
              <w:rPr>
                <w:lang w:val="sr-Cyrl-RS"/>
              </w:rPr>
              <w:t>Пројектни план</w:t>
            </w:r>
          </w:p>
        </w:tc>
        <w:tc>
          <w:tcPr>
            <w:tcW w:w="1313" w:type="dxa"/>
            <w:shd w:val="clear" w:color="auto" w:fill="auto"/>
          </w:tcPr>
          <w:p w14:paraId="15D1C58A" w14:textId="77777777" w:rsidR="00830415" w:rsidRPr="00836712" w:rsidRDefault="00830415" w:rsidP="00836712">
            <w:pPr>
              <w:pStyle w:val="BodyText"/>
              <w:widowControl w:val="0"/>
              <w:autoSpaceDE w:val="0"/>
              <w:autoSpaceDN w:val="0"/>
              <w:adjustRightInd w:val="0"/>
              <w:ind w:firstLine="0"/>
              <w:rPr>
                <w:lang w:val="sr-Cyrl-RS"/>
              </w:rPr>
            </w:pPr>
            <w:r>
              <w:rPr>
                <w:lang w:val="sr-Cyrl-RS"/>
              </w:rPr>
              <w:t>3</w:t>
            </w:r>
          </w:p>
        </w:tc>
        <w:tc>
          <w:tcPr>
            <w:tcW w:w="1335" w:type="dxa"/>
            <w:shd w:val="clear" w:color="auto" w:fill="auto"/>
          </w:tcPr>
          <w:p w14:paraId="2B93F469" w14:textId="77777777" w:rsidR="00830415" w:rsidRPr="00836712" w:rsidRDefault="00830415" w:rsidP="00836712">
            <w:pPr>
              <w:pStyle w:val="BodyText"/>
              <w:widowControl w:val="0"/>
              <w:autoSpaceDE w:val="0"/>
              <w:autoSpaceDN w:val="0"/>
              <w:adjustRightInd w:val="0"/>
              <w:ind w:firstLine="0"/>
              <w:rPr>
                <w:lang w:val="sr-Cyrl-RS"/>
              </w:rPr>
            </w:pPr>
          </w:p>
        </w:tc>
        <w:tc>
          <w:tcPr>
            <w:tcW w:w="1271" w:type="dxa"/>
            <w:shd w:val="clear" w:color="auto" w:fill="auto"/>
          </w:tcPr>
          <w:p w14:paraId="6614193D" w14:textId="77777777" w:rsidR="00830415" w:rsidRPr="00830415" w:rsidRDefault="00830415" w:rsidP="00836712">
            <w:pPr>
              <w:pStyle w:val="BodyText"/>
              <w:widowControl w:val="0"/>
              <w:autoSpaceDE w:val="0"/>
              <w:autoSpaceDN w:val="0"/>
              <w:adjustRightInd w:val="0"/>
              <w:ind w:firstLine="0"/>
              <w:rPr>
                <w:lang w:val="sr-Latn-RS"/>
              </w:rPr>
            </w:pPr>
            <w:r>
              <w:rPr>
                <w:lang w:val="sr-Latn-RS"/>
              </w:rPr>
              <w:t>DEM</w:t>
            </w:r>
          </w:p>
        </w:tc>
        <w:tc>
          <w:tcPr>
            <w:tcW w:w="1332" w:type="dxa"/>
            <w:shd w:val="clear" w:color="auto" w:fill="auto"/>
          </w:tcPr>
          <w:p w14:paraId="2C1922BC" w14:textId="77777777" w:rsidR="00830415" w:rsidRPr="00830415" w:rsidRDefault="00830415" w:rsidP="00836712">
            <w:pPr>
              <w:pStyle w:val="BodyText"/>
              <w:widowControl w:val="0"/>
              <w:autoSpaceDE w:val="0"/>
              <w:autoSpaceDN w:val="0"/>
              <w:adjustRightInd w:val="0"/>
              <w:ind w:firstLine="0"/>
              <w:rPr>
                <w:lang w:val="sr-Latn-RS"/>
              </w:rPr>
            </w:pPr>
            <w:r>
              <w:rPr>
                <w:lang w:val="sr-Latn-RS"/>
              </w:rPr>
              <w:t>CO</w:t>
            </w:r>
          </w:p>
        </w:tc>
        <w:tc>
          <w:tcPr>
            <w:tcW w:w="1348" w:type="dxa"/>
            <w:shd w:val="clear" w:color="auto" w:fill="auto"/>
          </w:tcPr>
          <w:p w14:paraId="5B565D83" w14:textId="77777777" w:rsidR="00830415" w:rsidRPr="00830415" w:rsidRDefault="00830415" w:rsidP="00836712">
            <w:pPr>
              <w:pStyle w:val="BodyText"/>
              <w:widowControl w:val="0"/>
              <w:autoSpaceDE w:val="0"/>
              <w:autoSpaceDN w:val="0"/>
              <w:adjustRightInd w:val="0"/>
              <w:ind w:firstLine="0"/>
              <w:rPr>
                <w:lang w:val="sr-Latn-RS"/>
              </w:rPr>
            </w:pPr>
            <w:r>
              <w:rPr>
                <w:lang w:val="sr-Latn-RS"/>
              </w:rPr>
              <w:t>5</w:t>
            </w:r>
          </w:p>
        </w:tc>
      </w:tr>
      <w:tr w:rsidR="00830415" w:rsidRPr="00836712" w14:paraId="30141921" w14:textId="77777777" w:rsidTr="00836712">
        <w:tc>
          <w:tcPr>
            <w:tcW w:w="1101" w:type="dxa"/>
            <w:shd w:val="clear" w:color="auto" w:fill="auto"/>
          </w:tcPr>
          <w:p w14:paraId="271C652F" w14:textId="77777777" w:rsidR="00830415" w:rsidRPr="00830415" w:rsidRDefault="00830415" w:rsidP="00836712">
            <w:pPr>
              <w:pStyle w:val="BodyText"/>
              <w:widowControl w:val="0"/>
              <w:autoSpaceDE w:val="0"/>
              <w:autoSpaceDN w:val="0"/>
              <w:adjustRightInd w:val="0"/>
              <w:ind w:firstLine="0"/>
              <w:rPr>
                <w:lang w:val="sr-Latn-RS"/>
              </w:rPr>
            </w:pPr>
            <w:r>
              <w:rPr>
                <w:lang w:val="sr-Latn-RS"/>
              </w:rPr>
              <w:t>4.1</w:t>
            </w:r>
          </w:p>
        </w:tc>
        <w:tc>
          <w:tcPr>
            <w:tcW w:w="1876" w:type="dxa"/>
            <w:shd w:val="clear" w:color="auto" w:fill="auto"/>
          </w:tcPr>
          <w:p w14:paraId="07627D31" w14:textId="77777777" w:rsidR="00830415" w:rsidRPr="00836712" w:rsidRDefault="00830415" w:rsidP="00836712">
            <w:pPr>
              <w:pStyle w:val="BodyText"/>
              <w:widowControl w:val="0"/>
              <w:autoSpaceDE w:val="0"/>
              <w:autoSpaceDN w:val="0"/>
              <w:adjustRightInd w:val="0"/>
              <w:ind w:firstLine="0"/>
              <w:rPr>
                <w:lang w:val="sr-Cyrl-RS"/>
              </w:rPr>
            </w:pPr>
            <w:r>
              <w:rPr>
                <w:lang w:val="sr-Cyrl-RS"/>
              </w:rPr>
              <w:t>УМЛ модел уређаја</w:t>
            </w:r>
          </w:p>
        </w:tc>
        <w:tc>
          <w:tcPr>
            <w:tcW w:w="1313" w:type="dxa"/>
            <w:shd w:val="clear" w:color="auto" w:fill="auto"/>
          </w:tcPr>
          <w:p w14:paraId="68696E5B" w14:textId="77777777" w:rsidR="00830415" w:rsidRPr="00836712" w:rsidRDefault="00830415" w:rsidP="00836712">
            <w:pPr>
              <w:pStyle w:val="BodyText"/>
              <w:widowControl w:val="0"/>
              <w:autoSpaceDE w:val="0"/>
              <w:autoSpaceDN w:val="0"/>
              <w:adjustRightInd w:val="0"/>
              <w:ind w:firstLine="0"/>
              <w:rPr>
                <w:lang w:val="sr-Cyrl-RS"/>
              </w:rPr>
            </w:pPr>
            <w:r>
              <w:rPr>
                <w:lang w:val="sr-Cyrl-RS"/>
              </w:rPr>
              <w:t>4</w:t>
            </w:r>
          </w:p>
        </w:tc>
        <w:tc>
          <w:tcPr>
            <w:tcW w:w="1335" w:type="dxa"/>
            <w:shd w:val="clear" w:color="auto" w:fill="auto"/>
          </w:tcPr>
          <w:p w14:paraId="2FBB83AF" w14:textId="77777777" w:rsidR="00830415" w:rsidRPr="00836712" w:rsidRDefault="00830415" w:rsidP="00836712">
            <w:pPr>
              <w:pStyle w:val="BodyText"/>
              <w:widowControl w:val="0"/>
              <w:autoSpaceDE w:val="0"/>
              <w:autoSpaceDN w:val="0"/>
              <w:adjustRightInd w:val="0"/>
              <w:ind w:firstLine="0"/>
              <w:rPr>
                <w:lang w:val="sr-Cyrl-RS"/>
              </w:rPr>
            </w:pPr>
          </w:p>
        </w:tc>
        <w:tc>
          <w:tcPr>
            <w:tcW w:w="1271" w:type="dxa"/>
            <w:shd w:val="clear" w:color="auto" w:fill="auto"/>
          </w:tcPr>
          <w:p w14:paraId="47B79642" w14:textId="77777777" w:rsidR="00830415" w:rsidRPr="00830415" w:rsidRDefault="00830415" w:rsidP="00836712">
            <w:pPr>
              <w:pStyle w:val="BodyText"/>
              <w:widowControl w:val="0"/>
              <w:autoSpaceDE w:val="0"/>
              <w:autoSpaceDN w:val="0"/>
              <w:adjustRightInd w:val="0"/>
              <w:ind w:firstLine="0"/>
              <w:rPr>
                <w:lang w:val="sr-Latn-RS"/>
              </w:rPr>
            </w:pPr>
            <w:r>
              <w:rPr>
                <w:lang w:val="sr-Latn-RS"/>
              </w:rPr>
              <w:t>OTHER</w:t>
            </w:r>
          </w:p>
        </w:tc>
        <w:tc>
          <w:tcPr>
            <w:tcW w:w="1332" w:type="dxa"/>
            <w:shd w:val="clear" w:color="auto" w:fill="auto"/>
          </w:tcPr>
          <w:p w14:paraId="690C38F7" w14:textId="77777777" w:rsidR="00830415" w:rsidRPr="00830415" w:rsidRDefault="00830415" w:rsidP="00836712">
            <w:pPr>
              <w:pStyle w:val="BodyText"/>
              <w:widowControl w:val="0"/>
              <w:autoSpaceDE w:val="0"/>
              <w:autoSpaceDN w:val="0"/>
              <w:adjustRightInd w:val="0"/>
              <w:ind w:firstLine="0"/>
              <w:rPr>
                <w:lang w:val="sr-Latn-RS"/>
              </w:rPr>
            </w:pPr>
            <w:r>
              <w:rPr>
                <w:lang w:val="sr-Latn-RS"/>
              </w:rPr>
              <w:t>CO</w:t>
            </w:r>
          </w:p>
        </w:tc>
        <w:tc>
          <w:tcPr>
            <w:tcW w:w="1348" w:type="dxa"/>
            <w:shd w:val="clear" w:color="auto" w:fill="auto"/>
          </w:tcPr>
          <w:p w14:paraId="14F25784" w14:textId="77777777" w:rsidR="00830415" w:rsidRPr="00830415" w:rsidRDefault="00830415" w:rsidP="00836712">
            <w:pPr>
              <w:pStyle w:val="BodyText"/>
              <w:widowControl w:val="0"/>
              <w:autoSpaceDE w:val="0"/>
              <w:autoSpaceDN w:val="0"/>
              <w:adjustRightInd w:val="0"/>
              <w:ind w:firstLine="0"/>
              <w:rPr>
                <w:lang w:val="sr-Latn-RS"/>
              </w:rPr>
            </w:pPr>
            <w:r>
              <w:rPr>
                <w:lang w:val="sr-Latn-RS"/>
              </w:rPr>
              <w:t>8</w:t>
            </w:r>
          </w:p>
        </w:tc>
      </w:tr>
      <w:tr w:rsidR="00830415" w:rsidRPr="00836712" w14:paraId="28EAE033" w14:textId="77777777" w:rsidTr="00836712">
        <w:tc>
          <w:tcPr>
            <w:tcW w:w="1101" w:type="dxa"/>
            <w:shd w:val="clear" w:color="auto" w:fill="auto"/>
          </w:tcPr>
          <w:p w14:paraId="0E14C6FB" w14:textId="77777777" w:rsidR="00830415" w:rsidRPr="00830415" w:rsidRDefault="00830415" w:rsidP="00836712">
            <w:pPr>
              <w:pStyle w:val="BodyText"/>
              <w:widowControl w:val="0"/>
              <w:autoSpaceDE w:val="0"/>
              <w:autoSpaceDN w:val="0"/>
              <w:adjustRightInd w:val="0"/>
              <w:ind w:firstLine="0"/>
              <w:rPr>
                <w:lang w:val="sr-Latn-RS"/>
              </w:rPr>
            </w:pPr>
            <w:r>
              <w:rPr>
                <w:lang w:val="sr-Latn-RS"/>
              </w:rPr>
              <w:t>4.2</w:t>
            </w:r>
          </w:p>
        </w:tc>
        <w:tc>
          <w:tcPr>
            <w:tcW w:w="1876" w:type="dxa"/>
            <w:shd w:val="clear" w:color="auto" w:fill="auto"/>
          </w:tcPr>
          <w:p w14:paraId="4E22434E" w14:textId="77777777" w:rsidR="00830415" w:rsidRPr="00836712" w:rsidRDefault="00830415" w:rsidP="00836712">
            <w:pPr>
              <w:pStyle w:val="BodyText"/>
              <w:widowControl w:val="0"/>
              <w:autoSpaceDE w:val="0"/>
              <w:autoSpaceDN w:val="0"/>
              <w:adjustRightInd w:val="0"/>
              <w:ind w:firstLine="0"/>
              <w:rPr>
                <w:lang w:val="sr-Cyrl-RS"/>
              </w:rPr>
            </w:pPr>
            <w:r>
              <w:rPr>
                <w:lang w:val="sr-Cyrl-RS"/>
              </w:rPr>
              <w:t>УМЛ модел софтвера</w:t>
            </w:r>
          </w:p>
        </w:tc>
        <w:tc>
          <w:tcPr>
            <w:tcW w:w="1313" w:type="dxa"/>
            <w:shd w:val="clear" w:color="auto" w:fill="auto"/>
          </w:tcPr>
          <w:p w14:paraId="137CE30D" w14:textId="77777777" w:rsidR="00830415" w:rsidRPr="00836712" w:rsidRDefault="00830415" w:rsidP="00836712">
            <w:pPr>
              <w:pStyle w:val="BodyText"/>
              <w:widowControl w:val="0"/>
              <w:autoSpaceDE w:val="0"/>
              <w:autoSpaceDN w:val="0"/>
              <w:adjustRightInd w:val="0"/>
              <w:ind w:firstLine="0"/>
              <w:rPr>
                <w:lang w:val="sr-Cyrl-RS"/>
              </w:rPr>
            </w:pPr>
            <w:r>
              <w:rPr>
                <w:lang w:val="sr-Cyrl-RS"/>
              </w:rPr>
              <w:t>4</w:t>
            </w:r>
          </w:p>
        </w:tc>
        <w:tc>
          <w:tcPr>
            <w:tcW w:w="1335" w:type="dxa"/>
            <w:shd w:val="clear" w:color="auto" w:fill="auto"/>
          </w:tcPr>
          <w:p w14:paraId="391F29C9" w14:textId="77777777" w:rsidR="00830415" w:rsidRPr="00836712" w:rsidRDefault="00830415" w:rsidP="00836712">
            <w:pPr>
              <w:pStyle w:val="BodyText"/>
              <w:widowControl w:val="0"/>
              <w:autoSpaceDE w:val="0"/>
              <w:autoSpaceDN w:val="0"/>
              <w:adjustRightInd w:val="0"/>
              <w:ind w:firstLine="0"/>
              <w:rPr>
                <w:lang w:val="sr-Cyrl-RS"/>
              </w:rPr>
            </w:pPr>
          </w:p>
        </w:tc>
        <w:tc>
          <w:tcPr>
            <w:tcW w:w="1271" w:type="dxa"/>
            <w:shd w:val="clear" w:color="auto" w:fill="auto"/>
          </w:tcPr>
          <w:p w14:paraId="7B92E978" w14:textId="77777777" w:rsidR="00830415" w:rsidRPr="00830415" w:rsidRDefault="00830415" w:rsidP="00836712">
            <w:pPr>
              <w:pStyle w:val="BodyText"/>
              <w:widowControl w:val="0"/>
              <w:autoSpaceDE w:val="0"/>
              <w:autoSpaceDN w:val="0"/>
              <w:adjustRightInd w:val="0"/>
              <w:ind w:firstLine="0"/>
              <w:rPr>
                <w:lang w:val="sr-Latn-RS"/>
              </w:rPr>
            </w:pPr>
            <w:r>
              <w:rPr>
                <w:lang w:val="sr-Latn-RS"/>
              </w:rPr>
              <w:t>OTHER</w:t>
            </w:r>
          </w:p>
        </w:tc>
        <w:tc>
          <w:tcPr>
            <w:tcW w:w="1332" w:type="dxa"/>
            <w:shd w:val="clear" w:color="auto" w:fill="auto"/>
          </w:tcPr>
          <w:p w14:paraId="4E139E8C" w14:textId="77777777" w:rsidR="00830415" w:rsidRPr="00830415" w:rsidRDefault="00830415" w:rsidP="00836712">
            <w:pPr>
              <w:pStyle w:val="BodyText"/>
              <w:widowControl w:val="0"/>
              <w:autoSpaceDE w:val="0"/>
              <w:autoSpaceDN w:val="0"/>
              <w:adjustRightInd w:val="0"/>
              <w:ind w:firstLine="0"/>
              <w:rPr>
                <w:lang w:val="sr-Latn-RS"/>
              </w:rPr>
            </w:pPr>
            <w:r>
              <w:rPr>
                <w:lang w:val="sr-Latn-RS"/>
              </w:rPr>
              <w:t>CO</w:t>
            </w:r>
          </w:p>
        </w:tc>
        <w:tc>
          <w:tcPr>
            <w:tcW w:w="1348" w:type="dxa"/>
            <w:shd w:val="clear" w:color="auto" w:fill="auto"/>
          </w:tcPr>
          <w:p w14:paraId="61B647BC" w14:textId="77777777" w:rsidR="00830415" w:rsidRPr="00830415" w:rsidRDefault="00830415" w:rsidP="00836712">
            <w:pPr>
              <w:pStyle w:val="BodyText"/>
              <w:widowControl w:val="0"/>
              <w:autoSpaceDE w:val="0"/>
              <w:autoSpaceDN w:val="0"/>
              <w:adjustRightInd w:val="0"/>
              <w:ind w:firstLine="0"/>
              <w:rPr>
                <w:lang w:val="sr-Latn-RS"/>
              </w:rPr>
            </w:pPr>
            <w:r>
              <w:rPr>
                <w:lang w:val="sr-Latn-RS"/>
              </w:rPr>
              <w:t>8</w:t>
            </w:r>
          </w:p>
        </w:tc>
      </w:tr>
      <w:tr w:rsidR="00830415" w:rsidRPr="00836712" w14:paraId="5D4940CC" w14:textId="77777777" w:rsidTr="00836712">
        <w:tc>
          <w:tcPr>
            <w:tcW w:w="1101" w:type="dxa"/>
            <w:shd w:val="clear" w:color="auto" w:fill="auto"/>
          </w:tcPr>
          <w:p w14:paraId="55A7C364" w14:textId="77777777" w:rsidR="00830415" w:rsidRPr="00830415" w:rsidRDefault="00830415" w:rsidP="00836712">
            <w:pPr>
              <w:pStyle w:val="BodyText"/>
              <w:widowControl w:val="0"/>
              <w:autoSpaceDE w:val="0"/>
              <w:autoSpaceDN w:val="0"/>
              <w:adjustRightInd w:val="0"/>
              <w:ind w:firstLine="0"/>
              <w:rPr>
                <w:lang w:val="sr-Latn-RS"/>
              </w:rPr>
            </w:pPr>
            <w:r>
              <w:rPr>
                <w:lang w:val="sr-Latn-RS"/>
              </w:rPr>
              <w:t>4.3</w:t>
            </w:r>
          </w:p>
        </w:tc>
        <w:tc>
          <w:tcPr>
            <w:tcW w:w="1876" w:type="dxa"/>
            <w:shd w:val="clear" w:color="auto" w:fill="auto"/>
          </w:tcPr>
          <w:p w14:paraId="1FFFBC61" w14:textId="77777777" w:rsidR="00830415" w:rsidRPr="00836712" w:rsidRDefault="00830415" w:rsidP="00836712">
            <w:pPr>
              <w:pStyle w:val="BodyText"/>
              <w:widowControl w:val="0"/>
              <w:autoSpaceDE w:val="0"/>
              <w:autoSpaceDN w:val="0"/>
              <w:adjustRightInd w:val="0"/>
              <w:ind w:firstLine="0"/>
              <w:rPr>
                <w:lang w:val="sr-Cyrl-RS"/>
              </w:rPr>
            </w:pPr>
            <w:r>
              <w:rPr>
                <w:lang w:val="sr-Cyrl-RS"/>
              </w:rPr>
              <w:t>УМЛ модел хардвера</w:t>
            </w:r>
          </w:p>
        </w:tc>
        <w:tc>
          <w:tcPr>
            <w:tcW w:w="1313" w:type="dxa"/>
            <w:shd w:val="clear" w:color="auto" w:fill="auto"/>
          </w:tcPr>
          <w:p w14:paraId="30EAA20B" w14:textId="77777777" w:rsidR="00830415" w:rsidRPr="00836712" w:rsidRDefault="00830415" w:rsidP="00836712">
            <w:pPr>
              <w:pStyle w:val="BodyText"/>
              <w:widowControl w:val="0"/>
              <w:autoSpaceDE w:val="0"/>
              <w:autoSpaceDN w:val="0"/>
              <w:adjustRightInd w:val="0"/>
              <w:ind w:firstLine="0"/>
              <w:rPr>
                <w:lang w:val="sr-Cyrl-RS"/>
              </w:rPr>
            </w:pPr>
            <w:r>
              <w:rPr>
                <w:lang w:val="sr-Cyrl-RS"/>
              </w:rPr>
              <w:t>4</w:t>
            </w:r>
          </w:p>
        </w:tc>
        <w:tc>
          <w:tcPr>
            <w:tcW w:w="1335" w:type="dxa"/>
            <w:shd w:val="clear" w:color="auto" w:fill="auto"/>
          </w:tcPr>
          <w:p w14:paraId="34573A71" w14:textId="77777777" w:rsidR="00830415" w:rsidRPr="00836712" w:rsidRDefault="00830415" w:rsidP="00836712">
            <w:pPr>
              <w:pStyle w:val="BodyText"/>
              <w:widowControl w:val="0"/>
              <w:autoSpaceDE w:val="0"/>
              <w:autoSpaceDN w:val="0"/>
              <w:adjustRightInd w:val="0"/>
              <w:ind w:firstLine="0"/>
              <w:rPr>
                <w:lang w:val="sr-Cyrl-RS"/>
              </w:rPr>
            </w:pPr>
          </w:p>
        </w:tc>
        <w:tc>
          <w:tcPr>
            <w:tcW w:w="1271" w:type="dxa"/>
            <w:shd w:val="clear" w:color="auto" w:fill="auto"/>
          </w:tcPr>
          <w:p w14:paraId="1169CE9B" w14:textId="77777777" w:rsidR="00830415" w:rsidRPr="00830415" w:rsidRDefault="00830415" w:rsidP="00836712">
            <w:pPr>
              <w:pStyle w:val="BodyText"/>
              <w:widowControl w:val="0"/>
              <w:autoSpaceDE w:val="0"/>
              <w:autoSpaceDN w:val="0"/>
              <w:adjustRightInd w:val="0"/>
              <w:ind w:firstLine="0"/>
              <w:rPr>
                <w:lang w:val="sr-Latn-RS"/>
              </w:rPr>
            </w:pPr>
            <w:r>
              <w:rPr>
                <w:lang w:val="sr-Latn-RS"/>
              </w:rPr>
              <w:t>OTHER</w:t>
            </w:r>
          </w:p>
        </w:tc>
        <w:tc>
          <w:tcPr>
            <w:tcW w:w="1332" w:type="dxa"/>
            <w:shd w:val="clear" w:color="auto" w:fill="auto"/>
          </w:tcPr>
          <w:p w14:paraId="2327C3B6" w14:textId="77777777" w:rsidR="00830415" w:rsidRPr="00830415" w:rsidRDefault="00830415" w:rsidP="00836712">
            <w:pPr>
              <w:pStyle w:val="BodyText"/>
              <w:widowControl w:val="0"/>
              <w:autoSpaceDE w:val="0"/>
              <w:autoSpaceDN w:val="0"/>
              <w:adjustRightInd w:val="0"/>
              <w:ind w:firstLine="0"/>
              <w:rPr>
                <w:lang w:val="sr-Latn-RS"/>
              </w:rPr>
            </w:pPr>
            <w:r>
              <w:rPr>
                <w:lang w:val="sr-Latn-RS"/>
              </w:rPr>
              <w:t>CO</w:t>
            </w:r>
          </w:p>
        </w:tc>
        <w:tc>
          <w:tcPr>
            <w:tcW w:w="1348" w:type="dxa"/>
            <w:shd w:val="clear" w:color="auto" w:fill="auto"/>
          </w:tcPr>
          <w:p w14:paraId="478BE7D2" w14:textId="77777777" w:rsidR="00830415" w:rsidRPr="00830415" w:rsidRDefault="00830415" w:rsidP="00836712">
            <w:pPr>
              <w:pStyle w:val="BodyText"/>
              <w:widowControl w:val="0"/>
              <w:autoSpaceDE w:val="0"/>
              <w:autoSpaceDN w:val="0"/>
              <w:adjustRightInd w:val="0"/>
              <w:ind w:firstLine="0"/>
              <w:rPr>
                <w:lang w:val="sr-Latn-RS"/>
              </w:rPr>
            </w:pPr>
            <w:r>
              <w:rPr>
                <w:lang w:val="sr-Latn-RS"/>
              </w:rPr>
              <w:t>8</w:t>
            </w:r>
          </w:p>
        </w:tc>
      </w:tr>
      <w:tr w:rsidR="00830415" w:rsidRPr="00836712" w14:paraId="45BF88B9" w14:textId="77777777" w:rsidTr="00836712">
        <w:tc>
          <w:tcPr>
            <w:tcW w:w="1101" w:type="dxa"/>
            <w:shd w:val="clear" w:color="auto" w:fill="auto"/>
          </w:tcPr>
          <w:p w14:paraId="5E47C652" w14:textId="77777777" w:rsidR="00830415" w:rsidRPr="00836712" w:rsidRDefault="00830415" w:rsidP="00836712">
            <w:pPr>
              <w:pStyle w:val="BodyText"/>
              <w:widowControl w:val="0"/>
              <w:autoSpaceDE w:val="0"/>
              <w:autoSpaceDN w:val="0"/>
              <w:adjustRightInd w:val="0"/>
              <w:ind w:firstLine="0"/>
              <w:rPr>
                <w:lang w:val="sr-Cyrl-RS"/>
              </w:rPr>
            </w:pPr>
          </w:p>
        </w:tc>
        <w:tc>
          <w:tcPr>
            <w:tcW w:w="1876" w:type="dxa"/>
            <w:shd w:val="clear" w:color="auto" w:fill="auto"/>
          </w:tcPr>
          <w:p w14:paraId="02902D6E" w14:textId="77777777" w:rsidR="00830415" w:rsidRPr="00836712" w:rsidRDefault="00830415" w:rsidP="00836712">
            <w:pPr>
              <w:pStyle w:val="BodyText"/>
              <w:widowControl w:val="0"/>
              <w:autoSpaceDE w:val="0"/>
              <w:autoSpaceDN w:val="0"/>
              <w:adjustRightInd w:val="0"/>
              <w:ind w:firstLine="0"/>
              <w:rPr>
                <w:lang w:val="sr-Cyrl-RS"/>
              </w:rPr>
            </w:pPr>
          </w:p>
        </w:tc>
        <w:tc>
          <w:tcPr>
            <w:tcW w:w="1313" w:type="dxa"/>
            <w:shd w:val="clear" w:color="auto" w:fill="auto"/>
          </w:tcPr>
          <w:p w14:paraId="702B8F2D" w14:textId="77777777" w:rsidR="00830415" w:rsidRPr="00836712" w:rsidRDefault="00830415" w:rsidP="00836712">
            <w:pPr>
              <w:pStyle w:val="BodyText"/>
              <w:widowControl w:val="0"/>
              <w:autoSpaceDE w:val="0"/>
              <w:autoSpaceDN w:val="0"/>
              <w:adjustRightInd w:val="0"/>
              <w:ind w:firstLine="0"/>
              <w:rPr>
                <w:lang w:val="sr-Cyrl-RS"/>
              </w:rPr>
            </w:pPr>
          </w:p>
        </w:tc>
        <w:tc>
          <w:tcPr>
            <w:tcW w:w="1335" w:type="dxa"/>
            <w:shd w:val="clear" w:color="auto" w:fill="auto"/>
          </w:tcPr>
          <w:p w14:paraId="5220B6B9" w14:textId="77777777" w:rsidR="00830415" w:rsidRPr="00836712" w:rsidRDefault="00830415" w:rsidP="00836712">
            <w:pPr>
              <w:pStyle w:val="BodyText"/>
              <w:widowControl w:val="0"/>
              <w:autoSpaceDE w:val="0"/>
              <w:autoSpaceDN w:val="0"/>
              <w:adjustRightInd w:val="0"/>
              <w:ind w:firstLine="0"/>
              <w:rPr>
                <w:lang w:val="sr-Cyrl-RS"/>
              </w:rPr>
            </w:pPr>
          </w:p>
        </w:tc>
        <w:tc>
          <w:tcPr>
            <w:tcW w:w="1271" w:type="dxa"/>
            <w:shd w:val="clear" w:color="auto" w:fill="auto"/>
          </w:tcPr>
          <w:p w14:paraId="4C0EAE0C" w14:textId="77777777" w:rsidR="00830415" w:rsidRPr="00836712" w:rsidRDefault="00830415" w:rsidP="00836712">
            <w:pPr>
              <w:pStyle w:val="BodyText"/>
              <w:widowControl w:val="0"/>
              <w:autoSpaceDE w:val="0"/>
              <w:autoSpaceDN w:val="0"/>
              <w:adjustRightInd w:val="0"/>
              <w:ind w:firstLine="0"/>
              <w:rPr>
                <w:lang w:val="sr-Cyrl-RS"/>
              </w:rPr>
            </w:pPr>
          </w:p>
        </w:tc>
        <w:tc>
          <w:tcPr>
            <w:tcW w:w="1332" w:type="dxa"/>
            <w:shd w:val="clear" w:color="auto" w:fill="auto"/>
          </w:tcPr>
          <w:p w14:paraId="6A37F034" w14:textId="77777777" w:rsidR="00830415" w:rsidRPr="00836712" w:rsidRDefault="00830415" w:rsidP="00836712">
            <w:pPr>
              <w:pStyle w:val="BodyText"/>
              <w:widowControl w:val="0"/>
              <w:autoSpaceDE w:val="0"/>
              <w:autoSpaceDN w:val="0"/>
              <w:adjustRightInd w:val="0"/>
              <w:ind w:firstLine="0"/>
              <w:rPr>
                <w:lang w:val="sr-Cyrl-RS"/>
              </w:rPr>
            </w:pPr>
          </w:p>
        </w:tc>
        <w:tc>
          <w:tcPr>
            <w:tcW w:w="1348" w:type="dxa"/>
            <w:shd w:val="clear" w:color="auto" w:fill="auto"/>
          </w:tcPr>
          <w:p w14:paraId="7F06DFAA" w14:textId="77777777" w:rsidR="00830415" w:rsidRPr="00836712" w:rsidRDefault="00830415" w:rsidP="00836712">
            <w:pPr>
              <w:pStyle w:val="BodyText"/>
              <w:widowControl w:val="0"/>
              <w:autoSpaceDE w:val="0"/>
              <w:autoSpaceDN w:val="0"/>
              <w:adjustRightInd w:val="0"/>
              <w:ind w:firstLine="0"/>
              <w:rPr>
                <w:lang w:val="sr-Cyrl-RS"/>
              </w:rPr>
            </w:pPr>
          </w:p>
        </w:tc>
      </w:tr>
      <w:tr w:rsidR="00830415" w:rsidRPr="00836712" w14:paraId="0966D966" w14:textId="77777777" w:rsidTr="00836712">
        <w:tc>
          <w:tcPr>
            <w:tcW w:w="1101" w:type="dxa"/>
            <w:shd w:val="clear" w:color="auto" w:fill="auto"/>
          </w:tcPr>
          <w:p w14:paraId="5FED06BC" w14:textId="77777777" w:rsidR="00830415" w:rsidRPr="00836712" w:rsidRDefault="00830415" w:rsidP="00836712">
            <w:pPr>
              <w:pStyle w:val="BodyText"/>
              <w:widowControl w:val="0"/>
              <w:autoSpaceDE w:val="0"/>
              <w:autoSpaceDN w:val="0"/>
              <w:adjustRightInd w:val="0"/>
              <w:ind w:firstLine="0"/>
              <w:rPr>
                <w:lang w:val="sr-Cyrl-RS"/>
              </w:rPr>
            </w:pPr>
          </w:p>
        </w:tc>
        <w:tc>
          <w:tcPr>
            <w:tcW w:w="1876" w:type="dxa"/>
            <w:shd w:val="clear" w:color="auto" w:fill="auto"/>
          </w:tcPr>
          <w:p w14:paraId="232838DC" w14:textId="77777777" w:rsidR="00830415" w:rsidRPr="00836712" w:rsidRDefault="00830415" w:rsidP="00836712">
            <w:pPr>
              <w:pStyle w:val="BodyText"/>
              <w:widowControl w:val="0"/>
              <w:autoSpaceDE w:val="0"/>
              <w:autoSpaceDN w:val="0"/>
              <w:adjustRightInd w:val="0"/>
              <w:ind w:firstLine="0"/>
              <w:rPr>
                <w:lang w:val="sr-Cyrl-RS"/>
              </w:rPr>
            </w:pPr>
          </w:p>
        </w:tc>
        <w:tc>
          <w:tcPr>
            <w:tcW w:w="1313" w:type="dxa"/>
            <w:shd w:val="clear" w:color="auto" w:fill="auto"/>
          </w:tcPr>
          <w:p w14:paraId="591A0C3D" w14:textId="77777777" w:rsidR="00830415" w:rsidRPr="00836712" w:rsidRDefault="00830415" w:rsidP="00836712">
            <w:pPr>
              <w:pStyle w:val="BodyText"/>
              <w:widowControl w:val="0"/>
              <w:autoSpaceDE w:val="0"/>
              <w:autoSpaceDN w:val="0"/>
              <w:adjustRightInd w:val="0"/>
              <w:ind w:firstLine="0"/>
              <w:rPr>
                <w:lang w:val="sr-Cyrl-RS"/>
              </w:rPr>
            </w:pPr>
          </w:p>
        </w:tc>
        <w:tc>
          <w:tcPr>
            <w:tcW w:w="1335" w:type="dxa"/>
            <w:shd w:val="clear" w:color="auto" w:fill="auto"/>
          </w:tcPr>
          <w:p w14:paraId="57546277" w14:textId="77777777" w:rsidR="00830415" w:rsidRPr="00836712" w:rsidRDefault="00830415" w:rsidP="00836712">
            <w:pPr>
              <w:pStyle w:val="BodyText"/>
              <w:widowControl w:val="0"/>
              <w:autoSpaceDE w:val="0"/>
              <w:autoSpaceDN w:val="0"/>
              <w:adjustRightInd w:val="0"/>
              <w:ind w:firstLine="0"/>
              <w:rPr>
                <w:lang w:val="sr-Cyrl-RS"/>
              </w:rPr>
            </w:pPr>
          </w:p>
        </w:tc>
        <w:tc>
          <w:tcPr>
            <w:tcW w:w="1271" w:type="dxa"/>
            <w:shd w:val="clear" w:color="auto" w:fill="auto"/>
          </w:tcPr>
          <w:p w14:paraId="5B52550F" w14:textId="77777777" w:rsidR="00830415" w:rsidRPr="00836712" w:rsidRDefault="00830415" w:rsidP="00836712">
            <w:pPr>
              <w:pStyle w:val="BodyText"/>
              <w:widowControl w:val="0"/>
              <w:autoSpaceDE w:val="0"/>
              <w:autoSpaceDN w:val="0"/>
              <w:adjustRightInd w:val="0"/>
              <w:ind w:firstLine="0"/>
              <w:rPr>
                <w:lang w:val="sr-Cyrl-RS"/>
              </w:rPr>
            </w:pPr>
          </w:p>
        </w:tc>
        <w:tc>
          <w:tcPr>
            <w:tcW w:w="1332" w:type="dxa"/>
            <w:shd w:val="clear" w:color="auto" w:fill="auto"/>
          </w:tcPr>
          <w:p w14:paraId="0095F486" w14:textId="77777777" w:rsidR="00830415" w:rsidRPr="00836712" w:rsidRDefault="00830415" w:rsidP="00836712">
            <w:pPr>
              <w:pStyle w:val="BodyText"/>
              <w:widowControl w:val="0"/>
              <w:autoSpaceDE w:val="0"/>
              <w:autoSpaceDN w:val="0"/>
              <w:adjustRightInd w:val="0"/>
              <w:ind w:firstLine="0"/>
              <w:rPr>
                <w:lang w:val="sr-Cyrl-RS"/>
              </w:rPr>
            </w:pPr>
          </w:p>
        </w:tc>
        <w:tc>
          <w:tcPr>
            <w:tcW w:w="1348" w:type="dxa"/>
            <w:shd w:val="clear" w:color="auto" w:fill="auto"/>
          </w:tcPr>
          <w:p w14:paraId="13D26484" w14:textId="77777777" w:rsidR="00830415" w:rsidRPr="00836712" w:rsidRDefault="00830415" w:rsidP="00836712">
            <w:pPr>
              <w:pStyle w:val="BodyText"/>
              <w:widowControl w:val="0"/>
              <w:autoSpaceDE w:val="0"/>
              <w:autoSpaceDN w:val="0"/>
              <w:adjustRightInd w:val="0"/>
              <w:ind w:firstLine="0"/>
              <w:rPr>
                <w:lang w:val="sr-Cyrl-RS"/>
              </w:rPr>
            </w:pPr>
          </w:p>
        </w:tc>
      </w:tr>
      <w:tr w:rsidR="00830415" w:rsidRPr="00836712" w14:paraId="4BEC79F5" w14:textId="77777777" w:rsidTr="00836712">
        <w:tc>
          <w:tcPr>
            <w:tcW w:w="1101" w:type="dxa"/>
            <w:shd w:val="clear" w:color="auto" w:fill="auto"/>
          </w:tcPr>
          <w:p w14:paraId="49AEDAEF" w14:textId="77777777" w:rsidR="00830415" w:rsidRPr="00836712" w:rsidRDefault="00830415" w:rsidP="00836712">
            <w:pPr>
              <w:pStyle w:val="BodyText"/>
              <w:widowControl w:val="0"/>
              <w:autoSpaceDE w:val="0"/>
              <w:autoSpaceDN w:val="0"/>
              <w:adjustRightInd w:val="0"/>
              <w:ind w:firstLine="0"/>
              <w:rPr>
                <w:lang w:val="sr-Cyrl-RS"/>
              </w:rPr>
            </w:pPr>
          </w:p>
        </w:tc>
        <w:tc>
          <w:tcPr>
            <w:tcW w:w="1876" w:type="dxa"/>
            <w:shd w:val="clear" w:color="auto" w:fill="auto"/>
          </w:tcPr>
          <w:p w14:paraId="5411DFD9" w14:textId="77777777" w:rsidR="00830415" w:rsidRPr="00836712" w:rsidRDefault="00830415" w:rsidP="00836712">
            <w:pPr>
              <w:pStyle w:val="BodyText"/>
              <w:widowControl w:val="0"/>
              <w:autoSpaceDE w:val="0"/>
              <w:autoSpaceDN w:val="0"/>
              <w:adjustRightInd w:val="0"/>
              <w:ind w:firstLine="0"/>
              <w:rPr>
                <w:lang w:val="sr-Cyrl-RS"/>
              </w:rPr>
            </w:pPr>
          </w:p>
        </w:tc>
        <w:tc>
          <w:tcPr>
            <w:tcW w:w="1313" w:type="dxa"/>
            <w:shd w:val="clear" w:color="auto" w:fill="auto"/>
          </w:tcPr>
          <w:p w14:paraId="4CC561E5" w14:textId="77777777" w:rsidR="00830415" w:rsidRPr="00836712" w:rsidRDefault="00830415" w:rsidP="00836712">
            <w:pPr>
              <w:pStyle w:val="BodyText"/>
              <w:widowControl w:val="0"/>
              <w:autoSpaceDE w:val="0"/>
              <w:autoSpaceDN w:val="0"/>
              <w:adjustRightInd w:val="0"/>
              <w:ind w:firstLine="0"/>
              <w:rPr>
                <w:lang w:val="sr-Cyrl-RS"/>
              </w:rPr>
            </w:pPr>
          </w:p>
        </w:tc>
        <w:tc>
          <w:tcPr>
            <w:tcW w:w="1335" w:type="dxa"/>
            <w:shd w:val="clear" w:color="auto" w:fill="auto"/>
          </w:tcPr>
          <w:p w14:paraId="4B4974C5" w14:textId="77777777" w:rsidR="00830415" w:rsidRPr="00836712" w:rsidRDefault="00830415" w:rsidP="00836712">
            <w:pPr>
              <w:pStyle w:val="BodyText"/>
              <w:widowControl w:val="0"/>
              <w:autoSpaceDE w:val="0"/>
              <w:autoSpaceDN w:val="0"/>
              <w:adjustRightInd w:val="0"/>
              <w:ind w:firstLine="0"/>
              <w:rPr>
                <w:lang w:val="sr-Cyrl-RS"/>
              </w:rPr>
            </w:pPr>
          </w:p>
        </w:tc>
        <w:tc>
          <w:tcPr>
            <w:tcW w:w="1271" w:type="dxa"/>
            <w:shd w:val="clear" w:color="auto" w:fill="auto"/>
          </w:tcPr>
          <w:p w14:paraId="5C117697" w14:textId="77777777" w:rsidR="00830415" w:rsidRPr="00836712" w:rsidRDefault="00830415" w:rsidP="00836712">
            <w:pPr>
              <w:pStyle w:val="BodyText"/>
              <w:widowControl w:val="0"/>
              <w:autoSpaceDE w:val="0"/>
              <w:autoSpaceDN w:val="0"/>
              <w:adjustRightInd w:val="0"/>
              <w:ind w:firstLine="0"/>
              <w:rPr>
                <w:lang w:val="sr-Cyrl-RS"/>
              </w:rPr>
            </w:pPr>
          </w:p>
        </w:tc>
        <w:tc>
          <w:tcPr>
            <w:tcW w:w="1332" w:type="dxa"/>
            <w:shd w:val="clear" w:color="auto" w:fill="auto"/>
          </w:tcPr>
          <w:p w14:paraId="24FF7492" w14:textId="77777777" w:rsidR="00830415" w:rsidRPr="00836712" w:rsidRDefault="00830415" w:rsidP="00836712">
            <w:pPr>
              <w:pStyle w:val="BodyText"/>
              <w:widowControl w:val="0"/>
              <w:autoSpaceDE w:val="0"/>
              <w:autoSpaceDN w:val="0"/>
              <w:adjustRightInd w:val="0"/>
              <w:ind w:firstLine="0"/>
              <w:rPr>
                <w:lang w:val="sr-Cyrl-RS"/>
              </w:rPr>
            </w:pPr>
          </w:p>
        </w:tc>
        <w:tc>
          <w:tcPr>
            <w:tcW w:w="1348" w:type="dxa"/>
            <w:shd w:val="clear" w:color="auto" w:fill="auto"/>
          </w:tcPr>
          <w:p w14:paraId="7727C639" w14:textId="77777777" w:rsidR="00830415" w:rsidRPr="00836712" w:rsidRDefault="00830415" w:rsidP="00836712">
            <w:pPr>
              <w:pStyle w:val="BodyText"/>
              <w:widowControl w:val="0"/>
              <w:autoSpaceDE w:val="0"/>
              <w:autoSpaceDN w:val="0"/>
              <w:adjustRightInd w:val="0"/>
              <w:ind w:firstLine="0"/>
              <w:rPr>
                <w:lang w:val="sr-Cyrl-RS"/>
              </w:rPr>
            </w:pPr>
          </w:p>
        </w:tc>
      </w:tr>
      <w:tr w:rsidR="00830415" w:rsidRPr="00836712" w14:paraId="13ECA50E" w14:textId="77777777" w:rsidTr="00836712">
        <w:tc>
          <w:tcPr>
            <w:tcW w:w="1101" w:type="dxa"/>
            <w:shd w:val="clear" w:color="auto" w:fill="auto"/>
          </w:tcPr>
          <w:p w14:paraId="4A0F9295" w14:textId="77777777" w:rsidR="00830415" w:rsidRPr="00836712" w:rsidRDefault="00830415" w:rsidP="00836712">
            <w:pPr>
              <w:pStyle w:val="BodyText"/>
              <w:widowControl w:val="0"/>
              <w:autoSpaceDE w:val="0"/>
              <w:autoSpaceDN w:val="0"/>
              <w:adjustRightInd w:val="0"/>
              <w:ind w:firstLine="0"/>
              <w:rPr>
                <w:lang w:val="sr-Cyrl-RS"/>
              </w:rPr>
            </w:pPr>
          </w:p>
        </w:tc>
        <w:tc>
          <w:tcPr>
            <w:tcW w:w="1876" w:type="dxa"/>
            <w:shd w:val="clear" w:color="auto" w:fill="auto"/>
          </w:tcPr>
          <w:p w14:paraId="52772B28" w14:textId="77777777" w:rsidR="00830415" w:rsidRPr="00836712" w:rsidRDefault="00830415" w:rsidP="00836712">
            <w:pPr>
              <w:pStyle w:val="BodyText"/>
              <w:widowControl w:val="0"/>
              <w:autoSpaceDE w:val="0"/>
              <w:autoSpaceDN w:val="0"/>
              <w:adjustRightInd w:val="0"/>
              <w:ind w:firstLine="0"/>
              <w:rPr>
                <w:lang w:val="sr-Cyrl-RS"/>
              </w:rPr>
            </w:pPr>
          </w:p>
        </w:tc>
        <w:tc>
          <w:tcPr>
            <w:tcW w:w="1313" w:type="dxa"/>
            <w:shd w:val="clear" w:color="auto" w:fill="auto"/>
          </w:tcPr>
          <w:p w14:paraId="40BF6CE1" w14:textId="77777777" w:rsidR="00830415" w:rsidRPr="00836712" w:rsidRDefault="00830415" w:rsidP="00836712">
            <w:pPr>
              <w:pStyle w:val="BodyText"/>
              <w:widowControl w:val="0"/>
              <w:autoSpaceDE w:val="0"/>
              <w:autoSpaceDN w:val="0"/>
              <w:adjustRightInd w:val="0"/>
              <w:ind w:firstLine="0"/>
              <w:rPr>
                <w:lang w:val="sr-Cyrl-RS"/>
              </w:rPr>
            </w:pPr>
          </w:p>
        </w:tc>
        <w:tc>
          <w:tcPr>
            <w:tcW w:w="1335" w:type="dxa"/>
            <w:shd w:val="clear" w:color="auto" w:fill="auto"/>
          </w:tcPr>
          <w:p w14:paraId="0AC0DB4B" w14:textId="77777777" w:rsidR="00830415" w:rsidRPr="00836712" w:rsidRDefault="00830415" w:rsidP="00836712">
            <w:pPr>
              <w:pStyle w:val="BodyText"/>
              <w:widowControl w:val="0"/>
              <w:autoSpaceDE w:val="0"/>
              <w:autoSpaceDN w:val="0"/>
              <w:adjustRightInd w:val="0"/>
              <w:ind w:firstLine="0"/>
              <w:rPr>
                <w:lang w:val="sr-Cyrl-RS"/>
              </w:rPr>
            </w:pPr>
          </w:p>
        </w:tc>
        <w:tc>
          <w:tcPr>
            <w:tcW w:w="1271" w:type="dxa"/>
            <w:shd w:val="clear" w:color="auto" w:fill="auto"/>
          </w:tcPr>
          <w:p w14:paraId="23A980C6" w14:textId="77777777" w:rsidR="00830415" w:rsidRPr="00836712" w:rsidRDefault="00830415" w:rsidP="00836712">
            <w:pPr>
              <w:pStyle w:val="BodyText"/>
              <w:widowControl w:val="0"/>
              <w:autoSpaceDE w:val="0"/>
              <w:autoSpaceDN w:val="0"/>
              <w:adjustRightInd w:val="0"/>
              <w:ind w:firstLine="0"/>
              <w:rPr>
                <w:lang w:val="sr-Cyrl-RS"/>
              </w:rPr>
            </w:pPr>
          </w:p>
        </w:tc>
        <w:tc>
          <w:tcPr>
            <w:tcW w:w="1332" w:type="dxa"/>
            <w:shd w:val="clear" w:color="auto" w:fill="auto"/>
          </w:tcPr>
          <w:p w14:paraId="38BDEC12" w14:textId="77777777" w:rsidR="00830415" w:rsidRPr="00836712" w:rsidRDefault="00830415" w:rsidP="00836712">
            <w:pPr>
              <w:pStyle w:val="BodyText"/>
              <w:widowControl w:val="0"/>
              <w:autoSpaceDE w:val="0"/>
              <w:autoSpaceDN w:val="0"/>
              <w:adjustRightInd w:val="0"/>
              <w:ind w:firstLine="0"/>
              <w:rPr>
                <w:lang w:val="sr-Cyrl-RS"/>
              </w:rPr>
            </w:pPr>
          </w:p>
        </w:tc>
        <w:tc>
          <w:tcPr>
            <w:tcW w:w="1348" w:type="dxa"/>
            <w:shd w:val="clear" w:color="auto" w:fill="auto"/>
          </w:tcPr>
          <w:p w14:paraId="69163498" w14:textId="77777777" w:rsidR="00830415" w:rsidRPr="00836712" w:rsidRDefault="00830415" w:rsidP="00836712">
            <w:pPr>
              <w:pStyle w:val="BodyText"/>
              <w:widowControl w:val="0"/>
              <w:autoSpaceDE w:val="0"/>
              <w:autoSpaceDN w:val="0"/>
              <w:adjustRightInd w:val="0"/>
              <w:ind w:firstLine="0"/>
              <w:rPr>
                <w:lang w:val="sr-Cyrl-RS"/>
              </w:rPr>
            </w:pPr>
          </w:p>
        </w:tc>
      </w:tr>
      <w:tr w:rsidR="00830415" w:rsidRPr="00836712" w14:paraId="3C397D89" w14:textId="77777777" w:rsidTr="00836712">
        <w:tc>
          <w:tcPr>
            <w:tcW w:w="1101" w:type="dxa"/>
            <w:shd w:val="clear" w:color="auto" w:fill="auto"/>
          </w:tcPr>
          <w:p w14:paraId="7884CAE5" w14:textId="77777777" w:rsidR="00830415" w:rsidRPr="00836712" w:rsidRDefault="00830415" w:rsidP="00836712">
            <w:pPr>
              <w:pStyle w:val="BodyText"/>
              <w:widowControl w:val="0"/>
              <w:autoSpaceDE w:val="0"/>
              <w:autoSpaceDN w:val="0"/>
              <w:adjustRightInd w:val="0"/>
              <w:ind w:firstLine="0"/>
              <w:rPr>
                <w:lang w:val="sr-Cyrl-RS"/>
              </w:rPr>
            </w:pPr>
            <w:r>
              <w:rPr>
                <w:lang w:val="sr-Cyrl-RS"/>
              </w:rPr>
              <w:t>8.1</w:t>
            </w:r>
          </w:p>
        </w:tc>
        <w:tc>
          <w:tcPr>
            <w:tcW w:w="1876" w:type="dxa"/>
            <w:shd w:val="clear" w:color="auto" w:fill="auto"/>
          </w:tcPr>
          <w:p w14:paraId="1968B7F8" w14:textId="77777777" w:rsidR="00830415" w:rsidRPr="00836712" w:rsidRDefault="00830415" w:rsidP="00836712">
            <w:pPr>
              <w:pStyle w:val="BodyText"/>
              <w:widowControl w:val="0"/>
              <w:autoSpaceDE w:val="0"/>
              <w:autoSpaceDN w:val="0"/>
              <w:adjustRightInd w:val="0"/>
              <w:ind w:firstLine="0"/>
              <w:rPr>
                <w:lang w:val="sr-Cyrl-RS"/>
              </w:rPr>
            </w:pPr>
            <w:r>
              <w:rPr>
                <w:lang w:val="sr-Cyrl-RS"/>
              </w:rPr>
              <w:t>Извештаји о тестирању</w:t>
            </w:r>
          </w:p>
        </w:tc>
        <w:tc>
          <w:tcPr>
            <w:tcW w:w="1313" w:type="dxa"/>
            <w:shd w:val="clear" w:color="auto" w:fill="auto"/>
          </w:tcPr>
          <w:p w14:paraId="61665379" w14:textId="77777777" w:rsidR="00830415" w:rsidRPr="00836712" w:rsidRDefault="00830415" w:rsidP="00836712">
            <w:pPr>
              <w:pStyle w:val="BodyText"/>
              <w:widowControl w:val="0"/>
              <w:autoSpaceDE w:val="0"/>
              <w:autoSpaceDN w:val="0"/>
              <w:adjustRightInd w:val="0"/>
              <w:ind w:firstLine="0"/>
              <w:rPr>
                <w:lang w:val="sr-Cyrl-RS"/>
              </w:rPr>
            </w:pPr>
            <w:r>
              <w:rPr>
                <w:lang w:val="sr-Cyrl-RS"/>
              </w:rPr>
              <w:t>8</w:t>
            </w:r>
          </w:p>
        </w:tc>
        <w:tc>
          <w:tcPr>
            <w:tcW w:w="1335" w:type="dxa"/>
            <w:shd w:val="clear" w:color="auto" w:fill="auto"/>
          </w:tcPr>
          <w:p w14:paraId="2D9D3382" w14:textId="77777777" w:rsidR="00830415" w:rsidRPr="00836712" w:rsidRDefault="00830415" w:rsidP="00836712">
            <w:pPr>
              <w:pStyle w:val="BodyText"/>
              <w:widowControl w:val="0"/>
              <w:autoSpaceDE w:val="0"/>
              <w:autoSpaceDN w:val="0"/>
              <w:adjustRightInd w:val="0"/>
              <w:ind w:firstLine="0"/>
              <w:rPr>
                <w:lang w:val="sr-Cyrl-RS"/>
              </w:rPr>
            </w:pPr>
          </w:p>
        </w:tc>
        <w:tc>
          <w:tcPr>
            <w:tcW w:w="1271" w:type="dxa"/>
            <w:shd w:val="clear" w:color="auto" w:fill="auto"/>
          </w:tcPr>
          <w:p w14:paraId="02CDC0F2" w14:textId="77777777" w:rsidR="00830415" w:rsidRPr="00830415" w:rsidRDefault="00830415" w:rsidP="00836712">
            <w:pPr>
              <w:pStyle w:val="BodyText"/>
              <w:widowControl w:val="0"/>
              <w:autoSpaceDE w:val="0"/>
              <w:autoSpaceDN w:val="0"/>
              <w:adjustRightInd w:val="0"/>
              <w:ind w:firstLine="0"/>
              <w:rPr>
                <w:lang w:val="sr-Latn-RS"/>
              </w:rPr>
            </w:pPr>
            <w:r>
              <w:rPr>
                <w:lang w:val="sr-Latn-RS"/>
              </w:rPr>
              <w:t>R</w:t>
            </w:r>
          </w:p>
        </w:tc>
        <w:tc>
          <w:tcPr>
            <w:tcW w:w="1332" w:type="dxa"/>
            <w:shd w:val="clear" w:color="auto" w:fill="auto"/>
          </w:tcPr>
          <w:p w14:paraId="2A6FB8AA" w14:textId="77777777" w:rsidR="00830415" w:rsidRPr="00830415" w:rsidRDefault="00830415" w:rsidP="00836712">
            <w:pPr>
              <w:pStyle w:val="BodyText"/>
              <w:widowControl w:val="0"/>
              <w:autoSpaceDE w:val="0"/>
              <w:autoSpaceDN w:val="0"/>
              <w:adjustRightInd w:val="0"/>
              <w:ind w:firstLine="0"/>
              <w:rPr>
                <w:lang w:val="sr-Latn-RS"/>
              </w:rPr>
            </w:pPr>
            <w:r>
              <w:rPr>
                <w:lang w:val="sr-Latn-RS"/>
              </w:rPr>
              <w:t>CI</w:t>
            </w:r>
          </w:p>
        </w:tc>
        <w:tc>
          <w:tcPr>
            <w:tcW w:w="1348" w:type="dxa"/>
            <w:shd w:val="clear" w:color="auto" w:fill="auto"/>
          </w:tcPr>
          <w:p w14:paraId="1B0C26CE" w14:textId="77777777" w:rsidR="00830415" w:rsidRPr="00836712" w:rsidRDefault="00830415" w:rsidP="00836712">
            <w:pPr>
              <w:pStyle w:val="BodyText"/>
              <w:widowControl w:val="0"/>
              <w:autoSpaceDE w:val="0"/>
              <w:autoSpaceDN w:val="0"/>
              <w:adjustRightInd w:val="0"/>
              <w:ind w:firstLine="0"/>
              <w:rPr>
                <w:lang w:val="sr-Cyrl-RS"/>
              </w:rPr>
            </w:pPr>
            <w:r>
              <w:rPr>
                <w:lang w:val="sr-Cyrl-RS"/>
              </w:rPr>
              <w:t>27</w:t>
            </w:r>
          </w:p>
        </w:tc>
      </w:tr>
      <w:tr w:rsidR="00830415" w:rsidRPr="00836712" w14:paraId="04063C2C" w14:textId="77777777" w:rsidTr="00836712">
        <w:tc>
          <w:tcPr>
            <w:tcW w:w="1101" w:type="dxa"/>
            <w:shd w:val="clear" w:color="auto" w:fill="auto"/>
          </w:tcPr>
          <w:p w14:paraId="0491BC4D" w14:textId="77777777" w:rsidR="00830415" w:rsidRPr="00836712" w:rsidRDefault="00830415" w:rsidP="00836712">
            <w:pPr>
              <w:pStyle w:val="BodyText"/>
              <w:widowControl w:val="0"/>
              <w:autoSpaceDE w:val="0"/>
              <w:autoSpaceDN w:val="0"/>
              <w:adjustRightInd w:val="0"/>
              <w:ind w:firstLine="0"/>
              <w:rPr>
                <w:lang w:val="sr-Cyrl-RS"/>
              </w:rPr>
            </w:pPr>
            <w:r>
              <w:rPr>
                <w:lang w:val="sr-Cyrl-RS"/>
              </w:rPr>
              <w:t>9.1</w:t>
            </w:r>
          </w:p>
        </w:tc>
        <w:tc>
          <w:tcPr>
            <w:tcW w:w="1876" w:type="dxa"/>
            <w:shd w:val="clear" w:color="auto" w:fill="auto"/>
          </w:tcPr>
          <w:p w14:paraId="65F18D0B" w14:textId="77777777" w:rsidR="00830415" w:rsidRPr="00836712" w:rsidRDefault="00830415" w:rsidP="00836712">
            <w:pPr>
              <w:pStyle w:val="BodyText"/>
              <w:widowControl w:val="0"/>
              <w:autoSpaceDE w:val="0"/>
              <w:autoSpaceDN w:val="0"/>
              <w:adjustRightInd w:val="0"/>
              <w:ind w:firstLine="0"/>
              <w:rPr>
                <w:lang w:val="sr-Cyrl-RS"/>
              </w:rPr>
            </w:pPr>
            <w:r>
              <w:rPr>
                <w:lang w:val="sr-Cyrl-RS"/>
              </w:rPr>
              <w:t>Пројектна документација</w:t>
            </w:r>
          </w:p>
        </w:tc>
        <w:tc>
          <w:tcPr>
            <w:tcW w:w="1313" w:type="dxa"/>
            <w:shd w:val="clear" w:color="auto" w:fill="auto"/>
          </w:tcPr>
          <w:p w14:paraId="7EBCCC3D" w14:textId="77777777" w:rsidR="00830415" w:rsidRPr="00836712" w:rsidRDefault="00830415" w:rsidP="00836712">
            <w:pPr>
              <w:pStyle w:val="BodyText"/>
              <w:widowControl w:val="0"/>
              <w:autoSpaceDE w:val="0"/>
              <w:autoSpaceDN w:val="0"/>
              <w:adjustRightInd w:val="0"/>
              <w:ind w:firstLine="0"/>
              <w:rPr>
                <w:lang w:val="sr-Cyrl-RS"/>
              </w:rPr>
            </w:pPr>
            <w:r>
              <w:rPr>
                <w:lang w:val="sr-Cyrl-RS"/>
              </w:rPr>
              <w:t>9</w:t>
            </w:r>
          </w:p>
        </w:tc>
        <w:tc>
          <w:tcPr>
            <w:tcW w:w="1335" w:type="dxa"/>
            <w:shd w:val="clear" w:color="auto" w:fill="auto"/>
          </w:tcPr>
          <w:p w14:paraId="2BF439EC" w14:textId="77777777" w:rsidR="00830415" w:rsidRPr="00836712" w:rsidRDefault="00830415" w:rsidP="00836712">
            <w:pPr>
              <w:pStyle w:val="BodyText"/>
              <w:widowControl w:val="0"/>
              <w:autoSpaceDE w:val="0"/>
              <w:autoSpaceDN w:val="0"/>
              <w:adjustRightInd w:val="0"/>
              <w:ind w:firstLine="0"/>
              <w:rPr>
                <w:lang w:val="sr-Cyrl-RS"/>
              </w:rPr>
            </w:pPr>
          </w:p>
        </w:tc>
        <w:tc>
          <w:tcPr>
            <w:tcW w:w="1271" w:type="dxa"/>
            <w:shd w:val="clear" w:color="auto" w:fill="auto"/>
          </w:tcPr>
          <w:p w14:paraId="535ECCA7" w14:textId="77777777" w:rsidR="00830415" w:rsidRPr="00830415" w:rsidRDefault="00830415" w:rsidP="00836712">
            <w:pPr>
              <w:pStyle w:val="BodyText"/>
              <w:widowControl w:val="0"/>
              <w:autoSpaceDE w:val="0"/>
              <w:autoSpaceDN w:val="0"/>
              <w:adjustRightInd w:val="0"/>
              <w:ind w:firstLine="0"/>
              <w:rPr>
                <w:lang w:val="sr-Latn-RS"/>
              </w:rPr>
            </w:pPr>
            <w:r>
              <w:rPr>
                <w:lang w:val="sr-Latn-RS"/>
              </w:rPr>
              <w:t>R</w:t>
            </w:r>
          </w:p>
        </w:tc>
        <w:tc>
          <w:tcPr>
            <w:tcW w:w="1332" w:type="dxa"/>
            <w:shd w:val="clear" w:color="auto" w:fill="auto"/>
          </w:tcPr>
          <w:p w14:paraId="76DE0C2A" w14:textId="77777777" w:rsidR="00830415" w:rsidRPr="00830415" w:rsidRDefault="00830415" w:rsidP="00836712">
            <w:pPr>
              <w:pStyle w:val="BodyText"/>
              <w:widowControl w:val="0"/>
              <w:autoSpaceDE w:val="0"/>
              <w:autoSpaceDN w:val="0"/>
              <w:adjustRightInd w:val="0"/>
              <w:ind w:firstLine="0"/>
              <w:rPr>
                <w:lang w:val="sr-Latn-RS"/>
              </w:rPr>
            </w:pPr>
            <w:r>
              <w:rPr>
                <w:lang w:val="sr-Latn-RS"/>
              </w:rPr>
              <w:t>CI</w:t>
            </w:r>
          </w:p>
        </w:tc>
        <w:tc>
          <w:tcPr>
            <w:tcW w:w="1348" w:type="dxa"/>
            <w:shd w:val="clear" w:color="auto" w:fill="auto"/>
          </w:tcPr>
          <w:p w14:paraId="3F859DDF" w14:textId="77777777" w:rsidR="00830415" w:rsidRPr="00836712" w:rsidRDefault="00830415" w:rsidP="00836712">
            <w:pPr>
              <w:pStyle w:val="BodyText"/>
              <w:widowControl w:val="0"/>
              <w:autoSpaceDE w:val="0"/>
              <w:autoSpaceDN w:val="0"/>
              <w:adjustRightInd w:val="0"/>
              <w:ind w:firstLine="0"/>
              <w:rPr>
                <w:lang w:val="sr-Cyrl-RS"/>
              </w:rPr>
            </w:pPr>
            <w:r>
              <w:rPr>
                <w:lang w:val="sr-Cyrl-RS"/>
              </w:rPr>
              <w:t>31</w:t>
            </w:r>
          </w:p>
        </w:tc>
      </w:tr>
      <w:tr w:rsidR="00830415" w:rsidRPr="00836712" w14:paraId="7F847F08" w14:textId="77777777" w:rsidTr="00836712">
        <w:tc>
          <w:tcPr>
            <w:tcW w:w="1101" w:type="dxa"/>
            <w:shd w:val="clear" w:color="auto" w:fill="auto"/>
          </w:tcPr>
          <w:p w14:paraId="7E3F1462" w14:textId="77777777" w:rsidR="00830415" w:rsidRPr="00836712" w:rsidRDefault="00830415" w:rsidP="00836712">
            <w:pPr>
              <w:pStyle w:val="BodyText"/>
              <w:widowControl w:val="0"/>
              <w:autoSpaceDE w:val="0"/>
              <w:autoSpaceDN w:val="0"/>
              <w:adjustRightInd w:val="0"/>
              <w:ind w:firstLine="0"/>
              <w:rPr>
                <w:lang w:val="sr-Cyrl-RS"/>
              </w:rPr>
            </w:pPr>
            <w:r>
              <w:rPr>
                <w:lang w:val="sr-Cyrl-RS"/>
              </w:rPr>
              <w:t>9.2</w:t>
            </w:r>
          </w:p>
        </w:tc>
        <w:tc>
          <w:tcPr>
            <w:tcW w:w="1876" w:type="dxa"/>
            <w:shd w:val="clear" w:color="auto" w:fill="auto"/>
          </w:tcPr>
          <w:p w14:paraId="54FE00D7" w14:textId="77777777" w:rsidR="00830415" w:rsidRPr="00836712" w:rsidRDefault="00830415" w:rsidP="00836712">
            <w:pPr>
              <w:pStyle w:val="BodyText"/>
              <w:widowControl w:val="0"/>
              <w:autoSpaceDE w:val="0"/>
              <w:autoSpaceDN w:val="0"/>
              <w:adjustRightInd w:val="0"/>
              <w:ind w:firstLine="0"/>
              <w:rPr>
                <w:lang w:val="sr-Cyrl-RS"/>
              </w:rPr>
            </w:pPr>
            <w:r>
              <w:rPr>
                <w:lang w:val="sr-Cyrl-RS"/>
              </w:rPr>
              <w:t>Корицничко упутство</w:t>
            </w:r>
          </w:p>
        </w:tc>
        <w:tc>
          <w:tcPr>
            <w:tcW w:w="1313" w:type="dxa"/>
            <w:shd w:val="clear" w:color="auto" w:fill="auto"/>
          </w:tcPr>
          <w:p w14:paraId="2F732115" w14:textId="77777777" w:rsidR="00830415" w:rsidRPr="00836712" w:rsidRDefault="00830415" w:rsidP="00836712">
            <w:pPr>
              <w:pStyle w:val="BodyText"/>
              <w:widowControl w:val="0"/>
              <w:autoSpaceDE w:val="0"/>
              <w:autoSpaceDN w:val="0"/>
              <w:adjustRightInd w:val="0"/>
              <w:ind w:firstLine="0"/>
              <w:rPr>
                <w:lang w:val="sr-Cyrl-RS"/>
              </w:rPr>
            </w:pPr>
            <w:r>
              <w:rPr>
                <w:lang w:val="sr-Cyrl-RS"/>
              </w:rPr>
              <w:t>9</w:t>
            </w:r>
          </w:p>
        </w:tc>
        <w:tc>
          <w:tcPr>
            <w:tcW w:w="1335" w:type="dxa"/>
            <w:shd w:val="clear" w:color="auto" w:fill="auto"/>
          </w:tcPr>
          <w:p w14:paraId="6EC8E876" w14:textId="77777777" w:rsidR="00830415" w:rsidRPr="00836712" w:rsidRDefault="00830415" w:rsidP="00836712">
            <w:pPr>
              <w:pStyle w:val="BodyText"/>
              <w:widowControl w:val="0"/>
              <w:autoSpaceDE w:val="0"/>
              <w:autoSpaceDN w:val="0"/>
              <w:adjustRightInd w:val="0"/>
              <w:ind w:firstLine="0"/>
              <w:rPr>
                <w:lang w:val="sr-Cyrl-RS"/>
              </w:rPr>
            </w:pPr>
          </w:p>
        </w:tc>
        <w:tc>
          <w:tcPr>
            <w:tcW w:w="1271" w:type="dxa"/>
            <w:shd w:val="clear" w:color="auto" w:fill="auto"/>
          </w:tcPr>
          <w:p w14:paraId="2C8ADBCC" w14:textId="77777777" w:rsidR="00830415" w:rsidRPr="00830415" w:rsidRDefault="00830415" w:rsidP="00836712">
            <w:pPr>
              <w:pStyle w:val="BodyText"/>
              <w:widowControl w:val="0"/>
              <w:autoSpaceDE w:val="0"/>
              <w:autoSpaceDN w:val="0"/>
              <w:adjustRightInd w:val="0"/>
              <w:ind w:firstLine="0"/>
              <w:rPr>
                <w:lang w:val="sr-Latn-RS"/>
              </w:rPr>
            </w:pPr>
            <w:r>
              <w:rPr>
                <w:lang w:val="sr-Latn-RS"/>
              </w:rPr>
              <w:t>R</w:t>
            </w:r>
          </w:p>
        </w:tc>
        <w:tc>
          <w:tcPr>
            <w:tcW w:w="1332" w:type="dxa"/>
            <w:shd w:val="clear" w:color="auto" w:fill="auto"/>
          </w:tcPr>
          <w:p w14:paraId="661EEE5C" w14:textId="77777777" w:rsidR="00830415" w:rsidRPr="00830415" w:rsidRDefault="00830415" w:rsidP="00836712">
            <w:pPr>
              <w:pStyle w:val="BodyText"/>
              <w:widowControl w:val="0"/>
              <w:autoSpaceDE w:val="0"/>
              <w:autoSpaceDN w:val="0"/>
              <w:adjustRightInd w:val="0"/>
              <w:ind w:firstLine="0"/>
              <w:rPr>
                <w:lang w:val="sr-Latn-RS"/>
              </w:rPr>
            </w:pPr>
            <w:r>
              <w:rPr>
                <w:lang w:val="sr-Latn-RS"/>
              </w:rPr>
              <w:t>PU</w:t>
            </w:r>
          </w:p>
        </w:tc>
        <w:tc>
          <w:tcPr>
            <w:tcW w:w="1348" w:type="dxa"/>
            <w:shd w:val="clear" w:color="auto" w:fill="auto"/>
          </w:tcPr>
          <w:p w14:paraId="4BAB23AD" w14:textId="77777777" w:rsidR="00830415" w:rsidRPr="00836712" w:rsidRDefault="00830415" w:rsidP="00836712">
            <w:pPr>
              <w:pStyle w:val="BodyText"/>
              <w:widowControl w:val="0"/>
              <w:autoSpaceDE w:val="0"/>
              <w:autoSpaceDN w:val="0"/>
              <w:adjustRightInd w:val="0"/>
              <w:ind w:firstLine="0"/>
              <w:rPr>
                <w:lang w:val="sr-Cyrl-RS"/>
              </w:rPr>
            </w:pPr>
            <w:r>
              <w:rPr>
                <w:lang w:val="sr-Cyrl-RS"/>
              </w:rPr>
              <w:t>31</w:t>
            </w:r>
          </w:p>
        </w:tc>
      </w:tr>
      <w:tr w:rsidR="00830415" w:rsidRPr="00836712" w14:paraId="2325586C" w14:textId="77777777" w:rsidTr="00836712">
        <w:tc>
          <w:tcPr>
            <w:tcW w:w="1101" w:type="dxa"/>
            <w:shd w:val="clear" w:color="auto" w:fill="auto"/>
          </w:tcPr>
          <w:p w14:paraId="190A5849" w14:textId="77777777" w:rsidR="00830415" w:rsidRPr="00836712" w:rsidRDefault="00830415" w:rsidP="00836712">
            <w:pPr>
              <w:pStyle w:val="BodyText"/>
              <w:widowControl w:val="0"/>
              <w:autoSpaceDE w:val="0"/>
              <w:autoSpaceDN w:val="0"/>
              <w:adjustRightInd w:val="0"/>
              <w:ind w:firstLine="0"/>
              <w:rPr>
                <w:lang w:val="sr-Cyrl-RS"/>
              </w:rPr>
            </w:pPr>
            <w:r>
              <w:rPr>
                <w:lang w:val="sr-Cyrl-RS"/>
              </w:rPr>
              <w:t>10.1</w:t>
            </w:r>
          </w:p>
        </w:tc>
        <w:tc>
          <w:tcPr>
            <w:tcW w:w="1876" w:type="dxa"/>
            <w:shd w:val="clear" w:color="auto" w:fill="auto"/>
          </w:tcPr>
          <w:p w14:paraId="3CE99E18" w14:textId="77777777" w:rsidR="00830415" w:rsidRPr="00836712" w:rsidRDefault="00830415" w:rsidP="00836712">
            <w:pPr>
              <w:pStyle w:val="BodyText"/>
              <w:widowControl w:val="0"/>
              <w:autoSpaceDE w:val="0"/>
              <w:autoSpaceDN w:val="0"/>
              <w:adjustRightInd w:val="0"/>
              <w:ind w:firstLine="0"/>
              <w:rPr>
                <w:lang w:val="sr-Cyrl-RS"/>
              </w:rPr>
            </w:pPr>
            <w:r>
              <w:rPr>
                <w:lang w:val="sr-Cyrl-RS"/>
              </w:rPr>
              <w:t>Финални извештаји</w:t>
            </w:r>
          </w:p>
        </w:tc>
        <w:tc>
          <w:tcPr>
            <w:tcW w:w="1313" w:type="dxa"/>
            <w:shd w:val="clear" w:color="auto" w:fill="auto"/>
          </w:tcPr>
          <w:p w14:paraId="6962D3AF" w14:textId="77777777" w:rsidR="00830415" w:rsidRPr="00836712" w:rsidRDefault="00830415" w:rsidP="00836712">
            <w:pPr>
              <w:pStyle w:val="BodyText"/>
              <w:widowControl w:val="0"/>
              <w:autoSpaceDE w:val="0"/>
              <w:autoSpaceDN w:val="0"/>
              <w:adjustRightInd w:val="0"/>
              <w:ind w:firstLine="0"/>
              <w:rPr>
                <w:lang w:val="sr-Cyrl-RS"/>
              </w:rPr>
            </w:pPr>
            <w:r>
              <w:rPr>
                <w:lang w:val="sr-Cyrl-RS"/>
              </w:rPr>
              <w:t>10</w:t>
            </w:r>
          </w:p>
        </w:tc>
        <w:tc>
          <w:tcPr>
            <w:tcW w:w="1335" w:type="dxa"/>
            <w:shd w:val="clear" w:color="auto" w:fill="auto"/>
          </w:tcPr>
          <w:p w14:paraId="0F5FE008" w14:textId="77777777" w:rsidR="00830415" w:rsidRPr="00836712" w:rsidRDefault="00830415" w:rsidP="00836712">
            <w:pPr>
              <w:pStyle w:val="BodyText"/>
              <w:widowControl w:val="0"/>
              <w:autoSpaceDE w:val="0"/>
              <w:autoSpaceDN w:val="0"/>
              <w:adjustRightInd w:val="0"/>
              <w:ind w:firstLine="0"/>
              <w:rPr>
                <w:lang w:val="sr-Cyrl-RS"/>
              </w:rPr>
            </w:pPr>
          </w:p>
        </w:tc>
        <w:tc>
          <w:tcPr>
            <w:tcW w:w="1271" w:type="dxa"/>
            <w:shd w:val="clear" w:color="auto" w:fill="auto"/>
          </w:tcPr>
          <w:p w14:paraId="6C224541" w14:textId="77777777" w:rsidR="00830415" w:rsidRPr="00830415" w:rsidRDefault="00830415" w:rsidP="00836712">
            <w:pPr>
              <w:pStyle w:val="BodyText"/>
              <w:widowControl w:val="0"/>
              <w:autoSpaceDE w:val="0"/>
              <w:autoSpaceDN w:val="0"/>
              <w:adjustRightInd w:val="0"/>
              <w:ind w:firstLine="0"/>
              <w:rPr>
                <w:lang w:val="sr-Latn-RS"/>
              </w:rPr>
            </w:pPr>
            <w:r>
              <w:rPr>
                <w:lang w:val="sr-Latn-RS"/>
              </w:rPr>
              <w:t>P</w:t>
            </w:r>
          </w:p>
        </w:tc>
        <w:tc>
          <w:tcPr>
            <w:tcW w:w="1332" w:type="dxa"/>
            <w:shd w:val="clear" w:color="auto" w:fill="auto"/>
          </w:tcPr>
          <w:p w14:paraId="79C7D136" w14:textId="77777777" w:rsidR="00830415" w:rsidRPr="00830415" w:rsidRDefault="00830415" w:rsidP="00836712">
            <w:pPr>
              <w:pStyle w:val="BodyText"/>
              <w:widowControl w:val="0"/>
              <w:autoSpaceDE w:val="0"/>
              <w:autoSpaceDN w:val="0"/>
              <w:adjustRightInd w:val="0"/>
              <w:ind w:firstLine="0"/>
              <w:rPr>
                <w:lang w:val="sr-Latn-RS"/>
              </w:rPr>
            </w:pPr>
            <w:r>
              <w:rPr>
                <w:lang w:val="sr-Latn-RS"/>
              </w:rPr>
              <w:t>CI</w:t>
            </w:r>
          </w:p>
        </w:tc>
        <w:tc>
          <w:tcPr>
            <w:tcW w:w="1348" w:type="dxa"/>
            <w:shd w:val="clear" w:color="auto" w:fill="auto"/>
          </w:tcPr>
          <w:p w14:paraId="01B1F58A" w14:textId="77777777" w:rsidR="00830415" w:rsidRPr="00836712" w:rsidRDefault="00830415" w:rsidP="00836712">
            <w:pPr>
              <w:pStyle w:val="BodyText"/>
              <w:widowControl w:val="0"/>
              <w:autoSpaceDE w:val="0"/>
              <w:autoSpaceDN w:val="0"/>
              <w:adjustRightInd w:val="0"/>
              <w:ind w:firstLine="0"/>
              <w:rPr>
                <w:lang w:val="sr-Cyrl-RS"/>
              </w:rPr>
            </w:pPr>
            <w:r>
              <w:rPr>
                <w:lang w:val="sr-Cyrl-RS"/>
              </w:rPr>
              <w:t>33</w:t>
            </w:r>
          </w:p>
        </w:tc>
      </w:tr>
    </w:tbl>
    <w:p w14:paraId="6ABDDDEF" w14:textId="77777777" w:rsidR="00940E18" w:rsidRDefault="00940E18" w:rsidP="00B521E2">
      <w:pPr>
        <w:pStyle w:val="BodyText"/>
        <w:rPr>
          <w:color w:val="FF0000"/>
          <w:lang w:val="sr-Cyrl-RS"/>
        </w:rPr>
      </w:pPr>
    </w:p>
    <w:p w14:paraId="10F7FB3C" w14:textId="77777777" w:rsidR="00326CEA" w:rsidRDefault="00326CEA" w:rsidP="00830415">
      <w:pPr>
        <w:pStyle w:val="BodyText"/>
        <w:ind w:firstLine="0"/>
        <w:rPr>
          <w:color w:val="FF0000"/>
          <w:lang w:val="sr-Cyrl-RS"/>
        </w:rPr>
      </w:pPr>
    </w:p>
    <w:p w14:paraId="146DE55F" w14:textId="77777777" w:rsidR="00830415" w:rsidRDefault="00830415" w:rsidP="00830415">
      <w:pPr>
        <w:pStyle w:val="BodyText"/>
        <w:ind w:firstLine="0"/>
        <w:rPr>
          <w:color w:val="FF0000"/>
          <w:lang w:val="sr-Cyrl-RS"/>
        </w:rPr>
      </w:pPr>
    </w:p>
    <w:p w14:paraId="5705264E" w14:textId="77777777" w:rsidR="00830415" w:rsidRPr="00940E18" w:rsidRDefault="00830415" w:rsidP="00830415">
      <w:pPr>
        <w:pStyle w:val="BodyText"/>
        <w:ind w:firstLine="0"/>
        <w:rPr>
          <w:color w:val="FF0000"/>
          <w:lang w:val="sr-Cyrl-RS"/>
        </w:rPr>
      </w:pPr>
    </w:p>
    <w:p w14:paraId="7B9B7266" w14:textId="77777777" w:rsidR="00940E18" w:rsidRPr="00940E18" w:rsidRDefault="00940E18" w:rsidP="00940E18">
      <w:pPr>
        <w:autoSpaceDE w:val="0"/>
        <w:autoSpaceDN w:val="0"/>
        <w:adjustRightInd w:val="0"/>
        <w:ind w:firstLine="0"/>
        <w:jc w:val="left"/>
        <w:rPr>
          <w:b/>
          <w:bCs/>
          <w:lang w:val="sr-Cyrl-RS"/>
        </w:rPr>
      </w:pPr>
      <w:r>
        <w:rPr>
          <w:b/>
          <w:bCs/>
          <w:lang w:val="sr-Cyrl-RS"/>
        </w:rPr>
        <w:lastRenderedPageBreak/>
        <w:t>БРОЈ РЕЗУЛТАТА</w:t>
      </w:r>
    </w:p>
    <w:p w14:paraId="15809AC2" w14:textId="77777777" w:rsidR="00940E18" w:rsidRDefault="00940E18" w:rsidP="00940E18">
      <w:pPr>
        <w:autoSpaceDE w:val="0"/>
        <w:autoSpaceDN w:val="0"/>
        <w:adjustRightInd w:val="0"/>
        <w:ind w:firstLine="0"/>
        <w:jc w:val="left"/>
        <w:rPr>
          <w:i/>
          <w:iCs/>
          <w:lang w:val="en-US"/>
        </w:rPr>
      </w:pPr>
      <w:r>
        <w:rPr>
          <w:i/>
          <w:iCs/>
          <w:lang w:val="en-US"/>
        </w:rPr>
        <w:t xml:space="preserve">Deliverable numbers in order of delivery dates. </w:t>
      </w:r>
      <w:r>
        <w:rPr>
          <w:i/>
          <w:iCs/>
          <w:lang w:val="en-US"/>
        </w:rPr>
        <w:br/>
        <w:t>Please use the numbering convention &lt;</w:t>
      </w:r>
      <w:proofErr w:type="spellStart"/>
      <w:r>
        <w:rPr>
          <w:i/>
          <w:iCs/>
          <w:lang w:val="en-US"/>
        </w:rPr>
        <w:t>WPnumber</w:t>
      </w:r>
      <w:proofErr w:type="spellEnd"/>
      <w:proofErr w:type="gramStart"/>
      <w:r>
        <w:rPr>
          <w:i/>
          <w:iCs/>
          <w:lang w:val="en-US"/>
        </w:rPr>
        <w:t>&gt;.&lt;</w:t>
      </w:r>
      <w:proofErr w:type="gramEnd"/>
      <w:r>
        <w:rPr>
          <w:i/>
          <w:iCs/>
          <w:lang w:val="en-US"/>
        </w:rPr>
        <w:t>number of deliverable within that WP&gt;.</w:t>
      </w:r>
    </w:p>
    <w:p w14:paraId="01BDC6F1" w14:textId="77777777" w:rsidR="00940E18" w:rsidRDefault="00940E18" w:rsidP="00940E18">
      <w:pPr>
        <w:autoSpaceDE w:val="0"/>
        <w:autoSpaceDN w:val="0"/>
        <w:adjustRightInd w:val="0"/>
        <w:ind w:firstLine="0"/>
        <w:jc w:val="left"/>
        <w:rPr>
          <w:i/>
          <w:iCs/>
          <w:lang w:val="en-US"/>
        </w:rPr>
      </w:pPr>
      <w:r>
        <w:rPr>
          <w:i/>
          <w:iCs/>
          <w:lang w:val="en-US"/>
        </w:rPr>
        <w:t>For example, deliverable 4.2 would be the second deliverable from work package 4.</w:t>
      </w:r>
    </w:p>
    <w:p w14:paraId="6885C372" w14:textId="77777777" w:rsidR="00940E18" w:rsidRDefault="00940E18" w:rsidP="00940E18">
      <w:pPr>
        <w:autoSpaceDE w:val="0"/>
        <w:autoSpaceDN w:val="0"/>
        <w:adjustRightInd w:val="0"/>
        <w:ind w:firstLine="0"/>
        <w:jc w:val="left"/>
        <w:rPr>
          <w:b/>
          <w:bCs/>
          <w:lang w:val="en-US"/>
        </w:rPr>
      </w:pPr>
      <w:r>
        <w:rPr>
          <w:b/>
          <w:bCs/>
          <w:lang w:val="sr-Cyrl-RS"/>
        </w:rPr>
        <w:br/>
        <w:t>ТИП</w:t>
      </w:r>
      <w:r>
        <w:rPr>
          <w:b/>
          <w:bCs/>
          <w:lang w:val="en-US"/>
        </w:rPr>
        <w:t>:</w:t>
      </w:r>
    </w:p>
    <w:p w14:paraId="6EA7D996" w14:textId="77777777" w:rsidR="00940E18" w:rsidRDefault="00940E18" w:rsidP="00940E18">
      <w:pPr>
        <w:autoSpaceDE w:val="0"/>
        <w:autoSpaceDN w:val="0"/>
        <w:adjustRightInd w:val="0"/>
        <w:ind w:firstLine="0"/>
        <w:jc w:val="left"/>
        <w:rPr>
          <w:i/>
          <w:iCs/>
          <w:lang w:val="en-US"/>
        </w:rPr>
      </w:pPr>
      <w:r>
        <w:rPr>
          <w:i/>
          <w:iCs/>
          <w:lang w:val="en-US"/>
        </w:rPr>
        <w:t>Use one of the following codes:</w:t>
      </w:r>
    </w:p>
    <w:p w14:paraId="385332EC" w14:textId="77777777" w:rsidR="00940E18" w:rsidRDefault="00940E18" w:rsidP="00940E18">
      <w:pPr>
        <w:autoSpaceDE w:val="0"/>
        <w:autoSpaceDN w:val="0"/>
        <w:adjustRightInd w:val="0"/>
        <w:ind w:firstLine="0"/>
        <w:jc w:val="left"/>
        <w:rPr>
          <w:lang w:val="en-US"/>
        </w:rPr>
      </w:pPr>
      <w:r>
        <w:rPr>
          <w:lang w:val="en-US"/>
        </w:rPr>
        <w:t>R: Document, report (excluding the periodic and final reports)</w:t>
      </w:r>
    </w:p>
    <w:p w14:paraId="6AD56312" w14:textId="77777777" w:rsidR="00940E18" w:rsidRDefault="00940E18" w:rsidP="00940E18">
      <w:pPr>
        <w:autoSpaceDE w:val="0"/>
        <w:autoSpaceDN w:val="0"/>
        <w:adjustRightInd w:val="0"/>
        <w:ind w:firstLine="0"/>
        <w:jc w:val="left"/>
        <w:rPr>
          <w:lang w:val="en-US"/>
        </w:rPr>
      </w:pPr>
      <w:r>
        <w:rPr>
          <w:lang w:val="en-US"/>
        </w:rPr>
        <w:t>DEM: Demonstrator, pilot, prototype, plan designs</w:t>
      </w:r>
    </w:p>
    <w:p w14:paraId="1746937E" w14:textId="77777777" w:rsidR="00940E18" w:rsidRDefault="00940E18" w:rsidP="00940E18">
      <w:pPr>
        <w:autoSpaceDE w:val="0"/>
        <w:autoSpaceDN w:val="0"/>
        <w:adjustRightInd w:val="0"/>
        <w:ind w:firstLine="0"/>
        <w:jc w:val="left"/>
        <w:rPr>
          <w:lang w:val="en-US"/>
        </w:rPr>
      </w:pPr>
      <w:r>
        <w:rPr>
          <w:lang w:val="en-US"/>
        </w:rPr>
        <w:t>DEC: Websites, patents filing, press &amp; media actions, videos, etc.</w:t>
      </w:r>
    </w:p>
    <w:p w14:paraId="0994F642" w14:textId="77777777" w:rsidR="00940E18" w:rsidRDefault="00940E18" w:rsidP="00940E18">
      <w:pPr>
        <w:autoSpaceDE w:val="0"/>
        <w:autoSpaceDN w:val="0"/>
        <w:adjustRightInd w:val="0"/>
        <w:ind w:firstLine="0"/>
        <w:jc w:val="left"/>
        <w:rPr>
          <w:lang w:val="en-US"/>
        </w:rPr>
      </w:pPr>
      <w:r>
        <w:rPr>
          <w:lang w:val="en-US"/>
        </w:rPr>
        <w:t>OTHER: Software, technical diagram, etc.</w:t>
      </w:r>
    </w:p>
    <w:p w14:paraId="32B7FF45" w14:textId="77777777" w:rsidR="00940E18" w:rsidRPr="00940E18" w:rsidRDefault="00940E18" w:rsidP="00940E18">
      <w:pPr>
        <w:autoSpaceDE w:val="0"/>
        <w:autoSpaceDN w:val="0"/>
        <w:adjustRightInd w:val="0"/>
        <w:ind w:firstLine="0"/>
        <w:jc w:val="left"/>
        <w:rPr>
          <w:b/>
          <w:bCs/>
          <w:lang w:val="sr-Cyrl-RS"/>
        </w:rPr>
      </w:pPr>
      <w:r>
        <w:rPr>
          <w:b/>
          <w:bCs/>
          <w:lang w:val="sr-Cyrl-RS"/>
        </w:rPr>
        <w:br/>
        <w:t>НИВО ДИСИМИНАЦИЈЕ:</w:t>
      </w:r>
    </w:p>
    <w:p w14:paraId="57C8C3DF" w14:textId="77777777" w:rsidR="00940E18" w:rsidRDefault="00940E18" w:rsidP="00940E18">
      <w:pPr>
        <w:autoSpaceDE w:val="0"/>
        <w:autoSpaceDN w:val="0"/>
        <w:adjustRightInd w:val="0"/>
        <w:ind w:firstLine="0"/>
        <w:jc w:val="left"/>
        <w:rPr>
          <w:i/>
          <w:iCs/>
          <w:lang w:val="en-US"/>
        </w:rPr>
      </w:pPr>
      <w:r>
        <w:rPr>
          <w:i/>
          <w:iCs/>
          <w:lang w:val="en-US"/>
        </w:rPr>
        <w:t>Use one of the following codes:</w:t>
      </w:r>
    </w:p>
    <w:p w14:paraId="4C0F18A1" w14:textId="77777777" w:rsidR="00940E18" w:rsidRDefault="00940E18" w:rsidP="00940E18">
      <w:pPr>
        <w:autoSpaceDE w:val="0"/>
        <w:autoSpaceDN w:val="0"/>
        <w:adjustRightInd w:val="0"/>
        <w:ind w:firstLine="0"/>
        <w:jc w:val="left"/>
        <w:rPr>
          <w:lang w:val="en-US"/>
        </w:rPr>
      </w:pPr>
      <w:r>
        <w:rPr>
          <w:lang w:val="en-US"/>
        </w:rPr>
        <w:t>PU = Public, fully open, e.g. web</w:t>
      </w:r>
    </w:p>
    <w:p w14:paraId="7A30B16D" w14:textId="77777777" w:rsidR="00940E18" w:rsidRDefault="00940E18" w:rsidP="00940E18">
      <w:pPr>
        <w:autoSpaceDE w:val="0"/>
        <w:autoSpaceDN w:val="0"/>
        <w:adjustRightInd w:val="0"/>
        <w:ind w:firstLine="0"/>
        <w:jc w:val="left"/>
        <w:rPr>
          <w:lang w:val="en-US"/>
        </w:rPr>
      </w:pPr>
      <w:r>
        <w:rPr>
          <w:lang w:val="en-US"/>
        </w:rPr>
        <w:t>CO = Confidential, restricted under conditions set out in Model Grant Agreement</w:t>
      </w:r>
    </w:p>
    <w:p w14:paraId="391393BD" w14:textId="77777777" w:rsidR="00940E18" w:rsidRDefault="00940E18" w:rsidP="00940E18">
      <w:pPr>
        <w:autoSpaceDE w:val="0"/>
        <w:autoSpaceDN w:val="0"/>
        <w:adjustRightInd w:val="0"/>
        <w:ind w:firstLine="0"/>
        <w:jc w:val="left"/>
        <w:rPr>
          <w:lang w:val="en-US"/>
        </w:rPr>
      </w:pPr>
      <w:r>
        <w:rPr>
          <w:lang w:val="en-US"/>
        </w:rPr>
        <w:t>CI = Classified, information as referred to in Commission Decision 2001/844/EC.</w:t>
      </w:r>
    </w:p>
    <w:p w14:paraId="3F179E4A" w14:textId="77777777" w:rsidR="00940E18" w:rsidRDefault="00940E18" w:rsidP="00940E18">
      <w:pPr>
        <w:autoSpaceDE w:val="0"/>
        <w:autoSpaceDN w:val="0"/>
        <w:adjustRightInd w:val="0"/>
        <w:ind w:firstLine="0"/>
        <w:jc w:val="left"/>
        <w:rPr>
          <w:b/>
          <w:bCs/>
          <w:lang w:val="sr-Cyrl-RS"/>
        </w:rPr>
      </w:pPr>
    </w:p>
    <w:p w14:paraId="0820548D" w14:textId="77777777" w:rsidR="00940E18" w:rsidRPr="00940E18" w:rsidRDefault="00940E18" w:rsidP="00940E18">
      <w:pPr>
        <w:autoSpaceDE w:val="0"/>
        <w:autoSpaceDN w:val="0"/>
        <w:adjustRightInd w:val="0"/>
        <w:ind w:firstLine="0"/>
        <w:jc w:val="left"/>
        <w:rPr>
          <w:b/>
          <w:bCs/>
          <w:lang w:val="sr-Cyrl-RS"/>
        </w:rPr>
      </w:pPr>
      <w:r>
        <w:rPr>
          <w:b/>
          <w:bCs/>
          <w:lang w:val="sr-Cyrl-RS"/>
        </w:rPr>
        <w:t xml:space="preserve">ДАТУМ ИСПОРУКЕ: </w:t>
      </w:r>
      <w:r>
        <w:rPr>
          <w:lang w:val="en-US"/>
        </w:rPr>
        <w:t>Measured in months from the project start date (month 1)</w:t>
      </w:r>
    </w:p>
    <w:p w14:paraId="5B586CA1" w14:textId="77777777" w:rsidR="00940E18" w:rsidRPr="00326CEA" w:rsidRDefault="00940E18" w:rsidP="00B521E2">
      <w:pPr>
        <w:pStyle w:val="BodyText"/>
        <w:rPr>
          <w:lang w:val="sr-Cyrl-RS"/>
        </w:rPr>
      </w:pPr>
    </w:p>
    <w:p w14:paraId="6A4C3A4C" w14:textId="77777777" w:rsidR="00B521E2" w:rsidRPr="00074426" w:rsidRDefault="00940E18" w:rsidP="00B521E2">
      <w:pPr>
        <w:pStyle w:val="Heading2"/>
        <w:rPr>
          <w:lang w:val="sr-Cyrl-RS"/>
        </w:rPr>
      </w:pPr>
      <w:r>
        <w:br w:type="page"/>
      </w:r>
      <w:bookmarkStart w:id="47" w:name="_Toc71050283"/>
      <w:r w:rsidR="00B521E2">
        <w:lastRenderedPageBreak/>
        <w:t xml:space="preserve">6.3 </w:t>
      </w:r>
      <w:r w:rsidR="00B521E2">
        <w:rPr>
          <w:lang w:val="sr-Cyrl-RS"/>
        </w:rPr>
        <w:t>Прекретнице</w:t>
      </w:r>
      <w:r w:rsidR="00FB52DD">
        <w:rPr>
          <w:lang w:val="sr-Cyrl-RS"/>
        </w:rPr>
        <w:t xml:space="preserve"> (енг. </w:t>
      </w:r>
      <w:r w:rsidR="00FB52DD" w:rsidRPr="00FB52DD">
        <w:rPr>
          <w:i/>
          <w:iCs w:val="0"/>
          <w:lang w:val="en-GB"/>
        </w:rPr>
        <w:t>Milestones</w:t>
      </w:r>
      <w:r w:rsidR="00FB52DD" w:rsidRPr="00074426">
        <w:rPr>
          <w:lang w:val="sr-Cyrl-RS"/>
        </w:rPr>
        <w:t>)</w:t>
      </w:r>
      <w:bookmarkEnd w:id="47"/>
    </w:p>
    <w:p w14:paraId="09655F56" w14:textId="77777777" w:rsidR="00B521E2" w:rsidRDefault="00326CEA" w:rsidP="00B521E2">
      <w:pPr>
        <w:pStyle w:val="BodyText"/>
        <w:rPr>
          <w:lang w:val="sr-Cyrl-RS"/>
        </w:rPr>
      </w:pPr>
      <w:r>
        <w:rPr>
          <w:lang w:val="sr-Cyrl-RS"/>
        </w:rPr>
        <w:t>У следећој табели дата је листа прекретница: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2729"/>
        <w:gridCol w:w="1915"/>
        <w:gridCol w:w="1915"/>
        <w:gridCol w:w="1916"/>
      </w:tblGrid>
      <w:tr w:rsidR="00940E18" w:rsidRPr="00836712" w14:paraId="3F335B5F" w14:textId="77777777" w:rsidTr="00836712">
        <w:tc>
          <w:tcPr>
            <w:tcW w:w="1101" w:type="dxa"/>
            <w:shd w:val="clear" w:color="auto" w:fill="E7E6E6"/>
            <w:vAlign w:val="center"/>
          </w:tcPr>
          <w:p w14:paraId="11072509" w14:textId="77777777" w:rsidR="00940E18" w:rsidRPr="00836712" w:rsidRDefault="00940E18" w:rsidP="00836712">
            <w:pPr>
              <w:pStyle w:val="BodyText"/>
              <w:widowControl w:val="0"/>
              <w:autoSpaceDE w:val="0"/>
              <w:autoSpaceDN w:val="0"/>
              <w:adjustRightInd w:val="0"/>
              <w:ind w:firstLine="0"/>
              <w:jc w:val="center"/>
              <w:rPr>
                <w:b/>
                <w:lang w:val="sr-Cyrl-RS"/>
              </w:rPr>
            </w:pPr>
            <w:r w:rsidRPr="00836712">
              <w:rPr>
                <w:b/>
                <w:lang w:val="sr-Cyrl-RS"/>
              </w:rPr>
              <w:t>Број прекретнице</w:t>
            </w:r>
          </w:p>
        </w:tc>
        <w:tc>
          <w:tcPr>
            <w:tcW w:w="2729" w:type="dxa"/>
            <w:shd w:val="clear" w:color="auto" w:fill="E7E6E6"/>
            <w:vAlign w:val="center"/>
          </w:tcPr>
          <w:p w14:paraId="5A2485FC" w14:textId="77777777" w:rsidR="00940E18" w:rsidRPr="00836712" w:rsidRDefault="00940E18" w:rsidP="00836712">
            <w:pPr>
              <w:pStyle w:val="BodyText"/>
              <w:widowControl w:val="0"/>
              <w:autoSpaceDE w:val="0"/>
              <w:autoSpaceDN w:val="0"/>
              <w:adjustRightInd w:val="0"/>
              <w:ind w:firstLine="0"/>
              <w:jc w:val="center"/>
              <w:rPr>
                <w:b/>
                <w:lang w:val="sr-Cyrl-RS"/>
              </w:rPr>
            </w:pPr>
            <w:r w:rsidRPr="00836712">
              <w:rPr>
                <w:b/>
                <w:lang w:val="sr-Cyrl-RS"/>
              </w:rPr>
              <w:t>Прекретница - назив</w:t>
            </w:r>
          </w:p>
        </w:tc>
        <w:tc>
          <w:tcPr>
            <w:tcW w:w="1915" w:type="dxa"/>
            <w:shd w:val="clear" w:color="auto" w:fill="E7E6E6"/>
            <w:vAlign w:val="center"/>
          </w:tcPr>
          <w:p w14:paraId="46350BD5" w14:textId="77777777" w:rsidR="00940E18" w:rsidRPr="00836712" w:rsidRDefault="00940E18" w:rsidP="00836712">
            <w:pPr>
              <w:pStyle w:val="BodyText"/>
              <w:widowControl w:val="0"/>
              <w:autoSpaceDE w:val="0"/>
              <w:autoSpaceDN w:val="0"/>
              <w:adjustRightInd w:val="0"/>
              <w:ind w:firstLine="0"/>
              <w:jc w:val="center"/>
              <w:rPr>
                <w:b/>
                <w:lang w:val="sr-Cyrl-RS"/>
              </w:rPr>
            </w:pPr>
            <w:r w:rsidRPr="00836712">
              <w:rPr>
                <w:b/>
                <w:lang w:val="sr-Cyrl-RS"/>
              </w:rPr>
              <w:t>Радни пакети на које се односи</w:t>
            </w:r>
          </w:p>
        </w:tc>
        <w:tc>
          <w:tcPr>
            <w:tcW w:w="1915" w:type="dxa"/>
            <w:shd w:val="clear" w:color="auto" w:fill="E7E6E6"/>
            <w:vAlign w:val="center"/>
          </w:tcPr>
          <w:p w14:paraId="7C13CACF" w14:textId="77777777" w:rsidR="00940E18" w:rsidRPr="00836712" w:rsidRDefault="00940E18" w:rsidP="00836712">
            <w:pPr>
              <w:pStyle w:val="BodyText"/>
              <w:widowControl w:val="0"/>
              <w:autoSpaceDE w:val="0"/>
              <w:autoSpaceDN w:val="0"/>
              <w:adjustRightInd w:val="0"/>
              <w:ind w:firstLine="0"/>
              <w:jc w:val="center"/>
              <w:rPr>
                <w:b/>
                <w:lang w:val="sr-Cyrl-RS"/>
              </w:rPr>
            </w:pPr>
            <w:r w:rsidRPr="00836712">
              <w:rPr>
                <w:b/>
                <w:lang w:val="sr-Cyrl-RS"/>
              </w:rPr>
              <w:t>Предвиђен датум</w:t>
            </w:r>
          </w:p>
        </w:tc>
        <w:tc>
          <w:tcPr>
            <w:tcW w:w="1916" w:type="dxa"/>
            <w:shd w:val="clear" w:color="auto" w:fill="E7E6E6"/>
            <w:vAlign w:val="center"/>
          </w:tcPr>
          <w:p w14:paraId="1E585EA3" w14:textId="77777777" w:rsidR="00940E18" w:rsidRPr="00836712" w:rsidRDefault="00940E18" w:rsidP="00836712">
            <w:pPr>
              <w:pStyle w:val="BodyText"/>
              <w:widowControl w:val="0"/>
              <w:autoSpaceDE w:val="0"/>
              <w:autoSpaceDN w:val="0"/>
              <w:adjustRightInd w:val="0"/>
              <w:ind w:firstLine="0"/>
              <w:jc w:val="center"/>
              <w:rPr>
                <w:b/>
                <w:lang w:val="sr-Cyrl-RS"/>
              </w:rPr>
            </w:pPr>
            <w:r w:rsidRPr="00836712">
              <w:rPr>
                <w:b/>
                <w:lang w:val="sr-Cyrl-RS"/>
              </w:rPr>
              <w:t>Начин верификације</w:t>
            </w:r>
          </w:p>
        </w:tc>
      </w:tr>
      <w:tr w:rsidR="00940E18" w:rsidRPr="00836712" w14:paraId="7998EA28" w14:textId="77777777" w:rsidTr="00836712">
        <w:tc>
          <w:tcPr>
            <w:tcW w:w="1101" w:type="dxa"/>
            <w:shd w:val="clear" w:color="auto" w:fill="auto"/>
          </w:tcPr>
          <w:p w14:paraId="30452248" w14:textId="77777777" w:rsidR="00940E18" w:rsidRPr="00830415" w:rsidRDefault="00830415" w:rsidP="00836712">
            <w:pPr>
              <w:pStyle w:val="BodyText"/>
              <w:widowControl w:val="0"/>
              <w:autoSpaceDE w:val="0"/>
              <w:autoSpaceDN w:val="0"/>
              <w:adjustRightInd w:val="0"/>
              <w:ind w:firstLine="0"/>
              <w:rPr>
                <w:lang w:val="sr-Latn-RS"/>
              </w:rPr>
            </w:pPr>
            <w:r>
              <w:rPr>
                <w:lang w:val="sr-Latn-RS"/>
              </w:rPr>
              <w:t>1</w:t>
            </w:r>
          </w:p>
        </w:tc>
        <w:tc>
          <w:tcPr>
            <w:tcW w:w="2729" w:type="dxa"/>
            <w:shd w:val="clear" w:color="auto" w:fill="auto"/>
          </w:tcPr>
          <w:p w14:paraId="6740E4AB" w14:textId="77777777" w:rsidR="00940E18" w:rsidRPr="00830415" w:rsidRDefault="00830415" w:rsidP="00836712">
            <w:pPr>
              <w:pStyle w:val="BodyText"/>
              <w:widowControl w:val="0"/>
              <w:autoSpaceDE w:val="0"/>
              <w:autoSpaceDN w:val="0"/>
              <w:adjustRightInd w:val="0"/>
              <w:ind w:firstLine="0"/>
              <w:rPr>
                <w:lang w:val="sr-Cyrl-RS"/>
              </w:rPr>
            </w:pPr>
            <w:r>
              <w:rPr>
                <w:lang w:val="sr-Cyrl-RS"/>
              </w:rPr>
              <w:t>Финализирана анализа тржишта и корисничких захтева</w:t>
            </w:r>
          </w:p>
        </w:tc>
        <w:tc>
          <w:tcPr>
            <w:tcW w:w="1915" w:type="dxa"/>
            <w:shd w:val="clear" w:color="auto" w:fill="auto"/>
          </w:tcPr>
          <w:p w14:paraId="3F915D05" w14:textId="77777777" w:rsidR="00940E18" w:rsidRPr="00830415" w:rsidRDefault="00830415" w:rsidP="00836712">
            <w:pPr>
              <w:pStyle w:val="BodyText"/>
              <w:widowControl w:val="0"/>
              <w:autoSpaceDE w:val="0"/>
              <w:autoSpaceDN w:val="0"/>
              <w:adjustRightInd w:val="0"/>
              <w:ind w:firstLine="0"/>
              <w:rPr>
                <w:lang w:val="sr-Latn-RS"/>
              </w:rPr>
            </w:pPr>
            <w:r>
              <w:rPr>
                <w:lang w:val="sr-Latn-RS"/>
              </w:rPr>
              <w:t>2</w:t>
            </w:r>
          </w:p>
        </w:tc>
        <w:tc>
          <w:tcPr>
            <w:tcW w:w="1915" w:type="dxa"/>
            <w:shd w:val="clear" w:color="auto" w:fill="auto"/>
          </w:tcPr>
          <w:p w14:paraId="46AA6E0B" w14:textId="77777777" w:rsidR="00940E18" w:rsidRPr="00830415" w:rsidRDefault="00830415" w:rsidP="00836712">
            <w:pPr>
              <w:pStyle w:val="BodyText"/>
              <w:widowControl w:val="0"/>
              <w:autoSpaceDE w:val="0"/>
              <w:autoSpaceDN w:val="0"/>
              <w:adjustRightInd w:val="0"/>
              <w:ind w:firstLine="0"/>
              <w:rPr>
                <w:lang w:val="sr-Latn-RS"/>
              </w:rPr>
            </w:pPr>
            <w:r>
              <w:rPr>
                <w:lang w:val="sr-Latn-RS"/>
              </w:rPr>
              <w:t>3</w:t>
            </w:r>
          </w:p>
        </w:tc>
        <w:tc>
          <w:tcPr>
            <w:tcW w:w="1916" w:type="dxa"/>
            <w:shd w:val="clear" w:color="auto" w:fill="auto"/>
          </w:tcPr>
          <w:p w14:paraId="134C850C" w14:textId="77777777" w:rsidR="00940E18" w:rsidRPr="00836712" w:rsidRDefault="00830415" w:rsidP="00836712">
            <w:pPr>
              <w:pStyle w:val="BodyText"/>
              <w:widowControl w:val="0"/>
              <w:autoSpaceDE w:val="0"/>
              <w:autoSpaceDN w:val="0"/>
              <w:adjustRightInd w:val="0"/>
              <w:ind w:firstLine="0"/>
              <w:rPr>
                <w:lang w:val="sr-Cyrl-RS"/>
              </w:rPr>
            </w:pPr>
            <w:r>
              <w:t>Главни партиципант задужен за ову фазу проверава резултате фазе односно добијене документе.</w:t>
            </w:r>
          </w:p>
        </w:tc>
      </w:tr>
      <w:tr w:rsidR="00940E18" w:rsidRPr="00836712" w14:paraId="414D518E" w14:textId="77777777" w:rsidTr="00836712">
        <w:tc>
          <w:tcPr>
            <w:tcW w:w="1101" w:type="dxa"/>
            <w:shd w:val="clear" w:color="auto" w:fill="auto"/>
          </w:tcPr>
          <w:p w14:paraId="7A5C07B3" w14:textId="77777777" w:rsidR="00940E18" w:rsidRPr="00830415" w:rsidRDefault="00830415" w:rsidP="00836712">
            <w:pPr>
              <w:pStyle w:val="BodyText"/>
              <w:widowControl w:val="0"/>
              <w:autoSpaceDE w:val="0"/>
              <w:autoSpaceDN w:val="0"/>
              <w:adjustRightInd w:val="0"/>
              <w:ind w:firstLine="0"/>
              <w:rPr>
                <w:lang w:val="sr-Latn-RS"/>
              </w:rPr>
            </w:pPr>
            <w:r>
              <w:rPr>
                <w:lang w:val="sr-Latn-RS"/>
              </w:rPr>
              <w:t>2</w:t>
            </w:r>
          </w:p>
        </w:tc>
        <w:tc>
          <w:tcPr>
            <w:tcW w:w="2729" w:type="dxa"/>
            <w:shd w:val="clear" w:color="auto" w:fill="auto"/>
          </w:tcPr>
          <w:p w14:paraId="37A051F1" w14:textId="77777777" w:rsidR="00940E18" w:rsidRPr="00836712" w:rsidRDefault="00830415" w:rsidP="00836712">
            <w:pPr>
              <w:pStyle w:val="BodyText"/>
              <w:widowControl w:val="0"/>
              <w:autoSpaceDE w:val="0"/>
              <w:autoSpaceDN w:val="0"/>
              <w:adjustRightInd w:val="0"/>
              <w:ind w:firstLine="0"/>
              <w:rPr>
                <w:lang w:val="sr-Cyrl-RS"/>
              </w:rPr>
            </w:pPr>
            <w:r>
              <w:rPr>
                <w:lang w:val="sr-Cyrl-RS"/>
              </w:rPr>
              <w:t>Финализиран пројектни план</w:t>
            </w:r>
          </w:p>
        </w:tc>
        <w:tc>
          <w:tcPr>
            <w:tcW w:w="1915" w:type="dxa"/>
            <w:shd w:val="clear" w:color="auto" w:fill="auto"/>
          </w:tcPr>
          <w:p w14:paraId="1C746464" w14:textId="77777777" w:rsidR="00940E18" w:rsidRPr="00836712" w:rsidRDefault="00830415" w:rsidP="00836712">
            <w:pPr>
              <w:pStyle w:val="BodyText"/>
              <w:widowControl w:val="0"/>
              <w:autoSpaceDE w:val="0"/>
              <w:autoSpaceDN w:val="0"/>
              <w:adjustRightInd w:val="0"/>
              <w:ind w:firstLine="0"/>
              <w:rPr>
                <w:lang w:val="sr-Cyrl-RS"/>
              </w:rPr>
            </w:pPr>
            <w:r>
              <w:rPr>
                <w:lang w:val="sr-Cyrl-RS"/>
              </w:rPr>
              <w:t>3</w:t>
            </w:r>
          </w:p>
        </w:tc>
        <w:tc>
          <w:tcPr>
            <w:tcW w:w="1915" w:type="dxa"/>
            <w:shd w:val="clear" w:color="auto" w:fill="auto"/>
          </w:tcPr>
          <w:p w14:paraId="383C2200" w14:textId="77777777" w:rsidR="00940E18" w:rsidRPr="00836712" w:rsidRDefault="00830415" w:rsidP="00836712">
            <w:pPr>
              <w:pStyle w:val="BodyText"/>
              <w:widowControl w:val="0"/>
              <w:autoSpaceDE w:val="0"/>
              <w:autoSpaceDN w:val="0"/>
              <w:adjustRightInd w:val="0"/>
              <w:ind w:firstLine="0"/>
              <w:rPr>
                <w:lang w:val="sr-Cyrl-RS"/>
              </w:rPr>
            </w:pPr>
            <w:r>
              <w:rPr>
                <w:lang w:val="sr-Cyrl-RS"/>
              </w:rPr>
              <w:t>5</w:t>
            </w:r>
          </w:p>
        </w:tc>
        <w:tc>
          <w:tcPr>
            <w:tcW w:w="1916" w:type="dxa"/>
            <w:shd w:val="clear" w:color="auto" w:fill="auto"/>
          </w:tcPr>
          <w:p w14:paraId="75F13363" w14:textId="77777777" w:rsidR="00940E18" w:rsidRPr="00836712" w:rsidRDefault="00830415" w:rsidP="00836712">
            <w:pPr>
              <w:pStyle w:val="BodyText"/>
              <w:widowControl w:val="0"/>
              <w:autoSpaceDE w:val="0"/>
              <w:autoSpaceDN w:val="0"/>
              <w:adjustRightInd w:val="0"/>
              <w:ind w:firstLine="0"/>
              <w:rPr>
                <w:lang w:val="sr-Cyrl-RS"/>
              </w:rPr>
            </w:pPr>
            <w:r>
              <w:rPr>
                <w:lang w:val="sr-Cyrl-RS"/>
              </w:rPr>
              <w:t>Флавни партиципант задужен за ову фазу проверава пројектни план.</w:t>
            </w:r>
          </w:p>
        </w:tc>
      </w:tr>
      <w:tr w:rsidR="00940E18" w:rsidRPr="00836712" w14:paraId="0DDAB982" w14:textId="77777777" w:rsidTr="00836712">
        <w:tc>
          <w:tcPr>
            <w:tcW w:w="1101" w:type="dxa"/>
            <w:shd w:val="clear" w:color="auto" w:fill="auto"/>
          </w:tcPr>
          <w:p w14:paraId="4E3E8057" w14:textId="77777777" w:rsidR="00940E18" w:rsidRPr="00830415" w:rsidRDefault="00830415" w:rsidP="00836712">
            <w:pPr>
              <w:pStyle w:val="BodyText"/>
              <w:widowControl w:val="0"/>
              <w:autoSpaceDE w:val="0"/>
              <w:autoSpaceDN w:val="0"/>
              <w:adjustRightInd w:val="0"/>
              <w:ind w:firstLine="0"/>
              <w:rPr>
                <w:lang w:val="sr-Latn-RS"/>
              </w:rPr>
            </w:pPr>
            <w:r>
              <w:rPr>
                <w:lang w:val="sr-Latn-RS"/>
              </w:rPr>
              <w:t>3</w:t>
            </w:r>
          </w:p>
        </w:tc>
        <w:tc>
          <w:tcPr>
            <w:tcW w:w="2729" w:type="dxa"/>
            <w:shd w:val="clear" w:color="auto" w:fill="auto"/>
          </w:tcPr>
          <w:p w14:paraId="4ECE5595" w14:textId="77777777" w:rsidR="00940E18" w:rsidRPr="00836712" w:rsidRDefault="00830415" w:rsidP="00836712">
            <w:pPr>
              <w:pStyle w:val="BodyText"/>
              <w:widowControl w:val="0"/>
              <w:autoSpaceDE w:val="0"/>
              <w:autoSpaceDN w:val="0"/>
              <w:adjustRightInd w:val="0"/>
              <w:ind w:firstLine="0"/>
              <w:rPr>
                <w:lang w:val="sr-Cyrl-RS"/>
              </w:rPr>
            </w:pPr>
            <w:r>
              <w:rPr>
                <w:lang w:val="sr-Cyrl-RS"/>
              </w:rPr>
              <w:t>Финализиран дизајн и моделовање система</w:t>
            </w:r>
          </w:p>
        </w:tc>
        <w:tc>
          <w:tcPr>
            <w:tcW w:w="1915" w:type="dxa"/>
            <w:shd w:val="clear" w:color="auto" w:fill="auto"/>
          </w:tcPr>
          <w:p w14:paraId="5CB61602" w14:textId="77777777" w:rsidR="00940E18" w:rsidRPr="00836712" w:rsidRDefault="00830415" w:rsidP="00836712">
            <w:pPr>
              <w:pStyle w:val="BodyText"/>
              <w:widowControl w:val="0"/>
              <w:autoSpaceDE w:val="0"/>
              <w:autoSpaceDN w:val="0"/>
              <w:adjustRightInd w:val="0"/>
              <w:ind w:firstLine="0"/>
              <w:rPr>
                <w:lang w:val="sr-Cyrl-RS"/>
              </w:rPr>
            </w:pPr>
            <w:r>
              <w:rPr>
                <w:lang w:val="sr-Cyrl-RS"/>
              </w:rPr>
              <w:t>4</w:t>
            </w:r>
          </w:p>
        </w:tc>
        <w:tc>
          <w:tcPr>
            <w:tcW w:w="1915" w:type="dxa"/>
            <w:shd w:val="clear" w:color="auto" w:fill="auto"/>
          </w:tcPr>
          <w:p w14:paraId="5077459C" w14:textId="77777777" w:rsidR="00940E18" w:rsidRPr="00836712" w:rsidRDefault="00830415" w:rsidP="00836712">
            <w:pPr>
              <w:pStyle w:val="BodyText"/>
              <w:widowControl w:val="0"/>
              <w:autoSpaceDE w:val="0"/>
              <w:autoSpaceDN w:val="0"/>
              <w:adjustRightInd w:val="0"/>
              <w:ind w:firstLine="0"/>
              <w:rPr>
                <w:lang w:val="sr-Cyrl-RS"/>
              </w:rPr>
            </w:pPr>
            <w:r>
              <w:rPr>
                <w:lang w:val="sr-Cyrl-RS"/>
              </w:rPr>
              <w:t>8</w:t>
            </w:r>
          </w:p>
        </w:tc>
        <w:tc>
          <w:tcPr>
            <w:tcW w:w="1916" w:type="dxa"/>
            <w:shd w:val="clear" w:color="auto" w:fill="auto"/>
          </w:tcPr>
          <w:p w14:paraId="0AB64752" w14:textId="77777777" w:rsidR="00940E18" w:rsidRPr="00830415" w:rsidRDefault="00830415" w:rsidP="00836712">
            <w:pPr>
              <w:pStyle w:val="BodyText"/>
              <w:widowControl w:val="0"/>
              <w:autoSpaceDE w:val="0"/>
              <w:autoSpaceDN w:val="0"/>
              <w:adjustRightInd w:val="0"/>
              <w:ind w:firstLine="0"/>
              <w:rPr>
                <w:lang w:val="sr-Cyrl-RS"/>
              </w:rPr>
            </w:pPr>
            <w:r w:rsidRPr="00830415">
              <w:rPr>
                <w:i/>
                <w:iCs/>
                <w:lang w:val="sr-Latn-RS"/>
              </w:rPr>
              <w:t>Outsource</w:t>
            </w:r>
            <w:r>
              <w:rPr>
                <w:lang w:val="sr-Latn-RS"/>
              </w:rPr>
              <w:t xml:space="preserve"> </w:t>
            </w:r>
            <w:r>
              <w:rPr>
                <w:lang w:val="sr-Cyrl-RS"/>
              </w:rPr>
              <w:t>тим врши верификацију</w:t>
            </w:r>
          </w:p>
        </w:tc>
      </w:tr>
      <w:tr w:rsidR="00940E18" w:rsidRPr="00836712" w14:paraId="4D43F875" w14:textId="77777777" w:rsidTr="00836712">
        <w:tc>
          <w:tcPr>
            <w:tcW w:w="1101" w:type="dxa"/>
            <w:shd w:val="clear" w:color="auto" w:fill="auto"/>
          </w:tcPr>
          <w:p w14:paraId="1B0B63DB" w14:textId="77777777" w:rsidR="00940E18" w:rsidRPr="00830415" w:rsidRDefault="00830415" w:rsidP="00836712">
            <w:pPr>
              <w:pStyle w:val="BodyText"/>
              <w:widowControl w:val="0"/>
              <w:autoSpaceDE w:val="0"/>
              <w:autoSpaceDN w:val="0"/>
              <w:adjustRightInd w:val="0"/>
              <w:ind w:firstLine="0"/>
              <w:rPr>
                <w:lang w:val="sr-Latn-RS"/>
              </w:rPr>
            </w:pPr>
            <w:r>
              <w:rPr>
                <w:lang w:val="sr-Latn-RS"/>
              </w:rPr>
              <w:t>4</w:t>
            </w:r>
          </w:p>
        </w:tc>
        <w:tc>
          <w:tcPr>
            <w:tcW w:w="2729" w:type="dxa"/>
            <w:shd w:val="clear" w:color="auto" w:fill="auto"/>
          </w:tcPr>
          <w:p w14:paraId="1F0281CE" w14:textId="77777777" w:rsidR="00940E18" w:rsidRPr="00836712" w:rsidRDefault="00830415" w:rsidP="00836712">
            <w:pPr>
              <w:pStyle w:val="BodyText"/>
              <w:widowControl w:val="0"/>
              <w:autoSpaceDE w:val="0"/>
              <w:autoSpaceDN w:val="0"/>
              <w:adjustRightInd w:val="0"/>
              <w:ind w:firstLine="0"/>
              <w:rPr>
                <w:lang w:val="sr-Cyrl-RS"/>
              </w:rPr>
            </w:pPr>
            <w:r>
              <w:rPr>
                <w:lang w:val="sr-Cyrl-RS"/>
              </w:rPr>
              <w:t>Финализирана имплементација компонената</w:t>
            </w:r>
          </w:p>
        </w:tc>
        <w:tc>
          <w:tcPr>
            <w:tcW w:w="1915" w:type="dxa"/>
            <w:shd w:val="clear" w:color="auto" w:fill="auto"/>
          </w:tcPr>
          <w:p w14:paraId="3E3A8CFC" w14:textId="77777777" w:rsidR="00940E18" w:rsidRPr="00836712" w:rsidRDefault="00830415" w:rsidP="00836712">
            <w:pPr>
              <w:pStyle w:val="BodyText"/>
              <w:widowControl w:val="0"/>
              <w:autoSpaceDE w:val="0"/>
              <w:autoSpaceDN w:val="0"/>
              <w:adjustRightInd w:val="0"/>
              <w:ind w:firstLine="0"/>
              <w:rPr>
                <w:lang w:val="sr-Cyrl-RS"/>
              </w:rPr>
            </w:pPr>
            <w:r>
              <w:rPr>
                <w:lang w:val="sr-Cyrl-RS"/>
              </w:rPr>
              <w:t>5</w:t>
            </w:r>
          </w:p>
        </w:tc>
        <w:tc>
          <w:tcPr>
            <w:tcW w:w="1915" w:type="dxa"/>
            <w:shd w:val="clear" w:color="auto" w:fill="auto"/>
          </w:tcPr>
          <w:p w14:paraId="673F6E85" w14:textId="77777777" w:rsidR="00940E18" w:rsidRPr="00836712" w:rsidRDefault="00830415" w:rsidP="00836712">
            <w:pPr>
              <w:pStyle w:val="BodyText"/>
              <w:widowControl w:val="0"/>
              <w:autoSpaceDE w:val="0"/>
              <w:autoSpaceDN w:val="0"/>
              <w:adjustRightInd w:val="0"/>
              <w:ind w:firstLine="0"/>
              <w:rPr>
                <w:lang w:val="sr-Cyrl-RS"/>
              </w:rPr>
            </w:pPr>
            <w:r>
              <w:rPr>
                <w:lang w:val="sr-Cyrl-RS"/>
              </w:rPr>
              <w:t>17</w:t>
            </w:r>
          </w:p>
        </w:tc>
        <w:tc>
          <w:tcPr>
            <w:tcW w:w="1916" w:type="dxa"/>
            <w:shd w:val="clear" w:color="auto" w:fill="auto"/>
          </w:tcPr>
          <w:p w14:paraId="077FCF65" w14:textId="77777777" w:rsidR="00940E18" w:rsidRPr="00836712" w:rsidRDefault="00830415" w:rsidP="00836712">
            <w:pPr>
              <w:pStyle w:val="BodyText"/>
              <w:widowControl w:val="0"/>
              <w:autoSpaceDE w:val="0"/>
              <w:autoSpaceDN w:val="0"/>
              <w:adjustRightInd w:val="0"/>
              <w:ind w:firstLine="0"/>
              <w:rPr>
                <w:lang w:val="sr-Cyrl-RS"/>
              </w:rPr>
            </w:pPr>
            <w:r>
              <w:rPr>
                <w:lang w:val="sr-Cyrl-RS"/>
              </w:rPr>
              <w:t>Сви инжењери су завршили своје послове</w:t>
            </w:r>
          </w:p>
        </w:tc>
      </w:tr>
      <w:tr w:rsidR="00940E18" w:rsidRPr="00836712" w14:paraId="4F2E7B00" w14:textId="77777777" w:rsidTr="00836712">
        <w:tc>
          <w:tcPr>
            <w:tcW w:w="1101" w:type="dxa"/>
            <w:shd w:val="clear" w:color="auto" w:fill="auto"/>
          </w:tcPr>
          <w:p w14:paraId="439F8522" w14:textId="77777777" w:rsidR="00940E18" w:rsidRPr="00836712" w:rsidRDefault="00830415" w:rsidP="00836712">
            <w:pPr>
              <w:pStyle w:val="BodyText"/>
              <w:widowControl w:val="0"/>
              <w:autoSpaceDE w:val="0"/>
              <w:autoSpaceDN w:val="0"/>
              <w:adjustRightInd w:val="0"/>
              <w:ind w:firstLine="0"/>
              <w:rPr>
                <w:lang w:val="sr-Cyrl-RS"/>
              </w:rPr>
            </w:pPr>
            <w:r>
              <w:rPr>
                <w:lang w:val="sr-Cyrl-RS"/>
              </w:rPr>
              <w:t>5</w:t>
            </w:r>
          </w:p>
        </w:tc>
        <w:tc>
          <w:tcPr>
            <w:tcW w:w="2729" w:type="dxa"/>
            <w:shd w:val="clear" w:color="auto" w:fill="auto"/>
          </w:tcPr>
          <w:p w14:paraId="59C34104" w14:textId="77777777" w:rsidR="00940E18" w:rsidRPr="00836712" w:rsidRDefault="00830415" w:rsidP="00836712">
            <w:pPr>
              <w:pStyle w:val="BodyText"/>
              <w:widowControl w:val="0"/>
              <w:autoSpaceDE w:val="0"/>
              <w:autoSpaceDN w:val="0"/>
              <w:adjustRightInd w:val="0"/>
              <w:ind w:firstLine="0"/>
              <w:rPr>
                <w:lang w:val="sr-Cyrl-RS"/>
              </w:rPr>
            </w:pPr>
            <w:r>
              <w:rPr>
                <w:lang w:val="sr-Cyrl-RS"/>
              </w:rPr>
              <w:t>Извршени тестови над компонентама са сценаријом успеха</w:t>
            </w:r>
          </w:p>
        </w:tc>
        <w:tc>
          <w:tcPr>
            <w:tcW w:w="1915" w:type="dxa"/>
            <w:shd w:val="clear" w:color="auto" w:fill="auto"/>
          </w:tcPr>
          <w:p w14:paraId="32A22439" w14:textId="77777777" w:rsidR="00940E18" w:rsidRPr="00836712" w:rsidRDefault="00830415" w:rsidP="00836712">
            <w:pPr>
              <w:pStyle w:val="BodyText"/>
              <w:widowControl w:val="0"/>
              <w:autoSpaceDE w:val="0"/>
              <w:autoSpaceDN w:val="0"/>
              <w:adjustRightInd w:val="0"/>
              <w:ind w:firstLine="0"/>
              <w:rPr>
                <w:lang w:val="sr-Cyrl-RS"/>
              </w:rPr>
            </w:pPr>
            <w:r>
              <w:rPr>
                <w:lang w:val="sr-Cyrl-RS"/>
              </w:rPr>
              <w:t>6</w:t>
            </w:r>
          </w:p>
        </w:tc>
        <w:tc>
          <w:tcPr>
            <w:tcW w:w="1915" w:type="dxa"/>
            <w:shd w:val="clear" w:color="auto" w:fill="auto"/>
          </w:tcPr>
          <w:p w14:paraId="11547C85" w14:textId="77777777" w:rsidR="00940E18" w:rsidRPr="00836712" w:rsidRDefault="00830415" w:rsidP="00836712">
            <w:pPr>
              <w:pStyle w:val="BodyText"/>
              <w:widowControl w:val="0"/>
              <w:autoSpaceDE w:val="0"/>
              <w:autoSpaceDN w:val="0"/>
              <w:adjustRightInd w:val="0"/>
              <w:ind w:firstLine="0"/>
              <w:rPr>
                <w:lang w:val="sr-Cyrl-RS"/>
              </w:rPr>
            </w:pPr>
            <w:r>
              <w:rPr>
                <w:lang w:val="sr-Cyrl-RS"/>
              </w:rPr>
              <w:t>20</w:t>
            </w:r>
          </w:p>
        </w:tc>
        <w:tc>
          <w:tcPr>
            <w:tcW w:w="1916" w:type="dxa"/>
            <w:shd w:val="clear" w:color="auto" w:fill="auto"/>
          </w:tcPr>
          <w:p w14:paraId="7139BDAD" w14:textId="77777777" w:rsidR="00940E18" w:rsidRPr="00836712" w:rsidRDefault="00830415" w:rsidP="00836712">
            <w:pPr>
              <w:pStyle w:val="BodyText"/>
              <w:widowControl w:val="0"/>
              <w:autoSpaceDE w:val="0"/>
              <w:autoSpaceDN w:val="0"/>
              <w:adjustRightInd w:val="0"/>
              <w:ind w:firstLine="0"/>
              <w:rPr>
                <w:lang w:val="sr-Cyrl-RS"/>
              </w:rPr>
            </w:pPr>
            <w:r>
              <w:rPr>
                <w:lang w:val="sr-Cyrl-RS"/>
              </w:rPr>
              <w:t>СВи тестери раде додатни мањи број тестова над компонентама над којима их првобитно нису радили</w:t>
            </w:r>
          </w:p>
        </w:tc>
      </w:tr>
      <w:tr w:rsidR="00830415" w:rsidRPr="00836712" w14:paraId="1294CD92" w14:textId="77777777" w:rsidTr="00836712">
        <w:tc>
          <w:tcPr>
            <w:tcW w:w="1101" w:type="dxa"/>
            <w:shd w:val="clear" w:color="auto" w:fill="auto"/>
          </w:tcPr>
          <w:p w14:paraId="4531913B" w14:textId="77777777" w:rsidR="00830415" w:rsidRPr="00836712" w:rsidRDefault="00830415" w:rsidP="00836712">
            <w:pPr>
              <w:pStyle w:val="BodyText"/>
              <w:widowControl w:val="0"/>
              <w:autoSpaceDE w:val="0"/>
              <w:autoSpaceDN w:val="0"/>
              <w:adjustRightInd w:val="0"/>
              <w:ind w:firstLine="0"/>
              <w:rPr>
                <w:lang w:val="sr-Cyrl-RS"/>
              </w:rPr>
            </w:pPr>
            <w:r>
              <w:rPr>
                <w:lang w:val="sr-Cyrl-RS"/>
              </w:rPr>
              <w:t>6</w:t>
            </w:r>
          </w:p>
        </w:tc>
        <w:tc>
          <w:tcPr>
            <w:tcW w:w="2729" w:type="dxa"/>
            <w:shd w:val="clear" w:color="auto" w:fill="auto"/>
          </w:tcPr>
          <w:p w14:paraId="199D634C" w14:textId="77777777" w:rsidR="00830415" w:rsidRPr="00836712" w:rsidRDefault="00BE2468" w:rsidP="00836712">
            <w:pPr>
              <w:pStyle w:val="BodyText"/>
              <w:widowControl w:val="0"/>
              <w:autoSpaceDE w:val="0"/>
              <w:autoSpaceDN w:val="0"/>
              <w:adjustRightInd w:val="0"/>
              <w:ind w:firstLine="0"/>
              <w:rPr>
                <w:lang w:val="sr-Cyrl-RS"/>
              </w:rPr>
            </w:pPr>
            <w:r>
              <w:rPr>
                <w:lang w:val="sr-Cyrl-RS"/>
              </w:rPr>
              <w:t>Интегрисање свих модула система</w:t>
            </w:r>
          </w:p>
        </w:tc>
        <w:tc>
          <w:tcPr>
            <w:tcW w:w="1915" w:type="dxa"/>
            <w:shd w:val="clear" w:color="auto" w:fill="auto"/>
          </w:tcPr>
          <w:p w14:paraId="45F70C70" w14:textId="77777777" w:rsidR="00830415" w:rsidRPr="00836712" w:rsidRDefault="00830415" w:rsidP="00836712">
            <w:pPr>
              <w:pStyle w:val="BodyText"/>
              <w:widowControl w:val="0"/>
              <w:autoSpaceDE w:val="0"/>
              <w:autoSpaceDN w:val="0"/>
              <w:adjustRightInd w:val="0"/>
              <w:ind w:firstLine="0"/>
              <w:rPr>
                <w:lang w:val="sr-Cyrl-RS"/>
              </w:rPr>
            </w:pPr>
            <w:r>
              <w:rPr>
                <w:lang w:val="sr-Cyrl-RS"/>
              </w:rPr>
              <w:t>7</w:t>
            </w:r>
          </w:p>
        </w:tc>
        <w:tc>
          <w:tcPr>
            <w:tcW w:w="1915" w:type="dxa"/>
            <w:shd w:val="clear" w:color="auto" w:fill="auto"/>
          </w:tcPr>
          <w:p w14:paraId="31A4F683" w14:textId="77777777" w:rsidR="00830415" w:rsidRPr="00836712" w:rsidRDefault="00830415" w:rsidP="00836712">
            <w:pPr>
              <w:pStyle w:val="BodyText"/>
              <w:widowControl w:val="0"/>
              <w:autoSpaceDE w:val="0"/>
              <w:autoSpaceDN w:val="0"/>
              <w:adjustRightInd w:val="0"/>
              <w:ind w:firstLine="0"/>
              <w:rPr>
                <w:lang w:val="sr-Cyrl-RS"/>
              </w:rPr>
            </w:pPr>
            <w:r>
              <w:rPr>
                <w:lang w:val="sr-Cyrl-RS"/>
              </w:rPr>
              <w:t>23</w:t>
            </w:r>
          </w:p>
        </w:tc>
        <w:tc>
          <w:tcPr>
            <w:tcW w:w="1916" w:type="dxa"/>
            <w:shd w:val="clear" w:color="auto" w:fill="auto"/>
          </w:tcPr>
          <w:p w14:paraId="2091C08E" w14:textId="77777777" w:rsidR="00830415" w:rsidRPr="00836712" w:rsidRDefault="00830415" w:rsidP="00836712">
            <w:pPr>
              <w:pStyle w:val="BodyText"/>
              <w:widowControl w:val="0"/>
              <w:autoSpaceDE w:val="0"/>
              <w:autoSpaceDN w:val="0"/>
              <w:adjustRightInd w:val="0"/>
              <w:ind w:firstLine="0"/>
              <w:rPr>
                <w:lang w:val="sr-Cyrl-RS"/>
              </w:rPr>
            </w:pPr>
            <w:r>
              <w:rPr>
                <w:lang w:val="sr-Cyrl-RS"/>
              </w:rPr>
              <w:t>Евалуација добијеног од стране партиципаната инжењера</w:t>
            </w:r>
          </w:p>
        </w:tc>
      </w:tr>
      <w:tr w:rsidR="00830415" w:rsidRPr="00836712" w14:paraId="0664D825" w14:textId="77777777" w:rsidTr="00836712">
        <w:tc>
          <w:tcPr>
            <w:tcW w:w="1101" w:type="dxa"/>
            <w:shd w:val="clear" w:color="auto" w:fill="auto"/>
          </w:tcPr>
          <w:p w14:paraId="719F268A" w14:textId="77777777" w:rsidR="00830415" w:rsidRPr="00836712" w:rsidRDefault="00830415" w:rsidP="00836712">
            <w:pPr>
              <w:pStyle w:val="BodyText"/>
              <w:widowControl w:val="0"/>
              <w:autoSpaceDE w:val="0"/>
              <w:autoSpaceDN w:val="0"/>
              <w:adjustRightInd w:val="0"/>
              <w:ind w:firstLine="0"/>
              <w:rPr>
                <w:lang w:val="sr-Cyrl-RS"/>
              </w:rPr>
            </w:pPr>
            <w:r>
              <w:rPr>
                <w:lang w:val="sr-Cyrl-RS"/>
              </w:rPr>
              <w:t>7</w:t>
            </w:r>
          </w:p>
        </w:tc>
        <w:tc>
          <w:tcPr>
            <w:tcW w:w="2729" w:type="dxa"/>
            <w:shd w:val="clear" w:color="auto" w:fill="auto"/>
          </w:tcPr>
          <w:p w14:paraId="0196676F" w14:textId="77777777" w:rsidR="00830415" w:rsidRPr="00836712" w:rsidRDefault="00BE2468" w:rsidP="00836712">
            <w:pPr>
              <w:pStyle w:val="BodyText"/>
              <w:widowControl w:val="0"/>
              <w:autoSpaceDE w:val="0"/>
              <w:autoSpaceDN w:val="0"/>
              <w:adjustRightInd w:val="0"/>
              <w:ind w:firstLine="0"/>
              <w:rPr>
                <w:lang w:val="sr-Cyrl-RS"/>
              </w:rPr>
            </w:pPr>
            <w:r>
              <w:rPr>
                <w:lang w:val="sr-Cyrl-RS"/>
              </w:rPr>
              <w:t>Извршени тестови над интегрисаним системом са сценаријом успеха</w:t>
            </w:r>
          </w:p>
        </w:tc>
        <w:tc>
          <w:tcPr>
            <w:tcW w:w="1915" w:type="dxa"/>
            <w:shd w:val="clear" w:color="auto" w:fill="auto"/>
          </w:tcPr>
          <w:p w14:paraId="020AC500" w14:textId="77777777" w:rsidR="00830415" w:rsidRPr="00836712" w:rsidRDefault="00830415" w:rsidP="00836712">
            <w:pPr>
              <w:pStyle w:val="BodyText"/>
              <w:widowControl w:val="0"/>
              <w:autoSpaceDE w:val="0"/>
              <w:autoSpaceDN w:val="0"/>
              <w:adjustRightInd w:val="0"/>
              <w:ind w:firstLine="0"/>
              <w:rPr>
                <w:lang w:val="sr-Cyrl-RS"/>
              </w:rPr>
            </w:pPr>
            <w:r>
              <w:rPr>
                <w:lang w:val="sr-Cyrl-RS"/>
              </w:rPr>
              <w:t>8</w:t>
            </w:r>
          </w:p>
        </w:tc>
        <w:tc>
          <w:tcPr>
            <w:tcW w:w="1915" w:type="dxa"/>
            <w:shd w:val="clear" w:color="auto" w:fill="auto"/>
          </w:tcPr>
          <w:p w14:paraId="723442E7" w14:textId="77777777" w:rsidR="00830415" w:rsidRPr="00836712" w:rsidRDefault="00830415" w:rsidP="00836712">
            <w:pPr>
              <w:pStyle w:val="BodyText"/>
              <w:widowControl w:val="0"/>
              <w:autoSpaceDE w:val="0"/>
              <w:autoSpaceDN w:val="0"/>
              <w:adjustRightInd w:val="0"/>
              <w:ind w:firstLine="0"/>
              <w:rPr>
                <w:lang w:val="sr-Cyrl-RS"/>
              </w:rPr>
            </w:pPr>
            <w:r>
              <w:rPr>
                <w:lang w:val="sr-Cyrl-RS"/>
              </w:rPr>
              <w:t>27</w:t>
            </w:r>
          </w:p>
        </w:tc>
        <w:tc>
          <w:tcPr>
            <w:tcW w:w="1916" w:type="dxa"/>
            <w:shd w:val="clear" w:color="auto" w:fill="auto"/>
          </w:tcPr>
          <w:p w14:paraId="59F77C35" w14:textId="77777777" w:rsidR="00830415" w:rsidRPr="00836712" w:rsidRDefault="00830415" w:rsidP="00836712">
            <w:pPr>
              <w:pStyle w:val="BodyText"/>
              <w:widowControl w:val="0"/>
              <w:autoSpaceDE w:val="0"/>
              <w:autoSpaceDN w:val="0"/>
              <w:adjustRightInd w:val="0"/>
              <w:ind w:firstLine="0"/>
              <w:rPr>
                <w:lang w:val="sr-Cyrl-RS"/>
              </w:rPr>
            </w:pPr>
            <w:r>
              <w:rPr>
                <w:lang w:val="sr-Cyrl-RS"/>
              </w:rPr>
              <w:t>Тестирање у пару- евалуација резултата тестова од стране тестера који их нису извршавали</w:t>
            </w:r>
          </w:p>
        </w:tc>
      </w:tr>
      <w:tr w:rsidR="00830415" w:rsidRPr="00836712" w14:paraId="550A0BC0" w14:textId="77777777" w:rsidTr="00836712">
        <w:tc>
          <w:tcPr>
            <w:tcW w:w="1101" w:type="dxa"/>
            <w:shd w:val="clear" w:color="auto" w:fill="auto"/>
          </w:tcPr>
          <w:p w14:paraId="65C4C394" w14:textId="77777777" w:rsidR="00830415" w:rsidRPr="00836712" w:rsidRDefault="00830415" w:rsidP="00836712">
            <w:pPr>
              <w:pStyle w:val="BodyText"/>
              <w:widowControl w:val="0"/>
              <w:autoSpaceDE w:val="0"/>
              <w:autoSpaceDN w:val="0"/>
              <w:adjustRightInd w:val="0"/>
              <w:ind w:firstLine="0"/>
              <w:rPr>
                <w:lang w:val="sr-Cyrl-RS"/>
              </w:rPr>
            </w:pPr>
            <w:r>
              <w:rPr>
                <w:lang w:val="sr-Cyrl-RS"/>
              </w:rPr>
              <w:t>8</w:t>
            </w:r>
          </w:p>
        </w:tc>
        <w:tc>
          <w:tcPr>
            <w:tcW w:w="2729" w:type="dxa"/>
            <w:shd w:val="clear" w:color="auto" w:fill="auto"/>
          </w:tcPr>
          <w:p w14:paraId="488FF130" w14:textId="77777777" w:rsidR="00830415" w:rsidRPr="00836712" w:rsidRDefault="00BE2468" w:rsidP="00836712">
            <w:pPr>
              <w:pStyle w:val="BodyText"/>
              <w:widowControl w:val="0"/>
              <w:autoSpaceDE w:val="0"/>
              <w:autoSpaceDN w:val="0"/>
              <w:adjustRightInd w:val="0"/>
              <w:ind w:firstLine="0"/>
              <w:rPr>
                <w:lang w:val="sr-Cyrl-RS"/>
              </w:rPr>
            </w:pPr>
            <w:r>
              <w:rPr>
                <w:lang w:val="sr-Cyrl-RS"/>
              </w:rPr>
              <w:t xml:space="preserve">Инсталација и завршено писање финалне </w:t>
            </w:r>
            <w:r>
              <w:rPr>
                <w:lang w:val="sr-Cyrl-RS"/>
              </w:rPr>
              <w:lastRenderedPageBreak/>
              <w:t>документације и упутства</w:t>
            </w:r>
          </w:p>
        </w:tc>
        <w:tc>
          <w:tcPr>
            <w:tcW w:w="1915" w:type="dxa"/>
            <w:shd w:val="clear" w:color="auto" w:fill="auto"/>
          </w:tcPr>
          <w:p w14:paraId="552491E8" w14:textId="77777777" w:rsidR="00830415" w:rsidRPr="00836712" w:rsidRDefault="00BE2468" w:rsidP="00836712">
            <w:pPr>
              <w:pStyle w:val="BodyText"/>
              <w:widowControl w:val="0"/>
              <w:autoSpaceDE w:val="0"/>
              <w:autoSpaceDN w:val="0"/>
              <w:adjustRightInd w:val="0"/>
              <w:ind w:firstLine="0"/>
              <w:rPr>
                <w:lang w:val="sr-Cyrl-RS"/>
              </w:rPr>
            </w:pPr>
            <w:r>
              <w:rPr>
                <w:lang w:val="sr-Cyrl-RS"/>
              </w:rPr>
              <w:lastRenderedPageBreak/>
              <w:t>9</w:t>
            </w:r>
          </w:p>
        </w:tc>
        <w:tc>
          <w:tcPr>
            <w:tcW w:w="1915" w:type="dxa"/>
            <w:shd w:val="clear" w:color="auto" w:fill="auto"/>
          </w:tcPr>
          <w:p w14:paraId="76FE5874" w14:textId="77777777" w:rsidR="00830415" w:rsidRPr="00836712" w:rsidRDefault="00BE2468" w:rsidP="00836712">
            <w:pPr>
              <w:pStyle w:val="BodyText"/>
              <w:widowControl w:val="0"/>
              <w:autoSpaceDE w:val="0"/>
              <w:autoSpaceDN w:val="0"/>
              <w:adjustRightInd w:val="0"/>
              <w:ind w:firstLine="0"/>
              <w:rPr>
                <w:lang w:val="sr-Cyrl-RS"/>
              </w:rPr>
            </w:pPr>
            <w:r>
              <w:rPr>
                <w:lang w:val="sr-Cyrl-RS"/>
              </w:rPr>
              <w:t>31</w:t>
            </w:r>
          </w:p>
        </w:tc>
        <w:tc>
          <w:tcPr>
            <w:tcW w:w="1916" w:type="dxa"/>
            <w:shd w:val="clear" w:color="auto" w:fill="auto"/>
          </w:tcPr>
          <w:p w14:paraId="16945EEB" w14:textId="77777777" w:rsidR="00830415" w:rsidRPr="00836712" w:rsidRDefault="00BE2468" w:rsidP="00836712">
            <w:pPr>
              <w:pStyle w:val="BodyText"/>
              <w:widowControl w:val="0"/>
              <w:autoSpaceDE w:val="0"/>
              <w:autoSpaceDN w:val="0"/>
              <w:adjustRightInd w:val="0"/>
              <w:ind w:firstLine="0"/>
              <w:rPr>
                <w:lang w:val="sr-Cyrl-RS"/>
              </w:rPr>
            </w:pPr>
            <w:r>
              <w:rPr>
                <w:lang w:val="sr-Cyrl-RS"/>
              </w:rPr>
              <w:t xml:space="preserve">Верификација докумената од </w:t>
            </w:r>
            <w:r>
              <w:rPr>
                <w:lang w:val="sr-Cyrl-RS"/>
              </w:rPr>
              <w:lastRenderedPageBreak/>
              <w:t>стране свих партиципаната фазе</w:t>
            </w:r>
          </w:p>
        </w:tc>
      </w:tr>
      <w:tr w:rsidR="00BE2468" w:rsidRPr="00836712" w14:paraId="26054323" w14:textId="77777777" w:rsidTr="00836712">
        <w:tc>
          <w:tcPr>
            <w:tcW w:w="1101" w:type="dxa"/>
            <w:shd w:val="clear" w:color="auto" w:fill="auto"/>
          </w:tcPr>
          <w:p w14:paraId="7D71AF4B" w14:textId="77777777" w:rsidR="00BE2468" w:rsidRDefault="00BE2468" w:rsidP="00836712">
            <w:pPr>
              <w:pStyle w:val="BodyText"/>
              <w:widowControl w:val="0"/>
              <w:autoSpaceDE w:val="0"/>
              <w:autoSpaceDN w:val="0"/>
              <w:adjustRightInd w:val="0"/>
              <w:ind w:firstLine="0"/>
              <w:rPr>
                <w:lang w:val="sr-Cyrl-RS"/>
              </w:rPr>
            </w:pPr>
            <w:r>
              <w:rPr>
                <w:lang w:val="sr-Cyrl-RS"/>
              </w:rPr>
              <w:lastRenderedPageBreak/>
              <w:t>9</w:t>
            </w:r>
          </w:p>
        </w:tc>
        <w:tc>
          <w:tcPr>
            <w:tcW w:w="2729" w:type="dxa"/>
            <w:shd w:val="clear" w:color="auto" w:fill="auto"/>
          </w:tcPr>
          <w:p w14:paraId="0D5EDBB1" w14:textId="77777777" w:rsidR="00BE2468" w:rsidRPr="00836712" w:rsidRDefault="00BE2468" w:rsidP="00836712">
            <w:pPr>
              <w:pStyle w:val="BodyText"/>
              <w:widowControl w:val="0"/>
              <w:autoSpaceDE w:val="0"/>
              <w:autoSpaceDN w:val="0"/>
              <w:adjustRightInd w:val="0"/>
              <w:ind w:firstLine="0"/>
              <w:rPr>
                <w:lang w:val="sr-Cyrl-RS"/>
              </w:rPr>
            </w:pPr>
            <w:r>
              <w:rPr>
                <w:lang w:val="sr-Cyrl-RS"/>
              </w:rPr>
              <w:t>Финализирана евалуација и дисиминација</w:t>
            </w:r>
          </w:p>
        </w:tc>
        <w:tc>
          <w:tcPr>
            <w:tcW w:w="1915" w:type="dxa"/>
            <w:shd w:val="clear" w:color="auto" w:fill="auto"/>
          </w:tcPr>
          <w:p w14:paraId="0B1ECA21" w14:textId="77777777" w:rsidR="00BE2468" w:rsidRPr="00836712" w:rsidRDefault="00BE2468" w:rsidP="00836712">
            <w:pPr>
              <w:pStyle w:val="BodyText"/>
              <w:widowControl w:val="0"/>
              <w:autoSpaceDE w:val="0"/>
              <w:autoSpaceDN w:val="0"/>
              <w:adjustRightInd w:val="0"/>
              <w:ind w:firstLine="0"/>
              <w:rPr>
                <w:lang w:val="sr-Cyrl-RS"/>
              </w:rPr>
            </w:pPr>
            <w:r>
              <w:rPr>
                <w:lang w:val="sr-Cyrl-RS"/>
              </w:rPr>
              <w:t>10</w:t>
            </w:r>
          </w:p>
        </w:tc>
        <w:tc>
          <w:tcPr>
            <w:tcW w:w="1915" w:type="dxa"/>
            <w:shd w:val="clear" w:color="auto" w:fill="auto"/>
          </w:tcPr>
          <w:p w14:paraId="373D09A3" w14:textId="77777777" w:rsidR="00BE2468" w:rsidRPr="00836712" w:rsidRDefault="00BE2468" w:rsidP="00836712">
            <w:pPr>
              <w:pStyle w:val="BodyText"/>
              <w:widowControl w:val="0"/>
              <w:autoSpaceDE w:val="0"/>
              <w:autoSpaceDN w:val="0"/>
              <w:adjustRightInd w:val="0"/>
              <w:ind w:firstLine="0"/>
              <w:rPr>
                <w:lang w:val="sr-Cyrl-RS"/>
              </w:rPr>
            </w:pPr>
            <w:r>
              <w:rPr>
                <w:lang w:val="sr-Cyrl-RS"/>
              </w:rPr>
              <w:t>33</w:t>
            </w:r>
          </w:p>
        </w:tc>
        <w:tc>
          <w:tcPr>
            <w:tcW w:w="1916" w:type="dxa"/>
            <w:shd w:val="clear" w:color="auto" w:fill="auto"/>
          </w:tcPr>
          <w:p w14:paraId="3BA78E27" w14:textId="77777777" w:rsidR="00BE2468" w:rsidRPr="00836712" w:rsidRDefault="00BE2468" w:rsidP="00836712">
            <w:pPr>
              <w:pStyle w:val="BodyText"/>
              <w:widowControl w:val="0"/>
              <w:autoSpaceDE w:val="0"/>
              <w:autoSpaceDN w:val="0"/>
              <w:adjustRightInd w:val="0"/>
              <w:ind w:firstLine="0"/>
              <w:rPr>
                <w:lang w:val="sr-Cyrl-RS"/>
              </w:rPr>
            </w:pPr>
            <w:r>
              <w:rPr>
                <w:lang w:val="sr-Cyrl-RS"/>
              </w:rPr>
              <w:t>Корисници</w:t>
            </w:r>
          </w:p>
        </w:tc>
      </w:tr>
    </w:tbl>
    <w:p w14:paraId="32ED6ECE" w14:textId="77777777" w:rsidR="00940E18" w:rsidRPr="00940E18" w:rsidRDefault="00940E18" w:rsidP="00B521E2">
      <w:pPr>
        <w:pStyle w:val="BodyText"/>
        <w:rPr>
          <w:color w:val="FF0000"/>
          <w:lang w:val="sr-Cyrl-RS"/>
        </w:rPr>
      </w:pPr>
    </w:p>
    <w:p w14:paraId="59C0AD8D" w14:textId="77777777" w:rsidR="00940E18" w:rsidRPr="00940E18" w:rsidRDefault="00940E18" w:rsidP="00940E18">
      <w:pPr>
        <w:autoSpaceDE w:val="0"/>
        <w:autoSpaceDN w:val="0"/>
        <w:adjustRightInd w:val="0"/>
        <w:ind w:firstLine="0"/>
        <w:jc w:val="left"/>
        <w:rPr>
          <w:b/>
          <w:bCs/>
          <w:lang w:val="sr-Cyrl-RS"/>
        </w:rPr>
      </w:pPr>
      <w:r>
        <w:rPr>
          <w:b/>
          <w:bCs/>
          <w:lang w:val="sr-Cyrl-RS"/>
        </w:rPr>
        <w:t>ПРЕДВИЂЕН ДАТУМ</w:t>
      </w:r>
    </w:p>
    <w:p w14:paraId="4FCED675" w14:textId="77777777" w:rsidR="00940E18" w:rsidRDefault="00940E18" w:rsidP="00940E18">
      <w:pPr>
        <w:autoSpaceDE w:val="0"/>
        <w:autoSpaceDN w:val="0"/>
        <w:adjustRightInd w:val="0"/>
        <w:ind w:firstLine="0"/>
        <w:jc w:val="left"/>
        <w:rPr>
          <w:i/>
          <w:iCs/>
          <w:lang w:val="en-US"/>
        </w:rPr>
      </w:pPr>
      <w:r>
        <w:rPr>
          <w:i/>
          <w:iCs/>
          <w:lang w:val="en-US"/>
        </w:rPr>
        <w:t>Measured in months from the project start date (month 1)</w:t>
      </w:r>
    </w:p>
    <w:p w14:paraId="4D063758" w14:textId="77777777" w:rsidR="00940E18" w:rsidRDefault="00940E18" w:rsidP="00940E18">
      <w:pPr>
        <w:autoSpaceDE w:val="0"/>
        <w:autoSpaceDN w:val="0"/>
        <w:adjustRightInd w:val="0"/>
        <w:ind w:firstLine="0"/>
        <w:jc w:val="left"/>
        <w:rPr>
          <w:b/>
          <w:bCs/>
          <w:lang w:val="sr-Cyrl-RS"/>
        </w:rPr>
      </w:pPr>
    </w:p>
    <w:p w14:paraId="028619F1" w14:textId="77777777" w:rsidR="00940E18" w:rsidRPr="00940E18" w:rsidRDefault="00940E18" w:rsidP="00940E18">
      <w:pPr>
        <w:autoSpaceDE w:val="0"/>
        <w:autoSpaceDN w:val="0"/>
        <w:adjustRightInd w:val="0"/>
        <w:ind w:firstLine="0"/>
        <w:jc w:val="left"/>
        <w:rPr>
          <w:b/>
          <w:bCs/>
          <w:lang w:val="sr-Cyrl-RS"/>
        </w:rPr>
      </w:pPr>
      <w:r>
        <w:rPr>
          <w:b/>
          <w:bCs/>
          <w:lang w:val="sr-Cyrl-RS"/>
        </w:rPr>
        <w:t>НАЧИН ВЕРИФИКАЦИЈЕ</w:t>
      </w:r>
    </w:p>
    <w:p w14:paraId="6D9DE666" w14:textId="77777777" w:rsidR="00940E18" w:rsidRDefault="00940E18" w:rsidP="00940E18">
      <w:pPr>
        <w:autoSpaceDE w:val="0"/>
        <w:autoSpaceDN w:val="0"/>
        <w:adjustRightInd w:val="0"/>
        <w:ind w:firstLine="0"/>
        <w:jc w:val="left"/>
        <w:rPr>
          <w:i/>
          <w:iCs/>
          <w:lang w:val="en-US"/>
        </w:rPr>
      </w:pPr>
      <w:r>
        <w:rPr>
          <w:i/>
          <w:iCs/>
          <w:lang w:val="en-US"/>
        </w:rPr>
        <w:t>Show how you will confirm that the milestone has been attained. Refer to indicators if appropriate.</w:t>
      </w:r>
    </w:p>
    <w:p w14:paraId="5D9CCB92" w14:textId="77777777" w:rsidR="00940E18" w:rsidRPr="00940E18" w:rsidRDefault="00940E18" w:rsidP="00940E18">
      <w:pPr>
        <w:autoSpaceDE w:val="0"/>
        <w:autoSpaceDN w:val="0"/>
        <w:adjustRightInd w:val="0"/>
        <w:ind w:firstLine="0"/>
        <w:jc w:val="left"/>
        <w:rPr>
          <w:i/>
          <w:iCs/>
          <w:lang w:val="en-US"/>
        </w:rPr>
      </w:pPr>
      <w:r>
        <w:rPr>
          <w:i/>
          <w:iCs/>
          <w:lang w:val="en-US"/>
        </w:rPr>
        <w:t>For example: a laboratory prototype that is ‘up and running’; software released and validated by a</w:t>
      </w:r>
      <w:r>
        <w:rPr>
          <w:i/>
          <w:iCs/>
          <w:lang w:val="sr-Cyrl-RS"/>
        </w:rPr>
        <w:t xml:space="preserve"> </w:t>
      </w:r>
      <w:r>
        <w:rPr>
          <w:i/>
          <w:iCs/>
          <w:lang w:val="en-US"/>
        </w:rPr>
        <w:t>user group; field survey complete and data quality validated.</w:t>
      </w:r>
    </w:p>
    <w:p w14:paraId="633A7BD3" w14:textId="77777777" w:rsidR="00CD00D4" w:rsidRDefault="00CD00D4" w:rsidP="00CD00D4">
      <w:pPr>
        <w:pStyle w:val="Heading2"/>
      </w:pPr>
      <w:bookmarkStart w:id="48" w:name="_Toc71050284"/>
      <w:r>
        <w:t>6.</w:t>
      </w:r>
      <w:r w:rsidR="00B521E2">
        <w:rPr>
          <w:lang w:val="sr-Cyrl-RS"/>
        </w:rPr>
        <w:t>4</w:t>
      </w:r>
      <w:r>
        <w:t xml:space="preserve"> Испорука решења</w:t>
      </w:r>
      <w:bookmarkEnd w:id="44"/>
      <w:bookmarkEnd w:id="48"/>
    </w:p>
    <w:p w14:paraId="6714680F" w14:textId="77777777" w:rsidR="00D27BAE" w:rsidRDefault="00D27BAE" w:rsidP="00D27BAE">
      <w:pPr>
        <w:pStyle w:val="BodyText"/>
        <w:rPr>
          <w:lang w:val="sr-Cyrl-RS"/>
        </w:rPr>
      </w:pPr>
      <w:bookmarkStart w:id="49" w:name="_Toc223508928"/>
      <w:r>
        <w:t>Имплементирано решење се испоручује након верификације</w:t>
      </w:r>
      <w:r>
        <w:rPr>
          <w:lang w:val="en-US"/>
        </w:rPr>
        <w:t xml:space="preserve">. </w:t>
      </w:r>
      <w:r>
        <w:rPr>
          <w:lang w:val="sr-Cyrl-RS"/>
        </w:rPr>
        <w:t>Испорука би се обавила у координацији са наручиоцем пројекта, а решење би било испоручено локалним самоуправама, које би биле задужене за даљу инсталацију и одржавање производа.</w:t>
      </w:r>
    </w:p>
    <w:p w14:paraId="14E8E87C" w14:textId="77777777" w:rsidR="00D27BAE" w:rsidRPr="006E1543" w:rsidRDefault="00D27BAE" w:rsidP="00D27BAE">
      <w:pPr>
        <w:pStyle w:val="BodyText"/>
        <w:rPr>
          <w:lang w:val="sr-Cyrl-RS"/>
        </w:rPr>
      </w:pPr>
      <w:r>
        <w:rPr>
          <w:lang w:val="sr-Cyrl-RS"/>
        </w:rPr>
        <w:t>Уз сам производ, била би обезбеђена испорука детаљних корисничких упутстава, као и видео симулација које објашњавају процес инсталације производа.</w:t>
      </w:r>
    </w:p>
    <w:p w14:paraId="71BF1CB0" w14:textId="77777777" w:rsidR="00CD00D4" w:rsidRDefault="00CD00D4" w:rsidP="00CD00D4">
      <w:pPr>
        <w:pStyle w:val="Heading2"/>
        <w:rPr>
          <w:color w:val="000000"/>
        </w:rPr>
      </w:pPr>
      <w:bookmarkStart w:id="50" w:name="_Toc71050285"/>
      <w:r>
        <w:rPr>
          <w:color w:val="000000"/>
        </w:rPr>
        <w:t>6.</w:t>
      </w:r>
      <w:r w:rsidR="00B521E2">
        <w:rPr>
          <w:color w:val="000000"/>
        </w:rPr>
        <w:t>5</w:t>
      </w:r>
      <w:r>
        <w:rPr>
          <w:color w:val="000000"/>
        </w:rPr>
        <w:t xml:space="preserve"> Обука корисника</w:t>
      </w:r>
      <w:bookmarkEnd w:id="49"/>
      <w:bookmarkEnd w:id="50"/>
    </w:p>
    <w:p w14:paraId="4F0BF588" w14:textId="77777777" w:rsidR="00D27BAE" w:rsidRDefault="00D27BAE" w:rsidP="00D27BAE">
      <w:pPr>
        <w:pStyle w:val="BodyText"/>
        <w:rPr>
          <w:lang w:val="sr-Cyrl-RS"/>
        </w:rPr>
      </w:pPr>
      <w:bookmarkStart w:id="51" w:name="_Toc223508929"/>
      <w:r>
        <w:rPr>
          <w:lang w:val="sr-Cyrl-RS"/>
        </w:rPr>
        <w:t xml:space="preserve">Као што је наведено, организовање обуке би било у надлежности локалне самоуправе. Међутим, принципи саме обуке не би требало значајно да се разликују од места до места. Уз помоћ горепоменутих материјала, радници би били обучени да уграде филтер решетку, као и потребне сензоре. </w:t>
      </w:r>
    </w:p>
    <w:p w14:paraId="18D7374D" w14:textId="77777777" w:rsidR="00D27BAE" w:rsidRPr="00F5230F" w:rsidRDefault="00D27BAE" w:rsidP="00D27BAE">
      <w:pPr>
        <w:pStyle w:val="BodyText"/>
        <w:rPr>
          <w:lang w:val="sr-Cyrl-RS"/>
        </w:rPr>
      </w:pPr>
      <w:r>
        <w:rPr>
          <w:lang w:val="sr-Cyrl-RS"/>
        </w:rPr>
        <w:t>Такође, планира се и снимање едукативних видео клипова којима се објашњава употреба апликације, иако ће и сама апликација бити интуитивна и лака за коришћење.</w:t>
      </w:r>
    </w:p>
    <w:p w14:paraId="1B113623" w14:textId="77777777" w:rsidR="00CD00D4" w:rsidRDefault="00CD00D4" w:rsidP="00CD00D4">
      <w:pPr>
        <w:pStyle w:val="Heading2"/>
      </w:pPr>
      <w:bookmarkStart w:id="52" w:name="_Toc71050286"/>
      <w:r>
        <w:t>6.</w:t>
      </w:r>
      <w:r w:rsidR="00B521E2">
        <w:t>6</w:t>
      </w:r>
      <w:r>
        <w:t xml:space="preserve"> Гаранција</w:t>
      </w:r>
      <w:r w:rsidR="00085B87" w:rsidRPr="00862D3E">
        <w:t>,</w:t>
      </w:r>
      <w:r>
        <w:t xml:space="preserve"> одржавање и подршка</w:t>
      </w:r>
      <w:bookmarkEnd w:id="51"/>
      <w:bookmarkEnd w:id="52"/>
    </w:p>
    <w:p w14:paraId="34577F3F" w14:textId="77777777" w:rsidR="00D27BAE" w:rsidRPr="003F5BC5" w:rsidRDefault="00D27BAE" w:rsidP="00D27BAE">
      <w:pPr>
        <w:pStyle w:val="BodyText"/>
        <w:rPr>
          <w:lang w:val="en-US"/>
        </w:rPr>
      </w:pPr>
      <w:bookmarkStart w:id="53" w:name="_Toc223508932"/>
      <w:r>
        <w:rPr>
          <w:lang w:val="sr-Cyrl-RS"/>
        </w:rPr>
        <w:t xml:space="preserve">Имајући у виду експерименталну природу пројекта, гаранција на целокупан систем се не даје. Сензори, који су саставни део система, подлажу гаранцији коју одређује произвођач </w:t>
      </w:r>
      <w:r>
        <w:rPr>
          <w:lang w:val="en-US"/>
        </w:rPr>
        <w:t xml:space="preserve">– </w:t>
      </w:r>
      <w:proofErr w:type="spellStart"/>
      <w:r>
        <w:rPr>
          <w:lang w:val="en-US"/>
        </w:rPr>
        <w:t>Libelium</w:t>
      </w:r>
      <w:proofErr w:type="spellEnd"/>
      <w:r>
        <w:rPr>
          <w:lang w:val="en-US"/>
        </w:rPr>
        <w:t>.</w:t>
      </w:r>
    </w:p>
    <w:p w14:paraId="1BB963FD" w14:textId="77777777" w:rsidR="00D27BAE" w:rsidRPr="00940E18" w:rsidRDefault="00D27BAE" w:rsidP="00D27BAE">
      <w:pPr>
        <w:pStyle w:val="BodyText"/>
        <w:rPr>
          <w:lang w:val="sr-Cyrl-RS"/>
        </w:rPr>
      </w:pPr>
      <w:r>
        <w:rPr>
          <w:lang w:val="sr-Cyrl-RS"/>
        </w:rPr>
        <w:t>Не очекују се значајније промене у апликацији након њеног пуштања на тржиште. Самим тим, било какве проблеме у раду бисмо ми отклонили у најкраћем року.</w:t>
      </w:r>
    </w:p>
    <w:bookmarkEnd w:id="53"/>
    <w:p w14:paraId="5A1D1704" w14:textId="77777777" w:rsidR="00CD00D4" w:rsidRPr="00940E18" w:rsidRDefault="00730D6E" w:rsidP="00DA51A8">
      <w:pPr>
        <w:pStyle w:val="Heading2"/>
      </w:pPr>
      <w:r>
        <w:rPr>
          <w:lang w:val="sr-Cyrl-RS"/>
        </w:rPr>
        <w:br w:type="page"/>
      </w:r>
      <w:bookmarkStart w:id="54" w:name="_Toc71050287"/>
      <w:r w:rsidR="00940E18">
        <w:rPr>
          <w:lang w:val="sr-Cyrl-RS"/>
        </w:rPr>
        <w:lastRenderedPageBreak/>
        <w:t xml:space="preserve">6.7 </w:t>
      </w:r>
      <w:r w:rsidR="00940E18" w:rsidRPr="00940E18">
        <w:t>Буџет</w:t>
      </w:r>
      <w:bookmarkEnd w:id="54"/>
    </w:p>
    <w:p w14:paraId="2908CC59" w14:textId="0031CDF6" w:rsidR="008D3AE9" w:rsidRPr="008D3AE9" w:rsidRDefault="008D3AE9" w:rsidP="008D3AE9">
      <w:pPr>
        <w:pStyle w:val="BodyText"/>
      </w:pPr>
      <w:bookmarkStart w:id="55" w:name="_Toc223508934"/>
      <w:r w:rsidRPr="008D3AE9">
        <w:t>Укуп</w:t>
      </w:r>
      <w:r w:rsidR="00940E18">
        <w:rPr>
          <w:lang w:val="sr-Cyrl-RS"/>
        </w:rPr>
        <w:t>ан буџет овог</w:t>
      </w:r>
      <w:r w:rsidRPr="008D3AE9">
        <w:t xml:space="preserve"> </w:t>
      </w:r>
      <w:r w:rsidR="00C063AA">
        <w:rPr>
          <w:lang w:val="sr-Cyrl-RS"/>
        </w:rPr>
        <w:t xml:space="preserve">софтверског </w:t>
      </w:r>
      <w:r w:rsidR="003C7C3F">
        <w:rPr>
          <w:lang w:val="sr-Cyrl-RS"/>
        </w:rPr>
        <w:t>система</w:t>
      </w:r>
      <w:r w:rsidR="003C7C3F">
        <w:t xml:space="preserve">, са реализованим основним </w:t>
      </w:r>
      <w:r w:rsidR="003C7C3F">
        <w:rPr>
          <w:lang w:val="sr-Cyrl-RS"/>
        </w:rPr>
        <w:t>модулима</w:t>
      </w:r>
      <w:r w:rsidR="00D56E1E">
        <w:t xml:space="preserve"> </w:t>
      </w:r>
      <w:r w:rsidR="00940E18">
        <w:rPr>
          <w:lang w:val="sr-Cyrl-RS"/>
        </w:rPr>
        <w:t>А01, А02,</w:t>
      </w:r>
      <w:r w:rsidR="00D56E1E">
        <w:t xml:space="preserve"> Б01 и Б02,</w:t>
      </w:r>
      <w:r w:rsidRPr="008D3AE9">
        <w:t xml:space="preserve"> износи </w:t>
      </w:r>
      <w:r w:rsidR="0075716F">
        <w:rPr>
          <w:color w:val="FF0000"/>
          <w:lang w:val="en-US"/>
        </w:rPr>
        <w:t>6</w:t>
      </w:r>
      <w:r w:rsidR="0075716F">
        <w:rPr>
          <w:color w:val="FF0000"/>
          <w:lang w:val="sr-Cyrl-RS"/>
        </w:rPr>
        <w:t>.8</w:t>
      </w:r>
      <w:r w:rsidR="0075716F">
        <w:rPr>
          <w:color w:val="FF0000"/>
          <w:lang w:val="en-US"/>
        </w:rPr>
        <w:t>64</w:t>
      </w:r>
      <w:r w:rsidR="0075716F">
        <w:rPr>
          <w:color w:val="FF0000"/>
          <w:lang w:val="sr-Cyrl-RS"/>
        </w:rPr>
        <w:t>.</w:t>
      </w:r>
      <w:r w:rsidR="0075716F">
        <w:rPr>
          <w:color w:val="FF0000"/>
          <w:lang w:val="en-US"/>
        </w:rPr>
        <w:t>813,00</w:t>
      </w:r>
      <w:r w:rsidR="00EA62B1" w:rsidRPr="008D3AE9">
        <w:t xml:space="preserve"> </w:t>
      </w:r>
      <w:r w:rsidR="00940E18">
        <w:rPr>
          <w:lang w:val="sr-Cyrl-RS"/>
        </w:rPr>
        <w:t>евра</w:t>
      </w:r>
      <w:r>
        <w:t>.</w:t>
      </w:r>
    </w:p>
    <w:p w14:paraId="51942848" w14:textId="77777777" w:rsidR="008D3AE9" w:rsidRDefault="008D3AE9" w:rsidP="008D3AE9">
      <w:pPr>
        <w:pStyle w:val="BodyText"/>
      </w:pPr>
      <w:r w:rsidRPr="008D3AE9">
        <w:t xml:space="preserve">У </w:t>
      </w:r>
      <w:r w:rsidR="00730D6E">
        <w:rPr>
          <w:lang w:val="sr-Cyrl-RS"/>
        </w:rPr>
        <w:t>буџет</w:t>
      </w:r>
      <w:r w:rsidRPr="008D3AE9">
        <w:t xml:space="preserve"> су урачунати: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gridCol w:w="4252"/>
      </w:tblGrid>
      <w:tr w:rsidR="00730D6E" w14:paraId="399938DF" w14:textId="77777777" w:rsidTr="00836712">
        <w:tc>
          <w:tcPr>
            <w:tcW w:w="2518" w:type="dxa"/>
            <w:shd w:val="clear" w:color="auto" w:fill="D0CECE"/>
          </w:tcPr>
          <w:p w14:paraId="3BDA239B" w14:textId="77777777" w:rsidR="00730D6E" w:rsidRPr="00836712" w:rsidRDefault="00730D6E" w:rsidP="00836712">
            <w:pPr>
              <w:pStyle w:val="BodyText"/>
              <w:widowControl w:val="0"/>
              <w:autoSpaceDE w:val="0"/>
              <w:autoSpaceDN w:val="0"/>
              <w:adjustRightInd w:val="0"/>
              <w:ind w:firstLine="0"/>
              <w:jc w:val="center"/>
              <w:rPr>
                <w:b/>
                <w:lang w:val="sr-Cyrl-RS"/>
              </w:rPr>
            </w:pPr>
            <w:r w:rsidRPr="00836712">
              <w:rPr>
                <w:b/>
                <w:lang w:val="sr-Cyrl-RS"/>
              </w:rPr>
              <w:t>ВРСТА</w:t>
            </w:r>
          </w:p>
        </w:tc>
        <w:tc>
          <w:tcPr>
            <w:tcW w:w="2552" w:type="dxa"/>
            <w:shd w:val="clear" w:color="auto" w:fill="D0CECE"/>
          </w:tcPr>
          <w:p w14:paraId="3A94B5CB" w14:textId="77777777" w:rsidR="00730D6E" w:rsidRPr="00836712" w:rsidRDefault="00730D6E" w:rsidP="00836712">
            <w:pPr>
              <w:pStyle w:val="BodyText"/>
              <w:widowControl w:val="0"/>
              <w:autoSpaceDE w:val="0"/>
              <w:autoSpaceDN w:val="0"/>
              <w:adjustRightInd w:val="0"/>
              <w:ind w:firstLine="0"/>
              <w:jc w:val="center"/>
              <w:rPr>
                <w:b/>
                <w:lang w:val="sr-Cyrl-RS"/>
              </w:rPr>
            </w:pPr>
            <w:r w:rsidRPr="00836712">
              <w:rPr>
                <w:b/>
                <w:lang w:val="sr-Cyrl-RS"/>
              </w:rPr>
              <w:t>ВРЕДНОСТ (ЕУР)</w:t>
            </w:r>
          </w:p>
        </w:tc>
        <w:tc>
          <w:tcPr>
            <w:tcW w:w="4252" w:type="dxa"/>
            <w:shd w:val="clear" w:color="auto" w:fill="D0CECE"/>
          </w:tcPr>
          <w:p w14:paraId="760F0755" w14:textId="77777777" w:rsidR="00730D6E" w:rsidRPr="00836712" w:rsidRDefault="00730D6E" w:rsidP="00836712">
            <w:pPr>
              <w:pStyle w:val="BodyText"/>
              <w:widowControl w:val="0"/>
              <w:autoSpaceDE w:val="0"/>
              <w:autoSpaceDN w:val="0"/>
              <w:adjustRightInd w:val="0"/>
              <w:ind w:firstLine="0"/>
              <w:jc w:val="center"/>
              <w:rPr>
                <w:b/>
                <w:lang w:val="sr-Cyrl-RS"/>
              </w:rPr>
            </w:pPr>
            <w:r w:rsidRPr="00836712">
              <w:rPr>
                <w:b/>
                <w:lang w:val="sr-Cyrl-RS"/>
              </w:rPr>
              <w:t>ОПРАВДАЊЕ</w:t>
            </w:r>
          </w:p>
        </w:tc>
      </w:tr>
      <w:tr w:rsidR="00730D6E" w14:paraId="160DD304" w14:textId="77777777" w:rsidTr="00836712">
        <w:tc>
          <w:tcPr>
            <w:tcW w:w="2518" w:type="dxa"/>
            <w:shd w:val="clear" w:color="auto" w:fill="auto"/>
          </w:tcPr>
          <w:p w14:paraId="4627998E" w14:textId="77777777" w:rsidR="00730D6E" w:rsidRPr="00836712" w:rsidRDefault="00730D6E" w:rsidP="00836712">
            <w:pPr>
              <w:pStyle w:val="BodyText"/>
              <w:widowControl w:val="0"/>
              <w:autoSpaceDE w:val="0"/>
              <w:autoSpaceDN w:val="0"/>
              <w:adjustRightInd w:val="0"/>
              <w:ind w:firstLine="0"/>
              <w:rPr>
                <w:lang w:val="sr-Cyrl-RS"/>
              </w:rPr>
            </w:pPr>
            <w:r w:rsidRPr="00836712">
              <w:rPr>
                <w:lang w:val="sr-Cyrl-RS"/>
              </w:rPr>
              <w:t>Директни трошкови (хонорари):</w:t>
            </w:r>
          </w:p>
        </w:tc>
        <w:tc>
          <w:tcPr>
            <w:tcW w:w="2552" w:type="dxa"/>
            <w:shd w:val="clear" w:color="auto" w:fill="auto"/>
          </w:tcPr>
          <w:p w14:paraId="783AAE8E" w14:textId="35C7BCBA" w:rsidR="00730D6E" w:rsidRPr="007F5D84" w:rsidRDefault="0075716F" w:rsidP="007F5D84">
            <w:pPr>
              <w:pStyle w:val="BodyText"/>
              <w:widowControl w:val="0"/>
              <w:autoSpaceDE w:val="0"/>
              <w:autoSpaceDN w:val="0"/>
              <w:adjustRightInd w:val="0"/>
              <w:ind w:firstLine="0"/>
              <w:jc w:val="center"/>
              <w:rPr>
                <w:b/>
                <w:bCs/>
                <w:lang w:val="en-US"/>
              </w:rPr>
            </w:pPr>
            <w:r w:rsidRPr="0075716F">
              <w:rPr>
                <w:b/>
                <w:bCs/>
                <w:lang w:val="en-US"/>
              </w:rPr>
              <w:t>1</w:t>
            </w:r>
            <w:r>
              <w:rPr>
                <w:b/>
                <w:bCs/>
                <w:lang w:val="sr-Cyrl-RS"/>
              </w:rPr>
              <w:t>.</w:t>
            </w:r>
            <w:r w:rsidRPr="0075716F">
              <w:rPr>
                <w:b/>
                <w:bCs/>
                <w:lang w:val="en-US"/>
              </w:rPr>
              <w:t>349</w:t>
            </w:r>
            <w:r>
              <w:rPr>
                <w:b/>
                <w:bCs/>
                <w:lang w:val="sr-Cyrl-RS"/>
              </w:rPr>
              <w:t>.</w:t>
            </w:r>
            <w:r w:rsidRPr="0075716F">
              <w:rPr>
                <w:b/>
                <w:bCs/>
                <w:lang w:val="en-US"/>
              </w:rPr>
              <w:t>150</w:t>
            </w:r>
            <w:r>
              <w:rPr>
                <w:b/>
                <w:bCs/>
                <w:lang w:val="sr-Cyrl-RS"/>
              </w:rPr>
              <w:t>,00</w:t>
            </w:r>
            <w:r w:rsidRPr="0075716F">
              <w:rPr>
                <w:b/>
                <w:bCs/>
                <w:lang w:val="en-US"/>
              </w:rPr>
              <w:t xml:space="preserve">   </w:t>
            </w:r>
          </w:p>
        </w:tc>
        <w:tc>
          <w:tcPr>
            <w:tcW w:w="4252" w:type="dxa"/>
            <w:shd w:val="clear" w:color="auto" w:fill="auto"/>
          </w:tcPr>
          <w:p w14:paraId="7E4772D8" w14:textId="77777777" w:rsidR="00730D6E" w:rsidRDefault="00730D6E" w:rsidP="00836712">
            <w:pPr>
              <w:pStyle w:val="BodyText"/>
              <w:widowControl w:val="0"/>
              <w:autoSpaceDE w:val="0"/>
              <w:autoSpaceDN w:val="0"/>
              <w:adjustRightInd w:val="0"/>
              <w:ind w:firstLine="0"/>
            </w:pPr>
          </w:p>
        </w:tc>
      </w:tr>
      <w:tr w:rsidR="00730D6E" w14:paraId="4ED2C03E" w14:textId="77777777" w:rsidTr="00836712">
        <w:tc>
          <w:tcPr>
            <w:tcW w:w="2518" w:type="dxa"/>
            <w:shd w:val="clear" w:color="auto" w:fill="auto"/>
          </w:tcPr>
          <w:p w14:paraId="2B64EE63" w14:textId="77777777" w:rsidR="00730D6E" w:rsidRPr="00836712" w:rsidRDefault="00730D6E" w:rsidP="00836712">
            <w:pPr>
              <w:pStyle w:val="BodyText"/>
              <w:widowControl w:val="0"/>
              <w:autoSpaceDE w:val="0"/>
              <w:autoSpaceDN w:val="0"/>
              <w:adjustRightInd w:val="0"/>
              <w:ind w:firstLine="0"/>
              <w:rPr>
                <w:lang w:val="sr-Cyrl-RS"/>
              </w:rPr>
            </w:pPr>
            <w:r w:rsidRPr="00836712">
              <w:rPr>
                <w:lang w:val="sr-Cyrl-RS"/>
              </w:rPr>
              <w:t>Други директни трошкови:</w:t>
            </w:r>
          </w:p>
        </w:tc>
        <w:tc>
          <w:tcPr>
            <w:tcW w:w="2552" w:type="dxa"/>
            <w:shd w:val="clear" w:color="auto" w:fill="auto"/>
          </w:tcPr>
          <w:p w14:paraId="5A1A0CB4" w14:textId="69CB9891" w:rsidR="00730D6E" w:rsidRPr="0075716F" w:rsidRDefault="0075716F" w:rsidP="007F5D84">
            <w:pPr>
              <w:pStyle w:val="BodyText"/>
              <w:widowControl w:val="0"/>
              <w:autoSpaceDE w:val="0"/>
              <w:autoSpaceDN w:val="0"/>
              <w:adjustRightInd w:val="0"/>
              <w:ind w:firstLine="0"/>
              <w:jc w:val="center"/>
              <w:rPr>
                <w:b/>
                <w:bCs/>
                <w:lang w:val="sr-Cyrl-RS"/>
              </w:rPr>
            </w:pPr>
            <w:r>
              <w:rPr>
                <w:b/>
                <w:bCs/>
                <w:lang w:val="sr-Cyrl-RS"/>
              </w:rPr>
              <w:t>4.141.900,00</w:t>
            </w:r>
          </w:p>
        </w:tc>
        <w:tc>
          <w:tcPr>
            <w:tcW w:w="4252" w:type="dxa"/>
            <w:shd w:val="clear" w:color="auto" w:fill="auto"/>
          </w:tcPr>
          <w:p w14:paraId="34662CD5" w14:textId="2975E325" w:rsidR="00730D6E" w:rsidRDefault="0075716F" w:rsidP="00836712">
            <w:pPr>
              <w:pStyle w:val="BodyText"/>
              <w:widowControl w:val="0"/>
              <w:autoSpaceDE w:val="0"/>
              <w:autoSpaceDN w:val="0"/>
              <w:adjustRightInd w:val="0"/>
              <w:ind w:firstLine="0"/>
            </w:pPr>
            <w:r>
              <w:rPr>
                <w:lang w:val="en-US"/>
              </w:rPr>
              <w:t xml:space="preserve">500 </w:t>
            </w:r>
            <w:r>
              <w:rPr>
                <w:lang w:val="sr-Cyrl-RS"/>
              </w:rPr>
              <w:t xml:space="preserve">јединица у вредности од </w:t>
            </w:r>
            <w:r w:rsidR="00C21464">
              <w:rPr>
                <w:lang w:val="sr-Cyrl-RS"/>
              </w:rPr>
              <w:t>8</w:t>
            </w:r>
            <w:r>
              <w:rPr>
                <w:lang w:val="sr-Cyrl-RS"/>
              </w:rPr>
              <w:t>.000,00 ЕУР по комаду, путни трошкови</w:t>
            </w:r>
            <w:r>
              <w:rPr>
                <w:lang w:val="sr-Latn-RS"/>
              </w:rPr>
              <w:t xml:space="preserve">, </w:t>
            </w:r>
            <w:r>
              <w:rPr>
                <w:lang w:val="sr-Cyrl-RS"/>
              </w:rPr>
              <w:t>ревизија трошкова</w:t>
            </w:r>
          </w:p>
        </w:tc>
      </w:tr>
      <w:tr w:rsidR="00730D6E" w14:paraId="72F6A5B1" w14:textId="77777777" w:rsidTr="00836712">
        <w:tc>
          <w:tcPr>
            <w:tcW w:w="2518" w:type="dxa"/>
            <w:shd w:val="clear" w:color="auto" w:fill="auto"/>
          </w:tcPr>
          <w:p w14:paraId="0625F4B3" w14:textId="77777777" w:rsidR="00730D6E" w:rsidRPr="00836712" w:rsidRDefault="00730D6E" w:rsidP="00836712">
            <w:pPr>
              <w:pStyle w:val="BodyText"/>
              <w:widowControl w:val="0"/>
              <w:autoSpaceDE w:val="0"/>
              <w:autoSpaceDN w:val="0"/>
              <w:adjustRightInd w:val="0"/>
              <w:ind w:firstLine="0"/>
              <w:rPr>
                <w:lang w:val="sr-Cyrl-RS"/>
              </w:rPr>
            </w:pPr>
            <w:r w:rsidRPr="00836712">
              <w:rPr>
                <w:lang w:val="sr-Cyrl-RS"/>
              </w:rPr>
              <w:t>Индиректни трошкови:</w:t>
            </w:r>
          </w:p>
        </w:tc>
        <w:tc>
          <w:tcPr>
            <w:tcW w:w="2552" w:type="dxa"/>
            <w:shd w:val="clear" w:color="auto" w:fill="auto"/>
          </w:tcPr>
          <w:p w14:paraId="79293943" w14:textId="21AB1E30" w:rsidR="00730D6E" w:rsidRPr="007F5D84" w:rsidRDefault="0075716F" w:rsidP="007F5D84">
            <w:pPr>
              <w:pStyle w:val="BodyText"/>
              <w:widowControl w:val="0"/>
              <w:autoSpaceDE w:val="0"/>
              <w:autoSpaceDN w:val="0"/>
              <w:adjustRightInd w:val="0"/>
              <w:ind w:firstLine="0"/>
              <w:jc w:val="center"/>
              <w:rPr>
                <w:b/>
                <w:bCs/>
                <w:lang w:val="en-US"/>
              </w:rPr>
            </w:pPr>
            <w:r w:rsidRPr="0075716F">
              <w:rPr>
                <w:b/>
                <w:bCs/>
                <w:lang w:val="en-US"/>
              </w:rPr>
              <w:t>1</w:t>
            </w:r>
            <w:r>
              <w:rPr>
                <w:b/>
                <w:bCs/>
                <w:lang w:val="sr-Cyrl-RS"/>
              </w:rPr>
              <w:t>.</w:t>
            </w:r>
            <w:r w:rsidRPr="0075716F">
              <w:rPr>
                <w:b/>
                <w:bCs/>
                <w:lang w:val="en-US"/>
              </w:rPr>
              <w:t>372</w:t>
            </w:r>
            <w:r>
              <w:rPr>
                <w:b/>
                <w:bCs/>
                <w:lang w:val="sr-Cyrl-RS"/>
              </w:rPr>
              <w:t>.</w:t>
            </w:r>
            <w:r w:rsidRPr="0075716F">
              <w:rPr>
                <w:b/>
                <w:bCs/>
                <w:lang w:val="en-US"/>
              </w:rPr>
              <w:t>763</w:t>
            </w:r>
            <w:r>
              <w:rPr>
                <w:b/>
                <w:bCs/>
                <w:lang w:val="sr-Cyrl-RS"/>
              </w:rPr>
              <w:t>,00</w:t>
            </w:r>
            <w:r w:rsidRPr="0075716F">
              <w:rPr>
                <w:b/>
                <w:bCs/>
                <w:lang w:val="en-US"/>
              </w:rPr>
              <w:t xml:space="preserve">   </w:t>
            </w:r>
          </w:p>
        </w:tc>
        <w:tc>
          <w:tcPr>
            <w:tcW w:w="4252" w:type="dxa"/>
            <w:shd w:val="clear" w:color="auto" w:fill="auto"/>
          </w:tcPr>
          <w:p w14:paraId="3D86AF0F" w14:textId="51A7CD94" w:rsidR="00730D6E" w:rsidRPr="007F5D84" w:rsidRDefault="00730D6E" w:rsidP="00836712">
            <w:pPr>
              <w:pStyle w:val="BodyText"/>
              <w:widowControl w:val="0"/>
              <w:autoSpaceDE w:val="0"/>
              <w:autoSpaceDN w:val="0"/>
              <w:adjustRightInd w:val="0"/>
              <w:ind w:firstLine="0"/>
              <w:rPr>
                <w:lang w:val="sr-Cyrl-RS"/>
              </w:rPr>
            </w:pPr>
          </w:p>
        </w:tc>
      </w:tr>
      <w:tr w:rsidR="00730D6E" w14:paraId="6E8E684A" w14:textId="77777777" w:rsidTr="00836712">
        <w:tc>
          <w:tcPr>
            <w:tcW w:w="2518" w:type="dxa"/>
            <w:shd w:val="clear" w:color="auto" w:fill="auto"/>
          </w:tcPr>
          <w:p w14:paraId="7B3F6FEF" w14:textId="77777777" w:rsidR="00730D6E" w:rsidRPr="00836712" w:rsidRDefault="00730D6E" w:rsidP="00836712">
            <w:pPr>
              <w:pStyle w:val="BodyText"/>
              <w:widowControl w:val="0"/>
              <w:autoSpaceDE w:val="0"/>
              <w:autoSpaceDN w:val="0"/>
              <w:adjustRightInd w:val="0"/>
              <w:ind w:firstLine="0"/>
              <w:rPr>
                <w:color w:val="FF0000"/>
                <w:lang w:val="sr-Cyrl-RS"/>
              </w:rPr>
            </w:pPr>
            <w:r w:rsidRPr="00836712">
              <w:rPr>
                <w:color w:val="FF0000"/>
                <w:lang w:val="sr-Cyrl-RS"/>
              </w:rPr>
              <w:t>навести додатне трошкове уколико постоје</w:t>
            </w:r>
          </w:p>
        </w:tc>
        <w:tc>
          <w:tcPr>
            <w:tcW w:w="2552" w:type="dxa"/>
            <w:shd w:val="clear" w:color="auto" w:fill="auto"/>
          </w:tcPr>
          <w:p w14:paraId="4BB60EBF" w14:textId="62B14674" w:rsidR="00756992" w:rsidRPr="00756992" w:rsidRDefault="00756992" w:rsidP="00CC53C0">
            <w:pPr>
              <w:pStyle w:val="BodyText"/>
              <w:widowControl w:val="0"/>
              <w:autoSpaceDE w:val="0"/>
              <w:autoSpaceDN w:val="0"/>
              <w:adjustRightInd w:val="0"/>
              <w:ind w:firstLine="0"/>
              <w:rPr>
                <w:b/>
                <w:bCs/>
                <w:lang w:val="sr-Latn-RS"/>
              </w:rPr>
            </w:pPr>
          </w:p>
        </w:tc>
        <w:tc>
          <w:tcPr>
            <w:tcW w:w="4252" w:type="dxa"/>
            <w:shd w:val="clear" w:color="auto" w:fill="auto"/>
          </w:tcPr>
          <w:p w14:paraId="22609705" w14:textId="27D105EB" w:rsidR="00730D6E" w:rsidRPr="0075716F" w:rsidRDefault="00730D6E" w:rsidP="00836712">
            <w:pPr>
              <w:pStyle w:val="BodyText"/>
              <w:widowControl w:val="0"/>
              <w:autoSpaceDE w:val="0"/>
              <w:autoSpaceDN w:val="0"/>
              <w:adjustRightInd w:val="0"/>
              <w:ind w:firstLine="0"/>
              <w:rPr>
                <w:lang w:val="sr-Cyrl-RS"/>
              </w:rPr>
            </w:pPr>
          </w:p>
        </w:tc>
      </w:tr>
      <w:tr w:rsidR="00730D6E" w14:paraId="55AC8598" w14:textId="77777777" w:rsidTr="00836712">
        <w:tc>
          <w:tcPr>
            <w:tcW w:w="2518" w:type="dxa"/>
            <w:shd w:val="clear" w:color="auto" w:fill="D0CECE"/>
          </w:tcPr>
          <w:p w14:paraId="207C852E" w14:textId="77777777" w:rsidR="00730D6E" w:rsidRPr="00836712" w:rsidRDefault="00730D6E" w:rsidP="00836712">
            <w:pPr>
              <w:pStyle w:val="BodyText"/>
              <w:widowControl w:val="0"/>
              <w:autoSpaceDE w:val="0"/>
              <w:autoSpaceDN w:val="0"/>
              <w:adjustRightInd w:val="0"/>
              <w:ind w:firstLine="0"/>
              <w:jc w:val="center"/>
              <w:rPr>
                <w:b/>
                <w:lang w:val="sr-Cyrl-RS"/>
              </w:rPr>
            </w:pPr>
            <w:r w:rsidRPr="00836712">
              <w:rPr>
                <w:b/>
                <w:lang w:val="sr-Cyrl-RS"/>
              </w:rPr>
              <w:t>УКУПНО:</w:t>
            </w:r>
          </w:p>
        </w:tc>
        <w:tc>
          <w:tcPr>
            <w:tcW w:w="2552" w:type="dxa"/>
            <w:shd w:val="clear" w:color="auto" w:fill="D0CECE"/>
          </w:tcPr>
          <w:p w14:paraId="640DEA89" w14:textId="200C2048" w:rsidR="00730D6E" w:rsidRPr="007F5D84" w:rsidRDefault="0075716F" w:rsidP="00836712">
            <w:pPr>
              <w:pStyle w:val="BodyText"/>
              <w:widowControl w:val="0"/>
              <w:autoSpaceDE w:val="0"/>
              <w:autoSpaceDN w:val="0"/>
              <w:adjustRightInd w:val="0"/>
              <w:ind w:firstLine="0"/>
              <w:jc w:val="center"/>
              <w:rPr>
                <w:b/>
                <w:lang w:val="sr-Cyrl-RS"/>
              </w:rPr>
            </w:pPr>
            <w:r>
              <w:rPr>
                <w:b/>
                <w:lang w:val="sr-Cyrl-RS"/>
              </w:rPr>
              <w:t>6.864.813,00</w:t>
            </w:r>
          </w:p>
        </w:tc>
        <w:tc>
          <w:tcPr>
            <w:tcW w:w="4252" w:type="dxa"/>
            <w:shd w:val="clear" w:color="auto" w:fill="auto"/>
          </w:tcPr>
          <w:p w14:paraId="04EB65C9" w14:textId="77777777" w:rsidR="00730D6E" w:rsidRDefault="00730D6E" w:rsidP="00836712">
            <w:pPr>
              <w:pStyle w:val="BodyText"/>
              <w:widowControl w:val="0"/>
              <w:autoSpaceDE w:val="0"/>
              <w:autoSpaceDN w:val="0"/>
              <w:adjustRightInd w:val="0"/>
              <w:ind w:firstLine="0"/>
            </w:pPr>
          </w:p>
        </w:tc>
      </w:tr>
    </w:tbl>
    <w:p w14:paraId="568DED30" w14:textId="77777777" w:rsidR="00730D6E" w:rsidRPr="008D3AE9" w:rsidRDefault="00730D6E" w:rsidP="008D3AE9">
      <w:pPr>
        <w:pStyle w:val="BodyText"/>
      </w:pPr>
    </w:p>
    <w:p w14:paraId="1DD12388" w14:textId="2D1ACC67" w:rsidR="008D3AE9" w:rsidRPr="00C457DD" w:rsidRDefault="00940E18" w:rsidP="008D3AE9">
      <w:pPr>
        <w:pStyle w:val="BodyText"/>
        <w:rPr>
          <w:lang w:val="sr-Latn-RS"/>
        </w:rPr>
      </w:pPr>
      <w:r>
        <w:rPr>
          <w:lang w:val="sr-Cyrl-RS"/>
        </w:rPr>
        <w:t xml:space="preserve">Свака инстанца система коштала би у даљој производњи </w:t>
      </w:r>
      <w:r w:rsidR="0040025D">
        <w:rPr>
          <w:color w:val="FF0000"/>
          <w:lang w:val="sr-Cyrl-RS"/>
        </w:rPr>
        <w:t>8.000,00</w:t>
      </w:r>
      <w:r w:rsidRPr="008D3AE9">
        <w:t xml:space="preserve"> </w:t>
      </w:r>
      <w:r>
        <w:rPr>
          <w:lang w:val="sr-Cyrl-RS"/>
        </w:rPr>
        <w:t>евра</w:t>
      </w:r>
      <w:r>
        <w:t>.</w:t>
      </w:r>
      <w:r>
        <w:rPr>
          <w:lang w:val="sr-Cyrl-RS"/>
        </w:rPr>
        <w:t xml:space="preserve"> Партиципанти се обавезују да ће годину дана након завршетка пројекта успети да продају 20 инстанци овог софтверског система.</w:t>
      </w:r>
    </w:p>
    <w:p w14:paraId="7B4CCAC1" w14:textId="77777777" w:rsidR="008D3AE9" w:rsidRPr="008D3AE9" w:rsidRDefault="008D3AE9" w:rsidP="008D3AE9">
      <w:pPr>
        <w:pStyle w:val="BodyText"/>
      </w:pPr>
    </w:p>
    <w:p w14:paraId="4C0B50B6" w14:textId="77777777" w:rsidR="008D3AE9" w:rsidRPr="00940E18" w:rsidRDefault="008D3AE9" w:rsidP="008D3AE9">
      <w:pPr>
        <w:pStyle w:val="Heading3"/>
        <w:rPr>
          <w:lang w:val="sr-Cyrl-RS"/>
        </w:rPr>
      </w:pPr>
      <w:bookmarkStart w:id="56" w:name="_Toc71050288"/>
      <w:r w:rsidRPr="00862D3E">
        <w:t>6</w:t>
      </w:r>
      <w:r w:rsidR="00B521E2">
        <w:t>.7</w:t>
      </w:r>
      <w:r w:rsidR="003C7C3F">
        <w:t>.</w:t>
      </w:r>
      <w:r w:rsidR="003C7C3F">
        <w:rPr>
          <w:lang w:val="sr-Cyrl-RS"/>
        </w:rPr>
        <w:t>1</w:t>
      </w:r>
      <w:r>
        <w:t xml:space="preserve"> Цена месечног одржавања</w:t>
      </w:r>
      <w:r w:rsidR="00940E18">
        <w:rPr>
          <w:lang w:val="sr-Cyrl-RS"/>
        </w:rPr>
        <w:t xml:space="preserve"> система</w:t>
      </w:r>
      <w:bookmarkEnd w:id="56"/>
    </w:p>
    <w:p w14:paraId="69244708" w14:textId="3F05709D" w:rsidR="008D3AE9" w:rsidRDefault="008D3AE9" w:rsidP="008D3AE9">
      <w:pPr>
        <w:pStyle w:val="BodyText"/>
      </w:pPr>
      <w:r w:rsidRPr="008D3AE9">
        <w:t xml:space="preserve">Цена месечног одржавања </w:t>
      </w:r>
      <w:r w:rsidR="00C063AA">
        <w:rPr>
          <w:lang w:val="sr-Cyrl-RS"/>
        </w:rPr>
        <w:t>овог софтверског система</w:t>
      </w:r>
      <w:r w:rsidRPr="008D3AE9">
        <w:t xml:space="preserve"> износи </w:t>
      </w:r>
      <w:r w:rsidR="00487F6A">
        <w:rPr>
          <w:color w:val="FF0000"/>
          <w:lang w:val="sr-Cyrl-RS"/>
        </w:rPr>
        <w:t>11.250,00</w:t>
      </w:r>
      <w:r w:rsidR="00DC09E8" w:rsidRPr="00C063AA">
        <w:t xml:space="preserve"> </w:t>
      </w:r>
      <w:r w:rsidR="00940E18">
        <w:rPr>
          <w:lang w:val="sr-Cyrl-RS"/>
        </w:rPr>
        <w:t>евра</w:t>
      </w:r>
      <w:r>
        <w:t>.</w:t>
      </w:r>
    </w:p>
    <w:p w14:paraId="2FC5F3D8" w14:textId="77777777" w:rsidR="008D3AE9" w:rsidRPr="003F1693" w:rsidRDefault="008D3AE9" w:rsidP="008D3AE9">
      <w:pPr>
        <w:pStyle w:val="BodyText"/>
      </w:pPr>
      <w:r w:rsidRPr="008D3AE9">
        <w:t xml:space="preserve">У цену </w:t>
      </w:r>
      <w:r>
        <w:t xml:space="preserve">месечног одржавања </w:t>
      </w:r>
      <w:r w:rsidRPr="008D3AE9">
        <w:t>су урачунати:</w:t>
      </w:r>
    </w:p>
    <w:p w14:paraId="58287B8F" w14:textId="77B26855" w:rsidR="003C7C3F" w:rsidRPr="003C7C3F" w:rsidRDefault="00487F6A" w:rsidP="008D3AE9">
      <w:pPr>
        <w:pStyle w:val="Lista1"/>
      </w:pPr>
      <w:r>
        <w:rPr>
          <w:lang w:val="sr-Cyrl-RS"/>
        </w:rPr>
        <w:t>Чишћење заштитне решетке</w:t>
      </w:r>
    </w:p>
    <w:p w14:paraId="70CE265E" w14:textId="071B7B6B" w:rsidR="003C7C3F" w:rsidRPr="003840A0" w:rsidRDefault="00487F6A" w:rsidP="00487F6A">
      <w:pPr>
        <w:pStyle w:val="Lista1"/>
      </w:pPr>
      <w:r>
        <w:rPr>
          <w:lang w:val="sr-Cyrl-RS"/>
        </w:rPr>
        <w:t>Калибрација сензора</w:t>
      </w:r>
    </w:p>
    <w:p w14:paraId="445A5BD6" w14:textId="4083FD31" w:rsidR="003840A0" w:rsidRPr="003C7C3F" w:rsidRDefault="003840A0" w:rsidP="00487F6A">
      <w:pPr>
        <w:pStyle w:val="Lista1"/>
      </w:pPr>
      <w:r>
        <w:rPr>
          <w:lang w:val="sr-Cyrl-RS"/>
        </w:rPr>
        <w:t>Одржавање апликације</w:t>
      </w:r>
    </w:p>
    <w:p w14:paraId="2FA2C602" w14:textId="77777777" w:rsidR="0049551A" w:rsidRDefault="0049551A" w:rsidP="00940E18">
      <w:pPr>
        <w:pStyle w:val="BodyText"/>
        <w:ind w:firstLine="0"/>
        <w:rPr>
          <w:lang w:val="sr-Cyrl-RS"/>
        </w:rPr>
      </w:pPr>
    </w:p>
    <w:p w14:paraId="1292F6E6" w14:textId="77777777" w:rsidR="00940E18" w:rsidRPr="00940E18" w:rsidRDefault="00730D6E" w:rsidP="00940E18">
      <w:pPr>
        <w:pStyle w:val="Heading2"/>
        <w:rPr>
          <w:lang w:val="sr-Cyrl-RS"/>
        </w:rPr>
      </w:pPr>
      <w:r>
        <w:rPr>
          <w:lang w:val="sr-Cyrl-RS"/>
        </w:rPr>
        <w:br w:type="page"/>
      </w:r>
      <w:bookmarkStart w:id="57" w:name="_Toc71050289"/>
      <w:r w:rsidR="00940E18">
        <w:rPr>
          <w:lang w:val="sr-Cyrl-RS"/>
        </w:rPr>
        <w:lastRenderedPageBreak/>
        <w:t>6.8 Сумарни приказ напора ангажованих</w:t>
      </w:r>
      <w:bookmarkEnd w:id="57"/>
    </w:p>
    <w:p w14:paraId="2B168390" w14:textId="77777777" w:rsidR="00940E18" w:rsidRPr="00730D6E" w:rsidRDefault="00730D6E" w:rsidP="00940E18">
      <w:pPr>
        <w:pStyle w:val="BodyText"/>
        <w:ind w:firstLine="0"/>
        <w:rPr>
          <w:lang w:val="sr-Cyrl-RS"/>
        </w:rPr>
      </w:pPr>
      <w:r>
        <w:rPr>
          <w:lang w:val="sr-Cyrl-RS"/>
        </w:rPr>
        <w:t>Напомена: Овде попунити табелу са бројем човек/месеци током трајања целог пројекта. Унети посебно вредности за сваки радни пакет и за сваког партиципанта понаособ. За сваки радни пакет подебљати број човек/месеци код оног партиципанта који је главни и одговорни (лидер).</w:t>
      </w:r>
    </w:p>
    <w:p w14:paraId="19C1F306" w14:textId="77777777" w:rsidR="00730D6E" w:rsidRPr="00730D6E" w:rsidRDefault="00730D6E" w:rsidP="00730D6E">
      <w:pPr>
        <w:pStyle w:val="BodyText"/>
        <w:ind w:firstLine="0"/>
        <w:rPr>
          <w:lang w:val="sr-Cyrl-RS"/>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
        <w:gridCol w:w="720"/>
        <w:gridCol w:w="630"/>
        <w:gridCol w:w="630"/>
        <w:gridCol w:w="630"/>
        <w:gridCol w:w="630"/>
        <w:gridCol w:w="630"/>
        <w:gridCol w:w="630"/>
        <w:gridCol w:w="630"/>
        <w:gridCol w:w="630"/>
        <w:gridCol w:w="630"/>
        <w:gridCol w:w="1980"/>
      </w:tblGrid>
      <w:tr w:rsidR="00790A33" w:rsidRPr="00836712" w14:paraId="3B9A93AD" w14:textId="77777777" w:rsidTr="00C85F88">
        <w:trPr>
          <w:trHeight w:val="1013"/>
        </w:trPr>
        <w:tc>
          <w:tcPr>
            <w:tcW w:w="985" w:type="dxa"/>
            <w:shd w:val="clear" w:color="auto" w:fill="auto"/>
          </w:tcPr>
          <w:p w14:paraId="4094DA23" w14:textId="77777777" w:rsidR="00790A33" w:rsidRPr="00836712" w:rsidRDefault="00790A33" w:rsidP="00790A33">
            <w:pPr>
              <w:pStyle w:val="BodyText"/>
              <w:widowControl w:val="0"/>
              <w:autoSpaceDE w:val="0"/>
              <w:autoSpaceDN w:val="0"/>
              <w:adjustRightInd w:val="0"/>
              <w:ind w:firstLine="0"/>
              <w:rPr>
                <w:lang w:val="sr-Cyrl-RS"/>
              </w:rPr>
            </w:pPr>
          </w:p>
        </w:tc>
        <w:tc>
          <w:tcPr>
            <w:tcW w:w="720" w:type="dxa"/>
            <w:shd w:val="clear" w:color="auto" w:fill="D0CECE"/>
            <w:vAlign w:val="center"/>
          </w:tcPr>
          <w:p w14:paraId="298149F5" w14:textId="77777777" w:rsidR="00790A33" w:rsidRPr="00836712" w:rsidRDefault="00790A33" w:rsidP="00790A33">
            <w:pPr>
              <w:pStyle w:val="BodyText"/>
              <w:widowControl w:val="0"/>
              <w:autoSpaceDE w:val="0"/>
              <w:autoSpaceDN w:val="0"/>
              <w:adjustRightInd w:val="0"/>
              <w:ind w:firstLine="0"/>
              <w:jc w:val="center"/>
              <w:rPr>
                <w:b/>
                <w:lang w:val="de-DE"/>
              </w:rPr>
            </w:pPr>
            <w:r w:rsidRPr="00836712">
              <w:rPr>
                <w:b/>
                <w:lang w:val="de-DE"/>
              </w:rPr>
              <w:t>WP1</w:t>
            </w:r>
          </w:p>
        </w:tc>
        <w:tc>
          <w:tcPr>
            <w:tcW w:w="630" w:type="dxa"/>
            <w:shd w:val="clear" w:color="auto" w:fill="D0CECE"/>
            <w:vAlign w:val="center"/>
          </w:tcPr>
          <w:p w14:paraId="5FFEFC4A" w14:textId="681B844B" w:rsidR="00790A33" w:rsidRPr="00836712" w:rsidRDefault="00790A33" w:rsidP="00790A33">
            <w:pPr>
              <w:pStyle w:val="BodyText"/>
              <w:widowControl w:val="0"/>
              <w:autoSpaceDE w:val="0"/>
              <w:autoSpaceDN w:val="0"/>
              <w:adjustRightInd w:val="0"/>
              <w:ind w:firstLine="0"/>
              <w:jc w:val="center"/>
              <w:rPr>
                <w:b/>
                <w:lang w:val="de-DE"/>
              </w:rPr>
            </w:pPr>
            <w:r w:rsidRPr="00836712">
              <w:rPr>
                <w:b/>
                <w:lang w:val="de-DE"/>
              </w:rPr>
              <w:t>WP</w:t>
            </w:r>
            <w:r>
              <w:rPr>
                <w:b/>
                <w:lang w:val="de-DE"/>
              </w:rPr>
              <w:t>2</w:t>
            </w:r>
          </w:p>
        </w:tc>
        <w:tc>
          <w:tcPr>
            <w:tcW w:w="630" w:type="dxa"/>
            <w:shd w:val="clear" w:color="auto" w:fill="D0CECE"/>
            <w:vAlign w:val="center"/>
          </w:tcPr>
          <w:p w14:paraId="3BD68DB6" w14:textId="13A78CDF" w:rsidR="00790A33" w:rsidRPr="00836712" w:rsidRDefault="00790A33" w:rsidP="00790A33">
            <w:pPr>
              <w:pStyle w:val="BodyText"/>
              <w:widowControl w:val="0"/>
              <w:autoSpaceDE w:val="0"/>
              <w:autoSpaceDN w:val="0"/>
              <w:adjustRightInd w:val="0"/>
              <w:ind w:firstLine="0"/>
              <w:jc w:val="center"/>
              <w:rPr>
                <w:b/>
                <w:lang w:val="de-DE"/>
              </w:rPr>
            </w:pPr>
            <w:r w:rsidRPr="00836712">
              <w:rPr>
                <w:b/>
                <w:lang w:val="de-DE"/>
              </w:rPr>
              <w:t>WP</w:t>
            </w:r>
            <w:r>
              <w:rPr>
                <w:b/>
                <w:lang w:val="de-DE"/>
              </w:rPr>
              <w:t>3</w:t>
            </w:r>
          </w:p>
        </w:tc>
        <w:tc>
          <w:tcPr>
            <w:tcW w:w="630" w:type="dxa"/>
            <w:shd w:val="clear" w:color="auto" w:fill="D0CECE"/>
            <w:vAlign w:val="center"/>
          </w:tcPr>
          <w:p w14:paraId="54219D3D" w14:textId="6B42B34B" w:rsidR="00790A33" w:rsidRPr="00836712" w:rsidRDefault="00790A33" w:rsidP="00790A33">
            <w:pPr>
              <w:pStyle w:val="BodyText"/>
              <w:widowControl w:val="0"/>
              <w:autoSpaceDE w:val="0"/>
              <w:autoSpaceDN w:val="0"/>
              <w:adjustRightInd w:val="0"/>
              <w:ind w:firstLine="0"/>
              <w:jc w:val="center"/>
              <w:rPr>
                <w:b/>
                <w:lang w:val="de-DE"/>
              </w:rPr>
            </w:pPr>
            <w:r w:rsidRPr="00836712">
              <w:rPr>
                <w:b/>
                <w:lang w:val="de-DE"/>
              </w:rPr>
              <w:t>WP</w:t>
            </w:r>
            <w:r>
              <w:rPr>
                <w:b/>
                <w:lang w:val="de-DE"/>
              </w:rPr>
              <w:t>4</w:t>
            </w:r>
          </w:p>
        </w:tc>
        <w:tc>
          <w:tcPr>
            <w:tcW w:w="630" w:type="dxa"/>
            <w:shd w:val="clear" w:color="auto" w:fill="D0CECE"/>
            <w:vAlign w:val="center"/>
          </w:tcPr>
          <w:p w14:paraId="3B0E897B" w14:textId="1924849B" w:rsidR="00790A33" w:rsidRPr="00790A33" w:rsidRDefault="00790A33" w:rsidP="00790A33">
            <w:pPr>
              <w:pStyle w:val="BodyText"/>
              <w:widowControl w:val="0"/>
              <w:autoSpaceDE w:val="0"/>
              <w:autoSpaceDN w:val="0"/>
              <w:adjustRightInd w:val="0"/>
              <w:ind w:firstLine="0"/>
              <w:jc w:val="center"/>
              <w:rPr>
                <w:b/>
                <w:lang w:val="en-US"/>
              </w:rPr>
            </w:pPr>
            <w:r w:rsidRPr="00836712">
              <w:rPr>
                <w:b/>
                <w:lang w:val="de-DE"/>
              </w:rPr>
              <w:t>WP</w:t>
            </w:r>
            <w:r>
              <w:rPr>
                <w:b/>
                <w:lang w:val="de-DE"/>
              </w:rPr>
              <w:t>5</w:t>
            </w:r>
          </w:p>
        </w:tc>
        <w:tc>
          <w:tcPr>
            <w:tcW w:w="630" w:type="dxa"/>
            <w:shd w:val="clear" w:color="auto" w:fill="D0CECE"/>
            <w:vAlign w:val="center"/>
          </w:tcPr>
          <w:p w14:paraId="37BD0D26" w14:textId="7D6897F6" w:rsidR="00790A33" w:rsidRPr="00836712" w:rsidRDefault="00790A33" w:rsidP="00790A33">
            <w:pPr>
              <w:pStyle w:val="BodyText"/>
              <w:widowControl w:val="0"/>
              <w:autoSpaceDE w:val="0"/>
              <w:autoSpaceDN w:val="0"/>
              <w:adjustRightInd w:val="0"/>
              <w:ind w:firstLine="0"/>
              <w:jc w:val="center"/>
              <w:rPr>
                <w:b/>
                <w:lang w:val="sr-Cyrl-RS"/>
              </w:rPr>
            </w:pPr>
            <w:r w:rsidRPr="00836712">
              <w:rPr>
                <w:b/>
                <w:lang w:val="de-DE"/>
              </w:rPr>
              <w:t>WP</w:t>
            </w:r>
            <w:r>
              <w:rPr>
                <w:b/>
                <w:lang w:val="de-DE"/>
              </w:rPr>
              <w:t>6</w:t>
            </w:r>
          </w:p>
        </w:tc>
        <w:tc>
          <w:tcPr>
            <w:tcW w:w="630" w:type="dxa"/>
            <w:shd w:val="clear" w:color="auto" w:fill="D0CECE"/>
            <w:vAlign w:val="center"/>
          </w:tcPr>
          <w:p w14:paraId="6AAE3FFF" w14:textId="3A514EAB" w:rsidR="00790A33" w:rsidRPr="00836712" w:rsidRDefault="00790A33" w:rsidP="00790A33">
            <w:pPr>
              <w:pStyle w:val="BodyText"/>
              <w:widowControl w:val="0"/>
              <w:autoSpaceDE w:val="0"/>
              <w:autoSpaceDN w:val="0"/>
              <w:adjustRightInd w:val="0"/>
              <w:ind w:firstLine="0"/>
              <w:jc w:val="center"/>
              <w:rPr>
                <w:b/>
                <w:lang w:val="sr-Cyrl-RS"/>
              </w:rPr>
            </w:pPr>
            <w:r w:rsidRPr="00836712">
              <w:rPr>
                <w:b/>
                <w:lang w:val="de-DE"/>
              </w:rPr>
              <w:t>WP</w:t>
            </w:r>
            <w:r>
              <w:rPr>
                <w:b/>
                <w:lang w:val="de-DE"/>
              </w:rPr>
              <w:t>7</w:t>
            </w:r>
          </w:p>
        </w:tc>
        <w:tc>
          <w:tcPr>
            <w:tcW w:w="630" w:type="dxa"/>
            <w:shd w:val="clear" w:color="auto" w:fill="D0CECE"/>
            <w:vAlign w:val="center"/>
          </w:tcPr>
          <w:p w14:paraId="39DA07A2" w14:textId="2D0FEA43" w:rsidR="00790A33" w:rsidRPr="00836712" w:rsidRDefault="00790A33" w:rsidP="00790A33">
            <w:pPr>
              <w:pStyle w:val="BodyText"/>
              <w:widowControl w:val="0"/>
              <w:autoSpaceDE w:val="0"/>
              <w:autoSpaceDN w:val="0"/>
              <w:adjustRightInd w:val="0"/>
              <w:ind w:firstLine="0"/>
              <w:jc w:val="center"/>
              <w:rPr>
                <w:b/>
                <w:lang w:val="sr-Cyrl-RS"/>
              </w:rPr>
            </w:pPr>
            <w:r w:rsidRPr="00836712">
              <w:rPr>
                <w:b/>
                <w:lang w:val="de-DE"/>
              </w:rPr>
              <w:t>WP</w:t>
            </w:r>
            <w:r>
              <w:rPr>
                <w:b/>
                <w:lang w:val="de-DE"/>
              </w:rPr>
              <w:t>8</w:t>
            </w:r>
          </w:p>
        </w:tc>
        <w:tc>
          <w:tcPr>
            <w:tcW w:w="630" w:type="dxa"/>
            <w:shd w:val="clear" w:color="auto" w:fill="D0CECE"/>
            <w:vAlign w:val="center"/>
          </w:tcPr>
          <w:p w14:paraId="1B7C5152" w14:textId="2965019B" w:rsidR="00790A33" w:rsidRPr="00836712" w:rsidRDefault="00790A33" w:rsidP="00790A33">
            <w:pPr>
              <w:pStyle w:val="BodyText"/>
              <w:widowControl w:val="0"/>
              <w:autoSpaceDE w:val="0"/>
              <w:autoSpaceDN w:val="0"/>
              <w:adjustRightInd w:val="0"/>
              <w:ind w:firstLine="0"/>
              <w:jc w:val="center"/>
              <w:rPr>
                <w:b/>
                <w:lang w:val="sr-Cyrl-RS"/>
              </w:rPr>
            </w:pPr>
            <w:r w:rsidRPr="00836712">
              <w:rPr>
                <w:b/>
                <w:lang w:val="de-DE"/>
              </w:rPr>
              <w:t>WP</w:t>
            </w:r>
            <w:r>
              <w:rPr>
                <w:b/>
                <w:lang w:val="de-DE"/>
              </w:rPr>
              <w:t>9</w:t>
            </w:r>
          </w:p>
        </w:tc>
        <w:tc>
          <w:tcPr>
            <w:tcW w:w="630" w:type="dxa"/>
            <w:shd w:val="clear" w:color="auto" w:fill="D0CECE"/>
            <w:vAlign w:val="center"/>
          </w:tcPr>
          <w:p w14:paraId="0B48816C" w14:textId="34BCD376" w:rsidR="00790A33" w:rsidRPr="00836712" w:rsidRDefault="00790A33" w:rsidP="00790A33">
            <w:pPr>
              <w:pStyle w:val="BodyText"/>
              <w:widowControl w:val="0"/>
              <w:autoSpaceDE w:val="0"/>
              <w:autoSpaceDN w:val="0"/>
              <w:adjustRightInd w:val="0"/>
              <w:ind w:firstLine="0"/>
              <w:jc w:val="center"/>
              <w:rPr>
                <w:b/>
                <w:lang w:val="sr-Cyrl-RS"/>
              </w:rPr>
            </w:pPr>
            <w:r w:rsidRPr="00836712">
              <w:rPr>
                <w:b/>
                <w:lang w:val="de-DE"/>
              </w:rPr>
              <w:t>WP</w:t>
            </w:r>
            <w:r>
              <w:rPr>
                <w:b/>
                <w:lang w:val="de-DE"/>
              </w:rPr>
              <w:t>10</w:t>
            </w:r>
          </w:p>
        </w:tc>
        <w:tc>
          <w:tcPr>
            <w:tcW w:w="1980" w:type="dxa"/>
            <w:shd w:val="clear" w:color="auto" w:fill="D0CECE"/>
            <w:vAlign w:val="center"/>
          </w:tcPr>
          <w:p w14:paraId="289A1EC1" w14:textId="1F870FF8" w:rsidR="00790A33" w:rsidRPr="00836712" w:rsidRDefault="00790A33" w:rsidP="00790A33">
            <w:pPr>
              <w:pStyle w:val="BodyText"/>
              <w:widowControl w:val="0"/>
              <w:autoSpaceDE w:val="0"/>
              <w:autoSpaceDN w:val="0"/>
              <w:adjustRightInd w:val="0"/>
              <w:ind w:firstLine="0"/>
              <w:jc w:val="center"/>
              <w:rPr>
                <w:b/>
                <w:lang w:val="sr-Cyrl-RS"/>
              </w:rPr>
            </w:pPr>
            <w:r w:rsidRPr="00836712">
              <w:rPr>
                <w:b/>
                <w:lang w:val="sr-Cyrl-RS"/>
              </w:rPr>
              <w:t>УКУПНО човек/месец (по партиципанту)</w:t>
            </w:r>
          </w:p>
        </w:tc>
      </w:tr>
      <w:tr w:rsidR="00C85F88" w:rsidRPr="00836712" w14:paraId="2924E12E" w14:textId="77777777" w:rsidTr="00C85F88">
        <w:trPr>
          <w:trHeight w:val="325"/>
        </w:trPr>
        <w:tc>
          <w:tcPr>
            <w:tcW w:w="985" w:type="dxa"/>
            <w:shd w:val="clear" w:color="auto" w:fill="auto"/>
          </w:tcPr>
          <w:p w14:paraId="34202B37" w14:textId="3B599FAB" w:rsidR="00C85F88" w:rsidRPr="00FF5553" w:rsidRDefault="00C85F88" w:rsidP="00C85F88">
            <w:pPr>
              <w:pStyle w:val="BodyText"/>
              <w:widowControl w:val="0"/>
              <w:autoSpaceDE w:val="0"/>
              <w:autoSpaceDN w:val="0"/>
              <w:adjustRightInd w:val="0"/>
              <w:ind w:firstLine="0"/>
              <w:rPr>
                <w:lang w:val="sr-Cyrl-RS"/>
              </w:rPr>
            </w:pPr>
            <w:r>
              <w:rPr>
                <w:lang w:val="sr-Cyrl-RS"/>
              </w:rPr>
              <w:t>П1 / ЕТФ</w:t>
            </w:r>
          </w:p>
        </w:tc>
        <w:tc>
          <w:tcPr>
            <w:tcW w:w="720" w:type="dxa"/>
            <w:shd w:val="clear" w:color="auto" w:fill="auto"/>
          </w:tcPr>
          <w:p w14:paraId="5126AEE0" w14:textId="5C1D247A" w:rsidR="00C85F88" w:rsidRPr="00790A33" w:rsidRDefault="00C85F88" w:rsidP="00C85F88">
            <w:pPr>
              <w:pStyle w:val="BodyText"/>
              <w:widowControl w:val="0"/>
              <w:autoSpaceDE w:val="0"/>
              <w:autoSpaceDN w:val="0"/>
              <w:adjustRightInd w:val="0"/>
              <w:ind w:firstLine="0"/>
              <w:jc w:val="center"/>
              <w:rPr>
                <w:lang w:val="en-US"/>
              </w:rPr>
            </w:pPr>
            <w:r>
              <w:rPr>
                <w:lang w:val="en-US"/>
              </w:rPr>
              <w:t>15</w:t>
            </w:r>
          </w:p>
        </w:tc>
        <w:tc>
          <w:tcPr>
            <w:tcW w:w="630" w:type="dxa"/>
            <w:shd w:val="clear" w:color="auto" w:fill="auto"/>
          </w:tcPr>
          <w:p w14:paraId="540FB5AB" w14:textId="46D81515" w:rsidR="00C85F88" w:rsidRPr="00790A33" w:rsidRDefault="00C85F88" w:rsidP="00C85F88">
            <w:pPr>
              <w:pStyle w:val="BodyText"/>
              <w:widowControl w:val="0"/>
              <w:autoSpaceDE w:val="0"/>
              <w:autoSpaceDN w:val="0"/>
              <w:adjustRightInd w:val="0"/>
              <w:ind w:firstLine="0"/>
              <w:jc w:val="center"/>
              <w:rPr>
                <w:lang w:val="en-US"/>
              </w:rPr>
            </w:pPr>
            <w:r>
              <w:rPr>
                <w:lang w:val="en-US"/>
              </w:rPr>
              <w:t>12</w:t>
            </w:r>
          </w:p>
        </w:tc>
        <w:tc>
          <w:tcPr>
            <w:tcW w:w="630" w:type="dxa"/>
          </w:tcPr>
          <w:p w14:paraId="0350F0A5" w14:textId="24591198" w:rsidR="00C85F88" w:rsidRPr="00790A33" w:rsidRDefault="00C85F88" w:rsidP="00C85F88">
            <w:pPr>
              <w:pStyle w:val="BodyText"/>
              <w:widowControl w:val="0"/>
              <w:autoSpaceDE w:val="0"/>
              <w:autoSpaceDN w:val="0"/>
              <w:adjustRightInd w:val="0"/>
              <w:ind w:firstLine="0"/>
              <w:jc w:val="center"/>
              <w:rPr>
                <w:lang w:val="en-US"/>
              </w:rPr>
            </w:pPr>
            <w:r>
              <w:rPr>
                <w:lang w:val="en-US"/>
              </w:rPr>
              <w:t>11</w:t>
            </w:r>
          </w:p>
        </w:tc>
        <w:tc>
          <w:tcPr>
            <w:tcW w:w="630" w:type="dxa"/>
            <w:shd w:val="clear" w:color="auto" w:fill="auto"/>
          </w:tcPr>
          <w:p w14:paraId="79B94958" w14:textId="35A22956" w:rsidR="00C85F88" w:rsidRPr="00790A33" w:rsidRDefault="00C85F88" w:rsidP="00C85F88">
            <w:pPr>
              <w:pStyle w:val="BodyText"/>
              <w:widowControl w:val="0"/>
              <w:autoSpaceDE w:val="0"/>
              <w:autoSpaceDN w:val="0"/>
              <w:adjustRightInd w:val="0"/>
              <w:ind w:firstLine="0"/>
              <w:jc w:val="center"/>
              <w:rPr>
                <w:lang w:val="en-US"/>
              </w:rPr>
            </w:pPr>
            <w:r>
              <w:rPr>
                <w:lang w:val="en-US"/>
              </w:rPr>
              <w:t>18</w:t>
            </w:r>
          </w:p>
        </w:tc>
        <w:tc>
          <w:tcPr>
            <w:tcW w:w="630" w:type="dxa"/>
          </w:tcPr>
          <w:p w14:paraId="14B90E41" w14:textId="30FD9214" w:rsidR="00C85F88" w:rsidRPr="00790A33" w:rsidRDefault="00C85F88" w:rsidP="00C85F88">
            <w:pPr>
              <w:pStyle w:val="BodyText"/>
              <w:widowControl w:val="0"/>
              <w:autoSpaceDE w:val="0"/>
              <w:autoSpaceDN w:val="0"/>
              <w:adjustRightInd w:val="0"/>
              <w:ind w:firstLine="0"/>
              <w:jc w:val="center"/>
              <w:rPr>
                <w:lang w:val="en-US"/>
              </w:rPr>
            </w:pPr>
            <w:r>
              <w:rPr>
                <w:lang w:val="en-US"/>
              </w:rPr>
              <w:t>14</w:t>
            </w:r>
          </w:p>
        </w:tc>
        <w:tc>
          <w:tcPr>
            <w:tcW w:w="630" w:type="dxa"/>
          </w:tcPr>
          <w:p w14:paraId="1A6493AE" w14:textId="61CDECCB" w:rsidR="00C85F88" w:rsidRPr="00790A33" w:rsidRDefault="00C85F88" w:rsidP="00C85F88">
            <w:pPr>
              <w:pStyle w:val="BodyText"/>
              <w:widowControl w:val="0"/>
              <w:autoSpaceDE w:val="0"/>
              <w:autoSpaceDN w:val="0"/>
              <w:adjustRightInd w:val="0"/>
              <w:ind w:firstLine="0"/>
              <w:jc w:val="center"/>
              <w:rPr>
                <w:lang w:val="en-US"/>
              </w:rPr>
            </w:pPr>
            <w:r>
              <w:rPr>
                <w:lang w:val="en-US"/>
              </w:rPr>
              <w:t>16</w:t>
            </w:r>
          </w:p>
        </w:tc>
        <w:tc>
          <w:tcPr>
            <w:tcW w:w="630" w:type="dxa"/>
          </w:tcPr>
          <w:p w14:paraId="1F82394E" w14:textId="4D11DD02" w:rsidR="00C85F88" w:rsidRPr="00790A33" w:rsidRDefault="00C85F88" w:rsidP="00C85F88">
            <w:pPr>
              <w:pStyle w:val="BodyText"/>
              <w:widowControl w:val="0"/>
              <w:autoSpaceDE w:val="0"/>
              <w:autoSpaceDN w:val="0"/>
              <w:adjustRightInd w:val="0"/>
              <w:ind w:firstLine="0"/>
              <w:jc w:val="center"/>
              <w:rPr>
                <w:lang w:val="en-US"/>
              </w:rPr>
            </w:pPr>
            <w:r>
              <w:rPr>
                <w:lang w:val="en-US"/>
              </w:rPr>
              <w:t>10</w:t>
            </w:r>
          </w:p>
        </w:tc>
        <w:tc>
          <w:tcPr>
            <w:tcW w:w="630" w:type="dxa"/>
          </w:tcPr>
          <w:p w14:paraId="61DD1690" w14:textId="781BE696" w:rsidR="00C85F88" w:rsidRPr="00790A33" w:rsidRDefault="00C85F88" w:rsidP="00C85F88">
            <w:pPr>
              <w:pStyle w:val="BodyText"/>
              <w:widowControl w:val="0"/>
              <w:autoSpaceDE w:val="0"/>
              <w:autoSpaceDN w:val="0"/>
              <w:adjustRightInd w:val="0"/>
              <w:ind w:firstLine="0"/>
              <w:jc w:val="center"/>
              <w:rPr>
                <w:lang w:val="en-US"/>
              </w:rPr>
            </w:pPr>
            <w:r>
              <w:rPr>
                <w:lang w:val="en-US"/>
              </w:rPr>
              <w:t>9</w:t>
            </w:r>
          </w:p>
        </w:tc>
        <w:tc>
          <w:tcPr>
            <w:tcW w:w="630" w:type="dxa"/>
            <w:shd w:val="clear" w:color="auto" w:fill="auto"/>
          </w:tcPr>
          <w:p w14:paraId="5FDE007A" w14:textId="3BE22627" w:rsidR="00C85F88" w:rsidRPr="00790A33" w:rsidRDefault="00C85F88" w:rsidP="00C85F88">
            <w:pPr>
              <w:pStyle w:val="BodyText"/>
              <w:widowControl w:val="0"/>
              <w:autoSpaceDE w:val="0"/>
              <w:autoSpaceDN w:val="0"/>
              <w:adjustRightInd w:val="0"/>
              <w:ind w:firstLine="0"/>
              <w:jc w:val="center"/>
              <w:rPr>
                <w:lang w:val="en-US"/>
              </w:rPr>
            </w:pPr>
            <w:r>
              <w:rPr>
                <w:lang w:val="en-US"/>
              </w:rPr>
              <w:t>20</w:t>
            </w:r>
          </w:p>
        </w:tc>
        <w:tc>
          <w:tcPr>
            <w:tcW w:w="630" w:type="dxa"/>
            <w:shd w:val="clear" w:color="auto" w:fill="auto"/>
          </w:tcPr>
          <w:p w14:paraId="62C53DBB" w14:textId="0B9F8160" w:rsidR="00C85F88" w:rsidRPr="00790A33" w:rsidRDefault="00C85F88" w:rsidP="00C85F88">
            <w:pPr>
              <w:pStyle w:val="BodyText"/>
              <w:widowControl w:val="0"/>
              <w:autoSpaceDE w:val="0"/>
              <w:autoSpaceDN w:val="0"/>
              <w:adjustRightInd w:val="0"/>
              <w:ind w:firstLine="0"/>
              <w:jc w:val="center"/>
              <w:rPr>
                <w:lang w:val="en-US"/>
              </w:rPr>
            </w:pPr>
            <w:r>
              <w:rPr>
                <w:lang w:val="en-US"/>
              </w:rPr>
              <w:t>6</w:t>
            </w:r>
          </w:p>
        </w:tc>
        <w:tc>
          <w:tcPr>
            <w:tcW w:w="1980" w:type="dxa"/>
            <w:shd w:val="clear" w:color="auto" w:fill="D0CECE"/>
          </w:tcPr>
          <w:p w14:paraId="543FA835" w14:textId="4F8DB268" w:rsidR="00C85F88" w:rsidRPr="00C85F88" w:rsidRDefault="00C85F88" w:rsidP="00C85F88">
            <w:pPr>
              <w:pStyle w:val="BodyText"/>
              <w:widowControl w:val="0"/>
              <w:autoSpaceDE w:val="0"/>
              <w:autoSpaceDN w:val="0"/>
              <w:adjustRightInd w:val="0"/>
              <w:ind w:firstLine="0"/>
              <w:jc w:val="center"/>
              <w:rPr>
                <w:lang w:val="sr-Latn-RS"/>
              </w:rPr>
            </w:pPr>
            <w:r>
              <w:rPr>
                <w:lang w:val="sr-Latn-RS"/>
              </w:rPr>
              <w:t>131</w:t>
            </w:r>
          </w:p>
        </w:tc>
      </w:tr>
      <w:tr w:rsidR="00C85F88" w:rsidRPr="00836712" w14:paraId="4AA7227F" w14:textId="77777777" w:rsidTr="00C85F88">
        <w:trPr>
          <w:trHeight w:val="325"/>
        </w:trPr>
        <w:tc>
          <w:tcPr>
            <w:tcW w:w="985" w:type="dxa"/>
            <w:shd w:val="clear" w:color="auto" w:fill="auto"/>
          </w:tcPr>
          <w:p w14:paraId="06DF7915" w14:textId="0315AAF9" w:rsidR="00C85F88" w:rsidRPr="00836712" w:rsidRDefault="00C85F88" w:rsidP="00C85F88">
            <w:pPr>
              <w:pStyle w:val="BodyText"/>
              <w:widowControl w:val="0"/>
              <w:autoSpaceDE w:val="0"/>
              <w:autoSpaceDN w:val="0"/>
              <w:adjustRightInd w:val="0"/>
              <w:ind w:firstLine="0"/>
              <w:rPr>
                <w:lang w:val="sr-Cyrl-RS"/>
              </w:rPr>
            </w:pPr>
            <w:r>
              <w:rPr>
                <w:lang w:val="sr-Cyrl-RS"/>
              </w:rPr>
              <w:t>П2 / МЗЖС</w:t>
            </w:r>
          </w:p>
        </w:tc>
        <w:tc>
          <w:tcPr>
            <w:tcW w:w="720" w:type="dxa"/>
            <w:shd w:val="clear" w:color="auto" w:fill="auto"/>
          </w:tcPr>
          <w:p w14:paraId="4634C62A" w14:textId="22619B5D" w:rsidR="00C85F88" w:rsidRPr="00790A33" w:rsidRDefault="00C85F88" w:rsidP="00C85F88">
            <w:pPr>
              <w:pStyle w:val="BodyText"/>
              <w:widowControl w:val="0"/>
              <w:autoSpaceDE w:val="0"/>
              <w:autoSpaceDN w:val="0"/>
              <w:adjustRightInd w:val="0"/>
              <w:ind w:firstLine="0"/>
              <w:jc w:val="center"/>
              <w:rPr>
                <w:lang w:val="en-US"/>
              </w:rPr>
            </w:pPr>
            <w:r>
              <w:rPr>
                <w:lang w:val="en-US"/>
              </w:rPr>
              <w:t>8</w:t>
            </w:r>
          </w:p>
        </w:tc>
        <w:tc>
          <w:tcPr>
            <w:tcW w:w="630" w:type="dxa"/>
            <w:shd w:val="clear" w:color="auto" w:fill="auto"/>
          </w:tcPr>
          <w:p w14:paraId="71A30130" w14:textId="1C77B576" w:rsidR="00C85F88" w:rsidRPr="00790A33" w:rsidRDefault="00C85F88" w:rsidP="00C85F88">
            <w:pPr>
              <w:pStyle w:val="BodyText"/>
              <w:widowControl w:val="0"/>
              <w:autoSpaceDE w:val="0"/>
              <w:autoSpaceDN w:val="0"/>
              <w:adjustRightInd w:val="0"/>
              <w:ind w:firstLine="0"/>
              <w:jc w:val="center"/>
              <w:rPr>
                <w:lang w:val="en-US"/>
              </w:rPr>
            </w:pPr>
            <w:r>
              <w:rPr>
                <w:lang w:val="en-US"/>
              </w:rPr>
              <w:t>7</w:t>
            </w:r>
          </w:p>
        </w:tc>
        <w:tc>
          <w:tcPr>
            <w:tcW w:w="630" w:type="dxa"/>
          </w:tcPr>
          <w:p w14:paraId="6FB73987" w14:textId="3EAC68DD" w:rsidR="00C85F88" w:rsidRPr="00790A33" w:rsidRDefault="00C85F88" w:rsidP="00C85F88">
            <w:pPr>
              <w:pStyle w:val="BodyText"/>
              <w:widowControl w:val="0"/>
              <w:autoSpaceDE w:val="0"/>
              <w:autoSpaceDN w:val="0"/>
              <w:adjustRightInd w:val="0"/>
              <w:ind w:firstLine="0"/>
              <w:jc w:val="center"/>
              <w:rPr>
                <w:lang w:val="en-US"/>
              </w:rPr>
            </w:pPr>
            <w:r>
              <w:rPr>
                <w:lang w:val="en-US"/>
              </w:rPr>
              <w:t>7</w:t>
            </w:r>
          </w:p>
        </w:tc>
        <w:tc>
          <w:tcPr>
            <w:tcW w:w="630" w:type="dxa"/>
            <w:shd w:val="clear" w:color="auto" w:fill="auto"/>
          </w:tcPr>
          <w:p w14:paraId="157176AA" w14:textId="630DE50E" w:rsidR="00C85F88" w:rsidRPr="00790A33" w:rsidRDefault="00C85F88" w:rsidP="00C85F88">
            <w:pPr>
              <w:pStyle w:val="BodyText"/>
              <w:widowControl w:val="0"/>
              <w:autoSpaceDE w:val="0"/>
              <w:autoSpaceDN w:val="0"/>
              <w:adjustRightInd w:val="0"/>
              <w:ind w:firstLine="0"/>
              <w:jc w:val="center"/>
              <w:rPr>
                <w:lang w:val="en-US"/>
              </w:rPr>
            </w:pPr>
            <w:r>
              <w:rPr>
                <w:lang w:val="en-US"/>
              </w:rPr>
              <w:t>7</w:t>
            </w:r>
          </w:p>
        </w:tc>
        <w:tc>
          <w:tcPr>
            <w:tcW w:w="630" w:type="dxa"/>
          </w:tcPr>
          <w:p w14:paraId="0EAE2F78" w14:textId="0D07EFCE" w:rsidR="00C85F88" w:rsidRPr="00790A33" w:rsidRDefault="00C85F88" w:rsidP="00C85F88">
            <w:pPr>
              <w:pStyle w:val="BodyText"/>
              <w:widowControl w:val="0"/>
              <w:autoSpaceDE w:val="0"/>
              <w:autoSpaceDN w:val="0"/>
              <w:adjustRightInd w:val="0"/>
              <w:ind w:firstLine="0"/>
              <w:jc w:val="center"/>
              <w:rPr>
                <w:lang w:val="en-US"/>
              </w:rPr>
            </w:pPr>
            <w:r>
              <w:rPr>
                <w:lang w:val="en-US"/>
              </w:rPr>
              <w:t>13</w:t>
            </w:r>
          </w:p>
        </w:tc>
        <w:tc>
          <w:tcPr>
            <w:tcW w:w="630" w:type="dxa"/>
          </w:tcPr>
          <w:p w14:paraId="4B5FD1A7" w14:textId="58D944A6" w:rsidR="00C85F88" w:rsidRPr="00790A33" w:rsidRDefault="00C85F88" w:rsidP="00C85F88">
            <w:pPr>
              <w:pStyle w:val="BodyText"/>
              <w:widowControl w:val="0"/>
              <w:autoSpaceDE w:val="0"/>
              <w:autoSpaceDN w:val="0"/>
              <w:adjustRightInd w:val="0"/>
              <w:ind w:firstLine="0"/>
              <w:jc w:val="center"/>
              <w:rPr>
                <w:lang w:val="en-US"/>
              </w:rPr>
            </w:pPr>
            <w:r>
              <w:rPr>
                <w:lang w:val="en-US"/>
              </w:rPr>
              <w:t>9</w:t>
            </w:r>
          </w:p>
        </w:tc>
        <w:tc>
          <w:tcPr>
            <w:tcW w:w="630" w:type="dxa"/>
          </w:tcPr>
          <w:p w14:paraId="35FAE350" w14:textId="7794CE74" w:rsidR="00C85F88" w:rsidRPr="00790A33" w:rsidRDefault="00C85F88" w:rsidP="00C85F88">
            <w:pPr>
              <w:pStyle w:val="BodyText"/>
              <w:widowControl w:val="0"/>
              <w:autoSpaceDE w:val="0"/>
              <w:autoSpaceDN w:val="0"/>
              <w:adjustRightInd w:val="0"/>
              <w:ind w:firstLine="0"/>
              <w:jc w:val="center"/>
              <w:rPr>
                <w:lang w:val="en-US"/>
              </w:rPr>
            </w:pPr>
            <w:r>
              <w:rPr>
                <w:lang w:val="en-US"/>
              </w:rPr>
              <w:t>3</w:t>
            </w:r>
          </w:p>
        </w:tc>
        <w:tc>
          <w:tcPr>
            <w:tcW w:w="630" w:type="dxa"/>
          </w:tcPr>
          <w:p w14:paraId="74EF4043" w14:textId="6A4D91B2" w:rsidR="00C85F88" w:rsidRPr="007B6CD5" w:rsidRDefault="00C85F88" w:rsidP="00C85F88">
            <w:pPr>
              <w:pStyle w:val="BodyText"/>
              <w:widowControl w:val="0"/>
              <w:autoSpaceDE w:val="0"/>
              <w:autoSpaceDN w:val="0"/>
              <w:adjustRightInd w:val="0"/>
              <w:ind w:firstLine="0"/>
              <w:jc w:val="center"/>
              <w:rPr>
                <w:lang w:val="en-US"/>
              </w:rPr>
            </w:pPr>
            <w:r>
              <w:rPr>
                <w:lang w:val="en-US"/>
              </w:rPr>
              <w:t>7</w:t>
            </w:r>
          </w:p>
        </w:tc>
        <w:tc>
          <w:tcPr>
            <w:tcW w:w="630" w:type="dxa"/>
            <w:shd w:val="clear" w:color="auto" w:fill="auto"/>
          </w:tcPr>
          <w:p w14:paraId="3BA3DBD4" w14:textId="4341EBC8" w:rsidR="00C85F88" w:rsidRPr="007B6CD5" w:rsidRDefault="00C85F88" w:rsidP="00C85F88">
            <w:pPr>
              <w:pStyle w:val="BodyText"/>
              <w:widowControl w:val="0"/>
              <w:autoSpaceDE w:val="0"/>
              <w:autoSpaceDN w:val="0"/>
              <w:adjustRightInd w:val="0"/>
              <w:ind w:firstLine="0"/>
              <w:jc w:val="center"/>
              <w:rPr>
                <w:lang w:val="en-US"/>
              </w:rPr>
            </w:pPr>
            <w:r>
              <w:rPr>
                <w:lang w:val="en-US"/>
              </w:rPr>
              <w:t>8</w:t>
            </w:r>
          </w:p>
        </w:tc>
        <w:tc>
          <w:tcPr>
            <w:tcW w:w="630" w:type="dxa"/>
            <w:shd w:val="clear" w:color="auto" w:fill="auto"/>
          </w:tcPr>
          <w:p w14:paraId="18353906" w14:textId="22D2CA0B" w:rsidR="00C85F88" w:rsidRPr="007B6CD5" w:rsidRDefault="00C85F88" w:rsidP="00C85F88">
            <w:pPr>
              <w:pStyle w:val="BodyText"/>
              <w:widowControl w:val="0"/>
              <w:autoSpaceDE w:val="0"/>
              <w:autoSpaceDN w:val="0"/>
              <w:adjustRightInd w:val="0"/>
              <w:ind w:firstLine="0"/>
              <w:jc w:val="center"/>
              <w:rPr>
                <w:lang w:val="en-US"/>
              </w:rPr>
            </w:pPr>
            <w:r>
              <w:rPr>
                <w:lang w:val="en-US"/>
              </w:rPr>
              <w:t>4</w:t>
            </w:r>
          </w:p>
        </w:tc>
        <w:tc>
          <w:tcPr>
            <w:tcW w:w="1980" w:type="dxa"/>
            <w:shd w:val="clear" w:color="auto" w:fill="D0CECE"/>
          </w:tcPr>
          <w:p w14:paraId="3CE224B6" w14:textId="5F8EAEBC" w:rsidR="00C85F88" w:rsidRPr="00C85F88" w:rsidRDefault="00C85F88" w:rsidP="00C85F88">
            <w:pPr>
              <w:pStyle w:val="BodyText"/>
              <w:widowControl w:val="0"/>
              <w:autoSpaceDE w:val="0"/>
              <w:autoSpaceDN w:val="0"/>
              <w:adjustRightInd w:val="0"/>
              <w:ind w:firstLine="0"/>
              <w:jc w:val="center"/>
              <w:rPr>
                <w:lang w:val="sr-Latn-RS"/>
              </w:rPr>
            </w:pPr>
            <w:r>
              <w:rPr>
                <w:lang w:val="sr-Latn-RS"/>
              </w:rPr>
              <w:t>73</w:t>
            </w:r>
          </w:p>
        </w:tc>
      </w:tr>
      <w:tr w:rsidR="00790A33" w:rsidRPr="00836712" w14:paraId="04C44730" w14:textId="77777777" w:rsidTr="00C85F88">
        <w:trPr>
          <w:trHeight w:val="325"/>
        </w:trPr>
        <w:tc>
          <w:tcPr>
            <w:tcW w:w="985" w:type="dxa"/>
            <w:shd w:val="clear" w:color="auto" w:fill="auto"/>
          </w:tcPr>
          <w:p w14:paraId="08E34DD0" w14:textId="4A87197C" w:rsidR="00790A33" w:rsidRPr="00790A33" w:rsidRDefault="00790A33" w:rsidP="00790A33">
            <w:pPr>
              <w:pStyle w:val="BodyText"/>
              <w:widowControl w:val="0"/>
              <w:autoSpaceDE w:val="0"/>
              <w:autoSpaceDN w:val="0"/>
              <w:adjustRightInd w:val="0"/>
              <w:ind w:firstLine="0"/>
              <w:rPr>
                <w:lang w:val="en-US"/>
              </w:rPr>
            </w:pPr>
            <w:r>
              <w:rPr>
                <w:lang w:val="sr-Cyrl-RS"/>
              </w:rPr>
              <w:t xml:space="preserve">П3 / </w:t>
            </w:r>
            <w:r>
              <w:rPr>
                <w:lang w:val="en-US"/>
              </w:rPr>
              <w:t>BMU</w:t>
            </w:r>
          </w:p>
        </w:tc>
        <w:tc>
          <w:tcPr>
            <w:tcW w:w="720" w:type="dxa"/>
            <w:shd w:val="clear" w:color="auto" w:fill="auto"/>
          </w:tcPr>
          <w:p w14:paraId="132CD8B7" w14:textId="6D3DFCFD" w:rsidR="00790A33" w:rsidRPr="007B6CD5" w:rsidRDefault="007B6CD5" w:rsidP="00790A33">
            <w:pPr>
              <w:pStyle w:val="BodyText"/>
              <w:widowControl w:val="0"/>
              <w:autoSpaceDE w:val="0"/>
              <w:autoSpaceDN w:val="0"/>
              <w:adjustRightInd w:val="0"/>
              <w:ind w:firstLine="0"/>
              <w:jc w:val="center"/>
              <w:rPr>
                <w:lang w:val="en-US"/>
              </w:rPr>
            </w:pPr>
            <w:r>
              <w:rPr>
                <w:lang w:val="en-US"/>
              </w:rPr>
              <w:t>3</w:t>
            </w:r>
          </w:p>
        </w:tc>
        <w:tc>
          <w:tcPr>
            <w:tcW w:w="630" w:type="dxa"/>
            <w:shd w:val="clear" w:color="auto" w:fill="auto"/>
          </w:tcPr>
          <w:p w14:paraId="3A82A824" w14:textId="7E1F5BE2" w:rsidR="00790A33" w:rsidRPr="007B6CD5" w:rsidRDefault="007B6CD5" w:rsidP="00790A33">
            <w:pPr>
              <w:pStyle w:val="BodyText"/>
              <w:widowControl w:val="0"/>
              <w:autoSpaceDE w:val="0"/>
              <w:autoSpaceDN w:val="0"/>
              <w:adjustRightInd w:val="0"/>
              <w:ind w:firstLine="0"/>
              <w:jc w:val="center"/>
              <w:rPr>
                <w:lang w:val="en-US"/>
              </w:rPr>
            </w:pPr>
            <w:r>
              <w:rPr>
                <w:lang w:val="en-US"/>
              </w:rPr>
              <w:t>7</w:t>
            </w:r>
          </w:p>
        </w:tc>
        <w:tc>
          <w:tcPr>
            <w:tcW w:w="630" w:type="dxa"/>
          </w:tcPr>
          <w:p w14:paraId="66FE1CAA" w14:textId="1414F58D" w:rsidR="00790A33" w:rsidRPr="007B6CD5" w:rsidRDefault="007B6CD5" w:rsidP="00790A33">
            <w:pPr>
              <w:pStyle w:val="BodyText"/>
              <w:widowControl w:val="0"/>
              <w:autoSpaceDE w:val="0"/>
              <w:autoSpaceDN w:val="0"/>
              <w:adjustRightInd w:val="0"/>
              <w:ind w:firstLine="0"/>
              <w:jc w:val="center"/>
              <w:rPr>
                <w:lang w:val="en-US"/>
              </w:rPr>
            </w:pPr>
            <w:r>
              <w:rPr>
                <w:lang w:val="en-US"/>
              </w:rPr>
              <w:t>5</w:t>
            </w:r>
          </w:p>
        </w:tc>
        <w:tc>
          <w:tcPr>
            <w:tcW w:w="630" w:type="dxa"/>
            <w:shd w:val="clear" w:color="auto" w:fill="auto"/>
          </w:tcPr>
          <w:p w14:paraId="417947BE" w14:textId="02EBD4F7" w:rsidR="00790A33" w:rsidRPr="007B6CD5" w:rsidRDefault="007B6CD5" w:rsidP="00790A33">
            <w:pPr>
              <w:pStyle w:val="BodyText"/>
              <w:widowControl w:val="0"/>
              <w:autoSpaceDE w:val="0"/>
              <w:autoSpaceDN w:val="0"/>
              <w:adjustRightInd w:val="0"/>
              <w:ind w:firstLine="0"/>
              <w:jc w:val="center"/>
              <w:rPr>
                <w:lang w:val="en-US"/>
              </w:rPr>
            </w:pPr>
            <w:r>
              <w:rPr>
                <w:lang w:val="en-US"/>
              </w:rPr>
              <w:t>10</w:t>
            </w:r>
          </w:p>
        </w:tc>
        <w:tc>
          <w:tcPr>
            <w:tcW w:w="630" w:type="dxa"/>
          </w:tcPr>
          <w:p w14:paraId="0E85FA26" w14:textId="2C55AE53" w:rsidR="00790A33" w:rsidRPr="007B6CD5" w:rsidRDefault="007B6CD5" w:rsidP="00790A33">
            <w:pPr>
              <w:pStyle w:val="BodyText"/>
              <w:widowControl w:val="0"/>
              <w:autoSpaceDE w:val="0"/>
              <w:autoSpaceDN w:val="0"/>
              <w:adjustRightInd w:val="0"/>
              <w:ind w:firstLine="0"/>
              <w:jc w:val="center"/>
              <w:rPr>
                <w:lang w:val="en-US"/>
              </w:rPr>
            </w:pPr>
            <w:r>
              <w:rPr>
                <w:lang w:val="en-US"/>
              </w:rPr>
              <w:t>8</w:t>
            </w:r>
          </w:p>
        </w:tc>
        <w:tc>
          <w:tcPr>
            <w:tcW w:w="630" w:type="dxa"/>
          </w:tcPr>
          <w:p w14:paraId="44DA3435" w14:textId="6E0D5F2A" w:rsidR="00790A33" w:rsidRPr="007B6CD5" w:rsidRDefault="007B6CD5" w:rsidP="00790A33">
            <w:pPr>
              <w:pStyle w:val="BodyText"/>
              <w:widowControl w:val="0"/>
              <w:autoSpaceDE w:val="0"/>
              <w:autoSpaceDN w:val="0"/>
              <w:adjustRightInd w:val="0"/>
              <w:ind w:firstLine="0"/>
              <w:jc w:val="center"/>
              <w:rPr>
                <w:lang w:val="en-US"/>
              </w:rPr>
            </w:pPr>
            <w:r>
              <w:rPr>
                <w:lang w:val="en-US"/>
              </w:rPr>
              <w:t>2</w:t>
            </w:r>
          </w:p>
        </w:tc>
        <w:tc>
          <w:tcPr>
            <w:tcW w:w="630" w:type="dxa"/>
          </w:tcPr>
          <w:p w14:paraId="0211BC22" w14:textId="1208CF96" w:rsidR="00790A33" w:rsidRPr="007B6CD5" w:rsidRDefault="007B6CD5" w:rsidP="00790A33">
            <w:pPr>
              <w:pStyle w:val="BodyText"/>
              <w:widowControl w:val="0"/>
              <w:autoSpaceDE w:val="0"/>
              <w:autoSpaceDN w:val="0"/>
              <w:adjustRightInd w:val="0"/>
              <w:ind w:firstLine="0"/>
              <w:jc w:val="center"/>
              <w:rPr>
                <w:lang w:val="en-US"/>
              </w:rPr>
            </w:pPr>
            <w:r>
              <w:rPr>
                <w:lang w:val="en-US"/>
              </w:rPr>
              <w:t>3</w:t>
            </w:r>
          </w:p>
        </w:tc>
        <w:tc>
          <w:tcPr>
            <w:tcW w:w="630" w:type="dxa"/>
          </w:tcPr>
          <w:p w14:paraId="7D6B26E2" w14:textId="771074BF" w:rsidR="00790A33" w:rsidRPr="007B6CD5" w:rsidRDefault="007B6CD5" w:rsidP="00790A33">
            <w:pPr>
              <w:pStyle w:val="BodyText"/>
              <w:widowControl w:val="0"/>
              <w:autoSpaceDE w:val="0"/>
              <w:autoSpaceDN w:val="0"/>
              <w:adjustRightInd w:val="0"/>
              <w:ind w:firstLine="0"/>
              <w:jc w:val="center"/>
              <w:rPr>
                <w:lang w:val="en-US"/>
              </w:rPr>
            </w:pPr>
            <w:r>
              <w:rPr>
                <w:lang w:val="en-US"/>
              </w:rPr>
              <w:t>7</w:t>
            </w:r>
          </w:p>
        </w:tc>
        <w:tc>
          <w:tcPr>
            <w:tcW w:w="630" w:type="dxa"/>
            <w:shd w:val="clear" w:color="auto" w:fill="auto"/>
          </w:tcPr>
          <w:p w14:paraId="46D0DE88" w14:textId="4D5BB9A0" w:rsidR="00790A33" w:rsidRPr="007B6CD5" w:rsidRDefault="007B6CD5" w:rsidP="00790A33">
            <w:pPr>
              <w:pStyle w:val="BodyText"/>
              <w:widowControl w:val="0"/>
              <w:autoSpaceDE w:val="0"/>
              <w:autoSpaceDN w:val="0"/>
              <w:adjustRightInd w:val="0"/>
              <w:ind w:firstLine="0"/>
              <w:jc w:val="center"/>
              <w:rPr>
                <w:lang w:val="en-US"/>
              </w:rPr>
            </w:pPr>
            <w:r>
              <w:rPr>
                <w:lang w:val="en-US"/>
              </w:rPr>
              <w:t>-</w:t>
            </w:r>
          </w:p>
        </w:tc>
        <w:tc>
          <w:tcPr>
            <w:tcW w:w="630" w:type="dxa"/>
            <w:shd w:val="clear" w:color="auto" w:fill="auto"/>
          </w:tcPr>
          <w:p w14:paraId="55F5E717" w14:textId="52ECFAE0" w:rsidR="00790A33" w:rsidRPr="007B6CD5" w:rsidRDefault="007B6CD5" w:rsidP="00790A33">
            <w:pPr>
              <w:pStyle w:val="BodyText"/>
              <w:widowControl w:val="0"/>
              <w:autoSpaceDE w:val="0"/>
              <w:autoSpaceDN w:val="0"/>
              <w:adjustRightInd w:val="0"/>
              <w:ind w:firstLine="0"/>
              <w:jc w:val="center"/>
              <w:rPr>
                <w:lang w:val="en-US"/>
              </w:rPr>
            </w:pPr>
            <w:r>
              <w:rPr>
                <w:lang w:val="en-US"/>
              </w:rPr>
              <w:t>4</w:t>
            </w:r>
          </w:p>
        </w:tc>
        <w:tc>
          <w:tcPr>
            <w:tcW w:w="1980" w:type="dxa"/>
            <w:shd w:val="clear" w:color="auto" w:fill="D0CECE"/>
          </w:tcPr>
          <w:p w14:paraId="64C2159E" w14:textId="79222E5C" w:rsidR="00790A33" w:rsidRPr="007B6CD5" w:rsidRDefault="007B6CD5" w:rsidP="00790A33">
            <w:pPr>
              <w:pStyle w:val="BodyText"/>
              <w:widowControl w:val="0"/>
              <w:autoSpaceDE w:val="0"/>
              <w:autoSpaceDN w:val="0"/>
              <w:adjustRightInd w:val="0"/>
              <w:ind w:firstLine="0"/>
              <w:jc w:val="center"/>
              <w:rPr>
                <w:lang w:val="en-US"/>
              </w:rPr>
            </w:pPr>
            <w:r>
              <w:rPr>
                <w:lang w:val="en-US"/>
              </w:rPr>
              <w:t>49</w:t>
            </w:r>
          </w:p>
        </w:tc>
      </w:tr>
      <w:tr w:rsidR="00790A33" w:rsidRPr="00836712" w14:paraId="1E702667" w14:textId="77777777" w:rsidTr="00C85F88">
        <w:trPr>
          <w:trHeight w:val="337"/>
        </w:trPr>
        <w:tc>
          <w:tcPr>
            <w:tcW w:w="985" w:type="dxa"/>
            <w:shd w:val="clear" w:color="auto" w:fill="auto"/>
          </w:tcPr>
          <w:p w14:paraId="699D6B12" w14:textId="042A7E5A" w:rsidR="007B6CD5" w:rsidRDefault="00790A33" w:rsidP="00790A33">
            <w:pPr>
              <w:pStyle w:val="BodyText"/>
              <w:widowControl w:val="0"/>
              <w:autoSpaceDE w:val="0"/>
              <w:autoSpaceDN w:val="0"/>
              <w:adjustRightInd w:val="0"/>
              <w:ind w:firstLine="0"/>
              <w:rPr>
                <w:lang w:val="sr-Cyrl-RS"/>
              </w:rPr>
            </w:pPr>
            <w:r>
              <w:rPr>
                <w:lang w:val="sr-Cyrl-RS"/>
              </w:rPr>
              <w:t xml:space="preserve">П4 </w:t>
            </w:r>
            <w:r w:rsidR="007B6CD5">
              <w:rPr>
                <w:lang w:val="en-US"/>
              </w:rPr>
              <w:t xml:space="preserve">      </w:t>
            </w:r>
            <w:r>
              <w:rPr>
                <w:lang w:val="sr-Cyrl-RS"/>
              </w:rPr>
              <w:t xml:space="preserve">/ </w:t>
            </w:r>
          </w:p>
          <w:p w14:paraId="78EBA86B" w14:textId="30296DAC" w:rsidR="00790A33" w:rsidRPr="00790A33" w:rsidRDefault="002E5B53" w:rsidP="00790A33">
            <w:pPr>
              <w:pStyle w:val="BodyText"/>
              <w:widowControl w:val="0"/>
              <w:autoSpaceDE w:val="0"/>
              <w:autoSpaceDN w:val="0"/>
              <w:adjustRightInd w:val="0"/>
              <w:ind w:firstLine="0"/>
              <w:rPr>
                <w:lang w:val="en-US"/>
              </w:rPr>
            </w:pPr>
            <w:r>
              <w:rPr>
                <w:lang w:val="en-US"/>
              </w:rPr>
              <w:t>SEPA</w:t>
            </w:r>
          </w:p>
        </w:tc>
        <w:tc>
          <w:tcPr>
            <w:tcW w:w="720" w:type="dxa"/>
            <w:shd w:val="clear" w:color="auto" w:fill="auto"/>
          </w:tcPr>
          <w:p w14:paraId="03A9029E" w14:textId="2F597A4E" w:rsidR="00790A33" w:rsidRPr="007B6CD5" w:rsidRDefault="007B6CD5" w:rsidP="00790A33">
            <w:pPr>
              <w:pStyle w:val="BodyText"/>
              <w:widowControl w:val="0"/>
              <w:autoSpaceDE w:val="0"/>
              <w:autoSpaceDN w:val="0"/>
              <w:adjustRightInd w:val="0"/>
              <w:ind w:firstLine="0"/>
              <w:jc w:val="center"/>
              <w:rPr>
                <w:lang w:val="en-US"/>
              </w:rPr>
            </w:pPr>
            <w:r>
              <w:rPr>
                <w:lang w:val="en-US"/>
              </w:rPr>
              <w:t>3</w:t>
            </w:r>
          </w:p>
        </w:tc>
        <w:tc>
          <w:tcPr>
            <w:tcW w:w="630" w:type="dxa"/>
            <w:shd w:val="clear" w:color="auto" w:fill="auto"/>
          </w:tcPr>
          <w:p w14:paraId="05D610B0" w14:textId="16B5D7FB" w:rsidR="00790A33" w:rsidRPr="007B6CD5" w:rsidRDefault="007B6CD5" w:rsidP="00790A33">
            <w:pPr>
              <w:pStyle w:val="BodyText"/>
              <w:widowControl w:val="0"/>
              <w:autoSpaceDE w:val="0"/>
              <w:autoSpaceDN w:val="0"/>
              <w:adjustRightInd w:val="0"/>
              <w:ind w:firstLine="0"/>
              <w:jc w:val="center"/>
              <w:rPr>
                <w:lang w:val="en-US"/>
              </w:rPr>
            </w:pPr>
            <w:r>
              <w:rPr>
                <w:lang w:val="en-US"/>
              </w:rPr>
              <w:t>-</w:t>
            </w:r>
          </w:p>
        </w:tc>
        <w:tc>
          <w:tcPr>
            <w:tcW w:w="630" w:type="dxa"/>
          </w:tcPr>
          <w:p w14:paraId="0826D901" w14:textId="592B8343" w:rsidR="00790A33" w:rsidRPr="007B6CD5" w:rsidRDefault="007B6CD5" w:rsidP="00790A33">
            <w:pPr>
              <w:pStyle w:val="BodyText"/>
              <w:widowControl w:val="0"/>
              <w:autoSpaceDE w:val="0"/>
              <w:autoSpaceDN w:val="0"/>
              <w:adjustRightInd w:val="0"/>
              <w:ind w:firstLine="0"/>
              <w:jc w:val="center"/>
              <w:rPr>
                <w:lang w:val="en-US"/>
              </w:rPr>
            </w:pPr>
            <w:r>
              <w:rPr>
                <w:lang w:val="en-US"/>
              </w:rPr>
              <w:t>-</w:t>
            </w:r>
          </w:p>
        </w:tc>
        <w:tc>
          <w:tcPr>
            <w:tcW w:w="630" w:type="dxa"/>
            <w:shd w:val="clear" w:color="auto" w:fill="auto"/>
          </w:tcPr>
          <w:p w14:paraId="004AE6A4" w14:textId="0877C31D" w:rsidR="00790A33" w:rsidRPr="007B6CD5" w:rsidRDefault="007B6CD5" w:rsidP="00790A33">
            <w:pPr>
              <w:pStyle w:val="BodyText"/>
              <w:widowControl w:val="0"/>
              <w:autoSpaceDE w:val="0"/>
              <w:autoSpaceDN w:val="0"/>
              <w:adjustRightInd w:val="0"/>
              <w:ind w:firstLine="0"/>
              <w:jc w:val="center"/>
              <w:rPr>
                <w:lang w:val="en-US"/>
              </w:rPr>
            </w:pPr>
            <w:r>
              <w:rPr>
                <w:lang w:val="en-US"/>
              </w:rPr>
              <w:t>7</w:t>
            </w:r>
          </w:p>
        </w:tc>
        <w:tc>
          <w:tcPr>
            <w:tcW w:w="630" w:type="dxa"/>
          </w:tcPr>
          <w:p w14:paraId="5FF7015A" w14:textId="37540DC6" w:rsidR="00790A33" w:rsidRPr="007B6CD5" w:rsidRDefault="007B6CD5" w:rsidP="00790A33">
            <w:pPr>
              <w:pStyle w:val="BodyText"/>
              <w:widowControl w:val="0"/>
              <w:autoSpaceDE w:val="0"/>
              <w:autoSpaceDN w:val="0"/>
              <w:adjustRightInd w:val="0"/>
              <w:ind w:firstLine="0"/>
              <w:jc w:val="center"/>
              <w:rPr>
                <w:lang w:val="en-US"/>
              </w:rPr>
            </w:pPr>
            <w:r>
              <w:rPr>
                <w:lang w:val="en-US"/>
              </w:rPr>
              <w:t>7</w:t>
            </w:r>
          </w:p>
        </w:tc>
        <w:tc>
          <w:tcPr>
            <w:tcW w:w="630" w:type="dxa"/>
          </w:tcPr>
          <w:p w14:paraId="21FBC3CC" w14:textId="2EA133E8" w:rsidR="00790A33" w:rsidRPr="007B6CD5" w:rsidRDefault="007B6CD5" w:rsidP="00790A33">
            <w:pPr>
              <w:pStyle w:val="BodyText"/>
              <w:widowControl w:val="0"/>
              <w:autoSpaceDE w:val="0"/>
              <w:autoSpaceDN w:val="0"/>
              <w:adjustRightInd w:val="0"/>
              <w:ind w:firstLine="0"/>
              <w:jc w:val="center"/>
              <w:rPr>
                <w:lang w:val="en-US"/>
              </w:rPr>
            </w:pPr>
            <w:r>
              <w:rPr>
                <w:lang w:val="en-US"/>
              </w:rPr>
              <w:t>-</w:t>
            </w:r>
          </w:p>
        </w:tc>
        <w:tc>
          <w:tcPr>
            <w:tcW w:w="630" w:type="dxa"/>
          </w:tcPr>
          <w:p w14:paraId="52932460" w14:textId="79510FFD" w:rsidR="00790A33" w:rsidRPr="007B6CD5" w:rsidRDefault="007B6CD5" w:rsidP="00790A33">
            <w:pPr>
              <w:pStyle w:val="BodyText"/>
              <w:widowControl w:val="0"/>
              <w:autoSpaceDE w:val="0"/>
              <w:autoSpaceDN w:val="0"/>
              <w:adjustRightInd w:val="0"/>
              <w:ind w:firstLine="0"/>
              <w:jc w:val="center"/>
              <w:rPr>
                <w:lang w:val="en-US"/>
              </w:rPr>
            </w:pPr>
            <w:r>
              <w:rPr>
                <w:lang w:val="en-US"/>
              </w:rPr>
              <w:t>5</w:t>
            </w:r>
          </w:p>
        </w:tc>
        <w:tc>
          <w:tcPr>
            <w:tcW w:w="630" w:type="dxa"/>
          </w:tcPr>
          <w:p w14:paraId="71E76AB6" w14:textId="35DF4C68" w:rsidR="00790A33" w:rsidRPr="007B6CD5" w:rsidRDefault="007B6CD5" w:rsidP="00790A33">
            <w:pPr>
              <w:pStyle w:val="BodyText"/>
              <w:widowControl w:val="0"/>
              <w:autoSpaceDE w:val="0"/>
              <w:autoSpaceDN w:val="0"/>
              <w:adjustRightInd w:val="0"/>
              <w:ind w:firstLine="0"/>
              <w:jc w:val="center"/>
              <w:rPr>
                <w:lang w:val="en-US"/>
              </w:rPr>
            </w:pPr>
            <w:r>
              <w:rPr>
                <w:lang w:val="en-US"/>
              </w:rPr>
              <w:t>5</w:t>
            </w:r>
          </w:p>
        </w:tc>
        <w:tc>
          <w:tcPr>
            <w:tcW w:w="630" w:type="dxa"/>
            <w:shd w:val="clear" w:color="auto" w:fill="auto"/>
          </w:tcPr>
          <w:p w14:paraId="3DA32DD0" w14:textId="5282F00C" w:rsidR="00790A33" w:rsidRPr="007B6CD5" w:rsidRDefault="007B6CD5" w:rsidP="00790A33">
            <w:pPr>
              <w:pStyle w:val="BodyText"/>
              <w:widowControl w:val="0"/>
              <w:autoSpaceDE w:val="0"/>
              <w:autoSpaceDN w:val="0"/>
              <w:adjustRightInd w:val="0"/>
              <w:ind w:firstLine="0"/>
              <w:jc w:val="center"/>
              <w:rPr>
                <w:lang w:val="en-US"/>
              </w:rPr>
            </w:pPr>
            <w:r>
              <w:rPr>
                <w:lang w:val="en-US"/>
              </w:rPr>
              <w:t>-</w:t>
            </w:r>
          </w:p>
        </w:tc>
        <w:tc>
          <w:tcPr>
            <w:tcW w:w="630" w:type="dxa"/>
            <w:shd w:val="clear" w:color="auto" w:fill="auto"/>
          </w:tcPr>
          <w:p w14:paraId="382149A6" w14:textId="043FD408" w:rsidR="00790A33" w:rsidRPr="007B6CD5" w:rsidRDefault="007B6CD5" w:rsidP="00790A33">
            <w:pPr>
              <w:pStyle w:val="BodyText"/>
              <w:widowControl w:val="0"/>
              <w:autoSpaceDE w:val="0"/>
              <w:autoSpaceDN w:val="0"/>
              <w:adjustRightInd w:val="0"/>
              <w:ind w:firstLine="0"/>
              <w:jc w:val="center"/>
              <w:rPr>
                <w:lang w:val="en-US"/>
              </w:rPr>
            </w:pPr>
            <w:r>
              <w:rPr>
                <w:lang w:val="en-US"/>
              </w:rPr>
              <w:t>4</w:t>
            </w:r>
          </w:p>
        </w:tc>
        <w:tc>
          <w:tcPr>
            <w:tcW w:w="1980" w:type="dxa"/>
            <w:shd w:val="clear" w:color="auto" w:fill="D0CECE"/>
          </w:tcPr>
          <w:p w14:paraId="547EC59E" w14:textId="1E2A6317" w:rsidR="00790A33" w:rsidRPr="007B6CD5" w:rsidRDefault="007B6CD5" w:rsidP="00790A33">
            <w:pPr>
              <w:pStyle w:val="BodyText"/>
              <w:widowControl w:val="0"/>
              <w:autoSpaceDE w:val="0"/>
              <w:autoSpaceDN w:val="0"/>
              <w:adjustRightInd w:val="0"/>
              <w:ind w:firstLine="0"/>
              <w:jc w:val="center"/>
              <w:rPr>
                <w:lang w:val="en-US"/>
              </w:rPr>
            </w:pPr>
            <w:r>
              <w:rPr>
                <w:lang w:val="en-US"/>
              </w:rPr>
              <w:t>31</w:t>
            </w:r>
          </w:p>
        </w:tc>
      </w:tr>
      <w:tr w:rsidR="00790A33" w:rsidRPr="00836712" w14:paraId="33F063A0" w14:textId="77777777" w:rsidTr="00C85F88">
        <w:trPr>
          <w:trHeight w:val="325"/>
        </w:trPr>
        <w:tc>
          <w:tcPr>
            <w:tcW w:w="985" w:type="dxa"/>
            <w:shd w:val="clear" w:color="auto" w:fill="auto"/>
          </w:tcPr>
          <w:p w14:paraId="31C8090F" w14:textId="790667C8" w:rsidR="00790A33" w:rsidRPr="00790A33" w:rsidRDefault="00790A33" w:rsidP="00790A33">
            <w:pPr>
              <w:pStyle w:val="BodyText"/>
              <w:widowControl w:val="0"/>
              <w:autoSpaceDE w:val="0"/>
              <w:autoSpaceDN w:val="0"/>
              <w:adjustRightInd w:val="0"/>
              <w:ind w:firstLine="0"/>
              <w:rPr>
                <w:lang w:val="en-US"/>
              </w:rPr>
            </w:pPr>
            <w:r>
              <w:rPr>
                <w:lang w:val="sr-Cyrl-RS"/>
              </w:rPr>
              <w:t>П5</w:t>
            </w:r>
            <w:r>
              <w:rPr>
                <w:lang w:val="en-US"/>
              </w:rPr>
              <w:t xml:space="preserve"> / JVPSV</w:t>
            </w:r>
          </w:p>
        </w:tc>
        <w:tc>
          <w:tcPr>
            <w:tcW w:w="720" w:type="dxa"/>
            <w:shd w:val="clear" w:color="auto" w:fill="auto"/>
          </w:tcPr>
          <w:p w14:paraId="62104E8D" w14:textId="5B282CB7" w:rsidR="00790A33" w:rsidRPr="007B6CD5" w:rsidRDefault="007B6CD5" w:rsidP="00790A33">
            <w:pPr>
              <w:pStyle w:val="BodyText"/>
              <w:widowControl w:val="0"/>
              <w:autoSpaceDE w:val="0"/>
              <w:autoSpaceDN w:val="0"/>
              <w:adjustRightInd w:val="0"/>
              <w:ind w:firstLine="0"/>
              <w:jc w:val="center"/>
              <w:rPr>
                <w:lang w:val="en-US"/>
              </w:rPr>
            </w:pPr>
            <w:r>
              <w:rPr>
                <w:lang w:val="en-US"/>
              </w:rPr>
              <w:t>2</w:t>
            </w:r>
          </w:p>
        </w:tc>
        <w:tc>
          <w:tcPr>
            <w:tcW w:w="630" w:type="dxa"/>
            <w:shd w:val="clear" w:color="auto" w:fill="auto"/>
          </w:tcPr>
          <w:p w14:paraId="26A269B7" w14:textId="2F484DA3" w:rsidR="00790A33" w:rsidRPr="007B6CD5" w:rsidRDefault="007B6CD5" w:rsidP="00790A33">
            <w:pPr>
              <w:pStyle w:val="BodyText"/>
              <w:widowControl w:val="0"/>
              <w:autoSpaceDE w:val="0"/>
              <w:autoSpaceDN w:val="0"/>
              <w:adjustRightInd w:val="0"/>
              <w:ind w:firstLine="0"/>
              <w:jc w:val="center"/>
              <w:rPr>
                <w:lang w:val="en-US"/>
              </w:rPr>
            </w:pPr>
            <w:r>
              <w:rPr>
                <w:lang w:val="en-US"/>
              </w:rPr>
              <w:t>-</w:t>
            </w:r>
          </w:p>
        </w:tc>
        <w:tc>
          <w:tcPr>
            <w:tcW w:w="630" w:type="dxa"/>
          </w:tcPr>
          <w:p w14:paraId="51283245" w14:textId="03D721F0" w:rsidR="00790A33" w:rsidRPr="007B6CD5" w:rsidRDefault="007B6CD5" w:rsidP="00790A33">
            <w:pPr>
              <w:pStyle w:val="BodyText"/>
              <w:widowControl w:val="0"/>
              <w:autoSpaceDE w:val="0"/>
              <w:autoSpaceDN w:val="0"/>
              <w:adjustRightInd w:val="0"/>
              <w:ind w:firstLine="0"/>
              <w:jc w:val="center"/>
              <w:rPr>
                <w:lang w:val="en-US"/>
              </w:rPr>
            </w:pPr>
            <w:r>
              <w:rPr>
                <w:lang w:val="en-US"/>
              </w:rPr>
              <w:t>-</w:t>
            </w:r>
          </w:p>
        </w:tc>
        <w:tc>
          <w:tcPr>
            <w:tcW w:w="630" w:type="dxa"/>
            <w:shd w:val="clear" w:color="auto" w:fill="auto"/>
          </w:tcPr>
          <w:p w14:paraId="3FBE59F0" w14:textId="7584D393" w:rsidR="00790A33" w:rsidRPr="007B6CD5" w:rsidRDefault="007B6CD5" w:rsidP="00790A33">
            <w:pPr>
              <w:pStyle w:val="BodyText"/>
              <w:widowControl w:val="0"/>
              <w:autoSpaceDE w:val="0"/>
              <w:autoSpaceDN w:val="0"/>
              <w:adjustRightInd w:val="0"/>
              <w:ind w:firstLine="0"/>
              <w:jc w:val="center"/>
              <w:rPr>
                <w:lang w:val="en-US"/>
              </w:rPr>
            </w:pPr>
            <w:r>
              <w:rPr>
                <w:lang w:val="en-US"/>
              </w:rPr>
              <w:t>4</w:t>
            </w:r>
          </w:p>
        </w:tc>
        <w:tc>
          <w:tcPr>
            <w:tcW w:w="630" w:type="dxa"/>
          </w:tcPr>
          <w:p w14:paraId="50048FB1" w14:textId="0EF1022E" w:rsidR="00790A33" w:rsidRPr="007B6CD5" w:rsidRDefault="00C85F88" w:rsidP="00790A33">
            <w:pPr>
              <w:pStyle w:val="BodyText"/>
              <w:widowControl w:val="0"/>
              <w:autoSpaceDE w:val="0"/>
              <w:autoSpaceDN w:val="0"/>
              <w:adjustRightInd w:val="0"/>
              <w:ind w:firstLine="0"/>
              <w:jc w:val="center"/>
              <w:rPr>
                <w:lang w:val="en-US"/>
              </w:rPr>
            </w:pPr>
            <w:r>
              <w:rPr>
                <w:lang w:val="en-US"/>
              </w:rPr>
              <w:t>8</w:t>
            </w:r>
          </w:p>
        </w:tc>
        <w:tc>
          <w:tcPr>
            <w:tcW w:w="630" w:type="dxa"/>
          </w:tcPr>
          <w:p w14:paraId="5A095D67" w14:textId="1261A64D" w:rsidR="00790A33" w:rsidRPr="007B6CD5" w:rsidRDefault="00C85F88" w:rsidP="00790A33">
            <w:pPr>
              <w:pStyle w:val="BodyText"/>
              <w:widowControl w:val="0"/>
              <w:autoSpaceDE w:val="0"/>
              <w:autoSpaceDN w:val="0"/>
              <w:adjustRightInd w:val="0"/>
              <w:ind w:firstLine="0"/>
              <w:jc w:val="center"/>
              <w:rPr>
                <w:lang w:val="en-US"/>
              </w:rPr>
            </w:pPr>
            <w:r>
              <w:rPr>
                <w:lang w:val="en-US"/>
              </w:rPr>
              <w:t>10</w:t>
            </w:r>
          </w:p>
        </w:tc>
        <w:tc>
          <w:tcPr>
            <w:tcW w:w="630" w:type="dxa"/>
          </w:tcPr>
          <w:p w14:paraId="34512C09" w14:textId="1BE03BBA" w:rsidR="00790A33" w:rsidRPr="007B6CD5" w:rsidRDefault="007B6CD5" w:rsidP="00790A33">
            <w:pPr>
              <w:pStyle w:val="BodyText"/>
              <w:widowControl w:val="0"/>
              <w:autoSpaceDE w:val="0"/>
              <w:autoSpaceDN w:val="0"/>
              <w:adjustRightInd w:val="0"/>
              <w:ind w:firstLine="0"/>
              <w:jc w:val="center"/>
              <w:rPr>
                <w:lang w:val="en-US"/>
              </w:rPr>
            </w:pPr>
            <w:r>
              <w:rPr>
                <w:lang w:val="en-US"/>
              </w:rPr>
              <w:t>3</w:t>
            </w:r>
          </w:p>
        </w:tc>
        <w:tc>
          <w:tcPr>
            <w:tcW w:w="630" w:type="dxa"/>
          </w:tcPr>
          <w:p w14:paraId="29131329" w14:textId="04600CD7" w:rsidR="00790A33" w:rsidRPr="007B6CD5" w:rsidRDefault="007B6CD5" w:rsidP="00790A33">
            <w:pPr>
              <w:pStyle w:val="BodyText"/>
              <w:widowControl w:val="0"/>
              <w:autoSpaceDE w:val="0"/>
              <w:autoSpaceDN w:val="0"/>
              <w:adjustRightInd w:val="0"/>
              <w:ind w:firstLine="0"/>
              <w:jc w:val="center"/>
              <w:rPr>
                <w:lang w:val="en-US"/>
              </w:rPr>
            </w:pPr>
            <w:r>
              <w:rPr>
                <w:lang w:val="en-US"/>
              </w:rPr>
              <w:t>-</w:t>
            </w:r>
          </w:p>
        </w:tc>
        <w:tc>
          <w:tcPr>
            <w:tcW w:w="630" w:type="dxa"/>
            <w:shd w:val="clear" w:color="auto" w:fill="auto"/>
          </w:tcPr>
          <w:p w14:paraId="2A622308" w14:textId="73D94568" w:rsidR="00790A33" w:rsidRPr="007B6CD5" w:rsidRDefault="007B6CD5" w:rsidP="00790A33">
            <w:pPr>
              <w:pStyle w:val="BodyText"/>
              <w:widowControl w:val="0"/>
              <w:autoSpaceDE w:val="0"/>
              <w:autoSpaceDN w:val="0"/>
              <w:adjustRightInd w:val="0"/>
              <w:ind w:firstLine="0"/>
              <w:jc w:val="center"/>
              <w:rPr>
                <w:lang w:val="en-US"/>
              </w:rPr>
            </w:pPr>
            <w:r>
              <w:rPr>
                <w:lang w:val="en-US"/>
              </w:rPr>
              <w:t>-</w:t>
            </w:r>
          </w:p>
        </w:tc>
        <w:tc>
          <w:tcPr>
            <w:tcW w:w="630" w:type="dxa"/>
            <w:shd w:val="clear" w:color="auto" w:fill="auto"/>
          </w:tcPr>
          <w:p w14:paraId="11E6C373" w14:textId="7148948C" w:rsidR="00790A33" w:rsidRPr="007B6CD5" w:rsidRDefault="007B6CD5" w:rsidP="00790A33">
            <w:pPr>
              <w:pStyle w:val="BodyText"/>
              <w:widowControl w:val="0"/>
              <w:autoSpaceDE w:val="0"/>
              <w:autoSpaceDN w:val="0"/>
              <w:adjustRightInd w:val="0"/>
              <w:ind w:firstLine="0"/>
              <w:jc w:val="center"/>
              <w:rPr>
                <w:lang w:val="en-US"/>
              </w:rPr>
            </w:pPr>
            <w:r>
              <w:rPr>
                <w:lang w:val="en-US"/>
              </w:rPr>
              <w:t>-</w:t>
            </w:r>
          </w:p>
        </w:tc>
        <w:tc>
          <w:tcPr>
            <w:tcW w:w="1980" w:type="dxa"/>
            <w:shd w:val="clear" w:color="auto" w:fill="D0CECE"/>
          </w:tcPr>
          <w:p w14:paraId="048D1878" w14:textId="25515164" w:rsidR="00790A33" w:rsidRPr="007B6CD5" w:rsidRDefault="00C85F88" w:rsidP="00790A33">
            <w:pPr>
              <w:pStyle w:val="BodyText"/>
              <w:widowControl w:val="0"/>
              <w:autoSpaceDE w:val="0"/>
              <w:autoSpaceDN w:val="0"/>
              <w:adjustRightInd w:val="0"/>
              <w:ind w:firstLine="0"/>
              <w:jc w:val="center"/>
              <w:rPr>
                <w:lang w:val="en-US"/>
              </w:rPr>
            </w:pPr>
            <w:r>
              <w:rPr>
                <w:lang w:val="en-US"/>
              </w:rPr>
              <w:t>27</w:t>
            </w:r>
          </w:p>
        </w:tc>
      </w:tr>
      <w:tr w:rsidR="00790A33" w:rsidRPr="00836712" w14:paraId="58AB31E6" w14:textId="77777777" w:rsidTr="00C85F88">
        <w:trPr>
          <w:trHeight w:val="325"/>
        </w:trPr>
        <w:tc>
          <w:tcPr>
            <w:tcW w:w="985" w:type="dxa"/>
            <w:shd w:val="clear" w:color="auto" w:fill="auto"/>
          </w:tcPr>
          <w:p w14:paraId="282AB529" w14:textId="2AF9ABC8" w:rsidR="00790A33" w:rsidRPr="00790A33" w:rsidRDefault="00790A33" w:rsidP="00790A33">
            <w:pPr>
              <w:pStyle w:val="BodyText"/>
              <w:widowControl w:val="0"/>
              <w:autoSpaceDE w:val="0"/>
              <w:autoSpaceDN w:val="0"/>
              <w:adjustRightInd w:val="0"/>
              <w:ind w:firstLine="0"/>
              <w:rPr>
                <w:lang w:val="en-US"/>
              </w:rPr>
            </w:pPr>
            <w:r>
              <w:rPr>
                <w:lang w:val="sr-Cyrl-RS"/>
              </w:rPr>
              <w:t>П6</w:t>
            </w:r>
            <w:r>
              <w:rPr>
                <w:lang w:val="en-US"/>
              </w:rPr>
              <w:t xml:space="preserve"> / CER</w:t>
            </w:r>
          </w:p>
        </w:tc>
        <w:tc>
          <w:tcPr>
            <w:tcW w:w="720" w:type="dxa"/>
            <w:shd w:val="clear" w:color="auto" w:fill="auto"/>
          </w:tcPr>
          <w:p w14:paraId="0974BD0A" w14:textId="5D9A8B22" w:rsidR="00790A33" w:rsidRPr="007B6CD5" w:rsidRDefault="007B6CD5" w:rsidP="00790A33">
            <w:pPr>
              <w:pStyle w:val="BodyText"/>
              <w:widowControl w:val="0"/>
              <w:autoSpaceDE w:val="0"/>
              <w:autoSpaceDN w:val="0"/>
              <w:adjustRightInd w:val="0"/>
              <w:ind w:firstLine="0"/>
              <w:jc w:val="center"/>
              <w:rPr>
                <w:lang w:val="en-US"/>
              </w:rPr>
            </w:pPr>
            <w:r>
              <w:rPr>
                <w:lang w:val="en-US"/>
              </w:rPr>
              <w:t>2</w:t>
            </w:r>
          </w:p>
        </w:tc>
        <w:tc>
          <w:tcPr>
            <w:tcW w:w="630" w:type="dxa"/>
            <w:shd w:val="clear" w:color="auto" w:fill="auto"/>
          </w:tcPr>
          <w:p w14:paraId="5E84E59F" w14:textId="0CD87C0F" w:rsidR="00790A33" w:rsidRPr="007B6CD5" w:rsidRDefault="007B6CD5" w:rsidP="00790A33">
            <w:pPr>
              <w:pStyle w:val="BodyText"/>
              <w:widowControl w:val="0"/>
              <w:autoSpaceDE w:val="0"/>
              <w:autoSpaceDN w:val="0"/>
              <w:adjustRightInd w:val="0"/>
              <w:ind w:firstLine="0"/>
              <w:jc w:val="center"/>
              <w:rPr>
                <w:lang w:val="en-US"/>
              </w:rPr>
            </w:pPr>
            <w:r>
              <w:rPr>
                <w:lang w:val="en-US"/>
              </w:rPr>
              <w:t>-</w:t>
            </w:r>
          </w:p>
        </w:tc>
        <w:tc>
          <w:tcPr>
            <w:tcW w:w="630" w:type="dxa"/>
          </w:tcPr>
          <w:p w14:paraId="1937D0CE" w14:textId="681C03B8" w:rsidR="00790A33" w:rsidRPr="007B6CD5" w:rsidRDefault="007B6CD5" w:rsidP="00790A33">
            <w:pPr>
              <w:pStyle w:val="BodyText"/>
              <w:widowControl w:val="0"/>
              <w:autoSpaceDE w:val="0"/>
              <w:autoSpaceDN w:val="0"/>
              <w:adjustRightInd w:val="0"/>
              <w:ind w:firstLine="0"/>
              <w:jc w:val="center"/>
              <w:rPr>
                <w:lang w:val="en-US"/>
              </w:rPr>
            </w:pPr>
            <w:r>
              <w:rPr>
                <w:lang w:val="en-US"/>
              </w:rPr>
              <w:t>-</w:t>
            </w:r>
          </w:p>
        </w:tc>
        <w:tc>
          <w:tcPr>
            <w:tcW w:w="630" w:type="dxa"/>
            <w:shd w:val="clear" w:color="auto" w:fill="auto"/>
          </w:tcPr>
          <w:p w14:paraId="2B69FF6C" w14:textId="15C7937F" w:rsidR="00790A33" w:rsidRPr="007B6CD5" w:rsidRDefault="007B6CD5" w:rsidP="00790A33">
            <w:pPr>
              <w:pStyle w:val="BodyText"/>
              <w:widowControl w:val="0"/>
              <w:autoSpaceDE w:val="0"/>
              <w:autoSpaceDN w:val="0"/>
              <w:adjustRightInd w:val="0"/>
              <w:ind w:firstLine="0"/>
              <w:jc w:val="center"/>
              <w:rPr>
                <w:lang w:val="en-US"/>
              </w:rPr>
            </w:pPr>
            <w:r>
              <w:rPr>
                <w:lang w:val="en-US"/>
              </w:rPr>
              <w:t>7</w:t>
            </w:r>
          </w:p>
        </w:tc>
        <w:tc>
          <w:tcPr>
            <w:tcW w:w="630" w:type="dxa"/>
          </w:tcPr>
          <w:p w14:paraId="44F7ECA4" w14:textId="247226F6" w:rsidR="00790A33" w:rsidRPr="007B6CD5" w:rsidRDefault="007B6CD5" w:rsidP="00790A33">
            <w:pPr>
              <w:pStyle w:val="BodyText"/>
              <w:widowControl w:val="0"/>
              <w:autoSpaceDE w:val="0"/>
              <w:autoSpaceDN w:val="0"/>
              <w:adjustRightInd w:val="0"/>
              <w:ind w:firstLine="0"/>
              <w:jc w:val="center"/>
              <w:rPr>
                <w:lang w:val="en-US"/>
              </w:rPr>
            </w:pPr>
            <w:r>
              <w:rPr>
                <w:lang w:val="en-US"/>
              </w:rPr>
              <w:t>8</w:t>
            </w:r>
          </w:p>
        </w:tc>
        <w:tc>
          <w:tcPr>
            <w:tcW w:w="630" w:type="dxa"/>
          </w:tcPr>
          <w:p w14:paraId="763E2B83" w14:textId="4A4D6B35" w:rsidR="00790A33" w:rsidRPr="007B6CD5" w:rsidRDefault="007B6CD5" w:rsidP="00790A33">
            <w:pPr>
              <w:pStyle w:val="BodyText"/>
              <w:widowControl w:val="0"/>
              <w:autoSpaceDE w:val="0"/>
              <w:autoSpaceDN w:val="0"/>
              <w:adjustRightInd w:val="0"/>
              <w:ind w:firstLine="0"/>
              <w:jc w:val="center"/>
              <w:rPr>
                <w:lang w:val="en-US"/>
              </w:rPr>
            </w:pPr>
            <w:r>
              <w:rPr>
                <w:lang w:val="en-US"/>
              </w:rPr>
              <w:t>-</w:t>
            </w:r>
          </w:p>
        </w:tc>
        <w:tc>
          <w:tcPr>
            <w:tcW w:w="630" w:type="dxa"/>
          </w:tcPr>
          <w:p w14:paraId="4A183BEC" w14:textId="1716A0CE" w:rsidR="00790A33" w:rsidRPr="007B6CD5" w:rsidRDefault="007B6CD5" w:rsidP="00790A33">
            <w:pPr>
              <w:pStyle w:val="BodyText"/>
              <w:widowControl w:val="0"/>
              <w:autoSpaceDE w:val="0"/>
              <w:autoSpaceDN w:val="0"/>
              <w:adjustRightInd w:val="0"/>
              <w:ind w:firstLine="0"/>
              <w:jc w:val="center"/>
              <w:rPr>
                <w:lang w:val="en-US"/>
              </w:rPr>
            </w:pPr>
            <w:r>
              <w:rPr>
                <w:lang w:val="en-US"/>
              </w:rPr>
              <w:t>2</w:t>
            </w:r>
          </w:p>
        </w:tc>
        <w:tc>
          <w:tcPr>
            <w:tcW w:w="630" w:type="dxa"/>
          </w:tcPr>
          <w:p w14:paraId="1EBFA5FA" w14:textId="5A23BC6D" w:rsidR="00790A33" w:rsidRPr="007B6CD5" w:rsidRDefault="007B6CD5" w:rsidP="00790A33">
            <w:pPr>
              <w:pStyle w:val="BodyText"/>
              <w:widowControl w:val="0"/>
              <w:autoSpaceDE w:val="0"/>
              <w:autoSpaceDN w:val="0"/>
              <w:adjustRightInd w:val="0"/>
              <w:ind w:firstLine="0"/>
              <w:jc w:val="center"/>
              <w:rPr>
                <w:lang w:val="en-US"/>
              </w:rPr>
            </w:pPr>
            <w:r>
              <w:rPr>
                <w:lang w:val="en-US"/>
              </w:rPr>
              <w:t>-</w:t>
            </w:r>
          </w:p>
        </w:tc>
        <w:tc>
          <w:tcPr>
            <w:tcW w:w="630" w:type="dxa"/>
            <w:shd w:val="clear" w:color="auto" w:fill="auto"/>
          </w:tcPr>
          <w:p w14:paraId="4FEF9946" w14:textId="28008747" w:rsidR="00790A33" w:rsidRPr="007B6CD5" w:rsidRDefault="007B6CD5" w:rsidP="00790A33">
            <w:pPr>
              <w:pStyle w:val="BodyText"/>
              <w:widowControl w:val="0"/>
              <w:autoSpaceDE w:val="0"/>
              <w:autoSpaceDN w:val="0"/>
              <w:adjustRightInd w:val="0"/>
              <w:ind w:firstLine="0"/>
              <w:jc w:val="center"/>
              <w:rPr>
                <w:lang w:val="en-US"/>
              </w:rPr>
            </w:pPr>
            <w:r>
              <w:rPr>
                <w:lang w:val="en-US"/>
              </w:rPr>
              <w:t>-</w:t>
            </w:r>
          </w:p>
        </w:tc>
        <w:tc>
          <w:tcPr>
            <w:tcW w:w="630" w:type="dxa"/>
            <w:shd w:val="clear" w:color="auto" w:fill="auto"/>
          </w:tcPr>
          <w:p w14:paraId="35D80585" w14:textId="375274ED" w:rsidR="00790A33" w:rsidRPr="007B6CD5" w:rsidRDefault="007B6CD5" w:rsidP="00790A33">
            <w:pPr>
              <w:pStyle w:val="BodyText"/>
              <w:widowControl w:val="0"/>
              <w:autoSpaceDE w:val="0"/>
              <w:autoSpaceDN w:val="0"/>
              <w:adjustRightInd w:val="0"/>
              <w:ind w:firstLine="0"/>
              <w:jc w:val="center"/>
              <w:rPr>
                <w:lang w:val="en-US"/>
              </w:rPr>
            </w:pPr>
            <w:r>
              <w:rPr>
                <w:lang w:val="en-US"/>
              </w:rPr>
              <w:t>-</w:t>
            </w:r>
          </w:p>
        </w:tc>
        <w:tc>
          <w:tcPr>
            <w:tcW w:w="1980" w:type="dxa"/>
            <w:shd w:val="clear" w:color="auto" w:fill="D0CECE"/>
          </w:tcPr>
          <w:p w14:paraId="1C7892FA" w14:textId="0508A4D4" w:rsidR="00790A33" w:rsidRPr="007B6CD5" w:rsidRDefault="007B6CD5" w:rsidP="00790A33">
            <w:pPr>
              <w:pStyle w:val="BodyText"/>
              <w:widowControl w:val="0"/>
              <w:autoSpaceDE w:val="0"/>
              <w:autoSpaceDN w:val="0"/>
              <w:adjustRightInd w:val="0"/>
              <w:ind w:firstLine="0"/>
              <w:jc w:val="center"/>
              <w:rPr>
                <w:lang w:val="en-US"/>
              </w:rPr>
            </w:pPr>
            <w:r>
              <w:rPr>
                <w:lang w:val="en-US"/>
              </w:rPr>
              <w:t>19</w:t>
            </w:r>
          </w:p>
        </w:tc>
      </w:tr>
      <w:tr w:rsidR="00790A33" w:rsidRPr="00836712" w14:paraId="172C016F" w14:textId="77777777" w:rsidTr="00C85F88">
        <w:trPr>
          <w:trHeight w:val="325"/>
        </w:trPr>
        <w:tc>
          <w:tcPr>
            <w:tcW w:w="985" w:type="dxa"/>
            <w:shd w:val="clear" w:color="auto" w:fill="auto"/>
          </w:tcPr>
          <w:p w14:paraId="4F7E03C6" w14:textId="5ADC36EF" w:rsidR="00790A33" w:rsidRPr="00790A33" w:rsidRDefault="00790A33" w:rsidP="00790A33">
            <w:pPr>
              <w:pStyle w:val="BodyText"/>
              <w:widowControl w:val="0"/>
              <w:autoSpaceDE w:val="0"/>
              <w:autoSpaceDN w:val="0"/>
              <w:adjustRightInd w:val="0"/>
              <w:ind w:firstLine="0"/>
              <w:rPr>
                <w:lang w:val="en-US"/>
              </w:rPr>
            </w:pPr>
            <w:r>
              <w:rPr>
                <w:lang w:val="sr-Cyrl-RS"/>
              </w:rPr>
              <w:t>П7</w:t>
            </w:r>
            <w:r>
              <w:rPr>
                <w:lang w:val="en-US"/>
              </w:rPr>
              <w:t xml:space="preserve"> / AUT</w:t>
            </w:r>
          </w:p>
        </w:tc>
        <w:tc>
          <w:tcPr>
            <w:tcW w:w="720" w:type="dxa"/>
            <w:shd w:val="clear" w:color="auto" w:fill="auto"/>
          </w:tcPr>
          <w:p w14:paraId="3063B246" w14:textId="37A81196" w:rsidR="00790A33" w:rsidRPr="007B6CD5" w:rsidRDefault="007B6CD5" w:rsidP="00790A33">
            <w:pPr>
              <w:pStyle w:val="BodyText"/>
              <w:widowControl w:val="0"/>
              <w:autoSpaceDE w:val="0"/>
              <w:autoSpaceDN w:val="0"/>
              <w:adjustRightInd w:val="0"/>
              <w:ind w:firstLine="0"/>
              <w:jc w:val="center"/>
              <w:rPr>
                <w:lang w:val="en-US"/>
              </w:rPr>
            </w:pPr>
            <w:r>
              <w:rPr>
                <w:lang w:val="en-US"/>
              </w:rPr>
              <w:t>2</w:t>
            </w:r>
          </w:p>
        </w:tc>
        <w:tc>
          <w:tcPr>
            <w:tcW w:w="630" w:type="dxa"/>
            <w:shd w:val="clear" w:color="auto" w:fill="auto"/>
          </w:tcPr>
          <w:p w14:paraId="7BBAFE1E" w14:textId="45B786A7" w:rsidR="00790A33" w:rsidRPr="007B6CD5" w:rsidRDefault="007B6CD5" w:rsidP="00790A33">
            <w:pPr>
              <w:pStyle w:val="BodyText"/>
              <w:widowControl w:val="0"/>
              <w:autoSpaceDE w:val="0"/>
              <w:autoSpaceDN w:val="0"/>
              <w:adjustRightInd w:val="0"/>
              <w:ind w:firstLine="0"/>
              <w:jc w:val="center"/>
              <w:rPr>
                <w:lang w:val="en-US"/>
              </w:rPr>
            </w:pPr>
            <w:r>
              <w:rPr>
                <w:lang w:val="en-US"/>
              </w:rPr>
              <w:t>-</w:t>
            </w:r>
          </w:p>
        </w:tc>
        <w:tc>
          <w:tcPr>
            <w:tcW w:w="630" w:type="dxa"/>
          </w:tcPr>
          <w:p w14:paraId="2759566E" w14:textId="2CB5825F" w:rsidR="00790A33" w:rsidRPr="007B6CD5" w:rsidRDefault="007B6CD5" w:rsidP="00790A33">
            <w:pPr>
              <w:pStyle w:val="BodyText"/>
              <w:widowControl w:val="0"/>
              <w:autoSpaceDE w:val="0"/>
              <w:autoSpaceDN w:val="0"/>
              <w:adjustRightInd w:val="0"/>
              <w:ind w:firstLine="0"/>
              <w:jc w:val="center"/>
              <w:rPr>
                <w:lang w:val="en-US"/>
              </w:rPr>
            </w:pPr>
            <w:r>
              <w:rPr>
                <w:lang w:val="en-US"/>
              </w:rPr>
              <w:t>-</w:t>
            </w:r>
          </w:p>
        </w:tc>
        <w:tc>
          <w:tcPr>
            <w:tcW w:w="630" w:type="dxa"/>
            <w:shd w:val="clear" w:color="auto" w:fill="auto"/>
          </w:tcPr>
          <w:p w14:paraId="4FB3CB2B" w14:textId="4A5737D9" w:rsidR="00790A33" w:rsidRPr="007B6CD5" w:rsidRDefault="007B6CD5" w:rsidP="00790A33">
            <w:pPr>
              <w:pStyle w:val="BodyText"/>
              <w:widowControl w:val="0"/>
              <w:autoSpaceDE w:val="0"/>
              <w:autoSpaceDN w:val="0"/>
              <w:adjustRightInd w:val="0"/>
              <w:ind w:firstLine="0"/>
              <w:jc w:val="center"/>
              <w:rPr>
                <w:lang w:val="en-US"/>
              </w:rPr>
            </w:pPr>
            <w:r>
              <w:rPr>
                <w:lang w:val="en-US"/>
              </w:rPr>
              <w:t>4</w:t>
            </w:r>
          </w:p>
        </w:tc>
        <w:tc>
          <w:tcPr>
            <w:tcW w:w="630" w:type="dxa"/>
          </w:tcPr>
          <w:p w14:paraId="2CC28E2B" w14:textId="0F0668A9" w:rsidR="00790A33" w:rsidRPr="007B6CD5" w:rsidRDefault="007B6CD5" w:rsidP="00790A33">
            <w:pPr>
              <w:pStyle w:val="BodyText"/>
              <w:widowControl w:val="0"/>
              <w:autoSpaceDE w:val="0"/>
              <w:autoSpaceDN w:val="0"/>
              <w:adjustRightInd w:val="0"/>
              <w:ind w:firstLine="0"/>
              <w:jc w:val="center"/>
              <w:rPr>
                <w:lang w:val="en-US"/>
              </w:rPr>
            </w:pPr>
            <w:r>
              <w:rPr>
                <w:lang w:val="en-US"/>
              </w:rPr>
              <w:t>5</w:t>
            </w:r>
          </w:p>
        </w:tc>
        <w:tc>
          <w:tcPr>
            <w:tcW w:w="630" w:type="dxa"/>
          </w:tcPr>
          <w:p w14:paraId="3ED4D2D9" w14:textId="03E9D34C" w:rsidR="00790A33" w:rsidRPr="007B6CD5" w:rsidRDefault="007B6CD5" w:rsidP="00790A33">
            <w:pPr>
              <w:pStyle w:val="BodyText"/>
              <w:widowControl w:val="0"/>
              <w:autoSpaceDE w:val="0"/>
              <w:autoSpaceDN w:val="0"/>
              <w:adjustRightInd w:val="0"/>
              <w:ind w:firstLine="0"/>
              <w:jc w:val="center"/>
              <w:rPr>
                <w:lang w:val="en-US"/>
              </w:rPr>
            </w:pPr>
            <w:r>
              <w:rPr>
                <w:lang w:val="en-US"/>
              </w:rPr>
              <w:t>-</w:t>
            </w:r>
          </w:p>
        </w:tc>
        <w:tc>
          <w:tcPr>
            <w:tcW w:w="630" w:type="dxa"/>
          </w:tcPr>
          <w:p w14:paraId="05A9B6C3" w14:textId="3C5BAB0E" w:rsidR="00790A33" w:rsidRPr="007B6CD5" w:rsidRDefault="007B6CD5" w:rsidP="00790A33">
            <w:pPr>
              <w:pStyle w:val="BodyText"/>
              <w:widowControl w:val="0"/>
              <w:autoSpaceDE w:val="0"/>
              <w:autoSpaceDN w:val="0"/>
              <w:adjustRightInd w:val="0"/>
              <w:ind w:firstLine="0"/>
              <w:jc w:val="center"/>
              <w:rPr>
                <w:lang w:val="en-US"/>
              </w:rPr>
            </w:pPr>
            <w:r>
              <w:rPr>
                <w:lang w:val="en-US"/>
              </w:rPr>
              <w:t>4</w:t>
            </w:r>
          </w:p>
        </w:tc>
        <w:tc>
          <w:tcPr>
            <w:tcW w:w="630" w:type="dxa"/>
          </w:tcPr>
          <w:p w14:paraId="5AD507D7" w14:textId="23BE0484" w:rsidR="00790A33" w:rsidRPr="007B6CD5" w:rsidRDefault="007B6CD5" w:rsidP="00790A33">
            <w:pPr>
              <w:pStyle w:val="BodyText"/>
              <w:widowControl w:val="0"/>
              <w:autoSpaceDE w:val="0"/>
              <w:autoSpaceDN w:val="0"/>
              <w:adjustRightInd w:val="0"/>
              <w:ind w:firstLine="0"/>
              <w:jc w:val="center"/>
              <w:rPr>
                <w:lang w:val="en-US"/>
              </w:rPr>
            </w:pPr>
            <w:r>
              <w:rPr>
                <w:lang w:val="en-US"/>
              </w:rPr>
              <w:t>-</w:t>
            </w:r>
          </w:p>
        </w:tc>
        <w:tc>
          <w:tcPr>
            <w:tcW w:w="630" w:type="dxa"/>
            <w:shd w:val="clear" w:color="auto" w:fill="auto"/>
          </w:tcPr>
          <w:p w14:paraId="50F86534" w14:textId="4BBFF9EB" w:rsidR="00790A33" w:rsidRPr="007B6CD5" w:rsidRDefault="007B6CD5" w:rsidP="00790A33">
            <w:pPr>
              <w:pStyle w:val="BodyText"/>
              <w:widowControl w:val="0"/>
              <w:autoSpaceDE w:val="0"/>
              <w:autoSpaceDN w:val="0"/>
              <w:adjustRightInd w:val="0"/>
              <w:ind w:firstLine="0"/>
              <w:jc w:val="center"/>
              <w:rPr>
                <w:lang w:val="en-US"/>
              </w:rPr>
            </w:pPr>
            <w:r>
              <w:rPr>
                <w:lang w:val="en-US"/>
              </w:rPr>
              <w:t>-</w:t>
            </w:r>
          </w:p>
        </w:tc>
        <w:tc>
          <w:tcPr>
            <w:tcW w:w="630" w:type="dxa"/>
            <w:shd w:val="clear" w:color="auto" w:fill="auto"/>
          </w:tcPr>
          <w:p w14:paraId="644F5547" w14:textId="1EE38E88" w:rsidR="00790A33" w:rsidRPr="007B6CD5" w:rsidRDefault="007B6CD5" w:rsidP="00790A33">
            <w:pPr>
              <w:pStyle w:val="BodyText"/>
              <w:widowControl w:val="0"/>
              <w:autoSpaceDE w:val="0"/>
              <w:autoSpaceDN w:val="0"/>
              <w:adjustRightInd w:val="0"/>
              <w:ind w:firstLine="0"/>
              <w:jc w:val="center"/>
              <w:rPr>
                <w:lang w:val="en-US"/>
              </w:rPr>
            </w:pPr>
            <w:r>
              <w:rPr>
                <w:lang w:val="en-US"/>
              </w:rPr>
              <w:t>-</w:t>
            </w:r>
          </w:p>
        </w:tc>
        <w:tc>
          <w:tcPr>
            <w:tcW w:w="1980" w:type="dxa"/>
            <w:shd w:val="clear" w:color="auto" w:fill="D0CECE"/>
          </w:tcPr>
          <w:p w14:paraId="3F861DA4" w14:textId="1160B524" w:rsidR="00790A33" w:rsidRPr="007B6CD5" w:rsidRDefault="007B6CD5" w:rsidP="00790A33">
            <w:pPr>
              <w:pStyle w:val="BodyText"/>
              <w:widowControl w:val="0"/>
              <w:autoSpaceDE w:val="0"/>
              <w:autoSpaceDN w:val="0"/>
              <w:adjustRightInd w:val="0"/>
              <w:ind w:firstLine="0"/>
              <w:jc w:val="center"/>
              <w:rPr>
                <w:lang w:val="en-US"/>
              </w:rPr>
            </w:pPr>
            <w:r>
              <w:rPr>
                <w:lang w:val="en-US"/>
              </w:rPr>
              <w:t>15</w:t>
            </w:r>
          </w:p>
        </w:tc>
      </w:tr>
      <w:tr w:rsidR="00790A33" w:rsidRPr="00836712" w14:paraId="22D962FD" w14:textId="77777777" w:rsidTr="00C85F88">
        <w:trPr>
          <w:trHeight w:val="325"/>
        </w:trPr>
        <w:tc>
          <w:tcPr>
            <w:tcW w:w="985" w:type="dxa"/>
            <w:shd w:val="clear" w:color="auto" w:fill="auto"/>
          </w:tcPr>
          <w:p w14:paraId="1CA12F9A" w14:textId="0DE1CE8D" w:rsidR="00790A33" w:rsidRPr="00790A33" w:rsidRDefault="00790A33" w:rsidP="00790A33">
            <w:pPr>
              <w:pStyle w:val="BodyText"/>
              <w:widowControl w:val="0"/>
              <w:autoSpaceDE w:val="0"/>
              <w:autoSpaceDN w:val="0"/>
              <w:adjustRightInd w:val="0"/>
              <w:ind w:firstLine="0"/>
              <w:rPr>
                <w:lang w:val="en-US"/>
              </w:rPr>
            </w:pPr>
            <w:r>
              <w:rPr>
                <w:lang w:val="sr-Cyrl-RS"/>
              </w:rPr>
              <w:t>П8</w:t>
            </w:r>
            <w:r>
              <w:rPr>
                <w:lang w:val="en-US"/>
              </w:rPr>
              <w:t xml:space="preserve"> / LIB</w:t>
            </w:r>
          </w:p>
        </w:tc>
        <w:tc>
          <w:tcPr>
            <w:tcW w:w="720" w:type="dxa"/>
            <w:shd w:val="clear" w:color="auto" w:fill="auto"/>
          </w:tcPr>
          <w:p w14:paraId="6EABE462" w14:textId="328DC185" w:rsidR="00790A33" w:rsidRPr="002E5B53" w:rsidRDefault="002E5B53" w:rsidP="00790A33">
            <w:pPr>
              <w:pStyle w:val="BodyText"/>
              <w:widowControl w:val="0"/>
              <w:autoSpaceDE w:val="0"/>
              <w:autoSpaceDN w:val="0"/>
              <w:adjustRightInd w:val="0"/>
              <w:ind w:firstLine="0"/>
              <w:jc w:val="center"/>
              <w:rPr>
                <w:lang w:val="en-US"/>
              </w:rPr>
            </w:pPr>
            <w:r>
              <w:rPr>
                <w:lang w:val="en-US"/>
              </w:rPr>
              <w:t>-</w:t>
            </w:r>
          </w:p>
        </w:tc>
        <w:tc>
          <w:tcPr>
            <w:tcW w:w="630" w:type="dxa"/>
            <w:shd w:val="clear" w:color="auto" w:fill="auto"/>
          </w:tcPr>
          <w:p w14:paraId="536581B4" w14:textId="0345DAD2" w:rsidR="00790A33" w:rsidRPr="002E5B53" w:rsidRDefault="002E5B53" w:rsidP="00790A33">
            <w:pPr>
              <w:pStyle w:val="BodyText"/>
              <w:widowControl w:val="0"/>
              <w:autoSpaceDE w:val="0"/>
              <w:autoSpaceDN w:val="0"/>
              <w:adjustRightInd w:val="0"/>
              <w:ind w:firstLine="0"/>
              <w:jc w:val="center"/>
              <w:rPr>
                <w:lang w:val="en-US"/>
              </w:rPr>
            </w:pPr>
            <w:r>
              <w:rPr>
                <w:lang w:val="en-US"/>
              </w:rPr>
              <w:t>9</w:t>
            </w:r>
          </w:p>
        </w:tc>
        <w:tc>
          <w:tcPr>
            <w:tcW w:w="630" w:type="dxa"/>
          </w:tcPr>
          <w:p w14:paraId="4E7C460A" w14:textId="29E8530D" w:rsidR="00790A33" w:rsidRPr="002E5B53" w:rsidRDefault="002E5B53" w:rsidP="00790A33">
            <w:pPr>
              <w:pStyle w:val="BodyText"/>
              <w:widowControl w:val="0"/>
              <w:autoSpaceDE w:val="0"/>
              <w:autoSpaceDN w:val="0"/>
              <w:adjustRightInd w:val="0"/>
              <w:ind w:firstLine="0"/>
              <w:jc w:val="center"/>
              <w:rPr>
                <w:lang w:val="en-US"/>
              </w:rPr>
            </w:pPr>
            <w:r>
              <w:rPr>
                <w:lang w:val="en-US"/>
              </w:rPr>
              <w:t>-</w:t>
            </w:r>
          </w:p>
        </w:tc>
        <w:tc>
          <w:tcPr>
            <w:tcW w:w="630" w:type="dxa"/>
            <w:shd w:val="clear" w:color="auto" w:fill="auto"/>
          </w:tcPr>
          <w:p w14:paraId="782DCB33" w14:textId="7A66D066" w:rsidR="00790A33" w:rsidRPr="002E5B53" w:rsidRDefault="002E5B53" w:rsidP="00790A33">
            <w:pPr>
              <w:pStyle w:val="BodyText"/>
              <w:widowControl w:val="0"/>
              <w:autoSpaceDE w:val="0"/>
              <w:autoSpaceDN w:val="0"/>
              <w:adjustRightInd w:val="0"/>
              <w:ind w:firstLine="0"/>
              <w:jc w:val="center"/>
              <w:rPr>
                <w:lang w:val="en-US"/>
              </w:rPr>
            </w:pPr>
            <w:r>
              <w:rPr>
                <w:lang w:val="en-US"/>
              </w:rPr>
              <w:t>15</w:t>
            </w:r>
          </w:p>
        </w:tc>
        <w:tc>
          <w:tcPr>
            <w:tcW w:w="630" w:type="dxa"/>
          </w:tcPr>
          <w:p w14:paraId="0012CD15" w14:textId="59DB6661" w:rsidR="00790A33" w:rsidRPr="002E5B53" w:rsidRDefault="002E5B53" w:rsidP="00790A33">
            <w:pPr>
              <w:pStyle w:val="BodyText"/>
              <w:widowControl w:val="0"/>
              <w:autoSpaceDE w:val="0"/>
              <w:autoSpaceDN w:val="0"/>
              <w:adjustRightInd w:val="0"/>
              <w:ind w:firstLine="0"/>
              <w:jc w:val="center"/>
              <w:rPr>
                <w:lang w:val="en-US"/>
              </w:rPr>
            </w:pPr>
            <w:r>
              <w:rPr>
                <w:lang w:val="en-US"/>
              </w:rPr>
              <w:t>10</w:t>
            </w:r>
          </w:p>
        </w:tc>
        <w:tc>
          <w:tcPr>
            <w:tcW w:w="630" w:type="dxa"/>
          </w:tcPr>
          <w:p w14:paraId="6C52607D" w14:textId="28D26095" w:rsidR="00790A33" w:rsidRPr="002E5B53" w:rsidRDefault="002E5B53" w:rsidP="00790A33">
            <w:pPr>
              <w:pStyle w:val="BodyText"/>
              <w:widowControl w:val="0"/>
              <w:autoSpaceDE w:val="0"/>
              <w:autoSpaceDN w:val="0"/>
              <w:adjustRightInd w:val="0"/>
              <w:ind w:firstLine="0"/>
              <w:jc w:val="center"/>
              <w:rPr>
                <w:lang w:val="en-US"/>
              </w:rPr>
            </w:pPr>
            <w:r>
              <w:rPr>
                <w:lang w:val="en-US"/>
              </w:rPr>
              <w:t>12</w:t>
            </w:r>
          </w:p>
        </w:tc>
        <w:tc>
          <w:tcPr>
            <w:tcW w:w="630" w:type="dxa"/>
          </w:tcPr>
          <w:p w14:paraId="2F4C8EA7" w14:textId="29CFFEC2" w:rsidR="00790A33" w:rsidRPr="002E5B53" w:rsidRDefault="002E5B53" w:rsidP="00790A33">
            <w:pPr>
              <w:pStyle w:val="BodyText"/>
              <w:widowControl w:val="0"/>
              <w:autoSpaceDE w:val="0"/>
              <w:autoSpaceDN w:val="0"/>
              <w:adjustRightInd w:val="0"/>
              <w:ind w:firstLine="0"/>
              <w:jc w:val="center"/>
              <w:rPr>
                <w:lang w:val="en-US"/>
              </w:rPr>
            </w:pPr>
            <w:r>
              <w:rPr>
                <w:lang w:val="en-US"/>
              </w:rPr>
              <w:t>-</w:t>
            </w:r>
          </w:p>
        </w:tc>
        <w:tc>
          <w:tcPr>
            <w:tcW w:w="630" w:type="dxa"/>
          </w:tcPr>
          <w:p w14:paraId="27096BDE" w14:textId="2B6D2F05" w:rsidR="00790A33" w:rsidRPr="002E5B53" w:rsidRDefault="002E5B53" w:rsidP="00790A33">
            <w:pPr>
              <w:pStyle w:val="BodyText"/>
              <w:widowControl w:val="0"/>
              <w:autoSpaceDE w:val="0"/>
              <w:autoSpaceDN w:val="0"/>
              <w:adjustRightInd w:val="0"/>
              <w:ind w:firstLine="0"/>
              <w:jc w:val="center"/>
              <w:rPr>
                <w:lang w:val="en-US"/>
              </w:rPr>
            </w:pPr>
            <w:r>
              <w:rPr>
                <w:lang w:val="en-US"/>
              </w:rPr>
              <w:t>-</w:t>
            </w:r>
          </w:p>
        </w:tc>
        <w:tc>
          <w:tcPr>
            <w:tcW w:w="630" w:type="dxa"/>
            <w:shd w:val="clear" w:color="auto" w:fill="auto"/>
          </w:tcPr>
          <w:p w14:paraId="3248705B" w14:textId="16B1A4CA" w:rsidR="00790A33" w:rsidRPr="002E5B53" w:rsidRDefault="002E5B53" w:rsidP="00790A33">
            <w:pPr>
              <w:pStyle w:val="BodyText"/>
              <w:widowControl w:val="0"/>
              <w:autoSpaceDE w:val="0"/>
              <w:autoSpaceDN w:val="0"/>
              <w:adjustRightInd w:val="0"/>
              <w:ind w:firstLine="0"/>
              <w:jc w:val="center"/>
              <w:rPr>
                <w:lang w:val="en-US"/>
              </w:rPr>
            </w:pPr>
            <w:r>
              <w:rPr>
                <w:lang w:val="en-US"/>
              </w:rPr>
              <w:t>-</w:t>
            </w:r>
          </w:p>
        </w:tc>
        <w:tc>
          <w:tcPr>
            <w:tcW w:w="630" w:type="dxa"/>
            <w:shd w:val="clear" w:color="auto" w:fill="auto"/>
          </w:tcPr>
          <w:p w14:paraId="200B1F0A" w14:textId="380BA848" w:rsidR="00790A33" w:rsidRPr="002E5B53" w:rsidRDefault="002E5B53" w:rsidP="00790A33">
            <w:pPr>
              <w:pStyle w:val="BodyText"/>
              <w:widowControl w:val="0"/>
              <w:autoSpaceDE w:val="0"/>
              <w:autoSpaceDN w:val="0"/>
              <w:adjustRightInd w:val="0"/>
              <w:ind w:firstLine="0"/>
              <w:jc w:val="center"/>
              <w:rPr>
                <w:lang w:val="en-US"/>
              </w:rPr>
            </w:pPr>
            <w:r>
              <w:rPr>
                <w:lang w:val="en-US"/>
              </w:rPr>
              <w:t>-</w:t>
            </w:r>
          </w:p>
        </w:tc>
        <w:tc>
          <w:tcPr>
            <w:tcW w:w="1980" w:type="dxa"/>
            <w:shd w:val="clear" w:color="auto" w:fill="D0CECE"/>
          </w:tcPr>
          <w:p w14:paraId="0FD96A8D" w14:textId="6D009566" w:rsidR="00790A33" w:rsidRPr="002E5B53" w:rsidRDefault="002E5B53" w:rsidP="00790A33">
            <w:pPr>
              <w:pStyle w:val="BodyText"/>
              <w:widowControl w:val="0"/>
              <w:autoSpaceDE w:val="0"/>
              <w:autoSpaceDN w:val="0"/>
              <w:adjustRightInd w:val="0"/>
              <w:ind w:firstLine="0"/>
              <w:jc w:val="center"/>
              <w:rPr>
                <w:lang w:val="en-US"/>
              </w:rPr>
            </w:pPr>
            <w:r>
              <w:rPr>
                <w:lang w:val="en-US"/>
              </w:rPr>
              <w:t>46</w:t>
            </w:r>
          </w:p>
        </w:tc>
      </w:tr>
      <w:tr w:rsidR="00790A33" w:rsidRPr="00836712" w14:paraId="1DD65F67" w14:textId="77777777" w:rsidTr="00C85F88">
        <w:trPr>
          <w:trHeight w:val="1238"/>
        </w:trPr>
        <w:tc>
          <w:tcPr>
            <w:tcW w:w="985" w:type="dxa"/>
            <w:shd w:val="clear" w:color="auto" w:fill="D0CECE"/>
          </w:tcPr>
          <w:p w14:paraId="0E3FC589" w14:textId="77777777" w:rsidR="00790A33" w:rsidRPr="00836712" w:rsidRDefault="00790A33" w:rsidP="00790A33">
            <w:pPr>
              <w:pStyle w:val="BodyText"/>
              <w:widowControl w:val="0"/>
              <w:autoSpaceDE w:val="0"/>
              <w:autoSpaceDN w:val="0"/>
              <w:adjustRightInd w:val="0"/>
              <w:ind w:firstLine="0"/>
              <w:jc w:val="center"/>
              <w:rPr>
                <w:b/>
                <w:lang w:val="sr-Cyrl-RS"/>
              </w:rPr>
            </w:pPr>
            <w:r w:rsidRPr="00836712">
              <w:rPr>
                <w:b/>
                <w:lang w:val="sr-Cyrl-RS"/>
              </w:rPr>
              <w:t>УКУПНО човек/месец (по радном пакету)</w:t>
            </w:r>
          </w:p>
        </w:tc>
        <w:tc>
          <w:tcPr>
            <w:tcW w:w="720" w:type="dxa"/>
            <w:shd w:val="clear" w:color="auto" w:fill="D0CECE"/>
          </w:tcPr>
          <w:p w14:paraId="3F89D3D0" w14:textId="6AB3F597" w:rsidR="00790A33" w:rsidRPr="002E5B53" w:rsidRDefault="002E5B53" w:rsidP="00790A33">
            <w:pPr>
              <w:pStyle w:val="BodyText"/>
              <w:widowControl w:val="0"/>
              <w:autoSpaceDE w:val="0"/>
              <w:autoSpaceDN w:val="0"/>
              <w:adjustRightInd w:val="0"/>
              <w:ind w:firstLine="0"/>
              <w:jc w:val="center"/>
              <w:rPr>
                <w:lang w:val="en-US"/>
              </w:rPr>
            </w:pPr>
            <w:r>
              <w:rPr>
                <w:lang w:val="en-US"/>
              </w:rPr>
              <w:t>35</w:t>
            </w:r>
          </w:p>
        </w:tc>
        <w:tc>
          <w:tcPr>
            <w:tcW w:w="630" w:type="dxa"/>
            <w:shd w:val="clear" w:color="auto" w:fill="D0CECE"/>
          </w:tcPr>
          <w:p w14:paraId="258FB180" w14:textId="2AE2BB5C" w:rsidR="00790A33" w:rsidRPr="002E5B53" w:rsidRDefault="002E5B53" w:rsidP="00790A33">
            <w:pPr>
              <w:pStyle w:val="BodyText"/>
              <w:widowControl w:val="0"/>
              <w:autoSpaceDE w:val="0"/>
              <w:autoSpaceDN w:val="0"/>
              <w:adjustRightInd w:val="0"/>
              <w:ind w:firstLine="0"/>
              <w:jc w:val="center"/>
              <w:rPr>
                <w:lang w:val="en-US"/>
              </w:rPr>
            </w:pPr>
            <w:r>
              <w:rPr>
                <w:lang w:val="en-US"/>
              </w:rPr>
              <w:t>35</w:t>
            </w:r>
          </w:p>
        </w:tc>
        <w:tc>
          <w:tcPr>
            <w:tcW w:w="630" w:type="dxa"/>
            <w:shd w:val="clear" w:color="auto" w:fill="D0CECE"/>
          </w:tcPr>
          <w:p w14:paraId="295C23AD" w14:textId="7D5D4242" w:rsidR="00790A33" w:rsidRPr="002E5B53" w:rsidRDefault="002E5B53" w:rsidP="00790A33">
            <w:pPr>
              <w:pStyle w:val="BodyText"/>
              <w:widowControl w:val="0"/>
              <w:autoSpaceDE w:val="0"/>
              <w:autoSpaceDN w:val="0"/>
              <w:adjustRightInd w:val="0"/>
              <w:ind w:firstLine="0"/>
              <w:jc w:val="center"/>
              <w:rPr>
                <w:lang w:val="en-US"/>
              </w:rPr>
            </w:pPr>
            <w:r>
              <w:rPr>
                <w:lang w:val="en-US"/>
              </w:rPr>
              <w:t>23</w:t>
            </w:r>
          </w:p>
        </w:tc>
        <w:tc>
          <w:tcPr>
            <w:tcW w:w="630" w:type="dxa"/>
            <w:shd w:val="clear" w:color="auto" w:fill="D0CECE"/>
          </w:tcPr>
          <w:p w14:paraId="1499344C" w14:textId="5D7484F0" w:rsidR="00790A33" w:rsidRPr="002E5B53" w:rsidRDefault="002E5B53" w:rsidP="00790A33">
            <w:pPr>
              <w:pStyle w:val="BodyText"/>
              <w:widowControl w:val="0"/>
              <w:autoSpaceDE w:val="0"/>
              <w:autoSpaceDN w:val="0"/>
              <w:adjustRightInd w:val="0"/>
              <w:ind w:firstLine="0"/>
              <w:jc w:val="center"/>
              <w:rPr>
                <w:lang w:val="en-US"/>
              </w:rPr>
            </w:pPr>
            <w:r>
              <w:rPr>
                <w:lang w:val="en-US"/>
              </w:rPr>
              <w:t>72</w:t>
            </w:r>
          </w:p>
        </w:tc>
        <w:tc>
          <w:tcPr>
            <w:tcW w:w="630" w:type="dxa"/>
            <w:shd w:val="clear" w:color="auto" w:fill="D0CECE"/>
          </w:tcPr>
          <w:p w14:paraId="42AFD678" w14:textId="1EADD8F9" w:rsidR="00790A33" w:rsidRPr="002E5B53" w:rsidRDefault="002E5B53" w:rsidP="00790A33">
            <w:pPr>
              <w:pStyle w:val="BodyText"/>
              <w:widowControl w:val="0"/>
              <w:autoSpaceDE w:val="0"/>
              <w:autoSpaceDN w:val="0"/>
              <w:adjustRightInd w:val="0"/>
              <w:ind w:firstLine="0"/>
              <w:jc w:val="center"/>
              <w:rPr>
                <w:lang w:val="en-US"/>
              </w:rPr>
            </w:pPr>
            <w:r>
              <w:rPr>
                <w:lang w:val="en-US"/>
              </w:rPr>
              <w:t>70</w:t>
            </w:r>
          </w:p>
        </w:tc>
        <w:tc>
          <w:tcPr>
            <w:tcW w:w="630" w:type="dxa"/>
            <w:shd w:val="clear" w:color="auto" w:fill="D0CECE"/>
          </w:tcPr>
          <w:p w14:paraId="6EC39F58" w14:textId="02B56F9E" w:rsidR="00790A33" w:rsidRPr="002E5B53" w:rsidRDefault="002E5B53" w:rsidP="00790A33">
            <w:pPr>
              <w:pStyle w:val="BodyText"/>
              <w:widowControl w:val="0"/>
              <w:autoSpaceDE w:val="0"/>
              <w:autoSpaceDN w:val="0"/>
              <w:adjustRightInd w:val="0"/>
              <w:ind w:firstLine="0"/>
              <w:jc w:val="center"/>
              <w:rPr>
                <w:lang w:val="en-US"/>
              </w:rPr>
            </w:pPr>
            <w:r>
              <w:rPr>
                <w:lang w:val="en-US"/>
              </w:rPr>
              <w:t>39</w:t>
            </w:r>
          </w:p>
        </w:tc>
        <w:tc>
          <w:tcPr>
            <w:tcW w:w="630" w:type="dxa"/>
            <w:shd w:val="clear" w:color="auto" w:fill="D0CECE"/>
          </w:tcPr>
          <w:p w14:paraId="61C4E66E" w14:textId="41267465" w:rsidR="00790A33" w:rsidRPr="002E5B53" w:rsidRDefault="002E5B53" w:rsidP="00790A33">
            <w:pPr>
              <w:pStyle w:val="BodyText"/>
              <w:widowControl w:val="0"/>
              <w:autoSpaceDE w:val="0"/>
              <w:autoSpaceDN w:val="0"/>
              <w:adjustRightInd w:val="0"/>
              <w:ind w:firstLine="0"/>
              <w:jc w:val="center"/>
              <w:rPr>
                <w:lang w:val="en-US"/>
              </w:rPr>
            </w:pPr>
            <w:r>
              <w:rPr>
                <w:lang w:val="en-US"/>
              </w:rPr>
              <w:t>30</w:t>
            </w:r>
          </w:p>
        </w:tc>
        <w:tc>
          <w:tcPr>
            <w:tcW w:w="630" w:type="dxa"/>
            <w:shd w:val="clear" w:color="auto" w:fill="D0CECE"/>
          </w:tcPr>
          <w:p w14:paraId="59C906B7" w14:textId="3393CB0A" w:rsidR="00790A33" w:rsidRPr="002E5B53" w:rsidRDefault="002E5B53" w:rsidP="00790A33">
            <w:pPr>
              <w:pStyle w:val="BodyText"/>
              <w:widowControl w:val="0"/>
              <w:autoSpaceDE w:val="0"/>
              <w:autoSpaceDN w:val="0"/>
              <w:adjustRightInd w:val="0"/>
              <w:ind w:firstLine="0"/>
              <w:jc w:val="center"/>
              <w:rPr>
                <w:lang w:val="en-US"/>
              </w:rPr>
            </w:pPr>
            <w:r>
              <w:rPr>
                <w:lang w:val="en-US"/>
              </w:rPr>
              <w:t>28</w:t>
            </w:r>
          </w:p>
        </w:tc>
        <w:tc>
          <w:tcPr>
            <w:tcW w:w="630" w:type="dxa"/>
            <w:shd w:val="clear" w:color="auto" w:fill="D0CECE"/>
          </w:tcPr>
          <w:p w14:paraId="0B7815B1" w14:textId="21242F41" w:rsidR="00790A33" w:rsidRPr="002E5B53" w:rsidRDefault="002E5B53" w:rsidP="00790A33">
            <w:pPr>
              <w:pStyle w:val="BodyText"/>
              <w:widowControl w:val="0"/>
              <w:autoSpaceDE w:val="0"/>
              <w:autoSpaceDN w:val="0"/>
              <w:adjustRightInd w:val="0"/>
              <w:ind w:firstLine="0"/>
              <w:jc w:val="center"/>
              <w:rPr>
                <w:lang w:val="en-US"/>
              </w:rPr>
            </w:pPr>
            <w:r>
              <w:rPr>
                <w:lang w:val="en-US"/>
              </w:rPr>
              <w:t>28</w:t>
            </w:r>
          </w:p>
        </w:tc>
        <w:tc>
          <w:tcPr>
            <w:tcW w:w="630" w:type="dxa"/>
            <w:shd w:val="clear" w:color="auto" w:fill="D0CECE"/>
          </w:tcPr>
          <w:p w14:paraId="18E4D695" w14:textId="26C727A5" w:rsidR="00790A33" w:rsidRPr="002E5B53" w:rsidRDefault="002E5B53" w:rsidP="00790A33">
            <w:pPr>
              <w:pStyle w:val="BodyText"/>
              <w:widowControl w:val="0"/>
              <w:autoSpaceDE w:val="0"/>
              <w:autoSpaceDN w:val="0"/>
              <w:adjustRightInd w:val="0"/>
              <w:ind w:firstLine="0"/>
              <w:jc w:val="center"/>
              <w:rPr>
                <w:lang w:val="en-US"/>
              </w:rPr>
            </w:pPr>
            <w:r>
              <w:rPr>
                <w:lang w:val="en-US"/>
              </w:rPr>
              <w:t>18</w:t>
            </w:r>
          </w:p>
        </w:tc>
        <w:tc>
          <w:tcPr>
            <w:tcW w:w="1980" w:type="dxa"/>
            <w:shd w:val="clear" w:color="auto" w:fill="D0CECE"/>
          </w:tcPr>
          <w:p w14:paraId="5478154F" w14:textId="753B382C" w:rsidR="00790A33" w:rsidRPr="002E5B53" w:rsidRDefault="002E5B53" w:rsidP="00790A33">
            <w:pPr>
              <w:pStyle w:val="BodyText"/>
              <w:widowControl w:val="0"/>
              <w:autoSpaceDE w:val="0"/>
              <w:autoSpaceDN w:val="0"/>
              <w:adjustRightInd w:val="0"/>
              <w:ind w:firstLine="0"/>
              <w:jc w:val="center"/>
              <w:rPr>
                <w:lang w:val="en-US"/>
              </w:rPr>
            </w:pPr>
            <w:r>
              <w:rPr>
                <w:lang w:val="en-US"/>
              </w:rPr>
              <w:t>3</w:t>
            </w:r>
            <w:r w:rsidR="00C85F88">
              <w:rPr>
                <w:lang w:val="en-US"/>
              </w:rPr>
              <w:t>91</w:t>
            </w:r>
          </w:p>
        </w:tc>
      </w:tr>
    </w:tbl>
    <w:p w14:paraId="4416B4E1" w14:textId="77777777" w:rsidR="00730D6E" w:rsidRDefault="00730D6E" w:rsidP="00940E18">
      <w:pPr>
        <w:pStyle w:val="BodyText"/>
        <w:ind w:firstLine="0"/>
        <w:rPr>
          <w:lang w:val="sr-Cyrl-RS"/>
        </w:rPr>
      </w:pPr>
    </w:p>
    <w:p w14:paraId="3625FA00" w14:textId="77777777" w:rsidR="00B521E2" w:rsidRPr="00B521E2" w:rsidRDefault="00730D6E" w:rsidP="00B521E2">
      <w:pPr>
        <w:pStyle w:val="Heading2"/>
        <w:rPr>
          <w:color w:val="000000"/>
          <w:lang w:val="sr-Cyrl-RS"/>
        </w:rPr>
      </w:pPr>
      <w:r>
        <w:rPr>
          <w:color w:val="000000"/>
        </w:rPr>
        <w:br w:type="page"/>
      </w:r>
      <w:bookmarkStart w:id="58" w:name="_Toc71050290"/>
      <w:r>
        <w:rPr>
          <w:color w:val="000000"/>
        </w:rPr>
        <w:lastRenderedPageBreak/>
        <w:t>6.</w:t>
      </w:r>
      <w:r>
        <w:rPr>
          <w:color w:val="000000"/>
          <w:lang w:val="sr-Cyrl-RS"/>
        </w:rPr>
        <w:t>9</w:t>
      </w:r>
      <w:r w:rsidR="00B521E2">
        <w:rPr>
          <w:color w:val="000000"/>
        </w:rPr>
        <w:t xml:space="preserve"> </w:t>
      </w:r>
      <w:r w:rsidR="00B521E2">
        <w:rPr>
          <w:color w:val="000000"/>
          <w:lang w:val="sr-Cyrl-RS"/>
        </w:rPr>
        <w:t>Ризици</w:t>
      </w:r>
      <w:bookmarkEnd w:id="58"/>
    </w:p>
    <w:p w14:paraId="69F498CE" w14:textId="77777777" w:rsidR="00940E18" w:rsidRDefault="00940E18" w:rsidP="00940E18">
      <w:pPr>
        <w:pStyle w:val="BodyText"/>
        <w:rPr>
          <w:lang w:val="sr-Cyrl-RS"/>
        </w:rPr>
      </w:pPr>
      <w:r>
        <w:rPr>
          <w:lang w:val="sr-Cyrl-RS"/>
        </w:rPr>
        <w:t>Листа критичних ризика приликом израде овог софтверског система дата је у наставку (навести бар 10 ризика):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3"/>
        <w:gridCol w:w="3105"/>
        <w:gridCol w:w="3122"/>
      </w:tblGrid>
      <w:tr w:rsidR="00940E18" w:rsidRPr="00836712" w14:paraId="0D026A81" w14:textId="77777777" w:rsidTr="00836712">
        <w:tc>
          <w:tcPr>
            <w:tcW w:w="3192" w:type="dxa"/>
            <w:shd w:val="clear" w:color="auto" w:fill="FFFF00"/>
            <w:vAlign w:val="center"/>
          </w:tcPr>
          <w:p w14:paraId="679709A0" w14:textId="77777777" w:rsidR="00940E18" w:rsidRPr="00836712" w:rsidRDefault="00940E18" w:rsidP="00836712">
            <w:pPr>
              <w:pStyle w:val="BodyText"/>
              <w:widowControl w:val="0"/>
              <w:autoSpaceDE w:val="0"/>
              <w:autoSpaceDN w:val="0"/>
              <w:adjustRightInd w:val="0"/>
              <w:ind w:firstLine="0"/>
              <w:jc w:val="center"/>
              <w:rPr>
                <w:b/>
                <w:lang w:val="sr-Cyrl-RS"/>
              </w:rPr>
            </w:pPr>
            <w:r w:rsidRPr="00836712">
              <w:rPr>
                <w:b/>
                <w:lang w:val="sr-Cyrl-RS"/>
              </w:rPr>
              <w:t>Опис ризика</w:t>
            </w:r>
          </w:p>
        </w:tc>
        <w:tc>
          <w:tcPr>
            <w:tcW w:w="3192" w:type="dxa"/>
            <w:shd w:val="clear" w:color="auto" w:fill="FFFF00"/>
            <w:vAlign w:val="center"/>
          </w:tcPr>
          <w:p w14:paraId="28592375" w14:textId="77777777" w:rsidR="00940E18" w:rsidRPr="00836712" w:rsidRDefault="00940E18" w:rsidP="00836712">
            <w:pPr>
              <w:pStyle w:val="BodyText"/>
              <w:widowControl w:val="0"/>
              <w:autoSpaceDE w:val="0"/>
              <w:autoSpaceDN w:val="0"/>
              <w:adjustRightInd w:val="0"/>
              <w:ind w:firstLine="0"/>
              <w:jc w:val="center"/>
              <w:rPr>
                <w:b/>
                <w:lang w:val="sr-Cyrl-RS"/>
              </w:rPr>
            </w:pPr>
            <w:r w:rsidRPr="00836712">
              <w:rPr>
                <w:b/>
                <w:lang w:val="sr-Cyrl-RS"/>
              </w:rPr>
              <w:t>Радни пакети који су укључени за ове ризике</w:t>
            </w:r>
          </w:p>
        </w:tc>
        <w:tc>
          <w:tcPr>
            <w:tcW w:w="3192" w:type="dxa"/>
            <w:shd w:val="clear" w:color="auto" w:fill="FFFF00"/>
            <w:vAlign w:val="center"/>
          </w:tcPr>
          <w:p w14:paraId="7EB1FB4B" w14:textId="77777777" w:rsidR="00940E18" w:rsidRPr="00836712" w:rsidRDefault="00940E18" w:rsidP="00836712">
            <w:pPr>
              <w:pStyle w:val="BodyText"/>
              <w:widowControl w:val="0"/>
              <w:autoSpaceDE w:val="0"/>
              <w:autoSpaceDN w:val="0"/>
              <w:adjustRightInd w:val="0"/>
              <w:ind w:firstLine="0"/>
              <w:jc w:val="center"/>
              <w:rPr>
                <w:b/>
                <w:lang w:val="sr-Cyrl-RS"/>
              </w:rPr>
            </w:pPr>
            <w:r w:rsidRPr="00836712">
              <w:rPr>
                <w:b/>
                <w:lang w:val="sr-Cyrl-RS"/>
              </w:rPr>
              <w:t>Предложити меру ублажавања ризика</w:t>
            </w:r>
          </w:p>
        </w:tc>
      </w:tr>
      <w:tr w:rsidR="00940E18" w:rsidRPr="00836712" w14:paraId="1FC78E32" w14:textId="77777777" w:rsidTr="00836712">
        <w:tc>
          <w:tcPr>
            <w:tcW w:w="3192" w:type="dxa"/>
            <w:shd w:val="clear" w:color="auto" w:fill="auto"/>
          </w:tcPr>
          <w:p w14:paraId="30BC8CE3" w14:textId="51067FFE" w:rsidR="00940E18" w:rsidRPr="00836712" w:rsidRDefault="00487F6A" w:rsidP="005E0B8E">
            <w:pPr>
              <w:pStyle w:val="BodyText"/>
              <w:widowControl w:val="0"/>
              <w:autoSpaceDE w:val="0"/>
              <w:autoSpaceDN w:val="0"/>
              <w:adjustRightInd w:val="0"/>
              <w:ind w:firstLine="0"/>
              <w:jc w:val="left"/>
              <w:rPr>
                <w:lang w:val="sr-Cyrl-RS"/>
              </w:rPr>
            </w:pPr>
            <w:r>
              <w:rPr>
                <w:lang w:val="sr-Cyrl-RS"/>
              </w:rPr>
              <w:t>Повреда на раду</w:t>
            </w:r>
          </w:p>
        </w:tc>
        <w:tc>
          <w:tcPr>
            <w:tcW w:w="3192" w:type="dxa"/>
            <w:shd w:val="clear" w:color="auto" w:fill="auto"/>
          </w:tcPr>
          <w:p w14:paraId="4C75B8E1" w14:textId="4B6548BC" w:rsidR="00940E18" w:rsidRPr="003116BB" w:rsidRDefault="003116BB" w:rsidP="005E0B8E">
            <w:pPr>
              <w:pStyle w:val="BodyText"/>
              <w:widowControl w:val="0"/>
              <w:autoSpaceDE w:val="0"/>
              <w:autoSpaceDN w:val="0"/>
              <w:adjustRightInd w:val="0"/>
              <w:ind w:firstLine="0"/>
              <w:jc w:val="left"/>
              <w:rPr>
                <w:lang w:val="en-US"/>
              </w:rPr>
            </w:pPr>
            <w:r>
              <w:rPr>
                <w:lang w:val="en-US"/>
              </w:rPr>
              <w:t>9, 10</w:t>
            </w:r>
          </w:p>
        </w:tc>
        <w:tc>
          <w:tcPr>
            <w:tcW w:w="3192" w:type="dxa"/>
            <w:shd w:val="clear" w:color="auto" w:fill="auto"/>
          </w:tcPr>
          <w:p w14:paraId="5B427677" w14:textId="10A72E89" w:rsidR="00940E18" w:rsidRPr="00836712" w:rsidRDefault="00487F6A" w:rsidP="005E0B8E">
            <w:pPr>
              <w:pStyle w:val="BodyText"/>
              <w:widowControl w:val="0"/>
              <w:autoSpaceDE w:val="0"/>
              <w:autoSpaceDN w:val="0"/>
              <w:adjustRightInd w:val="0"/>
              <w:ind w:firstLine="0"/>
              <w:jc w:val="left"/>
              <w:rPr>
                <w:lang w:val="sr-Cyrl-RS"/>
              </w:rPr>
            </w:pPr>
            <w:r>
              <w:rPr>
                <w:lang w:val="sr-Cyrl-RS"/>
              </w:rPr>
              <w:t>Адекватна обука радника пре инсталације</w:t>
            </w:r>
          </w:p>
        </w:tc>
      </w:tr>
      <w:tr w:rsidR="00940E18" w:rsidRPr="00836712" w14:paraId="1AAD56EE" w14:textId="77777777" w:rsidTr="00836712">
        <w:tc>
          <w:tcPr>
            <w:tcW w:w="3192" w:type="dxa"/>
            <w:shd w:val="clear" w:color="auto" w:fill="auto"/>
          </w:tcPr>
          <w:p w14:paraId="45A6DB45" w14:textId="04E8C861" w:rsidR="00940E18" w:rsidRPr="00836712" w:rsidRDefault="00487F6A" w:rsidP="005E0B8E">
            <w:pPr>
              <w:pStyle w:val="BodyText"/>
              <w:widowControl w:val="0"/>
              <w:autoSpaceDE w:val="0"/>
              <w:autoSpaceDN w:val="0"/>
              <w:adjustRightInd w:val="0"/>
              <w:ind w:firstLine="0"/>
              <w:jc w:val="left"/>
              <w:rPr>
                <w:lang w:val="sr-Cyrl-RS"/>
              </w:rPr>
            </w:pPr>
            <w:r>
              <w:rPr>
                <w:lang w:val="sr-Cyrl-RS"/>
              </w:rPr>
              <w:t>Крађа апарата</w:t>
            </w:r>
          </w:p>
        </w:tc>
        <w:tc>
          <w:tcPr>
            <w:tcW w:w="3192" w:type="dxa"/>
            <w:shd w:val="clear" w:color="auto" w:fill="auto"/>
          </w:tcPr>
          <w:p w14:paraId="2D36CE5E" w14:textId="678DF7CF" w:rsidR="00940E18" w:rsidRPr="003116BB" w:rsidRDefault="003116BB" w:rsidP="005E0B8E">
            <w:pPr>
              <w:pStyle w:val="BodyText"/>
              <w:widowControl w:val="0"/>
              <w:autoSpaceDE w:val="0"/>
              <w:autoSpaceDN w:val="0"/>
              <w:adjustRightInd w:val="0"/>
              <w:ind w:firstLine="0"/>
              <w:jc w:val="left"/>
              <w:rPr>
                <w:lang w:val="en-US"/>
              </w:rPr>
            </w:pPr>
            <w:r>
              <w:rPr>
                <w:lang w:val="en-US"/>
              </w:rPr>
              <w:t>9, 10</w:t>
            </w:r>
          </w:p>
        </w:tc>
        <w:tc>
          <w:tcPr>
            <w:tcW w:w="3192" w:type="dxa"/>
            <w:shd w:val="clear" w:color="auto" w:fill="auto"/>
          </w:tcPr>
          <w:p w14:paraId="2A97BFFF" w14:textId="1E8B8A94" w:rsidR="00940E18" w:rsidRPr="003116BB" w:rsidRDefault="00036A8B" w:rsidP="005E0B8E">
            <w:pPr>
              <w:pStyle w:val="BodyText"/>
              <w:widowControl w:val="0"/>
              <w:autoSpaceDE w:val="0"/>
              <w:autoSpaceDN w:val="0"/>
              <w:adjustRightInd w:val="0"/>
              <w:ind w:firstLine="0"/>
              <w:jc w:val="left"/>
              <w:rPr>
                <w:lang w:val="en-US"/>
              </w:rPr>
            </w:pPr>
            <w:r>
              <w:rPr>
                <w:lang w:val="sr-Cyrl-RS"/>
              </w:rPr>
              <w:t>Нагазне мине око система</w:t>
            </w:r>
          </w:p>
        </w:tc>
      </w:tr>
      <w:tr w:rsidR="00940E18" w:rsidRPr="00836712" w14:paraId="704523B6" w14:textId="77777777" w:rsidTr="00836712">
        <w:tc>
          <w:tcPr>
            <w:tcW w:w="3192" w:type="dxa"/>
            <w:shd w:val="clear" w:color="auto" w:fill="auto"/>
          </w:tcPr>
          <w:p w14:paraId="06ECB245" w14:textId="1A1E9CEE" w:rsidR="00940E18" w:rsidRPr="00836712" w:rsidRDefault="00487F6A" w:rsidP="005E0B8E">
            <w:pPr>
              <w:pStyle w:val="BodyText"/>
              <w:widowControl w:val="0"/>
              <w:autoSpaceDE w:val="0"/>
              <w:autoSpaceDN w:val="0"/>
              <w:adjustRightInd w:val="0"/>
              <w:ind w:firstLine="0"/>
              <w:jc w:val="left"/>
              <w:rPr>
                <w:lang w:val="sr-Cyrl-RS"/>
              </w:rPr>
            </w:pPr>
            <w:r>
              <w:rPr>
                <w:lang w:val="sr-Cyrl-RS"/>
              </w:rPr>
              <w:t>Квар на сензорима</w:t>
            </w:r>
          </w:p>
        </w:tc>
        <w:tc>
          <w:tcPr>
            <w:tcW w:w="3192" w:type="dxa"/>
            <w:shd w:val="clear" w:color="auto" w:fill="auto"/>
          </w:tcPr>
          <w:p w14:paraId="417FB152" w14:textId="32B3179A" w:rsidR="00940E18" w:rsidRPr="003116BB" w:rsidRDefault="003116BB" w:rsidP="005E0B8E">
            <w:pPr>
              <w:pStyle w:val="BodyText"/>
              <w:widowControl w:val="0"/>
              <w:autoSpaceDE w:val="0"/>
              <w:autoSpaceDN w:val="0"/>
              <w:adjustRightInd w:val="0"/>
              <w:ind w:firstLine="0"/>
              <w:jc w:val="left"/>
              <w:rPr>
                <w:lang w:val="en-US"/>
              </w:rPr>
            </w:pPr>
            <w:r>
              <w:rPr>
                <w:lang w:val="en-US"/>
              </w:rPr>
              <w:t>9, 10</w:t>
            </w:r>
          </w:p>
        </w:tc>
        <w:tc>
          <w:tcPr>
            <w:tcW w:w="3192" w:type="dxa"/>
            <w:shd w:val="clear" w:color="auto" w:fill="auto"/>
          </w:tcPr>
          <w:p w14:paraId="5AC26FBA" w14:textId="205DAFD4" w:rsidR="00940E18" w:rsidRPr="00836712" w:rsidRDefault="00487F6A" w:rsidP="005E0B8E">
            <w:pPr>
              <w:pStyle w:val="BodyText"/>
              <w:widowControl w:val="0"/>
              <w:autoSpaceDE w:val="0"/>
              <w:autoSpaceDN w:val="0"/>
              <w:adjustRightInd w:val="0"/>
              <w:ind w:firstLine="0"/>
              <w:jc w:val="left"/>
              <w:rPr>
                <w:lang w:val="sr-Cyrl-RS"/>
              </w:rPr>
            </w:pPr>
            <w:r>
              <w:rPr>
                <w:lang w:val="sr-Cyrl-RS"/>
              </w:rPr>
              <w:t>Редовно праћење и упоређивање са референтним вредностима</w:t>
            </w:r>
          </w:p>
        </w:tc>
      </w:tr>
      <w:tr w:rsidR="00940E18" w:rsidRPr="00836712" w14:paraId="25FDBD12" w14:textId="77777777" w:rsidTr="00836712">
        <w:tc>
          <w:tcPr>
            <w:tcW w:w="3192" w:type="dxa"/>
            <w:shd w:val="clear" w:color="auto" w:fill="auto"/>
          </w:tcPr>
          <w:p w14:paraId="2777E199" w14:textId="63CDBBD0" w:rsidR="00940E18" w:rsidRPr="00836712" w:rsidRDefault="00487F6A" w:rsidP="005E0B8E">
            <w:pPr>
              <w:pStyle w:val="BodyText"/>
              <w:widowControl w:val="0"/>
              <w:autoSpaceDE w:val="0"/>
              <w:autoSpaceDN w:val="0"/>
              <w:adjustRightInd w:val="0"/>
              <w:ind w:firstLine="0"/>
              <w:jc w:val="left"/>
              <w:rPr>
                <w:lang w:val="sr-Cyrl-RS"/>
              </w:rPr>
            </w:pPr>
            <w:r>
              <w:rPr>
                <w:lang w:val="sr-Cyrl-RS"/>
              </w:rPr>
              <w:t>Губитак финансијске подршке</w:t>
            </w:r>
          </w:p>
        </w:tc>
        <w:tc>
          <w:tcPr>
            <w:tcW w:w="3192" w:type="dxa"/>
            <w:shd w:val="clear" w:color="auto" w:fill="auto"/>
          </w:tcPr>
          <w:p w14:paraId="3D167463" w14:textId="6F5208EC" w:rsidR="00940E18" w:rsidRPr="00836712" w:rsidRDefault="005E0B8E" w:rsidP="005E0B8E">
            <w:pPr>
              <w:pStyle w:val="BodyText"/>
              <w:widowControl w:val="0"/>
              <w:autoSpaceDE w:val="0"/>
              <w:autoSpaceDN w:val="0"/>
              <w:adjustRightInd w:val="0"/>
              <w:ind w:firstLine="0"/>
              <w:jc w:val="left"/>
              <w:rPr>
                <w:lang w:val="sr-Cyrl-RS"/>
              </w:rPr>
            </w:pPr>
            <w:r>
              <w:rPr>
                <w:lang w:val="sr-Cyrl-RS"/>
              </w:rPr>
              <w:t>Сви</w:t>
            </w:r>
          </w:p>
        </w:tc>
        <w:tc>
          <w:tcPr>
            <w:tcW w:w="3192" w:type="dxa"/>
            <w:shd w:val="clear" w:color="auto" w:fill="auto"/>
          </w:tcPr>
          <w:p w14:paraId="217BD096" w14:textId="52B7B244" w:rsidR="00940E18" w:rsidRPr="00836712" w:rsidRDefault="00487F6A" w:rsidP="005E0B8E">
            <w:pPr>
              <w:pStyle w:val="BodyText"/>
              <w:widowControl w:val="0"/>
              <w:autoSpaceDE w:val="0"/>
              <w:autoSpaceDN w:val="0"/>
              <w:adjustRightInd w:val="0"/>
              <w:ind w:firstLine="0"/>
              <w:jc w:val="left"/>
              <w:rPr>
                <w:lang w:val="sr-Cyrl-RS"/>
              </w:rPr>
            </w:pPr>
            <w:r>
              <w:rPr>
                <w:lang w:val="sr-Cyrl-RS"/>
              </w:rPr>
              <w:t>Наручивање сензора обавити у више фаза</w:t>
            </w:r>
            <w:r w:rsidR="005E0B8E">
              <w:rPr>
                <w:lang w:val="sr-Cyrl-RS"/>
              </w:rPr>
              <w:t>, по потреби радити ревизију буџета</w:t>
            </w:r>
          </w:p>
        </w:tc>
      </w:tr>
      <w:tr w:rsidR="00940E18" w:rsidRPr="00836712" w14:paraId="676115BD" w14:textId="77777777" w:rsidTr="00836712">
        <w:tc>
          <w:tcPr>
            <w:tcW w:w="3192" w:type="dxa"/>
            <w:shd w:val="clear" w:color="auto" w:fill="auto"/>
          </w:tcPr>
          <w:p w14:paraId="124B2652" w14:textId="2BDAE59E" w:rsidR="00940E18" w:rsidRPr="00836712" w:rsidRDefault="00487F6A" w:rsidP="005E0B8E">
            <w:pPr>
              <w:pStyle w:val="BodyText"/>
              <w:widowControl w:val="0"/>
              <w:autoSpaceDE w:val="0"/>
              <w:autoSpaceDN w:val="0"/>
              <w:adjustRightInd w:val="0"/>
              <w:ind w:firstLine="0"/>
              <w:jc w:val="left"/>
              <w:rPr>
                <w:lang w:val="sr-Cyrl-RS"/>
              </w:rPr>
            </w:pPr>
            <w:r>
              <w:rPr>
                <w:lang w:val="sr-Cyrl-RS"/>
              </w:rPr>
              <w:t>Физичко оштећење решетке</w:t>
            </w:r>
          </w:p>
        </w:tc>
        <w:tc>
          <w:tcPr>
            <w:tcW w:w="3192" w:type="dxa"/>
            <w:shd w:val="clear" w:color="auto" w:fill="auto"/>
          </w:tcPr>
          <w:p w14:paraId="6809D5E7" w14:textId="406847F0" w:rsidR="00940E18" w:rsidRPr="003116BB" w:rsidRDefault="003116BB" w:rsidP="005E0B8E">
            <w:pPr>
              <w:pStyle w:val="BodyText"/>
              <w:widowControl w:val="0"/>
              <w:autoSpaceDE w:val="0"/>
              <w:autoSpaceDN w:val="0"/>
              <w:adjustRightInd w:val="0"/>
              <w:ind w:firstLine="0"/>
              <w:jc w:val="left"/>
              <w:rPr>
                <w:lang w:val="en-US"/>
              </w:rPr>
            </w:pPr>
            <w:r>
              <w:rPr>
                <w:lang w:val="en-US"/>
              </w:rPr>
              <w:t>10</w:t>
            </w:r>
          </w:p>
        </w:tc>
        <w:tc>
          <w:tcPr>
            <w:tcW w:w="3192" w:type="dxa"/>
            <w:shd w:val="clear" w:color="auto" w:fill="auto"/>
          </w:tcPr>
          <w:p w14:paraId="5C5FEF02" w14:textId="4F97F9AA" w:rsidR="00940E18" w:rsidRPr="00836712" w:rsidRDefault="00487F6A" w:rsidP="005E0B8E">
            <w:pPr>
              <w:pStyle w:val="BodyText"/>
              <w:widowControl w:val="0"/>
              <w:autoSpaceDE w:val="0"/>
              <w:autoSpaceDN w:val="0"/>
              <w:adjustRightInd w:val="0"/>
              <w:ind w:firstLine="0"/>
              <w:jc w:val="left"/>
              <w:rPr>
                <w:lang w:val="sr-Cyrl-RS"/>
              </w:rPr>
            </w:pPr>
            <w:r>
              <w:rPr>
                <w:lang w:val="sr-Cyrl-RS"/>
              </w:rPr>
              <w:t>Редовна инспекција и замена оштећених решетки</w:t>
            </w:r>
          </w:p>
        </w:tc>
      </w:tr>
      <w:tr w:rsidR="00940E18" w:rsidRPr="00836712" w14:paraId="59C5B7D1" w14:textId="77777777" w:rsidTr="00836712">
        <w:tc>
          <w:tcPr>
            <w:tcW w:w="3192" w:type="dxa"/>
            <w:shd w:val="clear" w:color="auto" w:fill="auto"/>
          </w:tcPr>
          <w:p w14:paraId="128BD0B9" w14:textId="4E7F505C" w:rsidR="00940E18" w:rsidRPr="00836712" w:rsidRDefault="00EA56F5" w:rsidP="005E0B8E">
            <w:pPr>
              <w:pStyle w:val="BodyText"/>
              <w:widowControl w:val="0"/>
              <w:autoSpaceDE w:val="0"/>
              <w:autoSpaceDN w:val="0"/>
              <w:adjustRightInd w:val="0"/>
              <w:ind w:firstLine="0"/>
              <w:jc w:val="left"/>
              <w:rPr>
                <w:lang w:val="sr-Cyrl-RS"/>
              </w:rPr>
            </w:pPr>
            <w:r>
              <w:rPr>
                <w:lang w:val="sr-Cyrl-RS"/>
              </w:rPr>
              <w:t>Прекид сарадње са произвођачем</w:t>
            </w:r>
          </w:p>
        </w:tc>
        <w:tc>
          <w:tcPr>
            <w:tcW w:w="3192" w:type="dxa"/>
            <w:shd w:val="clear" w:color="auto" w:fill="auto"/>
          </w:tcPr>
          <w:p w14:paraId="18D3139D" w14:textId="1F8A87C7" w:rsidR="00940E18" w:rsidRPr="00836712" w:rsidRDefault="005E0B8E" w:rsidP="005E0B8E">
            <w:pPr>
              <w:pStyle w:val="BodyText"/>
              <w:widowControl w:val="0"/>
              <w:autoSpaceDE w:val="0"/>
              <w:autoSpaceDN w:val="0"/>
              <w:adjustRightInd w:val="0"/>
              <w:ind w:firstLine="0"/>
              <w:jc w:val="left"/>
              <w:rPr>
                <w:lang w:val="sr-Cyrl-RS"/>
              </w:rPr>
            </w:pPr>
            <w:r>
              <w:rPr>
                <w:lang w:val="sr-Cyrl-RS"/>
              </w:rPr>
              <w:t>5</w:t>
            </w:r>
          </w:p>
        </w:tc>
        <w:tc>
          <w:tcPr>
            <w:tcW w:w="3192" w:type="dxa"/>
            <w:shd w:val="clear" w:color="auto" w:fill="auto"/>
          </w:tcPr>
          <w:p w14:paraId="74A42FAB" w14:textId="51E16C65" w:rsidR="00940E18" w:rsidRPr="00836712" w:rsidRDefault="00EA56F5" w:rsidP="005E0B8E">
            <w:pPr>
              <w:pStyle w:val="BodyText"/>
              <w:widowControl w:val="0"/>
              <w:autoSpaceDE w:val="0"/>
              <w:autoSpaceDN w:val="0"/>
              <w:adjustRightInd w:val="0"/>
              <w:ind w:firstLine="0"/>
              <w:jc w:val="left"/>
              <w:rPr>
                <w:lang w:val="sr-Cyrl-RS"/>
              </w:rPr>
            </w:pPr>
            <w:r>
              <w:rPr>
                <w:lang w:val="sr-Cyrl-RS"/>
              </w:rPr>
              <w:t>Уговорно обавезивање на испоруку сензора</w:t>
            </w:r>
          </w:p>
        </w:tc>
      </w:tr>
      <w:tr w:rsidR="00940E18" w:rsidRPr="00836712" w14:paraId="62C0E4CD" w14:textId="77777777" w:rsidTr="00836712">
        <w:tc>
          <w:tcPr>
            <w:tcW w:w="3192" w:type="dxa"/>
            <w:shd w:val="clear" w:color="auto" w:fill="auto"/>
          </w:tcPr>
          <w:p w14:paraId="1129C125" w14:textId="345BFCAC" w:rsidR="005E0B8E" w:rsidRPr="00836712" w:rsidRDefault="005E0B8E" w:rsidP="005E0B8E">
            <w:pPr>
              <w:pStyle w:val="BodyText"/>
              <w:widowControl w:val="0"/>
              <w:autoSpaceDE w:val="0"/>
              <w:autoSpaceDN w:val="0"/>
              <w:adjustRightInd w:val="0"/>
              <w:ind w:firstLine="0"/>
              <w:jc w:val="left"/>
              <w:rPr>
                <w:lang w:val="sr-Cyrl-RS"/>
              </w:rPr>
            </w:pPr>
            <w:r>
              <w:rPr>
                <w:lang w:val="sr-Cyrl-RS"/>
              </w:rPr>
              <w:t>Немогућност произвођача да испоручи сензоре</w:t>
            </w:r>
          </w:p>
        </w:tc>
        <w:tc>
          <w:tcPr>
            <w:tcW w:w="3192" w:type="dxa"/>
            <w:shd w:val="clear" w:color="auto" w:fill="auto"/>
          </w:tcPr>
          <w:p w14:paraId="09E3515B" w14:textId="47F92548" w:rsidR="00940E18" w:rsidRPr="005E0B8E" w:rsidRDefault="005E0B8E" w:rsidP="005E0B8E">
            <w:pPr>
              <w:pStyle w:val="BodyText"/>
              <w:widowControl w:val="0"/>
              <w:autoSpaceDE w:val="0"/>
              <w:autoSpaceDN w:val="0"/>
              <w:adjustRightInd w:val="0"/>
              <w:ind w:firstLine="0"/>
              <w:jc w:val="left"/>
              <w:rPr>
                <w:lang w:val="sr-Cyrl-RS"/>
              </w:rPr>
            </w:pPr>
            <w:r>
              <w:rPr>
                <w:lang w:val="sr-Cyrl-RS"/>
              </w:rPr>
              <w:t>5</w:t>
            </w:r>
          </w:p>
        </w:tc>
        <w:tc>
          <w:tcPr>
            <w:tcW w:w="3192" w:type="dxa"/>
            <w:shd w:val="clear" w:color="auto" w:fill="auto"/>
          </w:tcPr>
          <w:p w14:paraId="70B4CA46" w14:textId="1D8AB2B5" w:rsidR="00940E18" w:rsidRPr="00836712" w:rsidRDefault="005E0B8E" w:rsidP="005E0B8E">
            <w:pPr>
              <w:pStyle w:val="BodyText"/>
              <w:widowControl w:val="0"/>
              <w:autoSpaceDE w:val="0"/>
              <w:autoSpaceDN w:val="0"/>
              <w:adjustRightInd w:val="0"/>
              <w:ind w:firstLine="0"/>
              <w:jc w:val="left"/>
              <w:rPr>
                <w:lang w:val="sr-Cyrl-RS"/>
              </w:rPr>
            </w:pPr>
            <w:r>
              <w:rPr>
                <w:lang w:val="sr-Cyrl-RS"/>
              </w:rPr>
              <w:t>Истражити која друга компанија би могла да пружи адекватну замену</w:t>
            </w:r>
          </w:p>
        </w:tc>
      </w:tr>
      <w:tr w:rsidR="005E0B8E" w:rsidRPr="00836712" w14:paraId="15A8EDA5" w14:textId="77777777" w:rsidTr="00836712">
        <w:tc>
          <w:tcPr>
            <w:tcW w:w="3192" w:type="dxa"/>
            <w:shd w:val="clear" w:color="auto" w:fill="auto"/>
          </w:tcPr>
          <w:p w14:paraId="6FDD3787" w14:textId="1970E1CD" w:rsidR="005E0B8E" w:rsidRDefault="005E0B8E" w:rsidP="005E0B8E">
            <w:pPr>
              <w:pStyle w:val="BodyText"/>
              <w:widowControl w:val="0"/>
              <w:autoSpaceDE w:val="0"/>
              <w:autoSpaceDN w:val="0"/>
              <w:adjustRightInd w:val="0"/>
              <w:ind w:firstLine="0"/>
              <w:jc w:val="left"/>
              <w:rPr>
                <w:lang w:val="sr-Cyrl-RS"/>
              </w:rPr>
            </w:pPr>
            <w:r>
              <w:rPr>
                <w:lang w:val="sr-Cyrl-RS"/>
              </w:rPr>
              <w:t>Отпор локалног становништва према уградњи сензора</w:t>
            </w:r>
          </w:p>
        </w:tc>
        <w:tc>
          <w:tcPr>
            <w:tcW w:w="3192" w:type="dxa"/>
            <w:shd w:val="clear" w:color="auto" w:fill="auto"/>
          </w:tcPr>
          <w:p w14:paraId="14A82C5C" w14:textId="0B587674" w:rsidR="005E0B8E" w:rsidRDefault="005E0B8E" w:rsidP="005E0B8E">
            <w:pPr>
              <w:pStyle w:val="BodyText"/>
              <w:widowControl w:val="0"/>
              <w:autoSpaceDE w:val="0"/>
              <w:autoSpaceDN w:val="0"/>
              <w:adjustRightInd w:val="0"/>
              <w:ind w:firstLine="0"/>
              <w:jc w:val="left"/>
              <w:rPr>
                <w:lang w:val="sr-Cyrl-RS"/>
              </w:rPr>
            </w:pPr>
            <w:r>
              <w:rPr>
                <w:lang w:val="sr-Cyrl-RS"/>
              </w:rPr>
              <w:t>5, 6, 7, 8</w:t>
            </w:r>
          </w:p>
        </w:tc>
        <w:tc>
          <w:tcPr>
            <w:tcW w:w="3192" w:type="dxa"/>
            <w:shd w:val="clear" w:color="auto" w:fill="auto"/>
          </w:tcPr>
          <w:p w14:paraId="12BA71B5" w14:textId="42430FAF" w:rsidR="005E0B8E" w:rsidRDefault="005E0B8E" w:rsidP="005E0B8E">
            <w:pPr>
              <w:pStyle w:val="BodyText"/>
              <w:widowControl w:val="0"/>
              <w:autoSpaceDE w:val="0"/>
              <w:autoSpaceDN w:val="0"/>
              <w:adjustRightInd w:val="0"/>
              <w:ind w:firstLine="0"/>
              <w:jc w:val="left"/>
              <w:rPr>
                <w:lang w:val="sr-Cyrl-RS"/>
              </w:rPr>
            </w:pPr>
            <w:r>
              <w:rPr>
                <w:lang w:val="sr-Cyrl-RS"/>
              </w:rPr>
              <w:t>Пружање едукативних материјала локалном становништву</w:t>
            </w:r>
          </w:p>
        </w:tc>
      </w:tr>
      <w:tr w:rsidR="005E0B8E" w:rsidRPr="00836712" w14:paraId="10F9CDAD" w14:textId="77777777" w:rsidTr="00836712">
        <w:tc>
          <w:tcPr>
            <w:tcW w:w="3192" w:type="dxa"/>
            <w:shd w:val="clear" w:color="auto" w:fill="auto"/>
          </w:tcPr>
          <w:p w14:paraId="02DDE49D" w14:textId="1566FA80" w:rsidR="005E0B8E" w:rsidRDefault="005E0B8E" w:rsidP="005E0B8E">
            <w:pPr>
              <w:pStyle w:val="BodyText"/>
              <w:widowControl w:val="0"/>
              <w:autoSpaceDE w:val="0"/>
              <w:autoSpaceDN w:val="0"/>
              <w:adjustRightInd w:val="0"/>
              <w:ind w:firstLine="0"/>
              <w:jc w:val="left"/>
              <w:rPr>
                <w:lang w:val="sr-Cyrl-RS"/>
              </w:rPr>
            </w:pPr>
            <w:r>
              <w:rPr>
                <w:lang w:val="sr-Cyrl-RS"/>
              </w:rPr>
              <w:t>Премашивање буџета</w:t>
            </w:r>
          </w:p>
        </w:tc>
        <w:tc>
          <w:tcPr>
            <w:tcW w:w="3192" w:type="dxa"/>
            <w:shd w:val="clear" w:color="auto" w:fill="auto"/>
          </w:tcPr>
          <w:p w14:paraId="15981568" w14:textId="1A92A2EA" w:rsidR="005E0B8E" w:rsidRDefault="005E0B8E" w:rsidP="005E0B8E">
            <w:pPr>
              <w:pStyle w:val="BodyText"/>
              <w:widowControl w:val="0"/>
              <w:autoSpaceDE w:val="0"/>
              <w:autoSpaceDN w:val="0"/>
              <w:adjustRightInd w:val="0"/>
              <w:ind w:firstLine="0"/>
              <w:jc w:val="left"/>
              <w:rPr>
                <w:lang w:val="sr-Cyrl-RS"/>
              </w:rPr>
            </w:pPr>
            <w:r>
              <w:rPr>
                <w:lang w:val="sr-Cyrl-RS"/>
              </w:rPr>
              <w:t>1, 2</w:t>
            </w:r>
          </w:p>
        </w:tc>
        <w:tc>
          <w:tcPr>
            <w:tcW w:w="3192" w:type="dxa"/>
            <w:shd w:val="clear" w:color="auto" w:fill="auto"/>
          </w:tcPr>
          <w:p w14:paraId="0679FD5F" w14:textId="3EF10B0C" w:rsidR="005E0B8E" w:rsidRDefault="00FF0631" w:rsidP="005E0B8E">
            <w:pPr>
              <w:pStyle w:val="BodyText"/>
              <w:widowControl w:val="0"/>
              <w:autoSpaceDE w:val="0"/>
              <w:autoSpaceDN w:val="0"/>
              <w:adjustRightInd w:val="0"/>
              <w:ind w:firstLine="0"/>
              <w:jc w:val="left"/>
              <w:rPr>
                <w:lang w:val="sr-Cyrl-RS"/>
              </w:rPr>
            </w:pPr>
            <w:r>
              <w:rPr>
                <w:lang w:val="sr-Cyrl-RS"/>
              </w:rPr>
              <w:t>Детаљно и реално разрадити буџет пре почетка самог пројекта</w:t>
            </w:r>
          </w:p>
        </w:tc>
      </w:tr>
      <w:tr w:rsidR="005E0B8E" w:rsidRPr="00836712" w14:paraId="728A7B20" w14:textId="77777777" w:rsidTr="00836712">
        <w:tc>
          <w:tcPr>
            <w:tcW w:w="3192" w:type="dxa"/>
            <w:shd w:val="clear" w:color="auto" w:fill="auto"/>
          </w:tcPr>
          <w:p w14:paraId="757688AB" w14:textId="090F241B" w:rsidR="00FF0631" w:rsidRDefault="00FF0631" w:rsidP="005E0B8E">
            <w:pPr>
              <w:pStyle w:val="BodyText"/>
              <w:widowControl w:val="0"/>
              <w:autoSpaceDE w:val="0"/>
              <w:autoSpaceDN w:val="0"/>
              <w:adjustRightInd w:val="0"/>
              <w:ind w:firstLine="0"/>
              <w:jc w:val="left"/>
              <w:rPr>
                <w:lang w:val="sr-Cyrl-RS"/>
              </w:rPr>
            </w:pPr>
            <w:r>
              <w:rPr>
                <w:lang w:val="sr-Cyrl-RS"/>
              </w:rPr>
              <w:t>Кашњење са развојем софтвера</w:t>
            </w:r>
          </w:p>
        </w:tc>
        <w:tc>
          <w:tcPr>
            <w:tcW w:w="3192" w:type="dxa"/>
            <w:shd w:val="clear" w:color="auto" w:fill="auto"/>
          </w:tcPr>
          <w:p w14:paraId="5F65ECAC" w14:textId="2BD9D564" w:rsidR="005E0B8E" w:rsidRDefault="00FF0631" w:rsidP="005E0B8E">
            <w:pPr>
              <w:pStyle w:val="BodyText"/>
              <w:widowControl w:val="0"/>
              <w:autoSpaceDE w:val="0"/>
              <w:autoSpaceDN w:val="0"/>
              <w:adjustRightInd w:val="0"/>
              <w:ind w:firstLine="0"/>
              <w:jc w:val="left"/>
              <w:rPr>
                <w:lang w:val="sr-Cyrl-RS"/>
              </w:rPr>
            </w:pPr>
            <w:r>
              <w:rPr>
                <w:lang w:val="sr-Cyrl-RS"/>
              </w:rPr>
              <w:t>5, 6, 7, 8</w:t>
            </w:r>
          </w:p>
        </w:tc>
        <w:tc>
          <w:tcPr>
            <w:tcW w:w="3192" w:type="dxa"/>
            <w:shd w:val="clear" w:color="auto" w:fill="auto"/>
          </w:tcPr>
          <w:p w14:paraId="643579B2" w14:textId="0EC18437" w:rsidR="005E0B8E" w:rsidRDefault="00FF0631" w:rsidP="005E0B8E">
            <w:pPr>
              <w:pStyle w:val="BodyText"/>
              <w:widowControl w:val="0"/>
              <w:autoSpaceDE w:val="0"/>
              <w:autoSpaceDN w:val="0"/>
              <w:adjustRightInd w:val="0"/>
              <w:ind w:firstLine="0"/>
              <w:jc w:val="left"/>
              <w:rPr>
                <w:lang w:val="sr-Cyrl-RS"/>
              </w:rPr>
            </w:pPr>
            <w:r>
              <w:rPr>
                <w:lang w:val="sr-Cyrl-RS"/>
              </w:rPr>
              <w:t>Одредити временски рок до када софтвер мора бити завршен, у супротном користити већ постојећи</w:t>
            </w:r>
          </w:p>
        </w:tc>
      </w:tr>
      <w:tr w:rsidR="005E0B8E" w:rsidRPr="00836712" w14:paraId="4A72B07B" w14:textId="77777777" w:rsidTr="00836712">
        <w:tc>
          <w:tcPr>
            <w:tcW w:w="3192" w:type="dxa"/>
            <w:shd w:val="clear" w:color="auto" w:fill="auto"/>
          </w:tcPr>
          <w:p w14:paraId="10C1B2EB" w14:textId="6FEC0BC4" w:rsidR="005E0B8E" w:rsidRDefault="00FF0631" w:rsidP="005E0B8E">
            <w:pPr>
              <w:pStyle w:val="BodyText"/>
              <w:widowControl w:val="0"/>
              <w:autoSpaceDE w:val="0"/>
              <w:autoSpaceDN w:val="0"/>
              <w:adjustRightInd w:val="0"/>
              <w:ind w:firstLine="0"/>
              <w:jc w:val="left"/>
              <w:rPr>
                <w:lang w:val="sr-Cyrl-RS"/>
              </w:rPr>
            </w:pPr>
            <w:r>
              <w:rPr>
                <w:lang w:val="sr-Cyrl-RS"/>
              </w:rPr>
              <w:t>Кашњење са испоруком сензора</w:t>
            </w:r>
          </w:p>
        </w:tc>
        <w:tc>
          <w:tcPr>
            <w:tcW w:w="3192" w:type="dxa"/>
            <w:shd w:val="clear" w:color="auto" w:fill="auto"/>
          </w:tcPr>
          <w:p w14:paraId="71F9A7E0" w14:textId="271E770A" w:rsidR="005E0B8E" w:rsidRDefault="00FF0631" w:rsidP="005E0B8E">
            <w:pPr>
              <w:pStyle w:val="BodyText"/>
              <w:widowControl w:val="0"/>
              <w:autoSpaceDE w:val="0"/>
              <w:autoSpaceDN w:val="0"/>
              <w:adjustRightInd w:val="0"/>
              <w:ind w:firstLine="0"/>
              <w:jc w:val="left"/>
              <w:rPr>
                <w:lang w:val="sr-Cyrl-RS"/>
              </w:rPr>
            </w:pPr>
            <w:r>
              <w:rPr>
                <w:lang w:val="sr-Cyrl-RS"/>
              </w:rPr>
              <w:t>5, 6, 7, 8</w:t>
            </w:r>
          </w:p>
        </w:tc>
        <w:tc>
          <w:tcPr>
            <w:tcW w:w="3192" w:type="dxa"/>
            <w:shd w:val="clear" w:color="auto" w:fill="auto"/>
          </w:tcPr>
          <w:p w14:paraId="11AA39A9" w14:textId="1BC4B4E1" w:rsidR="005E0B8E" w:rsidRDefault="00FF0631" w:rsidP="005E0B8E">
            <w:pPr>
              <w:pStyle w:val="BodyText"/>
              <w:widowControl w:val="0"/>
              <w:autoSpaceDE w:val="0"/>
              <w:autoSpaceDN w:val="0"/>
              <w:adjustRightInd w:val="0"/>
              <w:ind w:firstLine="0"/>
              <w:jc w:val="left"/>
              <w:rPr>
                <w:lang w:val="sr-Cyrl-RS"/>
              </w:rPr>
            </w:pPr>
            <w:r>
              <w:rPr>
                <w:lang w:val="sr-Cyrl-RS"/>
              </w:rPr>
              <w:t>Одредити крајњи рок испоруке и уговором обавезати произвођача</w:t>
            </w:r>
          </w:p>
        </w:tc>
      </w:tr>
    </w:tbl>
    <w:p w14:paraId="1D16729A" w14:textId="77777777" w:rsidR="00940E18" w:rsidRPr="003C7C3F" w:rsidRDefault="00940E18" w:rsidP="00940E18">
      <w:pPr>
        <w:pStyle w:val="BodyText"/>
        <w:rPr>
          <w:lang w:val="sr-Cyrl-RS"/>
        </w:rPr>
      </w:pPr>
    </w:p>
    <w:p w14:paraId="01374787" w14:textId="77777777" w:rsidR="003C7C3F" w:rsidRPr="003C7C3F" w:rsidRDefault="003C7C3F" w:rsidP="003C7C3F">
      <w:pPr>
        <w:pStyle w:val="Heading1"/>
        <w:rPr>
          <w:lang w:val="sr-Cyrl-RS"/>
        </w:rPr>
      </w:pPr>
      <w:bookmarkStart w:id="59" w:name="_Toc71050291"/>
      <w:r>
        <w:rPr>
          <w:lang w:val="sr-Cyrl-RS"/>
        </w:rPr>
        <w:lastRenderedPageBreak/>
        <w:t>7</w:t>
      </w:r>
      <w:r>
        <w:t xml:space="preserve">. </w:t>
      </w:r>
      <w:r>
        <w:rPr>
          <w:lang w:val="sr-Cyrl-RS"/>
        </w:rPr>
        <w:t>Закључак</w:t>
      </w:r>
      <w:bookmarkEnd w:id="59"/>
    </w:p>
    <w:p w14:paraId="4420B2F4" w14:textId="7720690B" w:rsidR="00D45942" w:rsidRDefault="00D45942" w:rsidP="00D45942">
      <w:pPr>
        <w:pStyle w:val="BodyText"/>
        <w:rPr>
          <w:lang w:val="sr-Cyrl-RS"/>
        </w:rPr>
      </w:pPr>
      <w:r>
        <w:rPr>
          <w:lang w:val="sr-Cyrl-RS"/>
        </w:rPr>
        <w:t xml:space="preserve">Још од времена првих људи, чиста вода је била једна од основних потреба. Развој индустрије нам је донео доста добробити, али и учинио ову потребу значајно тежом за испуњавање. Иако је вода у великом делу наше земље питка, свакодневно смо сведоци </w:t>
      </w:r>
      <w:r w:rsidR="002570F6">
        <w:rPr>
          <w:lang w:val="sr-Cyrl-RS"/>
        </w:rPr>
        <w:t>све веће немарности великих фабрика, али и људи који без размишљања  избацују ђубре и штетне хемикалије у воду. Једино решење које се тренутно спроводи у дело је повремено чишћење речног корита.</w:t>
      </w:r>
    </w:p>
    <w:p w14:paraId="35422BFC" w14:textId="4DA8D8C8" w:rsidR="002570F6" w:rsidRDefault="002570F6" w:rsidP="00D45942">
      <w:pPr>
        <w:pStyle w:val="BodyText"/>
        <w:rPr>
          <w:lang w:val="sr-Cyrl-RS"/>
        </w:rPr>
      </w:pPr>
      <w:r>
        <w:rPr>
          <w:lang w:val="sr-Cyrl-RS"/>
        </w:rPr>
        <w:t>Приложено решење би овај процес учинило драстично ефикаснијим, јер би се са санацијом почињало доста раније, чак и пре него што би проблем био свима уочљив. Слична решења су већ уведена у неколико шпанских градова</w:t>
      </w:r>
      <w:r>
        <w:rPr>
          <w:lang w:val="en-US"/>
        </w:rPr>
        <w:t xml:space="preserve"> </w:t>
      </w:r>
      <w:r>
        <w:rPr>
          <w:lang w:val="sr-Cyrl-RS"/>
        </w:rPr>
        <w:t>и резултат је веома приметан. Вода са чесме је питка у чак 99.5</w:t>
      </w:r>
      <w:r>
        <w:rPr>
          <w:lang w:val="en-US"/>
        </w:rPr>
        <w:t xml:space="preserve">% </w:t>
      </w:r>
      <w:r>
        <w:rPr>
          <w:lang w:val="sr-Cyrl-RS"/>
        </w:rPr>
        <w:t>Шпаније. Након израде, софтвер не би трпео неке веће измене јер је његова суштина крајње једноставна.</w:t>
      </w:r>
    </w:p>
    <w:p w14:paraId="316AB3AC" w14:textId="64EF6E7C" w:rsidR="002570F6" w:rsidRPr="002570F6" w:rsidRDefault="002570F6" w:rsidP="00D45942">
      <w:pPr>
        <w:pStyle w:val="BodyText"/>
        <w:rPr>
          <w:lang w:val="sr-Cyrl-RS"/>
        </w:rPr>
      </w:pPr>
      <w:r>
        <w:rPr>
          <w:lang w:val="sr-Cyrl-RS"/>
        </w:rPr>
        <w:t xml:space="preserve">Видели смо на примеру Топчидерске реке колико немарни неки од наших суграђана могу бити. Имајући у виду да је чиста вода </w:t>
      </w:r>
      <w:r>
        <w:rPr>
          <w:lang w:val="en-US"/>
        </w:rPr>
        <w:t>“</w:t>
      </w:r>
      <w:r>
        <w:rPr>
          <w:lang w:val="sr-Cyrl-RS"/>
        </w:rPr>
        <w:t>пола здравља</w:t>
      </w:r>
      <w:r>
        <w:rPr>
          <w:lang w:val="en-US"/>
        </w:rPr>
        <w:t>”,</w:t>
      </w:r>
      <w:r>
        <w:rPr>
          <w:lang w:val="sr-Cyrl-RS"/>
        </w:rPr>
        <w:t xml:space="preserve"> крајње је време да се нешто предузме. Као што је рекао Вистан Хју Оден: </w:t>
      </w:r>
      <w:r>
        <w:rPr>
          <w:lang w:val="en-US"/>
        </w:rPr>
        <w:t>“</w:t>
      </w:r>
      <w:r>
        <w:rPr>
          <w:lang w:val="sr-Cyrl-RS"/>
        </w:rPr>
        <w:t>Хиљаде су живеле без љубави, али нико без воде</w:t>
      </w:r>
      <w:r>
        <w:rPr>
          <w:lang w:val="en-US"/>
        </w:rPr>
        <w:t>”</w:t>
      </w:r>
      <w:r>
        <w:rPr>
          <w:lang w:val="sr-Cyrl-RS"/>
        </w:rPr>
        <w:t>.</w:t>
      </w:r>
    </w:p>
    <w:p w14:paraId="185F1C6C" w14:textId="77777777" w:rsidR="00CD00D4" w:rsidRPr="006E17FE" w:rsidRDefault="003C7C3F" w:rsidP="00CD00D4">
      <w:pPr>
        <w:pStyle w:val="Heading1"/>
      </w:pPr>
      <w:bookmarkStart w:id="60" w:name="_Toc71050292"/>
      <w:r>
        <w:rPr>
          <w:lang w:val="sr-Cyrl-RS"/>
        </w:rPr>
        <w:lastRenderedPageBreak/>
        <w:t>8</w:t>
      </w:r>
      <w:r w:rsidR="00CD00D4">
        <w:t xml:space="preserve">. </w:t>
      </w:r>
      <w:r w:rsidR="00646198">
        <w:t>Р</w:t>
      </w:r>
      <w:r w:rsidR="00CD00D4">
        <w:t>еференц</w:t>
      </w:r>
      <w:bookmarkEnd w:id="55"/>
      <w:r w:rsidR="00646198">
        <w:t>е</w:t>
      </w:r>
      <w:bookmarkEnd w:id="60"/>
    </w:p>
    <w:p w14:paraId="13D209FE" w14:textId="77777777" w:rsidR="00CD00D4" w:rsidRPr="00070A74" w:rsidRDefault="00CD00D4" w:rsidP="00070A74">
      <w:pPr>
        <w:pStyle w:val="BodyText"/>
      </w:pPr>
      <w:r w:rsidRPr="00070A74">
        <w:t>Електротехнички факултет Универзитета у Београду има вишедеценијску традицију у</w:t>
      </w:r>
      <w:r w:rsidR="00EC7700" w:rsidRPr="00070A74">
        <w:t xml:space="preserve"> образовању, </w:t>
      </w:r>
      <w:r w:rsidRPr="00070A74">
        <w:t>области</w:t>
      </w:r>
      <w:r w:rsidR="00EC7700" w:rsidRPr="00070A74">
        <w:t>ма</w:t>
      </w:r>
      <w:r w:rsidRPr="00070A74">
        <w:t xml:space="preserve"> технике и технологије, укључујући и израду рачунарског софтвера и система.</w:t>
      </w:r>
    </w:p>
    <w:p w14:paraId="7BD615EF" w14:textId="77777777" w:rsidR="00070A74" w:rsidRDefault="00EC7700" w:rsidP="00070A74">
      <w:pPr>
        <w:pStyle w:val="BodyText"/>
      </w:pPr>
      <w:r w:rsidRPr="00070A74">
        <w:t>Едукациони процеси на Електротехничком факултету обухватају неколико e-learning техника. Многи курсеви на факултету користе лабораторије где студенти стичу значајно искуство и на најефикаснији начин превазилазе проблеме примене теоретског и апстрактног знања на решавање практичних проблема. У ту сврху је развијен већи број визуелних интерактивних симулатора и окружења из области Архитектуре и организације рачунара (WASP, EDCOMP), Дизајна дигиталних система (VSDS), Баз</w:t>
      </w:r>
      <w:r w:rsidR="00070A74">
        <w:t>а</w:t>
      </w:r>
      <w:r w:rsidRPr="00070A74">
        <w:t xml:space="preserve"> података (ADVICE), Експертских система (aLive), Конкурентног и дистрибуираног програмирања (SLEEP), Структура података, Обрада дигиталних сигнала, Основ</w:t>
      </w:r>
      <w:r w:rsidR="00070A74">
        <w:t>а</w:t>
      </w:r>
      <w:r w:rsidRPr="00070A74">
        <w:t xml:space="preserve"> телеком</w:t>
      </w:r>
      <w:r w:rsidR="00070A74">
        <w:t>у</w:t>
      </w:r>
      <w:r w:rsidRPr="00070A74">
        <w:t>никација...</w:t>
      </w:r>
    </w:p>
    <w:p w14:paraId="5F1468A9" w14:textId="77777777" w:rsidR="00EC7700" w:rsidRPr="00070A74" w:rsidRDefault="00EC7700" w:rsidP="00070A74">
      <w:pPr>
        <w:pStyle w:val="BodyText"/>
      </w:pPr>
      <w:r w:rsidRPr="00070A74">
        <w:t>Студентски резултати и евалуација њиховог рада је подржана помоћу система развијаних на факултету (CASTLE, ...) или адаптацијом постојећих open source система (углавном базираних на Moodle систему). Ова решења омогућавају наставном кадру да континуирано прати прогрес стеченог знања студената. Сви наставни материјали се ефикасно дистрибуирају помоћу специјализованог софтверског система (DLETF). Овај систем омогућава професорима да аутоматски снимају, смештају и дистрибуирају мултимедијалне садржаје до крајњих корисника.</w:t>
      </w:r>
    </w:p>
    <w:p w14:paraId="2CFFF888" w14:textId="77777777" w:rsidR="00EC7700" w:rsidRPr="00070A74" w:rsidRDefault="00EC7700" w:rsidP="00070A74">
      <w:pPr>
        <w:pStyle w:val="BodyText"/>
      </w:pPr>
      <w:r w:rsidRPr="00070A74">
        <w:t>Поред свакодневне употребе у настави са студентима, наведени системи су верифик</w:t>
      </w:r>
      <w:r w:rsidR="00070A74">
        <w:t>о</w:t>
      </w:r>
      <w:r w:rsidRPr="00070A74">
        <w:t>вани и у научној литератури. Научни радови са описом система и применом у настави су објављени у најважнијим међународним и домаћим часописима и конференцијама чија је тема савремена едукација.</w:t>
      </w:r>
    </w:p>
    <w:p w14:paraId="72EE4AC7" w14:textId="77777777" w:rsidR="00070A74" w:rsidRPr="00070A74" w:rsidRDefault="00070A74" w:rsidP="00070A74">
      <w:pPr>
        <w:pStyle w:val="BodyText"/>
      </w:pPr>
      <w:r w:rsidRPr="00070A74">
        <w:t>Такође, Електротехнички факултет успешно реализује савремене информационе системе. Због обима референци, овде ћемо издвојити само неколико пројеката:</w:t>
      </w:r>
    </w:p>
    <w:p w14:paraId="3AB7982C" w14:textId="77777777" w:rsidR="007957AE" w:rsidRPr="00C063AA" w:rsidRDefault="007957AE" w:rsidP="007957AE">
      <w:pPr>
        <w:pStyle w:val="Lista1"/>
      </w:pPr>
      <w:r w:rsidRPr="00C063AA">
        <w:t>Плакета Друштва за информатику Србије за изванредне доприносе у развоју информатике</w:t>
      </w:r>
    </w:p>
    <w:p w14:paraId="3055AEC5" w14:textId="77777777" w:rsidR="007957AE" w:rsidRPr="00C063AA" w:rsidRDefault="007957AE" w:rsidP="007957AE">
      <w:pPr>
        <w:pStyle w:val="Lista1"/>
      </w:pPr>
      <w:r w:rsidRPr="00C063AA">
        <w:t xml:space="preserve">Интегрисани информациони систем „Доситеј“ </w:t>
      </w:r>
      <w:r>
        <w:t>за високошколске установе</w:t>
      </w:r>
    </w:p>
    <w:p w14:paraId="621E8CC9" w14:textId="77777777" w:rsidR="007957AE" w:rsidRPr="00C063AA" w:rsidRDefault="007957AE" w:rsidP="007957AE">
      <w:pPr>
        <w:pStyle w:val="Lista1"/>
      </w:pPr>
      <w:r w:rsidRPr="00C063AA">
        <w:t xml:space="preserve">Информациони систем за финансијско-материјално пословање </w:t>
      </w:r>
      <w:r>
        <w:t>високошколске установе</w:t>
      </w:r>
    </w:p>
    <w:p w14:paraId="490BF753" w14:textId="77777777" w:rsidR="007957AE" w:rsidRPr="00C063AA" w:rsidRDefault="007957AE" w:rsidP="007957AE">
      <w:pPr>
        <w:pStyle w:val="Lista1"/>
      </w:pPr>
      <w:r w:rsidRPr="00C063AA">
        <w:t>Информациони систем за евиденцију студената, наставника и праћење наставних процеса</w:t>
      </w:r>
    </w:p>
    <w:p w14:paraId="6B1C121A" w14:textId="77777777" w:rsidR="007957AE" w:rsidRPr="00C063AA" w:rsidRDefault="007957AE" w:rsidP="007957AE">
      <w:pPr>
        <w:pStyle w:val="Lista1"/>
      </w:pPr>
      <w:r w:rsidRPr="00C063AA">
        <w:t xml:space="preserve">Информациони систем за организацију заједничког пријемног испита </w:t>
      </w:r>
      <w:r w:rsidR="00F16091">
        <w:t>техничких и математичких</w:t>
      </w:r>
      <w:r w:rsidRPr="00C063AA">
        <w:t xml:space="preserve"> факултета Универзитета у Београду</w:t>
      </w:r>
    </w:p>
    <w:p w14:paraId="2EEF5F51" w14:textId="77777777" w:rsidR="007957AE" w:rsidRPr="007957AE" w:rsidRDefault="00F16091" w:rsidP="007957AE">
      <w:pPr>
        <w:pStyle w:val="Lista1"/>
        <w:rPr>
          <w:lang w:val="en-US"/>
        </w:rPr>
      </w:pPr>
      <w:r>
        <w:t>Апликација за б</w:t>
      </w:r>
      <w:proofErr w:type="spellStart"/>
      <w:r w:rsidR="007957AE" w:rsidRPr="007957AE">
        <w:rPr>
          <w:lang w:val="en-US"/>
        </w:rPr>
        <w:t>иблиотек</w:t>
      </w:r>
      <w:proofErr w:type="spellEnd"/>
      <w:r>
        <w:t>у</w:t>
      </w:r>
    </w:p>
    <w:p w14:paraId="3028613F" w14:textId="77777777" w:rsidR="007957AE" w:rsidRPr="007957AE" w:rsidRDefault="007957AE" w:rsidP="007957AE">
      <w:pPr>
        <w:pStyle w:val="Lista1"/>
        <w:rPr>
          <w:lang w:val="en-US"/>
        </w:rPr>
      </w:pPr>
      <w:proofErr w:type="spellStart"/>
      <w:r w:rsidRPr="007957AE">
        <w:rPr>
          <w:lang w:val="en-US"/>
        </w:rPr>
        <w:t>Систем</w:t>
      </w:r>
      <w:proofErr w:type="spellEnd"/>
      <w:r w:rsidRPr="007957AE">
        <w:rPr>
          <w:lang w:val="en-US"/>
        </w:rPr>
        <w:t xml:space="preserve"> </w:t>
      </w:r>
      <w:proofErr w:type="spellStart"/>
      <w:r w:rsidRPr="007957AE">
        <w:rPr>
          <w:lang w:val="en-US"/>
        </w:rPr>
        <w:t>за</w:t>
      </w:r>
      <w:proofErr w:type="spellEnd"/>
      <w:r w:rsidRPr="007957AE">
        <w:rPr>
          <w:lang w:val="en-US"/>
        </w:rPr>
        <w:t xml:space="preserve"> </w:t>
      </w:r>
      <w:proofErr w:type="spellStart"/>
      <w:r w:rsidRPr="007957AE">
        <w:rPr>
          <w:lang w:val="en-US"/>
        </w:rPr>
        <w:t>управљање</w:t>
      </w:r>
      <w:proofErr w:type="spellEnd"/>
      <w:r w:rsidRPr="007957AE">
        <w:rPr>
          <w:lang w:val="en-US"/>
        </w:rPr>
        <w:t xml:space="preserve"> </w:t>
      </w:r>
      <w:proofErr w:type="spellStart"/>
      <w:r w:rsidRPr="007957AE">
        <w:rPr>
          <w:lang w:val="en-US"/>
        </w:rPr>
        <w:t>документима</w:t>
      </w:r>
      <w:proofErr w:type="spellEnd"/>
      <w:r w:rsidRPr="007957AE">
        <w:rPr>
          <w:lang w:val="en-US"/>
        </w:rPr>
        <w:t xml:space="preserve"> у </w:t>
      </w:r>
      <w:proofErr w:type="spellStart"/>
      <w:r w:rsidRPr="007957AE">
        <w:rPr>
          <w:lang w:val="en-US"/>
        </w:rPr>
        <w:t>Министарству</w:t>
      </w:r>
      <w:proofErr w:type="spellEnd"/>
      <w:r w:rsidRPr="007957AE">
        <w:rPr>
          <w:lang w:val="en-US"/>
        </w:rPr>
        <w:t xml:space="preserve"> </w:t>
      </w:r>
      <w:proofErr w:type="spellStart"/>
      <w:r w:rsidRPr="007957AE">
        <w:rPr>
          <w:lang w:val="en-US"/>
        </w:rPr>
        <w:t>за</w:t>
      </w:r>
      <w:proofErr w:type="spellEnd"/>
      <w:r w:rsidRPr="007957AE">
        <w:rPr>
          <w:lang w:val="en-US"/>
        </w:rPr>
        <w:t xml:space="preserve"> </w:t>
      </w:r>
      <w:proofErr w:type="spellStart"/>
      <w:r w:rsidRPr="007957AE">
        <w:rPr>
          <w:lang w:val="en-US"/>
        </w:rPr>
        <w:t>телекомуникације</w:t>
      </w:r>
      <w:proofErr w:type="spellEnd"/>
      <w:r w:rsidRPr="007957AE">
        <w:rPr>
          <w:lang w:val="en-US"/>
        </w:rPr>
        <w:t xml:space="preserve"> и </w:t>
      </w:r>
      <w:proofErr w:type="spellStart"/>
      <w:r w:rsidRPr="007957AE">
        <w:rPr>
          <w:lang w:val="en-US"/>
        </w:rPr>
        <w:t>информатичко</w:t>
      </w:r>
      <w:proofErr w:type="spellEnd"/>
      <w:r w:rsidRPr="007957AE">
        <w:rPr>
          <w:lang w:val="en-US"/>
        </w:rPr>
        <w:t xml:space="preserve"> </w:t>
      </w:r>
      <w:proofErr w:type="spellStart"/>
      <w:r w:rsidRPr="007957AE">
        <w:rPr>
          <w:lang w:val="en-US"/>
        </w:rPr>
        <w:t>друштво</w:t>
      </w:r>
      <w:proofErr w:type="spellEnd"/>
    </w:p>
    <w:p w14:paraId="182777EB" w14:textId="77777777" w:rsidR="007957AE" w:rsidRPr="007957AE" w:rsidRDefault="007957AE" w:rsidP="007957AE">
      <w:pPr>
        <w:pStyle w:val="Lista1"/>
        <w:rPr>
          <w:lang w:val="en-US"/>
        </w:rPr>
      </w:pPr>
      <w:proofErr w:type="spellStart"/>
      <w:r w:rsidRPr="007957AE">
        <w:rPr>
          <w:lang w:val="en-US"/>
        </w:rPr>
        <w:t>Апликација</w:t>
      </w:r>
      <w:proofErr w:type="spellEnd"/>
      <w:r w:rsidRPr="007957AE">
        <w:rPr>
          <w:lang w:val="en-US"/>
        </w:rPr>
        <w:t xml:space="preserve"> </w:t>
      </w:r>
      <w:proofErr w:type="spellStart"/>
      <w:r w:rsidRPr="007957AE">
        <w:rPr>
          <w:lang w:val="en-US"/>
        </w:rPr>
        <w:t>Министарства</w:t>
      </w:r>
      <w:proofErr w:type="spellEnd"/>
      <w:r w:rsidRPr="007957AE">
        <w:rPr>
          <w:lang w:val="en-US"/>
        </w:rPr>
        <w:t xml:space="preserve"> </w:t>
      </w:r>
      <w:proofErr w:type="spellStart"/>
      <w:r w:rsidRPr="007957AE">
        <w:rPr>
          <w:lang w:val="en-US"/>
        </w:rPr>
        <w:t>просвете</w:t>
      </w:r>
      <w:proofErr w:type="spellEnd"/>
      <w:r w:rsidRPr="007957AE">
        <w:rPr>
          <w:lang w:val="en-US"/>
        </w:rPr>
        <w:t xml:space="preserve"> и </w:t>
      </w:r>
      <w:proofErr w:type="spellStart"/>
      <w:r w:rsidRPr="007957AE">
        <w:rPr>
          <w:lang w:val="en-US"/>
        </w:rPr>
        <w:t>спорта</w:t>
      </w:r>
      <w:proofErr w:type="spellEnd"/>
      <w:r w:rsidRPr="007957AE">
        <w:rPr>
          <w:lang w:val="en-US"/>
        </w:rPr>
        <w:t xml:space="preserve"> </w:t>
      </w:r>
      <w:proofErr w:type="spellStart"/>
      <w:r w:rsidRPr="007957AE">
        <w:rPr>
          <w:lang w:val="en-US"/>
        </w:rPr>
        <w:t>Републике</w:t>
      </w:r>
      <w:proofErr w:type="spellEnd"/>
      <w:r w:rsidRPr="007957AE">
        <w:rPr>
          <w:lang w:val="en-US"/>
        </w:rPr>
        <w:t xml:space="preserve"> </w:t>
      </w:r>
      <w:proofErr w:type="spellStart"/>
      <w:r w:rsidRPr="007957AE">
        <w:rPr>
          <w:lang w:val="en-US"/>
        </w:rPr>
        <w:t>Србије</w:t>
      </w:r>
      <w:proofErr w:type="spellEnd"/>
      <w:r w:rsidRPr="007957AE">
        <w:rPr>
          <w:lang w:val="en-US"/>
        </w:rPr>
        <w:t xml:space="preserve"> </w:t>
      </w:r>
      <w:proofErr w:type="spellStart"/>
      <w:r w:rsidRPr="007957AE">
        <w:rPr>
          <w:lang w:val="en-US"/>
        </w:rPr>
        <w:t>за</w:t>
      </w:r>
      <w:proofErr w:type="spellEnd"/>
      <w:r w:rsidRPr="007957AE">
        <w:rPr>
          <w:lang w:val="en-US"/>
        </w:rPr>
        <w:t xml:space="preserve"> </w:t>
      </w:r>
      <w:proofErr w:type="spellStart"/>
      <w:r w:rsidRPr="007957AE">
        <w:rPr>
          <w:lang w:val="en-US"/>
        </w:rPr>
        <w:t>обрачун</w:t>
      </w:r>
      <w:proofErr w:type="spellEnd"/>
      <w:r w:rsidRPr="007957AE">
        <w:rPr>
          <w:lang w:val="en-US"/>
        </w:rPr>
        <w:t xml:space="preserve"> и </w:t>
      </w:r>
      <w:proofErr w:type="spellStart"/>
      <w:r w:rsidRPr="007957AE">
        <w:rPr>
          <w:lang w:val="en-US"/>
        </w:rPr>
        <w:t>расподелу</w:t>
      </w:r>
      <w:proofErr w:type="spellEnd"/>
      <w:r w:rsidRPr="007957AE">
        <w:rPr>
          <w:lang w:val="en-US"/>
        </w:rPr>
        <w:t xml:space="preserve"> </w:t>
      </w:r>
      <w:proofErr w:type="spellStart"/>
      <w:r w:rsidRPr="007957AE">
        <w:rPr>
          <w:lang w:val="en-US"/>
        </w:rPr>
        <w:t>буџетских</w:t>
      </w:r>
      <w:proofErr w:type="spellEnd"/>
      <w:r w:rsidRPr="007957AE">
        <w:rPr>
          <w:lang w:val="en-US"/>
        </w:rPr>
        <w:t xml:space="preserve"> </w:t>
      </w:r>
      <w:proofErr w:type="spellStart"/>
      <w:r w:rsidRPr="007957AE">
        <w:rPr>
          <w:lang w:val="en-US"/>
        </w:rPr>
        <w:t>финансијских</w:t>
      </w:r>
      <w:proofErr w:type="spellEnd"/>
      <w:r w:rsidRPr="007957AE">
        <w:rPr>
          <w:lang w:val="en-US"/>
        </w:rPr>
        <w:t xml:space="preserve"> </w:t>
      </w:r>
      <w:proofErr w:type="spellStart"/>
      <w:r w:rsidRPr="007957AE">
        <w:rPr>
          <w:lang w:val="en-US"/>
        </w:rPr>
        <w:t>средстава</w:t>
      </w:r>
      <w:proofErr w:type="spellEnd"/>
      <w:r w:rsidRPr="007957AE">
        <w:rPr>
          <w:lang w:val="en-US"/>
        </w:rPr>
        <w:t xml:space="preserve"> </w:t>
      </w:r>
      <w:proofErr w:type="spellStart"/>
      <w:r w:rsidRPr="007957AE">
        <w:rPr>
          <w:lang w:val="en-US"/>
        </w:rPr>
        <w:t>високошколским</w:t>
      </w:r>
      <w:proofErr w:type="spellEnd"/>
      <w:r w:rsidRPr="007957AE">
        <w:rPr>
          <w:lang w:val="en-US"/>
        </w:rPr>
        <w:t xml:space="preserve"> </w:t>
      </w:r>
      <w:proofErr w:type="spellStart"/>
      <w:r w:rsidRPr="007957AE">
        <w:rPr>
          <w:lang w:val="en-US"/>
        </w:rPr>
        <w:t>установама</w:t>
      </w:r>
      <w:proofErr w:type="spellEnd"/>
      <w:r w:rsidRPr="007957AE">
        <w:rPr>
          <w:lang w:val="en-US"/>
        </w:rPr>
        <w:t xml:space="preserve"> у </w:t>
      </w:r>
      <w:proofErr w:type="spellStart"/>
      <w:r w:rsidRPr="007957AE">
        <w:rPr>
          <w:lang w:val="en-US"/>
        </w:rPr>
        <w:t>Србији</w:t>
      </w:r>
      <w:proofErr w:type="spellEnd"/>
    </w:p>
    <w:p w14:paraId="3D303788" w14:textId="77777777" w:rsidR="007957AE" w:rsidRPr="007957AE" w:rsidRDefault="007957AE" w:rsidP="007957AE">
      <w:pPr>
        <w:pStyle w:val="Lista1"/>
        <w:rPr>
          <w:lang w:val="en-US"/>
        </w:rPr>
      </w:pPr>
      <w:proofErr w:type="spellStart"/>
      <w:r w:rsidRPr="007957AE">
        <w:rPr>
          <w:lang w:val="en-US"/>
        </w:rPr>
        <w:t>Идејни</w:t>
      </w:r>
      <w:proofErr w:type="spellEnd"/>
      <w:r w:rsidRPr="007957AE">
        <w:rPr>
          <w:lang w:val="en-US"/>
        </w:rPr>
        <w:t xml:space="preserve"> </w:t>
      </w:r>
      <w:proofErr w:type="spellStart"/>
      <w:r w:rsidRPr="007957AE">
        <w:rPr>
          <w:lang w:val="en-US"/>
        </w:rPr>
        <w:t>пројекат</w:t>
      </w:r>
      <w:proofErr w:type="spellEnd"/>
      <w:r w:rsidRPr="007957AE">
        <w:rPr>
          <w:lang w:val="en-US"/>
        </w:rPr>
        <w:t xml:space="preserve"> </w:t>
      </w:r>
      <w:proofErr w:type="spellStart"/>
      <w:r w:rsidRPr="007957AE">
        <w:rPr>
          <w:lang w:val="en-US"/>
        </w:rPr>
        <w:t>Електронска</w:t>
      </w:r>
      <w:proofErr w:type="spellEnd"/>
      <w:r w:rsidRPr="007957AE">
        <w:rPr>
          <w:lang w:val="en-US"/>
        </w:rPr>
        <w:t xml:space="preserve"> </w:t>
      </w:r>
      <w:proofErr w:type="spellStart"/>
      <w:r w:rsidRPr="007957AE">
        <w:rPr>
          <w:lang w:val="en-US"/>
        </w:rPr>
        <w:t>седница</w:t>
      </w:r>
      <w:proofErr w:type="spellEnd"/>
      <w:r w:rsidRPr="007957AE">
        <w:rPr>
          <w:lang w:val="en-US"/>
        </w:rPr>
        <w:t xml:space="preserve"> </w:t>
      </w:r>
      <w:proofErr w:type="spellStart"/>
      <w:r w:rsidRPr="007957AE">
        <w:rPr>
          <w:lang w:val="en-US"/>
        </w:rPr>
        <w:t>Владе</w:t>
      </w:r>
      <w:proofErr w:type="spellEnd"/>
      <w:r w:rsidRPr="007957AE">
        <w:rPr>
          <w:lang w:val="en-US"/>
        </w:rPr>
        <w:t xml:space="preserve"> и </w:t>
      </w:r>
      <w:proofErr w:type="spellStart"/>
      <w:r w:rsidRPr="007957AE">
        <w:rPr>
          <w:lang w:val="en-US"/>
        </w:rPr>
        <w:t>радних</w:t>
      </w:r>
      <w:proofErr w:type="spellEnd"/>
      <w:r w:rsidRPr="007957AE">
        <w:rPr>
          <w:lang w:val="en-US"/>
        </w:rPr>
        <w:t xml:space="preserve"> </w:t>
      </w:r>
      <w:proofErr w:type="spellStart"/>
      <w:r w:rsidRPr="007957AE">
        <w:rPr>
          <w:lang w:val="en-US"/>
        </w:rPr>
        <w:t>тела</w:t>
      </w:r>
      <w:proofErr w:type="spellEnd"/>
    </w:p>
    <w:p w14:paraId="7DCF28FB" w14:textId="77777777" w:rsidR="007957AE" w:rsidRPr="007957AE" w:rsidRDefault="007957AE" w:rsidP="007957AE">
      <w:pPr>
        <w:pStyle w:val="Lista1"/>
        <w:rPr>
          <w:lang w:val="en-US"/>
        </w:rPr>
      </w:pPr>
      <w:proofErr w:type="spellStart"/>
      <w:r w:rsidRPr="007957AE">
        <w:rPr>
          <w:lang w:val="en-US"/>
        </w:rPr>
        <w:t>Идејни</w:t>
      </w:r>
      <w:proofErr w:type="spellEnd"/>
      <w:r w:rsidRPr="007957AE">
        <w:rPr>
          <w:lang w:val="en-US"/>
        </w:rPr>
        <w:t xml:space="preserve"> </w:t>
      </w:r>
      <w:proofErr w:type="spellStart"/>
      <w:r w:rsidRPr="007957AE">
        <w:rPr>
          <w:lang w:val="en-US"/>
        </w:rPr>
        <w:t>пројекат</w:t>
      </w:r>
      <w:proofErr w:type="spellEnd"/>
      <w:r w:rsidRPr="007957AE">
        <w:rPr>
          <w:lang w:val="en-US"/>
        </w:rPr>
        <w:t xml:space="preserve"> </w:t>
      </w:r>
      <w:proofErr w:type="spellStart"/>
      <w:r w:rsidRPr="007957AE">
        <w:rPr>
          <w:lang w:val="en-US"/>
        </w:rPr>
        <w:t>јединственог</w:t>
      </w:r>
      <w:proofErr w:type="spellEnd"/>
      <w:r w:rsidRPr="007957AE">
        <w:rPr>
          <w:lang w:val="en-US"/>
        </w:rPr>
        <w:t xml:space="preserve"> </w:t>
      </w:r>
      <w:proofErr w:type="spellStart"/>
      <w:r w:rsidRPr="007957AE">
        <w:rPr>
          <w:lang w:val="en-US"/>
        </w:rPr>
        <w:t>информационог</w:t>
      </w:r>
      <w:proofErr w:type="spellEnd"/>
      <w:r w:rsidRPr="007957AE">
        <w:rPr>
          <w:lang w:val="en-US"/>
        </w:rPr>
        <w:t xml:space="preserve"> </w:t>
      </w:r>
      <w:proofErr w:type="spellStart"/>
      <w:r w:rsidRPr="007957AE">
        <w:rPr>
          <w:lang w:val="en-US"/>
        </w:rPr>
        <w:t>система</w:t>
      </w:r>
      <w:proofErr w:type="spellEnd"/>
      <w:r w:rsidRPr="007957AE">
        <w:rPr>
          <w:lang w:val="en-US"/>
        </w:rPr>
        <w:t xml:space="preserve"> у </w:t>
      </w:r>
      <w:proofErr w:type="spellStart"/>
      <w:r w:rsidRPr="007957AE">
        <w:rPr>
          <w:lang w:val="en-US"/>
        </w:rPr>
        <w:t>просвети</w:t>
      </w:r>
      <w:proofErr w:type="spellEnd"/>
      <w:r w:rsidRPr="007957AE">
        <w:rPr>
          <w:lang w:val="en-US"/>
        </w:rPr>
        <w:t xml:space="preserve"> </w:t>
      </w:r>
      <w:proofErr w:type="spellStart"/>
      <w:r w:rsidRPr="007957AE">
        <w:rPr>
          <w:lang w:val="en-US"/>
        </w:rPr>
        <w:t>Републике</w:t>
      </w:r>
      <w:proofErr w:type="spellEnd"/>
      <w:r w:rsidRPr="007957AE">
        <w:rPr>
          <w:lang w:val="en-US"/>
        </w:rPr>
        <w:t xml:space="preserve"> </w:t>
      </w:r>
      <w:proofErr w:type="spellStart"/>
      <w:r w:rsidRPr="007957AE">
        <w:rPr>
          <w:lang w:val="en-US"/>
        </w:rPr>
        <w:t>Србије</w:t>
      </w:r>
      <w:proofErr w:type="spellEnd"/>
    </w:p>
    <w:p w14:paraId="0F641774" w14:textId="77777777" w:rsidR="007957AE" w:rsidRPr="007957AE" w:rsidRDefault="007957AE" w:rsidP="007957AE">
      <w:pPr>
        <w:pStyle w:val="Lista1"/>
        <w:rPr>
          <w:lang w:val="en-US"/>
        </w:rPr>
      </w:pPr>
      <w:proofErr w:type="spellStart"/>
      <w:r w:rsidRPr="007957AE">
        <w:rPr>
          <w:lang w:val="en-US"/>
        </w:rPr>
        <w:t>Народна</w:t>
      </w:r>
      <w:proofErr w:type="spellEnd"/>
      <w:r w:rsidRPr="007957AE">
        <w:rPr>
          <w:lang w:val="en-US"/>
        </w:rPr>
        <w:t xml:space="preserve"> </w:t>
      </w:r>
      <w:proofErr w:type="spellStart"/>
      <w:r w:rsidRPr="007957AE">
        <w:rPr>
          <w:lang w:val="en-US"/>
        </w:rPr>
        <w:t>банка</w:t>
      </w:r>
      <w:proofErr w:type="spellEnd"/>
      <w:r w:rsidRPr="007957AE">
        <w:rPr>
          <w:lang w:val="en-US"/>
        </w:rPr>
        <w:t xml:space="preserve"> </w:t>
      </w:r>
      <w:proofErr w:type="spellStart"/>
      <w:r w:rsidRPr="007957AE">
        <w:rPr>
          <w:lang w:val="en-US"/>
        </w:rPr>
        <w:t>Србије</w:t>
      </w:r>
      <w:proofErr w:type="spellEnd"/>
      <w:r w:rsidRPr="007957AE">
        <w:rPr>
          <w:lang w:val="en-US"/>
        </w:rPr>
        <w:t xml:space="preserve"> – </w:t>
      </w:r>
      <w:proofErr w:type="spellStart"/>
      <w:r w:rsidRPr="007957AE">
        <w:rPr>
          <w:lang w:val="en-US"/>
        </w:rPr>
        <w:t>имплементација</w:t>
      </w:r>
      <w:proofErr w:type="spellEnd"/>
      <w:r w:rsidRPr="007957AE">
        <w:rPr>
          <w:lang w:val="en-US"/>
        </w:rPr>
        <w:t xml:space="preserve"> </w:t>
      </w:r>
      <w:proofErr w:type="spellStart"/>
      <w:r w:rsidRPr="007957AE">
        <w:rPr>
          <w:lang w:val="en-US"/>
        </w:rPr>
        <w:t>веб</w:t>
      </w:r>
      <w:proofErr w:type="spellEnd"/>
      <w:r w:rsidRPr="007957AE">
        <w:rPr>
          <w:lang w:val="en-US"/>
        </w:rPr>
        <w:t xml:space="preserve"> </w:t>
      </w:r>
      <w:proofErr w:type="spellStart"/>
      <w:r w:rsidRPr="007957AE">
        <w:rPr>
          <w:lang w:val="en-US"/>
        </w:rPr>
        <w:t>сервиса</w:t>
      </w:r>
      <w:proofErr w:type="spellEnd"/>
      <w:r w:rsidRPr="007957AE">
        <w:rPr>
          <w:lang w:val="en-US"/>
        </w:rPr>
        <w:t xml:space="preserve"> </w:t>
      </w:r>
      <w:proofErr w:type="spellStart"/>
      <w:r w:rsidRPr="007957AE">
        <w:rPr>
          <w:lang w:val="en-US"/>
        </w:rPr>
        <w:t>високе</w:t>
      </w:r>
      <w:proofErr w:type="spellEnd"/>
      <w:r w:rsidRPr="007957AE">
        <w:rPr>
          <w:lang w:val="en-US"/>
        </w:rPr>
        <w:t xml:space="preserve"> </w:t>
      </w:r>
      <w:proofErr w:type="spellStart"/>
      <w:r w:rsidRPr="007957AE">
        <w:rPr>
          <w:lang w:val="en-US"/>
        </w:rPr>
        <w:t>доступности</w:t>
      </w:r>
      <w:proofErr w:type="spellEnd"/>
    </w:p>
    <w:p w14:paraId="0DE470C5" w14:textId="77777777" w:rsidR="007957AE" w:rsidRPr="007957AE" w:rsidRDefault="007957AE" w:rsidP="007957AE">
      <w:pPr>
        <w:pStyle w:val="Lista1"/>
        <w:rPr>
          <w:lang w:val="en-US"/>
        </w:rPr>
      </w:pPr>
      <w:proofErr w:type="spellStart"/>
      <w:r w:rsidRPr="007957AE">
        <w:rPr>
          <w:lang w:val="en-US"/>
        </w:rPr>
        <w:t>Агенција</w:t>
      </w:r>
      <w:proofErr w:type="spellEnd"/>
      <w:r w:rsidRPr="007957AE">
        <w:rPr>
          <w:lang w:val="en-US"/>
        </w:rPr>
        <w:t xml:space="preserve"> </w:t>
      </w:r>
      <w:proofErr w:type="spellStart"/>
      <w:r w:rsidRPr="007957AE">
        <w:rPr>
          <w:lang w:val="en-US"/>
        </w:rPr>
        <w:t>за</w:t>
      </w:r>
      <w:proofErr w:type="spellEnd"/>
      <w:r w:rsidRPr="007957AE">
        <w:rPr>
          <w:lang w:val="en-US"/>
        </w:rPr>
        <w:t xml:space="preserve"> </w:t>
      </w:r>
      <w:proofErr w:type="spellStart"/>
      <w:r w:rsidRPr="007957AE">
        <w:rPr>
          <w:lang w:val="en-US"/>
        </w:rPr>
        <w:t>телекомуникације</w:t>
      </w:r>
      <w:proofErr w:type="spellEnd"/>
      <w:r w:rsidRPr="007957AE">
        <w:rPr>
          <w:lang w:val="en-US"/>
        </w:rPr>
        <w:t xml:space="preserve"> </w:t>
      </w:r>
      <w:proofErr w:type="spellStart"/>
      <w:r w:rsidRPr="007957AE">
        <w:rPr>
          <w:lang w:val="en-US"/>
        </w:rPr>
        <w:t>Републике</w:t>
      </w:r>
      <w:proofErr w:type="spellEnd"/>
      <w:r w:rsidRPr="007957AE">
        <w:rPr>
          <w:lang w:val="en-US"/>
        </w:rPr>
        <w:t xml:space="preserve"> </w:t>
      </w:r>
      <w:proofErr w:type="spellStart"/>
      <w:r w:rsidRPr="007957AE">
        <w:rPr>
          <w:lang w:val="en-US"/>
        </w:rPr>
        <w:t>Србије</w:t>
      </w:r>
      <w:proofErr w:type="spellEnd"/>
      <w:r w:rsidRPr="007957AE">
        <w:rPr>
          <w:lang w:val="en-US"/>
        </w:rPr>
        <w:t xml:space="preserve"> – </w:t>
      </w:r>
      <w:proofErr w:type="spellStart"/>
      <w:r w:rsidRPr="007957AE">
        <w:rPr>
          <w:lang w:val="en-US"/>
        </w:rPr>
        <w:t>Апликација</w:t>
      </w:r>
      <w:proofErr w:type="spellEnd"/>
      <w:r w:rsidRPr="007957AE">
        <w:rPr>
          <w:lang w:val="en-US"/>
        </w:rPr>
        <w:t xml:space="preserve"> </w:t>
      </w:r>
      <w:proofErr w:type="spellStart"/>
      <w:r w:rsidRPr="007957AE">
        <w:rPr>
          <w:lang w:val="en-US"/>
        </w:rPr>
        <w:t>за</w:t>
      </w:r>
      <w:proofErr w:type="spellEnd"/>
      <w:r w:rsidRPr="007957AE">
        <w:rPr>
          <w:lang w:val="en-US"/>
        </w:rPr>
        <w:t xml:space="preserve"> </w:t>
      </w:r>
      <w:proofErr w:type="spellStart"/>
      <w:r w:rsidRPr="007957AE">
        <w:rPr>
          <w:lang w:val="en-US"/>
        </w:rPr>
        <w:t>обраду</w:t>
      </w:r>
      <w:proofErr w:type="spellEnd"/>
      <w:r w:rsidRPr="007957AE">
        <w:rPr>
          <w:lang w:val="en-US"/>
        </w:rPr>
        <w:t xml:space="preserve"> </w:t>
      </w:r>
      <w:proofErr w:type="spellStart"/>
      <w:r w:rsidRPr="007957AE">
        <w:rPr>
          <w:lang w:val="en-US"/>
        </w:rPr>
        <w:t>TerRaSys</w:t>
      </w:r>
      <w:proofErr w:type="spellEnd"/>
      <w:r w:rsidRPr="007957AE">
        <w:rPr>
          <w:lang w:val="en-US"/>
        </w:rPr>
        <w:t xml:space="preserve"> </w:t>
      </w:r>
      <w:proofErr w:type="spellStart"/>
      <w:r w:rsidRPr="007957AE">
        <w:rPr>
          <w:lang w:val="en-US"/>
        </w:rPr>
        <w:t>порука</w:t>
      </w:r>
      <w:proofErr w:type="spellEnd"/>
    </w:p>
    <w:p w14:paraId="0FC6EED1" w14:textId="77777777" w:rsidR="007957AE" w:rsidRPr="007957AE" w:rsidRDefault="007957AE" w:rsidP="007957AE">
      <w:pPr>
        <w:pStyle w:val="Lista1"/>
        <w:rPr>
          <w:lang w:val="en-US"/>
        </w:rPr>
      </w:pPr>
      <w:proofErr w:type="spellStart"/>
      <w:r w:rsidRPr="007957AE">
        <w:rPr>
          <w:lang w:val="en-US"/>
        </w:rPr>
        <w:lastRenderedPageBreak/>
        <w:t>Агробанка</w:t>
      </w:r>
      <w:proofErr w:type="spellEnd"/>
      <w:r w:rsidRPr="007957AE">
        <w:rPr>
          <w:lang w:val="en-US"/>
        </w:rPr>
        <w:t xml:space="preserve"> </w:t>
      </w:r>
      <w:proofErr w:type="spellStart"/>
      <w:r w:rsidRPr="007957AE">
        <w:rPr>
          <w:lang w:val="en-US"/>
        </w:rPr>
        <w:t>Пољопривредна</w:t>
      </w:r>
      <w:proofErr w:type="spellEnd"/>
      <w:r w:rsidRPr="007957AE">
        <w:rPr>
          <w:lang w:val="en-US"/>
        </w:rPr>
        <w:t xml:space="preserve"> </w:t>
      </w:r>
      <w:proofErr w:type="spellStart"/>
      <w:r w:rsidRPr="007957AE">
        <w:rPr>
          <w:lang w:val="en-US"/>
        </w:rPr>
        <w:t>банка</w:t>
      </w:r>
      <w:proofErr w:type="spellEnd"/>
      <w:r w:rsidRPr="007957AE">
        <w:rPr>
          <w:lang w:val="en-US"/>
        </w:rPr>
        <w:t xml:space="preserve"> АД</w:t>
      </w:r>
      <w:r w:rsidR="00F16091">
        <w:t xml:space="preserve"> – к</w:t>
      </w:r>
      <w:proofErr w:type="spellStart"/>
      <w:r w:rsidRPr="007957AE">
        <w:rPr>
          <w:lang w:val="en-US"/>
        </w:rPr>
        <w:t>онсултантске</w:t>
      </w:r>
      <w:proofErr w:type="spellEnd"/>
      <w:r w:rsidRPr="007957AE">
        <w:rPr>
          <w:lang w:val="en-US"/>
        </w:rPr>
        <w:t xml:space="preserve"> </w:t>
      </w:r>
      <w:proofErr w:type="spellStart"/>
      <w:r w:rsidRPr="007957AE">
        <w:rPr>
          <w:lang w:val="en-US"/>
        </w:rPr>
        <w:t>услуге</w:t>
      </w:r>
      <w:proofErr w:type="spellEnd"/>
      <w:r w:rsidR="00F16091">
        <w:t xml:space="preserve"> у вези са рачунарском администрацијом и безбедношћу</w:t>
      </w:r>
    </w:p>
    <w:p w14:paraId="5DC472B5" w14:textId="77777777" w:rsidR="007957AE" w:rsidRPr="007957AE" w:rsidRDefault="007957AE" w:rsidP="007957AE">
      <w:pPr>
        <w:pStyle w:val="Lista1"/>
        <w:rPr>
          <w:lang w:val="en-US"/>
        </w:rPr>
      </w:pPr>
      <w:proofErr w:type="spellStart"/>
      <w:r w:rsidRPr="007957AE">
        <w:rPr>
          <w:lang w:val="en-US"/>
        </w:rPr>
        <w:t>Одржавање</w:t>
      </w:r>
      <w:proofErr w:type="spellEnd"/>
      <w:r w:rsidRPr="007957AE">
        <w:rPr>
          <w:lang w:val="en-US"/>
        </w:rPr>
        <w:t xml:space="preserve"> и </w:t>
      </w:r>
      <w:proofErr w:type="spellStart"/>
      <w:r w:rsidRPr="007957AE">
        <w:rPr>
          <w:lang w:val="en-US"/>
        </w:rPr>
        <w:t>хостинг</w:t>
      </w:r>
      <w:proofErr w:type="spellEnd"/>
      <w:r w:rsidRPr="007957AE">
        <w:rPr>
          <w:lang w:val="en-US"/>
        </w:rPr>
        <w:t xml:space="preserve"> </w:t>
      </w:r>
      <w:proofErr w:type="spellStart"/>
      <w:r w:rsidRPr="007957AE">
        <w:rPr>
          <w:lang w:val="en-US"/>
        </w:rPr>
        <w:t>инфраструктурних</w:t>
      </w:r>
      <w:proofErr w:type="spellEnd"/>
      <w:r w:rsidRPr="007957AE">
        <w:rPr>
          <w:lang w:val="en-US"/>
        </w:rPr>
        <w:t xml:space="preserve"> </w:t>
      </w:r>
      <w:proofErr w:type="spellStart"/>
      <w:r w:rsidRPr="007957AE">
        <w:rPr>
          <w:lang w:val="en-US"/>
        </w:rPr>
        <w:t>сервера</w:t>
      </w:r>
      <w:proofErr w:type="spellEnd"/>
      <w:r w:rsidR="00F16091">
        <w:t xml:space="preserve"> </w:t>
      </w:r>
      <w:proofErr w:type="spellStart"/>
      <w:r w:rsidRPr="007957AE">
        <w:rPr>
          <w:lang w:val="en-US"/>
        </w:rPr>
        <w:t>Медицинског</w:t>
      </w:r>
      <w:proofErr w:type="spellEnd"/>
      <w:r w:rsidRPr="007957AE">
        <w:rPr>
          <w:lang w:val="en-US"/>
        </w:rPr>
        <w:t xml:space="preserve"> </w:t>
      </w:r>
      <w:proofErr w:type="spellStart"/>
      <w:r w:rsidRPr="007957AE">
        <w:rPr>
          <w:lang w:val="en-US"/>
        </w:rPr>
        <w:t>факултета</w:t>
      </w:r>
      <w:proofErr w:type="spellEnd"/>
    </w:p>
    <w:p w14:paraId="54717F17" w14:textId="77777777" w:rsidR="007957AE" w:rsidRPr="00F16091" w:rsidRDefault="007957AE" w:rsidP="007957AE">
      <w:pPr>
        <w:pStyle w:val="Lista1"/>
        <w:rPr>
          <w:lang w:val="en-US"/>
        </w:rPr>
      </w:pPr>
      <w:proofErr w:type="spellStart"/>
      <w:r w:rsidRPr="007957AE">
        <w:rPr>
          <w:lang w:val="en-US"/>
        </w:rPr>
        <w:t>Инжењерска</w:t>
      </w:r>
      <w:proofErr w:type="spellEnd"/>
      <w:r w:rsidRPr="007957AE">
        <w:rPr>
          <w:lang w:val="en-US"/>
        </w:rPr>
        <w:t xml:space="preserve"> </w:t>
      </w:r>
      <w:proofErr w:type="spellStart"/>
      <w:r w:rsidRPr="007957AE">
        <w:rPr>
          <w:lang w:val="en-US"/>
        </w:rPr>
        <w:t>комора</w:t>
      </w:r>
      <w:proofErr w:type="spellEnd"/>
      <w:r w:rsidRPr="007957AE">
        <w:rPr>
          <w:lang w:val="en-US"/>
        </w:rPr>
        <w:t xml:space="preserve"> </w:t>
      </w:r>
      <w:proofErr w:type="spellStart"/>
      <w:r w:rsidRPr="007957AE">
        <w:rPr>
          <w:lang w:val="en-US"/>
        </w:rPr>
        <w:t>Србије</w:t>
      </w:r>
      <w:proofErr w:type="spellEnd"/>
      <w:r w:rsidRPr="007957AE">
        <w:rPr>
          <w:lang w:val="en-US"/>
        </w:rPr>
        <w:t xml:space="preserve"> – </w:t>
      </w:r>
      <w:proofErr w:type="spellStart"/>
      <w:r w:rsidRPr="007957AE">
        <w:rPr>
          <w:lang w:val="en-US"/>
        </w:rPr>
        <w:t>Веб</w:t>
      </w:r>
      <w:proofErr w:type="spellEnd"/>
      <w:r w:rsidRPr="007957AE">
        <w:rPr>
          <w:lang w:val="en-US"/>
        </w:rPr>
        <w:t xml:space="preserve"> </w:t>
      </w:r>
      <w:proofErr w:type="spellStart"/>
      <w:r w:rsidRPr="007957AE">
        <w:rPr>
          <w:lang w:val="en-US"/>
        </w:rPr>
        <w:t>оријентисани</w:t>
      </w:r>
      <w:proofErr w:type="spellEnd"/>
      <w:r w:rsidRPr="007957AE">
        <w:rPr>
          <w:lang w:val="en-US"/>
        </w:rPr>
        <w:t xml:space="preserve"> </w:t>
      </w:r>
      <w:proofErr w:type="spellStart"/>
      <w:r w:rsidRPr="007957AE">
        <w:rPr>
          <w:lang w:val="en-US"/>
        </w:rPr>
        <w:t>информациони</w:t>
      </w:r>
      <w:proofErr w:type="spellEnd"/>
      <w:r w:rsidRPr="007957AE">
        <w:rPr>
          <w:lang w:val="en-US"/>
        </w:rPr>
        <w:t xml:space="preserve"> </w:t>
      </w:r>
      <w:proofErr w:type="spellStart"/>
      <w:r w:rsidRPr="007957AE">
        <w:rPr>
          <w:lang w:val="en-US"/>
        </w:rPr>
        <w:t>систем</w:t>
      </w:r>
      <w:proofErr w:type="spellEnd"/>
      <w:r w:rsidRPr="007957AE">
        <w:rPr>
          <w:lang w:val="en-US"/>
        </w:rPr>
        <w:t xml:space="preserve"> ИКС</w:t>
      </w:r>
    </w:p>
    <w:p w14:paraId="2125806E" w14:textId="77777777" w:rsidR="00F16091" w:rsidRPr="007957AE" w:rsidRDefault="00F16091" w:rsidP="007957AE">
      <w:pPr>
        <w:pStyle w:val="Lista1"/>
        <w:rPr>
          <w:lang w:val="en-US"/>
        </w:rPr>
      </w:pPr>
      <w:proofErr w:type="spellStart"/>
      <w:r w:rsidRPr="007957AE">
        <w:rPr>
          <w:lang w:val="en-US"/>
        </w:rPr>
        <w:t>Инжењерска</w:t>
      </w:r>
      <w:proofErr w:type="spellEnd"/>
      <w:r w:rsidRPr="007957AE">
        <w:rPr>
          <w:lang w:val="en-US"/>
        </w:rPr>
        <w:t xml:space="preserve"> </w:t>
      </w:r>
      <w:proofErr w:type="spellStart"/>
      <w:r w:rsidRPr="007957AE">
        <w:rPr>
          <w:lang w:val="en-US"/>
        </w:rPr>
        <w:t>комора</w:t>
      </w:r>
      <w:proofErr w:type="spellEnd"/>
      <w:r w:rsidRPr="007957AE">
        <w:rPr>
          <w:lang w:val="en-US"/>
        </w:rPr>
        <w:t xml:space="preserve"> </w:t>
      </w:r>
      <w:proofErr w:type="spellStart"/>
      <w:r w:rsidRPr="007957AE">
        <w:rPr>
          <w:lang w:val="en-US"/>
        </w:rPr>
        <w:t>Србије</w:t>
      </w:r>
      <w:proofErr w:type="spellEnd"/>
      <w:r w:rsidRPr="007957AE">
        <w:rPr>
          <w:lang w:val="en-US"/>
        </w:rPr>
        <w:t xml:space="preserve"> –</w:t>
      </w:r>
      <w:r>
        <w:t xml:space="preserve"> Апликација за одређивање цене пројектантских услуга за објекте високоградње</w:t>
      </w:r>
    </w:p>
    <w:p w14:paraId="36BCC518" w14:textId="77777777" w:rsidR="007957AE" w:rsidRPr="007957AE" w:rsidRDefault="007957AE" w:rsidP="007957AE">
      <w:pPr>
        <w:pStyle w:val="Lista1"/>
        <w:rPr>
          <w:lang w:val="en-US"/>
        </w:rPr>
      </w:pPr>
      <w:r>
        <w:rPr>
          <w:lang w:val="en-US"/>
        </w:rPr>
        <w:t>UNESCO</w:t>
      </w:r>
      <w:r w:rsidRPr="007957AE">
        <w:rPr>
          <w:lang w:val="en-US"/>
        </w:rPr>
        <w:t xml:space="preserve"> – </w:t>
      </w:r>
      <w:proofErr w:type="spellStart"/>
      <w:r w:rsidRPr="007957AE">
        <w:rPr>
          <w:lang w:val="en-US"/>
        </w:rPr>
        <w:t>Коришћење</w:t>
      </w:r>
      <w:proofErr w:type="spellEnd"/>
      <w:r w:rsidRPr="007957AE">
        <w:rPr>
          <w:lang w:val="en-US"/>
        </w:rPr>
        <w:t xml:space="preserve"> </w:t>
      </w:r>
      <w:proofErr w:type="spellStart"/>
      <w:r w:rsidRPr="007957AE">
        <w:rPr>
          <w:lang w:val="en-US"/>
        </w:rPr>
        <w:t>лабораторијских</w:t>
      </w:r>
      <w:proofErr w:type="spellEnd"/>
      <w:r w:rsidRPr="007957AE">
        <w:rPr>
          <w:lang w:val="en-US"/>
        </w:rPr>
        <w:t xml:space="preserve"> </w:t>
      </w:r>
      <w:proofErr w:type="spellStart"/>
      <w:r w:rsidRPr="007957AE">
        <w:rPr>
          <w:lang w:val="en-US"/>
        </w:rPr>
        <w:t>ресурса</w:t>
      </w:r>
      <w:proofErr w:type="spellEnd"/>
      <w:r w:rsidRPr="007957AE">
        <w:rPr>
          <w:lang w:val="en-US"/>
        </w:rPr>
        <w:t xml:space="preserve"> </w:t>
      </w:r>
      <w:proofErr w:type="spellStart"/>
      <w:r w:rsidRPr="007957AE">
        <w:rPr>
          <w:lang w:val="en-US"/>
        </w:rPr>
        <w:t>путем</w:t>
      </w:r>
      <w:proofErr w:type="spellEnd"/>
      <w:r w:rsidRPr="007957AE">
        <w:rPr>
          <w:lang w:val="en-US"/>
        </w:rPr>
        <w:t xml:space="preserve"> </w:t>
      </w:r>
      <w:proofErr w:type="spellStart"/>
      <w:r w:rsidRPr="007957AE">
        <w:rPr>
          <w:lang w:val="en-US"/>
        </w:rPr>
        <w:t>Интернета</w:t>
      </w:r>
      <w:proofErr w:type="spellEnd"/>
    </w:p>
    <w:p w14:paraId="02E1E7FD" w14:textId="77777777" w:rsidR="007957AE" w:rsidRPr="007957AE" w:rsidRDefault="007957AE" w:rsidP="007957AE">
      <w:pPr>
        <w:pStyle w:val="Lista1"/>
        <w:rPr>
          <w:lang w:val="en-US"/>
        </w:rPr>
      </w:pPr>
      <w:r w:rsidRPr="007957AE">
        <w:rPr>
          <w:lang w:val="en-US"/>
        </w:rPr>
        <w:t xml:space="preserve">EAR EDEP – EDIF – </w:t>
      </w:r>
      <w:proofErr w:type="spellStart"/>
      <w:r w:rsidRPr="007957AE">
        <w:rPr>
          <w:lang w:val="en-US"/>
        </w:rPr>
        <w:t>Напредни</w:t>
      </w:r>
      <w:proofErr w:type="spellEnd"/>
      <w:r w:rsidRPr="007957AE">
        <w:rPr>
          <w:lang w:val="en-US"/>
        </w:rPr>
        <w:t xml:space="preserve"> </w:t>
      </w:r>
      <w:proofErr w:type="spellStart"/>
      <w:r w:rsidRPr="007957AE">
        <w:rPr>
          <w:lang w:val="en-US"/>
        </w:rPr>
        <w:t>тренинг</w:t>
      </w:r>
      <w:proofErr w:type="spellEnd"/>
      <w:r w:rsidRPr="007957AE">
        <w:rPr>
          <w:lang w:val="en-US"/>
        </w:rPr>
        <w:t xml:space="preserve"> </w:t>
      </w:r>
      <w:proofErr w:type="spellStart"/>
      <w:r w:rsidRPr="007957AE">
        <w:rPr>
          <w:lang w:val="en-US"/>
        </w:rPr>
        <w:t>програм</w:t>
      </w:r>
      <w:proofErr w:type="spellEnd"/>
      <w:r w:rsidRPr="007957AE">
        <w:rPr>
          <w:lang w:val="en-US"/>
        </w:rPr>
        <w:t xml:space="preserve"> </w:t>
      </w:r>
      <w:proofErr w:type="spellStart"/>
      <w:r w:rsidRPr="007957AE">
        <w:rPr>
          <w:lang w:val="en-US"/>
        </w:rPr>
        <w:t>за</w:t>
      </w:r>
      <w:proofErr w:type="spellEnd"/>
      <w:r w:rsidRPr="007957AE">
        <w:rPr>
          <w:lang w:val="en-US"/>
        </w:rPr>
        <w:t xml:space="preserve"> </w:t>
      </w:r>
      <w:proofErr w:type="spellStart"/>
      <w:r w:rsidRPr="007957AE">
        <w:rPr>
          <w:lang w:val="en-US"/>
        </w:rPr>
        <w:t>предузетништво</w:t>
      </w:r>
      <w:proofErr w:type="spellEnd"/>
    </w:p>
    <w:p w14:paraId="2F8D8637" w14:textId="77777777" w:rsidR="007957AE" w:rsidRPr="007957AE" w:rsidRDefault="007957AE" w:rsidP="007957AE">
      <w:pPr>
        <w:pStyle w:val="Lista1"/>
        <w:rPr>
          <w:lang w:val="en-US"/>
        </w:rPr>
      </w:pPr>
      <w:proofErr w:type="spellStart"/>
      <w:r w:rsidRPr="007957AE">
        <w:rPr>
          <w:lang w:val="en-US"/>
        </w:rPr>
        <w:t>Матична</w:t>
      </w:r>
      <w:proofErr w:type="spellEnd"/>
      <w:r w:rsidRPr="007957AE">
        <w:rPr>
          <w:lang w:val="en-US"/>
        </w:rPr>
        <w:t xml:space="preserve"> </w:t>
      </w:r>
      <w:proofErr w:type="spellStart"/>
      <w:r w:rsidRPr="007957AE">
        <w:rPr>
          <w:lang w:val="en-US"/>
        </w:rPr>
        <w:t>евиденција</w:t>
      </w:r>
      <w:proofErr w:type="spellEnd"/>
      <w:r w:rsidRPr="007957AE">
        <w:rPr>
          <w:lang w:val="en-US"/>
        </w:rPr>
        <w:t xml:space="preserve"> </w:t>
      </w:r>
      <w:proofErr w:type="spellStart"/>
      <w:r w:rsidRPr="007957AE">
        <w:rPr>
          <w:lang w:val="en-US"/>
        </w:rPr>
        <w:t>осигураних</w:t>
      </w:r>
      <w:proofErr w:type="spellEnd"/>
      <w:r w:rsidRPr="007957AE">
        <w:rPr>
          <w:lang w:val="en-US"/>
        </w:rPr>
        <w:t xml:space="preserve"> </w:t>
      </w:r>
      <w:proofErr w:type="spellStart"/>
      <w:r w:rsidRPr="007957AE">
        <w:rPr>
          <w:lang w:val="en-US"/>
        </w:rPr>
        <w:t>лица</w:t>
      </w:r>
      <w:proofErr w:type="spellEnd"/>
      <w:r w:rsidRPr="007957AE">
        <w:rPr>
          <w:lang w:val="en-US"/>
        </w:rPr>
        <w:t xml:space="preserve"> </w:t>
      </w:r>
      <w:proofErr w:type="spellStart"/>
      <w:r w:rsidRPr="007957AE">
        <w:rPr>
          <w:lang w:val="en-US"/>
        </w:rPr>
        <w:t>Републичког</w:t>
      </w:r>
      <w:proofErr w:type="spellEnd"/>
      <w:r w:rsidRPr="007957AE">
        <w:rPr>
          <w:lang w:val="en-US"/>
        </w:rPr>
        <w:t xml:space="preserve"> </w:t>
      </w:r>
      <w:proofErr w:type="spellStart"/>
      <w:r w:rsidRPr="007957AE">
        <w:rPr>
          <w:lang w:val="en-US"/>
        </w:rPr>
        <w:t>завода</w:t>
      </w:r>
      <w:proofErr w:type="spellEnd"/>
      <w:r w:rsidRPr="007957AE">
        <w:rPr>
          <w:lang w:val="en-US"/>
        </w:rPr>
        <w:t xml:space="preserve"> </w:t>
      </w:r>
      <w:proofErr w:type="spellStart"/>
      <w:r w:rsidRPr="007957AE">
        <w:rPr>
          <w:lang w:val="en-US"/>
        </w:rPr>
        <w:t>за</w:t>
      </w:r>
      <w:proofErr w:type="spellEnd"/>
      <w:r w:rsidRPr="007957AE">
        <w:rPr>
          <w:lang w:val="en-US"/>
        </w:rPr>
        <w:t xml:space="preserve"> </w:t>
      </w:r>
      <w:proofErr w:type="spellStart"/>
      <w:r w:rsidRPr="007957AE">
        <w:rPr>
          <w:lang w:val="en-US"/>
        </w:rPr>
        <w:t>здравствено</w:t>
      </w:r>
      <w:proofErr w:type="spellEnd"/>
      <w:r w:rsidRPr="007957AE">
        <w:rPr>
          <w:lang w:val="en-US"/>
        </w:rPr>
        <w:t xml:space="preserve"> </w:t>
      </w:r>
      <w:proofErr w:type="spellStart"/>
      <w:r w:rsidRPr="007957AE">
        <w:rPr>
          <w:lang w:val="en-US"/>
        </w:rPr>
        <w:t>осигурање</w:t>
      </w:r>
      <w:proofErr w:type="spellEnd"/>
    </w:p>
    <w:p w14:paraId="6362B363" w14:textId="77777777" w:rsidR="007957AE" w:rsidRPr="007957AE" w:rsidRDefault="007957AE" w:rsidP="007957AE">
      <w:pPr>
        <w:pStyle w:val="Lista1"/>
        <w:rPr>
          <w:lang w:val="en-US"/>
        </w:rPr>
      </w:pPr>
      <w:proofErr w:type="spellStart"/>
      <w:r w:rsidRPr="007957AE">
        <w:rPr>
          <w:lang w:val="en-US"/>
        </w:rPr>
        <w:t>Општински</w:t>
      </w:r>
      <w:proofErr w:type="spellEnd"/>
      <w:r w:rsidRPr="007957AE">
        <w:rPr>
          <w:lang w:val="en-US"/>
        </w:rPr>
        <w:t xml:space="preserve"> </w:t>
      </w:r>
      <w:proofErr w:type="spellStart"/>
      <w:r w:rsidRPr="007957AE">
        <w:rPr>
          <w:lang w:val="en-US"/>
        </w:rPr>
        <w:t>информациони</w:t>
      </w:r>
      <w:proofErr w:type="spellEnd"/>
      <w:r w:rsidRPr="007957AE">
        <w:rPr>
          <w:lang w:val="en-US"/>
        </w:rPr>
        <w:t xml:space="preserve"> </w:t>
      </w:r>
      <w:proofErr w:type="spellStart"/>
      <w:r w:rsidRPr="007957AE">
        <w:rPr>
          <w:lang w:val="en-US"/>
        </w:rPr>
        <w:t>систем</w:t>
      </w:r>
      <w:proofErr w:type="spellEnd"/>
      <w:r w:rsidRPr="007957AE">
        <w:rPr>
          <w:lang w:val="en-US"/>
        </w:rPr>
        <w:t xml:space="preserve"> – </w:t>
      </w:r>
      <w:proofErr w:type="spellStart"/>
      <w:r w:rsidRPr="007957AE">
        <w:rPr>
          <w:lang w:val="en-US"/>
        </w:rPr>
        <w:t>ОпИС</w:t>
      </w:r>
      <w:proofErr w:type="spellEnd"/>
    </w:p>
    <w:p w14:paraId="5C88D1C7" w14:textId="77777777" w:rsidR="007957AE" w:rsidRPr="007957AE" w:rsidRDefault="007957AE" w:rsidP="007957AE">
      <w:pPr>
        <w:pStyle w:val="Lista1"/>
        <w:rPr>
          <w:lang w:val="en-US"/>
        </w:rPr>
      </w:pPr>
      <w:proofErr w:type="spellStart"/>
      <w:r w:rsidRPr="007957AE">
        <w:rPr>
          <w:lang w:val="en-US"/>
        </w:rPr>
        <w:t>Информациони</w:t>
      </w:r>
      <w:proofErr w:type="spellEnd"/>
      <w:r w:rsidRPr="007957AE">
        <w:rPr>
          <w:lang w:val="en-US"/>
        </w:rPr>
        <w:t xml:space="preserve"> </w:t>
      </w:r>
      <w:proofErr w:type="spellStart"/>
      <w:r w:rsidRPr="007957AE">
        <w:rPr>
          <w:lang w:val="en-US"/>
        </w:rPr>
        <w:t>систем</w:t>
      </w:r>
      <w:proofErr w:type="spellEnd"/>
      <w:r w:rsidRPr="007957AE">
        <w:rPr>
          <w:lang w:val="en-US"/>
        </w:rPr>
        <w:t xml:space="preserve"> и </w:t>
      </w:r>
      <w:proofErr w:type="spellStart"/>
      <w:r w:rsidRPr="007957AE">
        <w:rPr>
          <w:lang w:val="en-US"/>
        </w:rPr>
        <w:t>мониторинг</w:t>
      </w:r>
      <w:proofErr w:type="spellEnd"/>
      <w:r w:rsidRPr="007957AE">
        <w:rPr>
          <w:lang w:val="en-US"/>
        </w:rPr>
        <w:t xml:space="preserve"> </w:t>
      </w:r>
      <w:proofErr w:type="spellStart"/>
      <w:r w:rsidRPr="007957AE">
        <w:rPr>
          <w:lang w:val="en-US"/>
        </w:rPr>
        <w:t>рачунарских</w:t>
      </w:r>
      <w:proofErr w:type="spellEnd"/>
      <w:r w:rsidRPr="007957AE">
        <w:rPr>
          <w:lang w:val="en-US"/>
        </w:rPr>
        <w:t xml:space="preserve"> </w:t>
      </w:r>
      <w:proofErr w:type="spellStart"/>
      <w:r w:rsidRPr="007957AE">
        <w:rPr>
          <w:lang w:val="en-US"/>
        </w:rPr>
        <w:t>мрежа</w:t>
      </w:r>
      <w:proofErr w:type="spellEnd"/>
      <w:r w:rsidRPr="007957AE">
        <w:rPr>
          <w:lang w:val="en-US"/>
        </w:rPr>
        <w:t xml:space="preserve"> – </w:t>
      </w:r>
      <w:proofErr w:type="spellStart"/>
      <w:r w:rsidRPr="007957AE">
        <w:rPr>
          <w:lang w:val="en-US"/>
        </w:rPr>
        <w:t>NetIIS</w:t>
      </w:r>
      <w:proofErr w:type="spellEnd"/>
    </w:p>
    <w:p w14:paraId="07E49FF4" w14:textId="77777777" w:rsidR="007957AE" w:rsidRPr="00F16091" w:rsidRDefault="007957AE" w:rsidP="007957AE">
      <w:pPr>
        <w:pStyle w:val="Lista1"/>
        <w:rPr>
          <w:lang w:val="en-US"/>
        </w:rPr>
      </w:pPr>
      <w:r w:rsidRPr="007957AE">
        <w:rPr>
          <w:lang w:val="en-US"/>
        </w:rPr>
        <w:t xml:space="preserve">USAID – </w:t>
      </w:r>
      <w:proofErr w:type="spellStart"/>
      <w:r w:rsidRPr="007957AE">
        <w:rPr>
          <w:lang w:val="en-US"/>
        </w:rPr>
        <w:t>Софтвер</w:t>
      </w:r>
      <w:proofErr w:type="spellEnd"/>
      <w:r w:rsidRPr="007957AE">
        <w:rPr>
          <w:lang w:val="en-US"/>
        </w:rPr>
        <w:t xml:space="preserve"> </w:t>
      </w:r>
      <w:proofErr w:type="spellStart"/>
      <w:r w:rsidRPr="007957AE">
        <w:rPr>
          <w:lang w:val="en-US"/>
        </w:rPr>
        <w:t>за</w:t>
      </w:r>
      <w:proofErr w:type="spellEnd"/>
      <w:r w:rsidRPr="007957AE">
        <w:rPr>
          <w:lang w:val="en-US"/>
        </w:rPr>
        <w:t xml:space="preserve"> </w:t>
      </w:r>
      <w:proofErr w:type="spellStart"/>
      <w:r w:rsidRPr="007957AE">
        <w:rPr>
          <w:lang w:val="en-US"/>
        </w:rPr>
        <w:t>евиденцију</w:t>
      </w:r>
      <w:proofErr w:type="spellEnd"/>
      <w:r w:rsidRPr="007957AE">
        <w:rPr>
          <w:lang w:val="en-US"/>
        </w:rPr>
        <w:t xml:space="preserve"> </w:t>
      </w:r>
      <w:proofErr w:type="spellStart"/>
      <w:r w:rsidRPr="007957AE">
        <w:rPr>
          <w:lang w:val="en-US"/>
        </w:rPr>
        <w:t>пријава</w:t>
      </w:r>
      <w:proofErr w:type="spellEnd"/>
      <w:r w:rsidRPr="007957AE">
        <w:rPr>
          <w:lang w:val="en-US"/>
        </w:rPr>
        <w:t xml:space="preserve"> </w:t>
      </w:r>
      <w:proofErr w:type="spellStart"/>
      <w:r w:rsidRPr="007957AE">
        <w:rPr>
          <w:lang w:val="en-US"/>
        </w:rPr>
        <w:t>бесправно</w:t>
      </w:r>
      <w:proofErr w:type="spellEnd"/>
      <w:r w:rsidRPr="007957AE">
        <w:rPr>
          <w:lang w:val="en-US"/>
        </w:rPr>
        <w:t xml:space="preserve"> </w:t>
      </w:r>
      <w:proofErr w:type="spellStart"/>
      <w:r w:rsidRPr="007957AE">
        <w:rPr>
          <w:lang w:val="en-US"/>
        </w:rPr>
        <w:t>подигнутих</w:t>
      </w:r>
      <w:proofErr w:type="spellEnd"/>
      <w:r w:rsidRPr="007957AE">
        <w:rPr>
          <w:lang w:val="en-US"/>
        </w:rPr>
        <w:t xml:space="preserve"> </w:t>
      </w:r>
      <w:proofErr w:type="spellStart"/>
      <w:r w:rsidRPr="007957AE">
        <w:rPr>
          <w:lang w:val="en-US"/>
        </w:rPr>
        <w:t>објеката</w:t>
      </w:r>
      <w:proofErr w:type="spellEnd"/>
    </w:p>
    <w:p w14:paraId="68D91341" w14:textId="77777777" w:rsidR="00F16091" w:rsidRPr="00F16091" w:rsidRDefault="00F16091" w:rsidP="007957AE">
      <w:pPr>
        <w:pStyle w:val="Lista1"/>
        <w:rPr>
          <w:lang w:val="en-US"/>
        </w:rPr>
      </w:pPr>
      <w:r>
        <w:t>пројекти и консултантске услуге високошколским установама и банкама</w:t>
      </w:r>
    </w:p>
    <w:p w14:paraId="6AC4869E" w14:textId="77777777" w:rsidR="00F16091" w:rsidRPr="00F16091" w:rsidRDefault="00F16091" w:rsidP="007957AE">
      <w:pPr>
        <w:pStyle w:val="Lista1"/>
        <w:rPr>
          <w:lang w:val="en-US"/>
        </w:rPr>
      </w:pPr>
      <w:r>
        <w:t>услуге едукације и тренинга из области пословне употребе рачунара</w:t>
      </w:r>
    </w:p>
    <w:p w14:paraId="106D4BB8" w14:textId="77777777" w:rsidR="00F16091" w:rsidRPr="007957AE" w:rsidRDefault="00F16091" w:rsidP="007957AE">
      <w:pPr>
        <w:pStyle w:val="Lista1"/>
        <w:rPr>
          <w:lang w:val="en-US"/>
        </w:rPr>
      </w:pPr>
      <w:r>
        <w:t>услуге едукације и тренинга за информатичке експерте</w:t>
      </w:r>
    </w:p>
    <w:p w14:paraId="4BFE901C" w14:textId="77777777" w:rsidR="00070A74" w:rsidRDefault="00070A74" w:rsidP="00070A74">
      <w:pPr>
        <w:pStyle w:val="BodyText"/>
        <w:rPr>
          <w:lang w:val="sr-Cyrl-RS"/>
        </w:rPr>
      </w:pPr>
    </w:p>
    <w:p w14:paraId="7FEB59D6" w14:textId="77777777" w:rsidR="003C7C3F" w:rsidRDefault="003C7C3F" w:rsidP="00070A74">
      <w:pPr>
        <w:pStyle w:val="BodyText"/>
        <w:rPr>
          <w:lang w:val="sr-Cyrl-RS"/>
        </w:rPr>
      </w:pPr>
    </w:p>
    <w:p w14:paraId="02E25484" w14:textId="77777777" w:rsidR="003C7C3F" w:rsidRDefault="003C7C3F" w:rsidP="00070A74">
      <w:pPr>
        <w:pStyle w:val="BodyText"/>
        <w:rPr>
          <w:lang w:val="sr-Cyrl-RS"/>
        </w:rPr>
      </w:pPr>
    </w:p>
    <w:p w14:paraId="3FD1037A" w14:textId="77777777" w:rsidR="003C7C3F" w:rsidRDefault="003C7C3F" w:rsidP="00070A74">
      <w:pPr>
        <w:pStyle w:val="BodyText"/>
        <w:rPr>
          <w:lang w:val="sr-Cyrl-RS"/>
        </w:rPr>
      </w:pPr>
    </w:p>
    <w:p w14:paraId="507F29A7" w14:textId="77777777" w:rsidR="00C75F82" w:rsidRDefault="00C75F82" w:rsidP="00070A74">
      <w:pPr>
        <w:pStyle w:val="BodyText"/>
        <w:rPr>
          <w:lang w:val="sr-Cyrl-RS"/>
        </w:rPr>
        <w:sectPr w:rsidR="00C75F82" w:rsidSect="00CD00D4">
          <w:headerReference w:type="default" r:id="rId13"/>
          <w:footerReference w:type="default" r:id="rId14"/>
          <w:pgSz w:w="11909" w:h="16834" w:code="9"/>
          <w:pgMar w:top="1138" w:right="1138" w:bottom="1138" w:left="1411" w:header="706" w:footer="706" w:gutter="0"/>
          <w:pgNumType w:start="1"/>
          <w:cols w:space="708"/>
          <w:docGrid w:linePitch="360"/>
        </w:sectPr>
      </w:pPr>
    </w:p>
    <w:p w14:paraId="396DBD57" w14:textId="77777777" w:rsidR="00C75F82" w:rsidRDefault="00C75F82" w:rsidP="00C75F82">
      <w:pPr>
        <w:pStyle w:val="Heading1"/>
        <w:numPr>
          <w:ilvl w:val="0"/>
          <w:numId w:val="73"/>
        </w:numPr>
        <w:jc w:val="left"/>
        <w:rPr>
          <w:lang w:val="sr-Cyrl-RS"/>
        </w:rPr>
      </w:pPr>
      <w:bookmarkStart w:id="61" w:name="_Toc71050293"/>
      <w:r>
        <w:rPr>
          <w:lang w:val="sr-Cyrl-RS"/>
        </w:rPr>
        <w:lastRenderedPageBreak/>
        <w:t>Додатак: Логичка матрица</w:t>
      </w:r>
      <w:bookmarkEnd w:id="61"/>
    </w:p>
    <w:p w14:paraId="42058BFF" w14:textId="77777777" w:rsidR="00C75F82" w:rsidRPr="00DB22AC" w:rsidRDefault="00C75F82" w:rsidP="00C75F82">
      <w:pPr>
        <w:numPr>
          <w:ilvl w:val="12"/>
          <w:numId w:val="0"/>
        </w:numPr>
        <w:tabs>
          <w:tab w:val="left" w:pos="1134"/>
        </w:tabs>
        <w:jc w:val="center"/>
        <w:outlineLvl w:val="0"/>
        <w:rPr>
          <w:rFonts w:ascii="Calibri" w:hAnsi="Calibri"/>
          <w:color w:val="000000"/>
          <w:sz w:val="20"/>
        </w:rPr>
      </w:pPr>
      <w:r w:rsidRPr="00DB22AC">
        <w:rPr>
          <w:rFonts w:ascii="Calibri" w:hAnsi="Calibri"/>
          <w:b/>
          <w:color w:val="000000"/>
        </w:rPr>
        <w:t>LOGICAL FRAMEWORK MATRIX – LFM</w:t>
      </w:r>
    </w:p>
    <w:tbl>
      <w:tblPr>
        <w:tblW w:w="1513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2"/>
        <w:gridCol w:w="3873"/>
        <w:gridCol w:w="4050"/>
        <w:gridCol w:w="3528"/>
      </w:tblGrid>
      <w:tr w:rsidR="00163825" w:rsidRPr="00DB22AC" w14:paraId="5090B178" w14:textId="77777777" w:rsidTr="00163825">
        <w:trPr>
          <w:trHeight w:val="1217"/>
        </w:trPr>
        <w:tc>
          <w:tcPr>
            <w:tcW w:w="3682" w:type="dxa"/>
            <w:shd w:val="clear" w:color="auto" w:fill="auto"/>
          </w:tcPr>
          <w:p w14:paraId="5B487BF6" w14:textId="77777777" w:rsidR="00163825" w:rsidRPr="00DB22AC" w:rsidRDefault="00163825" w:rsidP="00163825">
            <w:pPr>
              <w:numPr>
                <w:ilvl w:val="12"/>
                <w:numId w:val="0"/>
              </w:numPr>
              <w:rPr>
                <w:rFonts w:ascii="Calibri" w:hAnsi="Calibri"/>
                <w:b/>
                <w:color w:val="000000"/>
                <w:sz w:val="20"/>
              </w:rPr>
            </w:pPr>
            <w:r w:rsidRPr="00DB22AC">
              <w:rPr>
                <w:rFonts w:ascii="Calibri" w:hAnsi="Calibri"/>
                <w:b/>
                <w:color w:val="000000"/>
                <w:sz w:val="20"/>
              </w:rPr>
              <w:t>Wider Objective:</w:t>
            </w:r>
          </w:p>
          <w:p w14:paraId="06C8690F" w14:textId="77777777" w:rsidR="00163825" w:rsidRPr="00DB22AC" w:rsidRDefault="00163825" w:rsidP="00163825">
            <w:pPr>
              <w:numPr>
                <w:ilvl w:val="12"/>
                <w:numId w:val="0"/>
              </w:numPr>
              <w:rPr>
                <w:rFonts w:ascii="Calibri" w:hAnsi="Calibri"/>
                <w:bCs/>
                <w:i/>
                <w:iCs/>
                <w:color w:val="000000"/>
                <w:sz w:val="16"/>
              </w:rPr>
            </w:pPr>
          </w:p>
          <w:p w14:paraId="51730C03" w14:textId="2F36C3DC" w:rsidR="00163825" w:rsidRPr="00A70DA4" w:rsidRDefault="00163825" w:rsidP="00163825">
            <w:pPr>
              <w:widowControl w:val="0"/>
              <w:numPr>
                <w:ilvl w:val="0"/>
                <w:numId w:val="82"/>
              </w:numPr>
              <w:tabs>
                <w:tab w:val="left" w:pos="34"/>
              </w:tabs>
              <w:jc w:val="left"/>
              <w:rPr>
                <w:rFonts w:ascii="Calibri" w:hAnsi="Calibri"/>
                <w:bCs/>
                <w:color w:val="000000"/>
                <w:sz w:val="20"/>
              </w:rPr>
            </w:pPr>
            <w:r>
              <w:rPr>
                <w:rFonts w:ascii="Calibri" w:hAnsi="Calibri"/>
                <w:sz w:val="20"/>
                <w:lang w:val="sr-Cyrl-RS"/>
              </w:rPr>
              <w:t>Мања загађеност вода у земљи</w:t>
            </w:r>
          </w:p>
          <w:p w14:paraId="45A0A555" w14:textId="77777777" w:rsidR="00163825" w:rsidRPr="00A70DA4" w:rsidRDefault="00163825" w:rsidP="00163825">
            <w:pPr>
              <w:widowControl w:val="0"/>
              <w:tabs>
                <w:tab w:val="left" w:pos="34"/>
              </w:tabs>
              <w:jc w:val="left"/>
              <w:rPr>
                <w:rFonts w:ascii="Calibri" w:hAnsi="Calibri"/>
                <w:bCs/>
                <w:color w:val="000000"/>
                <w:sz w:val="20"/>
              </w:rPr>
            </w:pPr>
          </w:p>
        </w:tc>
        <w:tc>
          <w:tcPr>
            <w:tcW w:w="3873" w:type="dxa"/>
            <w:shd w:val="clear" w:color="auto" w:fill="auto"/>
          </w:tcPr>
          <w:p w14:paraId="3EF38A57" w14:textId="77777777" w:rsidR="00163825" w:rsidRPr="00DB22AC" w:rsidRDefault="00163825" w:rsidP="00163825">
            <w:pPr>
              <w:pStyle w:val="Heading3"/>
              <w:spacing w:before="0" w:after="0"/>
              <w:jc w:val="left"/>
              <w:rPr>
                <w:rFonts w:ascii="Calibri" w:hAnsi="Calibri"/>
                <w:bCs w:val="0"/>
                <w:i/>
                <w:iCs/>
                <w:color w:val="000000"/>
                <w:sz w:val="20"/>
              </w:rPr>
            </w:pPr>
            <w:bookmarkStart w:id="62" w:name="_Toc37600753"/>
            <w:bookmarkStart w:id="63" w:name="_Toc71050294"/>
            <w:r w:rsidRPr="00DB22AC">
              <w:rPr>
                <w:rFonts w:ascii="Calibri" w:hAnsi="Calibri"/>
                <w:bCs w:val="0"/>
                <w:i/>
                <w:iCs/>
                <w:color w:val="000000"/>
                <w:sz w:val="20"/>
              </w:rPr>
              <w:t>Indicators of progress:</w:t>
            </w:r>
            <w:bookmarkEnd w:id="62"/>
            <w:bookmarkEnd w:id="63"/>
          </w:p>
          <w:p w14:paraId="200F0AFE" w14:textId="77777777" w:rsidR="00163825" w:rsidRPr="00DB22AC" w:rsidRDefault="00163825" w:rsidP="00163825">
            <w:pPr>
              <w:rPr>
                <w:rFonts w:ascii="Calibri" w:hAnsi="Calibri"/>
                <w:i/>
                <w:iCs/>
                <w:sz w:val="16"/>
              </w:rPr>
            </w:pPr>
          </w:p>
          <w:p w14:paraId="7C256E83" w14:textId="64ED636B" w:rsidR="00163825" w:rsidRPr="00E13C44" w:rsidRDefault="00163825" w:rsidP="00163825">
            <w:pPr>
              <w:widowControl w:val="0"/>
              <w:numPr>
                <w:ilvl w:val="0"/>
                <w:numId w:val="81"/>
              </w:numPr>
              <w:tabs>
                <w:tab w:val="left" w:pos="0"/>
              </w:tabs>
              <w:jc w:val="left"/>
              <w:rPr>
                <w:rFonts w:ascii="Calibri" w:hAnsi="Calibri"/>
                <w:sz w:val="20"/>
              </w:rPr>
            </w:pPr>
            <w:r>
              <w:rPr>
                <w:rFonts w:ascii="Calibri" w:hAnsi="Calibri"/>
                <w:sz w:val="20"/>
                <w:lang w:val="sr-Cyrl-RS"/>
              </w:rPr>
              <w:t>Визуелно бистрија вода</w:t>
            </w:r>
          </w:p>
          <w:p w14:paraId="430D994A" w14:textId="5300403F" w:rsidR="00163825" w:rsidRPr="00E13C44" w:rsidRDefault="00163825" w:rsidP="00163825">
            <w:pPr>
              <w:widowControl w:val="0"/>
              <w:numPr>
                <w:ilvl w:val="0"/>
                <w:numId w:val="81"/>
              </w:numPr>
              <w:tabs>
                <w:tab w:val="left" w:pos="0"/>
              </w:tabs>
              <w:jc w:val="left"/>
              <w:rPr>
                <w:rFonts w:ascii="Calibri" w:hAnsi="Calibri"/>
                <w:sz w:val="20"/>
              </w:rPr>
            </w:pPr>
            <w:r>
              <w:rPr>
                <w:rFonts w:ascii="Calibri" w:hAnsi="Calibri"/>
                <w:sz w:val="20"/>
                <w:lang w:val="sr-Cyrl-RS"/>
              </w:rPr>
              <w:t>Повећање броја риба у претходно загађеним водама</w:t>
            </w:r>
          </w:p>
          <w:p w14:paraId="7BBE95E7" w14:textId="623038C5" w:rsidR="00163825" w:rsidRPr="00F33781" w:rsidRDefault="00163825" w:rsidP="00163825">
            <w:pPr>
              <w:widowControl w:val="0"/>
              <w:numPr>
                <w:ilvl w:val="0"/>
                <w:numId w:val="81"/>
              </w:numPr>
              <w:tabs>
                <w:tab w:val="left" w:pos="0"/>
              </w:tabs>
              <w:jc w:val="left"/>
              <w:rPr>
                <w:rFonts w:ascii="Calibri" w:hAnsi="Calibri"/>
                <w:sz w:val="20"/>
              </w:rPr>
            </w:pPr>
            <w:r>
              <w:rPr>
                <w:rFonts w:ascii="Calibri" w:hAnsi="Calibri"/>
                <w:sz w:val="20"/>
                <w:lang w:val="sr-Cyrl-RS"/>
              </w:rPr>
              <w:t>Хемијски чистија вода</w:t>
            </w:r>
          </w:p>
        </w:tc>
        <w:tc>
          <w:tcPr>
            <w:tcW w:w="4050" w:type="dxa"/>
            <w:shd w:val="clear" w:color="auto" w:fill="auto"/>
          </w:tcPr>
          <w:p w14:paraId="5989BFF1" w14:textId="77777777" w:rsidR="00163825" w:rsidRPr="00DB22AC" w:rsidRDefault="00163825" w:rsidP="00163825">
            <w:pPr>
              <w:pStyle w:val="Heading4"/>
              <w:spacing w:before="0" w:after="0"/>
              <w:rPr>
                <w:rFonts w:ascii="Calibri" w:hAnsi="Calibri"/>
                <w:bCs w:val="0"/>
                <w:iCs/>
                <w:caps/>
                <w:color w:val="000000"/>
                <w:sz w:val="20"/>
              </w:rPr>
            </w:pPr>
            <w:r w:rsidRPr="00DB22AC">
              <w:rPr>
                <w:rFonts w:ascii="Calibri" w:hAnsi="Calibri"/>
                <w:bCs w:val="0"/>
                <w:iCs/>
                <w:caps/>
                <w:color w:val="000000"/>
                <w:sz w:val="20"/>
              </w:rPr>
              <w:t>How indicators will be measured:</w:t>
            </w:r>
          </w:p>
          <w:p w14:paraId="149578AA" w14:textId="77777777" w:rsidR="00163825" w:rsidRPr="00DB22AC" w:rsidRDefault="00163825" w:rsidP="00163825">
            <w:pPr>
              <w:pStyle w:val="CommentText"/>
              <w:rPr>
                <w:rFonts w:ascii="Calibri" w:hAnsi="Calibri"/>
                <w:i/>
                <w:iCs/>
                <w:sz w:val="16"/>
              </w:rPr>
            </w:pPr>
          </w:p>
          <w:p w14:paraId="4542CBC1" w14:textId="78A22A39" w:rsidR="00163825" w:rsidRPr="00DB22AC" w:rsidRDefault="00163825" w:rsidP="00163825">
            <w:pPr>
              <w:widowControl w:val="0"/>
              <w:numPr>
                <w:ilvl w:val="0"/>
                <w:numId w:val="89"/>
              </w:numPr>
              <w:jc w:val="left"/>
              <w:rPr>
                <w:rFonts w:ascii="Calibri" w:hAnsi="Calibri"/>
                <w:sz w:val="20"/>
                <w:szCs w:val="20"/>
              </w:rPr>
            </w:pPr>
            <w:r>
              <w:rPr>
                <w:rFonts w:ascii="Calibri" w:hAnsi="Calibri"/>
                <w:sz w:val="20"/>
                <w:szCs w:val="20"/>
                <w:lang w:val="sr-Cyrl-RS"/>
              </w:rPr>
              <w:t>Упоређивањем добијених са историјским резултатима</w:t>
            </w:r>
          </w:p>
        </w:tc>
        <w:tc>
          <w:tcPr>
            <w:tcW w:w="3528" w:type="dxa"/>
            <w:shd w:val="clear" w:color="auto" w:fill="auto"/>
          </w:tcPr>
          <w:p w14:paraId="2E8F7538" w14:textId="77777777" w:rsidR="00163825" w:rsidRPr="00DB22AC" w:rsidRDefault="00163825" w:rsidP="00163825">
            <w:pPr>
              <w:pStyle w:val="Heading3"/>
              <w:tabs>
                <w:tab w:val="left" w:pos="170"/>
              </w:tabs>
              <w:spacing w:before="0" w:after="0"/>
              <w:jc w:val="left"/>
              <w:rPr>
                <w:rFonts w:ascii="Calibri" w:hAnsi="Calibri"/>
                <w:bCs w:val="0"/>
                <w:i/>
                <w:iCs/>
                <w:color w:val="000000"/>
                <w:sz w:val="20"/>
              </w:rPr>
            </w:pPr>
          </w:p>
        </w:tc>
      </w:tr>
      <w:tr w:rsidR="00163825" w:rsidRPr="00DB22AC" w14:paraId="1AB41ED5" w14:textId="77777777" w:rsidTr="00163825">
        <w:trPr>
          <w:trHeight w:val="1218"/>
        </w:trPr>
        <w:tc>
          <w:tcPr>
            <w:tcW w:w="3682" w:type="dxa"/>
            <w:shd w:val="clear" w:color="auto" w:fill="auto"/>
          </w:tcPr>
          <w:p w14:paraId="59F53769" w14:textId="77777777" w:rsidR="00163825" w:rsidRPr="00DB22AC" w:rsidRDefault="00163825" w:rsidP="00163825">
            <w:pPr>
              <w:numPr>
                <w:ilvl w:val="12"/>
                <w:numId w:val="0"/>
              </w:numPr>
              <w:rPr>
                <w:rFonts w:ascii="Calibri" w:hAnsi="Calibri"/>
                <w:b/>
                <w:color w:val="000000"/>
                <w:sz w:val="20"/>
              </w:rPr>
            </w:pPr>
            <w:r w:rsidRPr="00DB22AC">
              <w:rPr>
                <w:rFonts w:ascii="Calibri" w:hAnsi="Calibri"/>
                <w:b/>
                <w:color w:val="000000"/>
                <w:sz w:val="20"/>
              </w:rPr>
              <w:t>Specific Project Objective/s:</w:t>
            </w:r>
          </w:p>
          <w:p w14:paraId="2F5BA9C9" w14:textId="77777777" w:rsidR="00163825" w:rsidRPr="00DB22AC" w:rsidRDefault="00163825" w:rsidP="00163825">
            <w:pPr>
              <w:numPr>
                <w:ilvl w:val="12"/>
                <w:numId w:val="0"/>
              </w:numPr>
              <w:rPr>
                <w:rFonts w:ascii="Calibri" w:hAnsi="Calibri"/>
                <w:sz w:val="20"/>
              </w:rPr>
            </w:pPr>
          </w:p>
          <w:p w14:paraId="6A8D5A69" w14:textId="1B80F58F" w:rsidR="00163825" w:rsidRPr="00F55343" w:rsidRDefault="00163825" w:rsidP="00163825">
            <w:pPr>
              <w:widowControl w:val="0"/>
              <w:numPr>
                <w:ilvl w:val="0"/>
                <w:numId w:val="87"/>
              </w:numPr>
              <w:tabs>
                <w:tab w:val="left" w:pos="34"/>
              </w:tabs>
              <w:jc w:val="left"/>
              <w:rPr>
                <w:rFonts w:ascii="Calibri" w:hAnsi="Calibri"/>
                <w:bCs/>
                <w:color w:val="000000"/>
                <w:sz w:val="20"/>
              </w:rPr>
            </w:pPr>
            <w:r>
              <w:rPr>
                <w:rFonts w:ascii="Calibri" w:hAnsi="Calibri"/>
                <w:sz w:val="20"/>
                <w:lang w:val="sr-Cyrl-RS"/>
              </w:rPr>
              <w:t>Спречавање протока крупног отпада у воду</w:t>
            </w:r>
          </w:p>
          <w:p w14:paraId="4BD2588B" w14:textId="3E5C3936" w:rsidR="00163825" w:rsidRPr="00A70DA4" w:rsidRDefault="00163825" w:rsidP="00163825">
            <w:pPr>
              <w:widowControl w:val="0"/>
              <w:numPr>
                <w:ilvl w:val="0"/>
                <w:numId w:val="87"/>
              </w:numPr>
              <w:tabs>
                <w:tab w:val="left" w:pos="34"/>
              </w:tabs>
              <w:jc w:val="left"/>
              <w:rPr>
                <w:rFonts w:ascii="Calibri" w:hAnsi="Calibri"/>
                <w:bCs/>
                <w:color w:val="000000"/>
                <w:sz w:val="20"/>
              </w:rPr>
            </w:pPr>
            <w:r>
              <w:rPr>
                <w:rFonts w:ascii="Calibri" w:hAnsi="Calibri"/>
                <w:sz w:val="20"/>
                <w:lang w:val="sr-Cyrl-RS"/>
              </w:rPr>
              <w:t>Смањење хемикалија у води</w:t>
            </w:r>
          </w:p>
          <w:p w14:paraId="5F9BA3A3" w14:textId="3D593409" w:rsidR="00163825" w:rsidRPr="00F55343" w:rsidRDefault="00163825" w:rsidP="00163825">
            <w:pPr>
              <w:widowControl w:val="0"/>
              <w:tabs>
                <w:tab w:val="left" w:pos="34"/>
              </w:tabs>
              <w:ind w:left="360" w:firstLine="0"/>
              <w:jc w:val="left"/>
              <w:rPr>
                <w:rFonts w:ascii="Calibri" w:hAnsi="Calibri"/>
                <w:bCs/>
                <w:color w:val="000000"/>
                <w:sz w:val="20"/>
              </w:rPr>
            </w:pPr>
          </w:p>
        </w:tc>
        <w:tc>
          <w:tcPr>
            <w:tcW w:w="3873" w:type="dxa"/>
            <w:shd w:val="clear" w:color="auto" w:fill="auto"/>
          </w:tcPr>
          <w:p w14:paraId="203B714A" w14:textId="730B997E" w:rsidR="00163825" w:rsidRPr="00DB22AC" w:rsidRDefault="00163825" w:rsidP="00163825">
            <w:pPr>
              <w:pStyle w:val="Heading2"/>
              <w:spacing w:before="0" w:after="0"/>
              <w:ind w:left="720"/>
              <w:jc w:val="left"/>
              <w:rPr>
                <w:rFonts w:ascii="Calibri" w:hAnsi="Calibri"/>
                <w:sz w:val="20"/>
              </w:rPr>
            </w:pPr>
          </w:p>
        </w:tc>
        <w:tc>
          <w:tcPr>
            <w:tcW w:w="4050" w:type="dxa"/>
            <w:shd w:val="clear" w:color="auto" w:fill="auto"/>
          </w:tcPr>
          <w:p w14:paraId="52558308" w14:textId="77777777" w:rsidR="00163825" w:rsidRPr="00C75F82" w:rsidRDefault="00163825" w:rsidP="00163825">
            <w:pPr>
              <w:widowControl w:val="0"/>
              <w:tabs>
                <w:tab w:val="left" w:pos="43"/>
              </w:tabs>
              <w:ind w:left="720" w:firstLine="0"/>
              <w:jc w:val="left"/>
              <w:rPr>
                <w:rFonts w:ascii="Calibri" w:hAnsi="Calibri"/>
                <w:sz w:val="20"/>
                <w:szCs w:val="20"/>
              </w:rPr>
            </w:pPr>
          </w:p>
        </w:tc>
        <w:tc>
          <w:tcPr>
            <w:tcW w:w="3528" w:type="dxa"/>
            <w:shd w:val="clear" w:color="auto" w:fill="auto"/>
          </w:tcPr>
          <w:p w14:paraId="3590B79A" w14:textId="77777777" w:rsidR="00163825" w:rsidRPr="00DB22AC" w:rsidRDefault="00163825" w:rsidP="00163825">
            <w:pPr>
              <w:tabs>
                <w:tab w:val="left" w:pos="170"/>
              </w:tabs>
              <w:ind w:left="720" w:firstLine="0"/>
              <w:rPr>
                <w:rFonts w:ascii="Calibri" w:hAnsi="Calibri"/>
                <w:b/>
                <w:bCs/>
                <w:iCs/>
                <w:color w:val="000000"/>
                <w:sz w:val="20"/>
              </w:rPr>
            </w:pPr>
            <w:r w:rsidRPr="00DB22AC">
              <w:rPr>
                <w:rFonts w:ascii="Calibri" w:hAnsi="Calibri"/>
                <w:b/>
                <w:bCs/>
                <w:iCs/>
                <w:color w:val="000000"/>
                <w:sz w:val="20"/>
              </w:rPr>
              <w:t>Assumptions &amp; risks:</w:t>
            </w:r>
          </w:p>
          <w:p w14:paraId="0BE065CA" w14:textId="77777777" w:rsidR="00163825" w:rsidRPr="00DB22AC" w:rsidRDefault="00163825" w:rsidP="00163825">
            <w:pPr>
              <w:widowControl w:val="0"/>
              <w:tabs>
                <w:tab w:val="left" w:pos="48"/>
              </w:tabs>
              <w:ind w:left="228"/>
              <w:rPr>
                <w:rFonts w:ascii="Calibri" w:hAnsi="Calibri"/>
                <w:sz w:val="20"/>
              </w:rPr>
            </w:pPr>
          </w:p>
          <w:p w14:paraId="3AADBDDD" w14:textId="7E8F44EF" w:rsidR="00163825" w:rsidRPr="00DB22AC" w:rsidRDefault="00163825" w:rsidP="00163825">
            <w:pPr>
              <w:widowControl w:val="0"/>
              <w:numPr>
                <w:ilvl w:val="0"/>
                <w:numId w:val="88"/>
              </w:numPr>
              <w:tabs>
                <w:tab w:val="left" w:pos="48"/>
              </w:tabs>
              <w:jc w:val="left"/>
              <w:rPr>
                <w:rFonts w:ascii="Calibri" w:hAnsi="Calibri"/>
                <w:sz w:val="20"/>
              </w:rPr>
            </w:pPr>
            <w:r>
              <w:rPr>
                <w:rFonts w:ascii="Calibri" w:hAnsi="Calibri"/>
                <w:sz w:val="20"/>
                <w:lang w:val="sr-Cyrl-RS"/>
              </w:rPr>
              <w:t>Висока цена пројекта</w:t>
            </w:r>
          </w:p>
          <w:p w14:paraId="06CD2B70" w14:textId="77777777" w:rsidR="00163825" w:rsidRDefault="00163825" w:rsidP="00163825">
            <w:pPr>
              <w:widowControl w:val="0"/>
              <w:numPr>
                <w:ilvl w:val="0"/>
                <w:numId w:val="88"/>
              </w:numPr>
              <w:tabs>
                <w:tab w:val="left" w:pos="48"/>
              </w:tabs>
              <w:jc w:val="left"/>
              <w:rPr>
                <w:rFonts w:ascii="Calibri" w:hAnsi="Calibri"/>
                <w:sz w:val="20"/>
              </w:rPr>
            </w:pPr>
            <w:r>
              <w:rPr>
                <w:rFonts w:ascii="Calibri" w:hAnsi="Calibri"/>
                <w:sz w:val="20"/>
                <w:lang w:val="sr-Cyrl-RS"/>
              </w:rPr>
              <w:t>Отпор локалног становништва према увођењу нове технологије</w:t>
            </w:r>
          </w:p>
          <w:p w14:paraId="69311309" w14:textId="4193E463" w:rsidR="00163825" w:rsidRPr="00163825" w:rsidRDefault="00163825" w:rsidP="00163825">
            <w:pPr>
              <w:widowControl w:val="0"/>
              <w:numPr>
                <w:ilvl w:val="0"/>
                <w:numId w:val="88"/>
              </w:numPr>
              <w:tabs>
                <w:tab w:val="left" w:pos="48"/>
              </w:tabs>
              <w:jc w:val="left"/>
              <w:rPr>
                <w:rFonts w:ascii="Calibri" w:hAnsi="Calibri"/>
                <w:sz w:val="20"/>
              </w:rPr>
            </w:pPr>
            <w:r>
              <w:rPr>
                <w:rFonts w:ascii="Calibri" w:hAnsi="Calibri"/>
                <w:sz w:val="20"/>
                <w:lang w:val="sr-Cyrl-RS"/>
              </w:rPr>
              <w:t>Нередовно чишћење система од стране државних служби</w:t>
            </w:r>
          </w:p>
        </w:tc>
      </w:tr>
      <w:tr w:rsidR="00163825" w:rsidRPr="00DB22AC" w14:paraId="25281F7D" w14:textId="77777777" w:rsidTr="00163825">
        <w:trPr>
          <w:trHeight w:val="1970"/>
        </w:trPr>
        <w:tc>
          <w:tcPr>
            <w:tcW w:w="3682" w:type="dxa"/>
            <w:shd w:val="clear" w:color="auto" w:fill="auto"/>
          </w:tcPr>
          <w:p w14:paraId="0B0F8DB3" w14:textId="77777777" w:rsidR="00163825" w:rsidRPr="00DB22AC" w:rsidRDefault="00163825" w:rsidP="00163825">
            <w:pPr>
              <w:numPr>
                <w:ilvl w:val="12"/>
                <w:numId w:val="0"/>
              </w:numPr>
              <w:rPr>
                <w:rFonts w:ascii="Calibri" w:hAnsi="Calibri"/>
                <w:b/>
                <w:color w:val="000000"/>
                <w:sz w:val="20"/>
              </w:rPr>
            </w:pPr>
            <w:r w:rsidRPr="00DB22AC">
              <w:rPr>
                <w:rFonts w:ascii="Calibri" w:hAnsi="Calibri"/>
                <w:b/>
                <w:color w:val="000000"/>
                <w:sz w:val="20"/>
              </w:rPr>
              <w:t>Outputs (tangible) and Outcomes (intangible):</w:t>
            </w:r>
          </w:p>
          <w:p w14:paraId="6EBBC7F8" w14:textId="77777777" w:rsidR="00163825" w:rsidRPr="00DB22AC" w:rsidRDefault="00163825" w:rsidP="00163825">
            <w:pPr>
              <w:widowControl w:val="0"/>
              <w:tabs>
                <w:tab w:val="left" w:pos="228"/>
              </w:tabs>
              <w:ind w:left="86"/>
              <w:rPr>
                <w:rFonts w:ascii="Calibri" w:hAnsi="Calibri"/>
                <w:sz w:val="16"/>
                <w:szCs w:val="16"/>
              </w:rPr>
            </w:pPr>
          </w:p>
          <w:p w14:paraId="34F35AEC" w14:textId="6429A7CF" w:rsidR="00163825" w:rsidRDefault="00163825" w:rsidP="00163825">
            <w:pPr>
              <w:tabs>
                <w:tab w:val="left" w:pos="228"/>
                <w:tab w:val="left" w:pos="370"/>
              </w:tabs>
              <w:rPr>
                <w:rFonts w:ascii="Calibri" w:hAnsi="Calibri"/>
                <w:b/>
                <w:bCs/>
                <w:sz w:val="20"/>
                <w:szCs w:val="20"/>
                <w:lang w:val="sr-Cyrl-RS"/>
              </w:rPr>
            </w:pPr>
            <w:r w:rsidRPr="00DB22AC">
              <w:rPr>
                <w:rFonts w:ascii="Calibri" w:hAnsi="Calibri"/>
                <w:b/>
                <w:bCs/>
                <w:sz w:val="20"/>
                <w:szCs w:val="20"/>
              </w:rPr>
              <w:t xml:space="preserve">WP1 </w:t>
            </w:r>
            <w:r>
              <w:rPr>
                <w:rFonts w:ascii="Calibri" w:hAnsi="Calibri"/>
                <w:b/>
                <w:bCs/>
                <w:sz w:val="20"/>
                <w:szCs w:val="20"/>
              </w:rPr>
              <w:t>–</w:t>
            </w:r>
            <w:r w:rsidRPr="00DB22AC">
              <w:rPr>
                <w:rFonts w:ascii="Calibri" w:hAnsi="Calibri"/>
                <w:b/>
                <w:bCs/>
                <w:sz w:val="20"/>
                <w:szCs w:val="20"/>
              </w:rPr>
              <w:t xml:space="preserve"> </w:t>
            </w:r>
            <w:r w:rsidR="00A40964">
              <w:rPr>
                <w:rFonts w:ascii="Calibri" w:hAnsi="Calibri"/>
                <w:b/>
                <w:bCs/>
                <w:sz w:val="20"/>
                <w:szCs w:val="20"/>
                <w:lang w:val="sr-Cyrl-RS"/>
              </w:rPr>
              <w:t>Управљање пројектом</w:t>
            </w:r>
          </w:p>
          <w:p w14:paraId="2D17932F" w14:textId="77777777" w:rsidR="00CD765C" w:rsidRPr="00163825" w:rsidRDefault="00CD765C" w:rsidP="00163825">
            <w:pPr>
              <w:tabs>
                <w:tab w:val="left" w:pos="228"/>
                <w:tab w:val="left" w:pos="370"/>
              </w:tabs>
              <w:rPr>
                <w:rFonts w:ascii="Calibri" w:hAnsi="Calibri"/>
                <w:b/>
                <w:bCs/>
                <w:sz w:val="20"/>
                <w:szCs w:val="20"/>
                <w:lang w:val="sr-Cyrl-RS"/>
              </w:rPr>
            </w:pPr>
          </w:p>
          <w:p w14:paraId="057A07E8" w14:textId="027AD629" w:rsidR="00163825" w:rsidRDefault="00163825" w:rsidP="00163825">
            <w:pPr>
              <w:tabs>
                <w:tab w:val="left" w:pos="228"/>
                <w:tab w:val="left" w:pos="370"/>
              </w:tabs>
              <w:rPr>
                <w:rFonts w:ascii="Calibri" w:hAnsi="Calibri"/>
                <w:noProof/>
                <w:sz w:val="20"/>
                <w:szCs w:val="20"/>
                <w:lang w:val="en-GB"/>
              </w:rPr>
            </w:pPr>
            <w:r w:rsidRPr="00163825">
              <w:rPr>
                <w:rFonts w:ascii="Calibri" w:hAnsi="Calibri"/>
                <w:noProof/>
                <w:sz w:val="20"/>
                <w:szCs w:val="20"/>
                <w:lang w:val="en-GB"/>
              </w:rPr>
              <w:t xml:space="preserve">Успешно одрађен пројекат са испоштованим свим временским и новчаним ограничењима. </w:t>
            </w:r>
          </w:p>
          <w:p w14:paraId="77E3EA99" w14:textId="77777777" w:rsidR="00163825" w:rsidRPr="00DB22AC" w:rsidRDefault="00163825" w:rsidP="00A40964">
            <w:pPr>
              <w:tabs>
                <w:tab w:val="left" w:pos="228"/>
                <w:tab w:val="left" w:pos="370"/>
              </w:tabs>
              <w:ind w:firstLine="0"/>
              <w:rPr>
                <w:rFonts w:ascii="Calibri" w:hAnsi="Calibri"/>
                <w:b/>
                <w:bCs/>
                <w:sz w:val="20"/>
                <w:szCs w:val="20"/>
              </w:rPr>
            </w:pPr>
          </w:p>
          <w:p w14:paraId="7DABE31E" w14:textId="43EC697C" w:rsidR="00163825" w:rsidRPr="00163825" w:rsidRDefault="00163825" w:rsidP="00163825">
            <w:pPr>
              <w:tabs>
                <w:tab w:val="left" w:pos="228"/>
                <w:tab w:val="left" w:pos="370"/>
              </w:tabs>
              <w:rPr>
                <w:rFonts w:ascii="Calibri" w:hAnsi="Calibri"/>
                <w:b/>
                <w:bCs/>
                <w:sz w:val="20"/>
                <w:szCs w:val="20"/>
                <w:lang w:val="sr-Cyrl-RS"/>
              </w:rPr>
            </w:pPr>
            <w:r w:rsidRPr="00DB22AC">
              <w:rPr>
                <w:rFonts w:ascii="Calibri" w:hAnsi="Calibri"/>
                <w:b/>
                <w:bCs/>
                <w:sz w:val="20"/>
                <w:szCs w:val="20"/>
              </w:rPr>
              <w:t xml:space="preserve">WP2 – </w:t>
            </w:r>
            <w:r w:rsidR="00A40964">
              <w:rPr>
                <w:rFonts w:ascii="Calibri" w:hAnsi="Calibri"/>
                <w:b/>
                <w:bCs/>
                <w:sz w:val="20"/>
                <w:szCs w:val="20"/>
                <w:lang w:val="sr-Cyrl-RS"/>
              </w:rPr>
              <w:t>Анализа захтева</w:t>
            </w:r>
          </w:p>
          <w:p w14:paraId="4634F9B2" w14:textId="77777777" w:rsidR="00163825" w:rsidRDefault="00163825" w:rsidP="00163825">
            <w:pPr>
              <w:tabs>
                <w:tab w:val="left" w:pos="228"/>
                <w:tab w:val="left" w:pos="370"/>
              </w:tabs>
              <w:rPr>
                <w:rFonts w:ascii="Calibri" w:hAnsi="Calibri"/>
                <w:b/>
                <w:bCs/>
                <w:sz w:val="20"/>
                <w:szCs w:val="20"/>
              </w:rPr>
            </w:pPr>
          </w:p>
          <w:p w14:paraId="5BB7B3E9" w14:textId="0121FB16" w:rsidR="00163825" w:rsidRDefault="00163825" w:rsidP="00163825">
            <w:pPr>
              <w:tabs>
                <w:tab w:val="left" w:pos="228"/>
                <w:tab w:val="left" w:pos="370"/>
              </w:tabs>
              <w:rPr>
                <w:rFonts w:ascii="Calibri" w:hAnsi="Calibri"/>
                <w:noProof/>
                <w:color w:val="000000"/>
                <w:sz w:val="20"/>
                <w:szCs w:val="20"/>
              </w:rPr>
            </w:pPr>
            <w:r w:rsidRPr="00163825">
              <w:rPr>
                <w:rFonts w:ascii="Calibri" w:hAnsi="Calibri"/>
                <w:bCs/>
                <w:sz w:val="20"/>
                <w:szCs w:val="20"/>
                <w:lang w:val="sr-Latn-RS"/>
              </w:rPr>
              <w:t>Документи добијени након анализе захтева.</w:t>
            </w:r>
          </w:p>
          <w:p w14:paraId="317DCDE2" w14:textId="77777777" w:rsidR="00163825" w:rsidRDefault="00163825" w:rsidP="00163825">
            <w:pPr>
              <w:tabs>
                <w:tab w:val="left" w:pos="228"/>
                <w:tab w:val="left" w:pos="370"/>
              </w:tabs>
              <w:rPr>
                <w:rFonts w:ascii="Calibri" w:hAnsi="Calibri"/>
                <w:noProof/>
                <w:color w:val="000000"/>
                <w:sz w:val="20"/>
                <w:szCs w:val="20"/>
              </w:rPr>
            </w:pPr>
          </w:p>
          <w:p w14:paraId="42502195" w14:textId="3DE33C6C" w:rsidR="00163825" w:rsidRDefault="00163825" w:rsidP="00163825">
            <w:pPr>
              <w:tabs>
                <w:tab w:val="left" w:pos="228"/>
                <w:tab w:val="left" w:pos="370"/>
              </w:tabs>
              <w:ind w:firstLine="0"/>
              <w:rPr>
                <w:rFonts w:ascii="Calibri" w:hAnsi="Calibri"/>
                <w:noProof/>
                <w:color w:val="000000"/>
                <w:sz w:val="20"/>
                <w:szCs w:val="20"/>
              </w:rPr>
            </w:pPr>
          </w:p>
          <w:p w14:paraId="5191CEB4" w14:textId="77777777" w:rsidR="00163825" w:rsidRDefault="00163825" w:rsidP="00163825">
            <w:pPr>
              <w:tabs>
                <w:tab w:val="left" w:pos="228"/>
                <w:tab w:val="left" w:pos="370"/>
              </w:tabs>
              <w:ind w:firstLine="0"/>
              <w:rPr>
                <w:rFonts w:ascii="Calibri" w:hAnsi="Calibri"/>
                <w:noProof/>
                <w:color w:val="000000"/>
                <w:sz w:val="20"/>
                <w:szCs w:val="20"/>
              </w:rPr>
            </w:pPr>
          </w:p>
          <w:p w14:paraId="5D65AE8E" w14:textId="77777777" w:rsidR="00CD765C" w:rsidRDefault="00CD765C" w:rsidP="00163825">
            <w:pPr>
              <w:tabs>
                <w:tab w:val="left" w:pos="228"/>
                <w:tab w:val="left" w:pos="370"/>
              </w:tabs>
              <w:rPr>
                <w:rFonts w:ascii="Calibri" w:hAnsi="Calibri"/>
                <w:b/>
                <w:bCs/>
                <w:sz w:val="20"/>
                <w:szCs w:val="20"/>
              </w:rPr>
            </w:pPr>
          </w:p>
          <w:p w14:paraId="413BB0AE" w14:textId="77777777" w:rsidR="00CD765C" w:rsidRDefault="00CD765C" w:rsidP="00163825">
            <w:pPr>
              <w:tabs>
                <w:tab w:val="left" w:pos="228"/>
                <w:tab w:val="left" w:pos="370"/>
              </w:tabs>
              <w:rPr>
                <w:rFonts w:ascii="Calibri" w:hAnsi="Calibri"/>
                <w:b/>
                <w:bCs/>
                <w:sz w:val="20"/>
                <w:szCs w:val="20"/>
              </w:rPr>
            </w:pPr>
          </w:p>
          <w:p w14:paraId="5A5BB44E" w14:textId="77777777" w:rsidR="00CD765C" w:rsidRDefault="00CD765C" w:rsidP="00163825">
            <w:pPr>
              <w:tabs>
                <w:tab w:val="left" w:pos="228"/>
                <w:tab w:val="left" w:pos="370"/>
              </w:tabs>
              <w:rPr>
                <w:rFonts w:ascii="Calibri" w:hAnsi="Calibri"/>
                <w:b/>
                <w:bCs/>
                <w:sz w:val="20"/>
                <w:szCs w:val="20"/>
              </w:rPr>
            </w:pPr>
          </w:p>
          <w:p w14:paraId="172519BD" w14:textId="29F5EB96" w:rsidR="00163825" w:rsidRPr="00163825" w:rsidRDefault="00163825" w:rsidP="00163825">
            <w:pPr>
              <w:tabs>
                <w:tab w:val="left" w:pos="228"/>
                <w:tab w:val="left" w:pos="370"/>
              </w:tabs>
              <w:rPr>
                <w:rFonts w:ascii="Calibri" w:hAnsi="Calibri"/>
                <w:b/>
                <w:bCs/>
                <w:sz w:val="20"/>
                <w:szCs w:val="20"/>
                <w:lang w:val="sr-Cyrl-RS"/>
              </w:rPr>
            </w:pPr>
            <w:r w:rsidRPr="00DB22AC">
              <w:rPr>
                <w:rFonts w:ascii="Calibri" w:hAnsi="Calibri"/>
                <w:b/>
                <w:bCs/>
                <w:sz w:val="20"/>
                <w:szCs w:val="20"/>
              </w:rPr>
              <w:lastRenderedPageBreak/>
              <w:t>WP</w:t>
            </w:r>
            <w:r>
              <w:rPr>
                <w:rFonts w:ascii="Calibri" w:hAnsi="Calibri"/>
                <w:b/>
                <w:bCs/>
                <w:sz w:val="20"/>
                <w:szCs w:val="20"/>
                <w:lang w:val="sr-Cyrl-RS"/>
              </w:rPr>
              <w:t>3</w:t>
            </w:r>
            <w:r w:rsidRPr="00DB22AC">
              <w:rPr>
                <w:rFonts w:ascii="Calibri" w:hAnsi="Calibri"/>
                <w:b/>
                <w:bCs/>
                <w:sz w:val="20"/>
                <w:szCs w:val="20"/>
              </w:rPr>
              <w:t xml:space="preserve"> – </w:t>
            </w:r>
            <w:r w:rsidR="00A40964">
              <w:rPr>
                <w:rFonts w:ascii="Calibri" w:hAnsi="Calibri"/>
                <w:b/>
                <w:bCs/>
                <w:sz w:val="20"/>
                <w:szCs w:val="20"/>
                <w:lang w:val="sr-Cyrl-RS"/>
              </w:rPr>
              <w:t>Планирање пројекта</w:t>
            </w:r>
          </w:p>
          <w:p w14:paraId="05591B84" w14:textId="77777777" w:rsidR="00163825" w:rsidRPr="00DB22AC" w:rsidRDefault="00163825" w:rsidP="00163825">
            <w:pPr>
              <w:tabs>
                <w:tab w:val="left" w:pos="228"/>
                <w:tab w:val="left" w:pos="370"/>
              </w:tabs>
              <w:rPr>
                <w:rFonts w:ascii="Calibri" w:hAnsi="Calibri"/>
                <w:b/>
                <w:bCs/>
                <w:sz w:val="20"/>
                <w:szCs w:val="20"/>
              </w:rPr>
            </w:pPr>
          </w:p>
          <w:p w14:paraId="46813EBD" w14:textId="22A296A4" w:rsidR="00163825" w:rsidRPr="00163825" w:rsidRDefault="00163825" w:rsidP="00163825">
            <w:pPr>
              <w:widowControl w:val="0"/>
              <w:tabs>
                <w:tab w:val="left" w:pos="228"/>
              </w:tabs>
              <w:ind w:left="86"/>
              <w:rPr>
                <w:rFonts w:ascii="Calibri" w:hAnsi="Calibri"/>
                <w:noProof/>
                <w:color w:val="000000"/>
                <w:sz w:val="20"/>
                <w:szCs w:val="20"/>
                <w:lang w:val="sr-Cyrl-RS"/>
              </w:rPr>
            </w:pPr>
            <w:r>
              <w:rPr>
                <w:rFonts w:ascii="Calibri" w:hAnsi="Calibri"/>
                <w:noProof/>
                <w:color w:val="000000"/>
                <w:sz w:val="20"/>
                <w:szCs w:val="20"/>
                <w:lang w:val="sr-Cyrl-RS"/>
              </w:rPr>
              <w:t>Детаљно разрађен план реализације читавог пројекта</w:t>
            </w:r>
          </w:p>
          <w:p w14:paraId="6750C3CE" w14:textId="77777777" w:rsidR="00163825" w:rsidRDefault="00163825" w:rsidP="00163825">
            <w:pPr>
              <w:widowControl w:val="0"/>
              <w:tabs>
                <w:tab w:val="left" w:pos="228"/>
              </w:tabs>
              <w:ind w:left="86"/>
              <w:jc w:val="right"/>
              <w:rPr>
                <w:rFonts w:ascii="Calibri" w:hAnsi="Calibri"/>
                <w:noProof/>
                <w:color w:val="000000"/>
                <w:sz w:val="20"/>
                <w:szCs w:val="20"/>
                <w:lang w:val="sr-Latn-RS"/>
              </w:rPr>
            </w:pPr>
          </w:p>
          <w:p w14:paraId="7F9116F0" w14:textId="77777777" w:rsidR="00163825" w:rsidRPr="00EC337B" w:rsidRDefault="00163825" w:rsidP="00A40964">
            <w:pPr>
              <w:widowControl w:val="0"/>
              <w:tabs>
                <w:tab w:val="left" w:pos="228"/>
              </w:tabs>
              <w:ind w:firstLine="0"/>
              <w:rPr>
                <w:rFonts w:ascii="Calibri" w:hAnsi="Calibri"/>
                <w:noProof/>
                <w:color w:val="000000"/>
                <w:sz w:val="20"/>
                <w:szCs w:val="20"/>
                <w:lang w:val="sr-Latn-RS"/>
              </w:rPr>
            </w:pPr>
          </w:p>
          <w:p w14:paraId="7C29DF6F" w14:textId="77777777" w:rsidR="00163825" w:rsidRDefault="00163825" w:rsidP="00163825">
            <w:pPr>
              <w:widowControl w:val="0"/>
              <w:tabs>
                <w:tab w:val="left" w:pos="228"/>
              </w:tabs>
              <w:ind w:left="86"/>
              <w:rPr>
                <w:rFonts w:ascii="Calibri" w:hAnsi="Calibri"/>
                <w:noProof/>
                <w:color w:val="000000"/>
                <w:sz w:val="20"/>
                <w:szCs w:val="20"/>
              </w:rPr>
            </w:pPr>
          </w:p>
          <w:p w14:paraId="3304019A" w14:textId="77777777" w:rsidR="00D1284B" w:rsidRDefault="00D1284B" w:rsidP="00163825">
            <w:pPr>
              <w:tabs>
                <w:tab w:val="left" w:pos="228"/>
                <w:tab w:val="left" w:pos="370"/>
              </w:tabs>
              <w:rPr>
                <w:rFonts w:ascii="Calibri" w:hAnsi="Calibri"/>
                <w:b/>
                <w:bCs/>
                <w:sz w:val="20"/>
                <w:szCs w:val="20"/>
              </w:rPr>
            </w:pPr>
          </w:p>
          <w:p w14:paraId="6D6D950A" w14:textId="52727317" w:rsidR="00163825" w:rsidRPr="00163825" w:rsidRDefault="00163825" w:rsidP="00163825">
            <w:pPr>
              <w:tabs>
                <w:tab w:val="left" w:pos="228"/>
                <w:tab w:val="left" w:pos="370"/>
              </w:tabs>
              <w:rPr>
                <w:rFonts w:ascii="Calibri" w:hAnsi="Calibri"/>
                <w:b/>
                <w:bCs/>
                <w:sz w:val="20"/>
                <w:szCs w:val="20"/>
                <w:lang w:val="sr-Cyrl-RS"/>
              </w:rPr>
            </w:pPr>
            <w:r w:rsidRPr="00DB22AC">
              <w:rPr>
                <w:rFonts w:ascii="Calibri" w:hAnsi="Calibri"/>
                <w:b/>
                <w:bCs/>
                <w:sz w:val="20"/>
                <w:szCs w:val="20"/>
              </w:rPr>
              <w:t>WP</w:t>
            </w:r>
            <w:r>
              <w:rPr>
                <w:rFonts w:ascii="Calibri" w:hAnsi="Calibri"/>
                <w:b/>
                <w:bCs/>
                <w:sz w:val="20"/>
                <w:szCs w:val="20"/>
                <w:lang w:val="sr-Latn-RS"/>
              </w:rPr>
              <w:t>4</w:t>
            </w:r>
            <w:r w:rsidRPr="00DB22AC">
              <w:rPr>
                <w:rFonts w:ascii="Calibri" w:hAnsi="Calibri"/>
                <w:b/>
                <w:bCs/>
                <w:sz w:val="20"/>
                <w:szCs w:val="20"/>
              </w:rPr>
              <w:t xml:space="preserve"> – </w:t>
            </w:r>
            <w:r w:rsidR="00A40964">
              <w:rPr>
                <w:rFonts w:ascii="Calibri" w:hAnsi="Calibri"/>
                <w:b/>
                <w:bCs/>
                <w:sz w:val="20"/>
                <w:szCs w:val="20"/>
                <w:lang w:val="sr-Cyrl-RS"/>
              </w:rPr>
              <w:t>Моделовање и дизајн хардвера и софтвера</w:t>
            </w:r>
          </w:p>
          <w:p w14:paraId="1FFB9A3E" w14:textId="77777777" w:rsidR="00163825" w:rsidRPr="00DB22AC" w:rsidRDefault="00163825" w:rsidP="00163825">
            <w:pPr>
              <w:tabs>
                <w:tab w:val="left" w:pos="228"/>
                <w:tab w:val="left" w:pos="370"/>
              </w:tabs>
              <w:rPr>
                <w:rFonts w:ascii="Calibri" w:hAnsi="Calibri"/>
                <w:b/>
                <w:bCs/>
                <w:sz w:val="20"/>
                <w:szCs w:val="20"/>
              </w:rPr>
            </w:pPr>
          </w:p>
          <w:p w14:paraId="12590EDF" w14:textId="60A12704" w:rsidR="00163825" w:rsidRPr="00163825" w:rsidRDefault="00163825" w:rsidP="00163825">
            <w:pPr>
              <w:widowControl w:val="0"/>
              <w:tabs>
                <w:tab w:val="left" w:pos="228"/>
              </w:tabs>
              <w:ind w:left="86"/>
              <w:rPr>
                <w:rFonts w:ascii="Calibri" w:hAnsi="Calibri"/>
                <w:noProof/>
                <w:color w:val="000000"/>
                <w:sz w:val="20"/>
                <w:szCs w:val="20"/>
                <w:lang w:val="sr-Cyrl-RS"/>
              </w:rPr>
            </w:pPr>
            <w:r>
              <w:rPr>
                <w:rFonts w:ascii="Calibri" w:hAnsi="Calibri"/>
                <w:noProof/>
                <w:color w:val="000000"/>
                <w:sz w:val="20"/>
                <w:szCs w:val="20"/>
                <w:lang w:val="sr-Cyrl-RS"/>
              </w:rPr>
              <w:t>Софтвер за праћење рада сензора, сензор за мерење попуњености решетке, као и сама филтер решетка</w:t>
            </w:r>
          </w:p>
          <w:p w14:paraId="7D9C4C63" w14:textId="77777777" w:rsidR="00163825" w:rsidRDefault="00163825" w:rsidP="00163825">
            <w:pPr>
              <w:widowControl w:val="0"/>
              <w:tabs>
                <w:tab w:val="left" w:pos="228"/>
              </w:tabs>
              <w:ind w:left="86"/>
              <w:rPr>
                <w:rFonts w:ascii="Calibri" w:hAnsi="Calibri"/>
                <w:noProof/>
                <w:color w:val="000000"/>
                <w:sz w:val="20"/>
                <w:szCs w:val="20"/>
              </w:rPr>
            </w:pPr>
          </w:p>
          <w:p w14:paraId="4C3AFF37" w14:textId="77777777" w:rsidR="00163825" w:rsidRDefault="00163825" w:rsidP="00163825">
            <w:pPr>
              <w:widowControl w:val="0"/>
              <w:tabs>
                <w:tab w:val="left" w:pos="228"/>
              </w:tabs>
              <w:ind w:firstLine="0"/>
              <w:rPr>
                <w:rFonts w:ascii="Calibri" w:hAnsi="Calibri"/>
                <w:noProof/>
                <w:color w:val="000000"/>
                <w:sz w:val="20"/>
                <w:szCs w:val="20"/>
              </w:rPr>
            </w:pPr>
          </w:p>
          <w:p w14:paraId="0E5DBAAC" w14:textId="408B701B" w:rsidR="00163825" w:rsidRPr="00163825" w:rsidRDefault="00163825" w:rsidP="00163825">
            <w:pPr>
              <w:tabs>
                <w:tab w:val="left" w:pos="228"/>
                <w:tab w:val="left" w:pos="370"/>
              </w:tabs>
              <w:rPr>
                <w:rFonts w:ascii="Calibri" w:hAnsi="Calibri"/>
                <w:b/>
                <w:bCs/>
                <w:sz w:val="20"/>
                <w:szCs w:val="20"/>
                <w:lang w:val="sr-Cyrl-RS"/>
              </w:rPr>
            </w:pPr>
            <w:r w:rsidRPr="00DB22AC">
              <w:rPr>
                <w:rFonts w:ascii="Calibri" w:hAnsi="Calibri"/>
                <w:b/>
                <w:bCs/>
                <w:sz w:val="20"/>
                <w:szCs w:val="20"/>
              </w:rPr>
              <w:t>WP</w:t>
            </w:r>
            <w:r>
              <w:rPr>
                <w:rFonts w:ascii="Calibri" w:hAnsi="Calibri"/>
                <w:b/>
                <w:bCs/>
                <w:sz w:val="20"/>
                <w:szCs w:val="20"/>
                <w:lang w:val="sr-Latn-RS"/>
              </w:rPr>
              <w:t>5</w:t>
            </w:r>
            <w:r w:rsidR="00D1284B">
              <w:rPr>
                <w:rFonts w:ascii="Calibri" w:hAnsi="Calibri"/>
                <w:b/>
                <w:bCs/>
                <w:sz w:val="20"/>
                <w:szCs w:val="20"/>
                <w:lang w:val="sr-Cyrl-RS"/>
              </w:rPr>
              <w:t xml:space="preserve"> </w:t>
            </w:r>
            <w:r w:rsidRPr="00DB22AC">
              <w:rPr>
                <w:rFonts w:ascii="Calibri" w:hAnsi="Calibri"/>
                <w:b/>
                <w:bCs/>
                <w:sz w:val="20"/>
                <w:szCs w:val="20"/>
              </w:rPr>
              <w:t>–</w:t>
            </w:r>
            <w:r w:rsidR="00D1284B">
              <w:rPr>
                <w:rFonts w:ascii="Calibri" w:hAnsi="Calibri"/>
                <w:b/>
                <w:bCs/>
                <w:sz w:val="20"/>
                <w:szCs w:val="20"/>
                <w:lang w:val="sr-Cyrl-RS"/>
              </w:rPr>
              <w:t xml:space="preserve"> </w:t>
            </w:r>
            <w:r w:rsidR="00A40964">
              <w:rPr>
                <w:rFonts w:ascii="Calibri" w:hAnsi="Calibri"/>
                <w:b/>
                <w:bCs/>
                <w:sz w:val="20"/>
                <w:szCs w:val="20"/>
                <w:lang w:val="sr-Cyrl-RS"/>
              </w:rPr>
              <w:t>Имплементација хардвера и софтвера</w:t>
            </w:r>
          </w:p>
          <w:p w14:paraId="3CCF1C38" w14:textId="77777777" w:rsidR="00163825" w:rsidRPr="00DB22AC" w:rsidRDefault="00163825" w:rsidP="00163825">
            <w:pPr>
              <w:tabs>
                <w:tab w:val="left" w:pos="228"/>
                <w:tab w:val="left" w:pos="370"/>
              </w:tabs>
              <w:rPr>
                <w:rFonts w:ascii="Calibri" w:hAnsi="Calibri"/>
                <w:b/>
                <w:bCs/>
                <w:sz w:val="20"/>
                <w:szCs w:val="20"/>
              </w:rPr>
            </w:pPr>
          </w:p>
          <w:p w14:paraId="707A71F9" w14:textId="57C20D2A" w:rsidR="00163825" w:rsidRPr="00D1284B" w:rsidRDefault="001E17B1" w:rsidP="00163825">
            <w:pPr>
              <w:widowControl w:val="0"/>
              <w:tabs>
                <w:tab w:val="left" w:pos="228"/>
              </w:tabs>
              <w:ind w:left="86"/>
              <w:rPr>
                <w:rFonts w:ascii="Calibri" w:hAnsi="Calibri"/>
                <w:noProof/>
                <w:color w:val="000000"/>
                <w:sz w:val="20"/>
                <w:szCs w:val="20"/>
                <w:lang w:val="sr-Cyrl-RS"/>
              </w:rPr>
            </w:pPr>
            <w:r>
              <w:rPr>
                <w:rFonts w:ascii="Calibri" w:hAnsi="Calibri"/>
                <w:noProof/>
                <w:color w:val="000000"/>
                <w:sz w:val="20"/>
                <w:szCs w:val="20"/>
                <w:lang w:val="sr-Cyrl-RS"/>
              </w:rPr>
              <w:t>Креирање софтвера и производња неколико тест јединица</w:t>
            </w:r>
          </w:p>
          <w:p w14:paraId="2473514C" w14:textId="77777777" w:rsidR="00163825" w:rsidRDefault="00163825" w:rsidP="00163825">
            <w:pPr>
              <w:widowControl w:val="0"/>
              <w:tabs>
                <w:tab w:val="left" w:pos="228"/>
              </w:tabs>
              <w:ind w:left="86"/>
              <w:rPr>
                <w:rFonts w:ascii="Calibri" w:hAnsi="Calibri"/>
                <w:noProof/>
                <w:color w:val="000000"/>
                <w:sz w:val="20"/>
                <w:szCs w:val="20"/>
                <w:lang w:val="sr-Latn-RS"/>
              </w:rPr>
            </w:pPr>
          </w:p>
          <w:p w14:paraId="6FC654EE" w14:textId="77777777" w:rsidR="00163825" w:rsidRDefault="00163825" w:rsidP="00D1284B">
            <w:pPr>
              <w:widowControl w:val="0"/>
              <w:tabs>
                <w:tab w:val="left" w:pos="228"/>
              </w:tabs>
              <w:ind w:firstLine="0"/>
              <w:rPr>
                <w:rFonts w:ascii="Calibri" w:hAnsi="Calibri"/>
                <w:noProof/>
                <w:color w:val="000000"/>
                <w:sz w:val="20"/>
                <w:szCs w:val="20"/>
                <w:lang w:val="sr-Latn-RS"/>
              </w:rPr>
            </w:pPr>
          </w:p>
          <w:p w14:paraId="0F02CA90" w14:textId="77777777" w:rsidR="00163825" w:rsidRDefault="00163825" w:rsidP="00D1284B">
            <w:pPr>
              <w:tabs>
                <w:tab w:val="left" w:pos="228"/>
                <w:tab w:val="left" w:pos="370"/>
              </w:tabs>
              <w:ind w:firstLine="0"/>
              <w:rPr>
                <w:rFonts w:ascii="Calibri" w:hAnsi="Calibri"/>
                <w:b/>
                <w:bCs/>
                <w:sz w:val="20"/>
                <w:szCs w:val="20"/>
              </w:rPr>
            </w:pPr>
          </w:p>
          <w:p w14:paraId="79219DDF" w14:textId="6C9199B3" w:rsidR="00163825" w:rsidRPr="00D1284B" w:rsidRDefault="00163825" w:rsidP="00163825">
            <w:pPr>
              <w:tabs>
                <w:tab w:val="left" w:pos="228"/>
                <w:tab w:val="left" w:pos="370"/>
              </w:tabs>
              <w:rPr>
                <w:rFonts w:ascii="Calibri" w:hAnsi="Calibri"/>
                <w:b/>
                <w:bCs/>
                <w:sz w:val="20"/>
                <w:szCs w:val="20"/>
                <w:lang w:val="sr-Cyrl-RS"/>
              </w:rPr>
            </w:pPr>
            <w:r w:rsidRPr="00DB22AC">
              <w:rPr>
                <w:rFonts w:ascii="Calibri" w:hAnsi="Calibri"/>
                <w:b/>
                <w:bCs/>
                <w:sz w:val="20"/>
                <w:szCs w:val="20"/>
              </w:rPr>
              <w:t>WP</w:t>
            </w:r>
            <w:r>
              <w:rPr>
                <w:rFonts w:ascii="Calibri" w:hAnsi="Calibri"/>
                <w:b/>
                <w:bCs/>
                <w:sz w:val="20"/>
                <w:szCs w:val="20"/>
                <w:lang w:val="sr-Latn-RS"/>
              </w:rPr>
              <w:t>6</w:t>
            </w:r>
            <w:r w:rsidRPr="00DB22AC">
              <w:rPr>
                <w:rFonts w:ascii="Calibri" w:hAnsi="Calibri"/>
                <w:b/>
                <w:bCs/>
                <w:sz w:val="20"/>
                <w:szCs w:val="20"/>
              </w:rPr>
              <w:t xml:space="preserve"> – </w:t>
            </w:r>
            <w:r w:rsidR="00D1284B">
              <w:rPr>
                <w:rFonts w:ascii="Calibri" w:hAnsi="Calibri"/>
                <w:b/>
                <w:bCs/>
                <w:sz w:val="20"/>
                <w:szCs w:val="20"/>
                <w:lang w:val="sr-Cyrl-RS"/>
              </w:rPr>
              <w:t>Тестирање хардвера и софтвера</w:t>
            </w:r>
          </w:p>
          <w:p w14:paraId="19B2709F" w14:textId="77777777" w:rsidR="00163825" w:rsidRPr="00DB22AC" w:rsidRDefault="00163825" w:rsidP="00163825">
            <w:pPr>
              <w:tabs>
                <w:tab w:val="left" w:pos="228"/>
                <w:tab w:val="left" w:pos="370"/>
              </w:tabs>
              <w:rPr>
                <w:rFonts w:ascii="Calibri" w:hAnsi="Calibri"/>
                <w:b/>
                <w:bCs/>
                <w:sz w:val="20"/>
                <w:szCs w:val="20"/>
              </w:rPr>
            </w:pPr>
          </w:p>
          <w:p w14:paraId="6D9739EF" w14:textId="51B65FB0" w:rsidR="00163825" w:rsidRPr="00D1284B" w:rsidRDefault="001E17B1" w:rsidP="00163825">
            <w:pPr>
              <w:widowControl w:val="0"/>
              <w:tabs>
                <w:tab w:val="left" w:pos="228"/>
              </w:tabs>
              <w:ind w:left="86"/>
              <w:rPr>
                <w:rFonts w:ascii="Calibri" w:hAnsi="Calibri"/>
                <w:noProof/>
                <w:color w:val="000000"/>
                <w:sz w:val="20"/>
                <w:szCs w:val="20"/>
                <w:lang w:val="sr-Cyrl-RS"/>
              </w:rPr>
            </w:pPr>
            <w:r>
              <w:rPr>
                <w:rFonts w:ascii="Calibri" w:hAnsi="Calibri"/>
                <w:noProof/>
                <w:color w:val="000000"/>
                <w:sz w:val="20"/>
                <w:szCs w:val="20"/>
                <w:lang w:val="sr-Cyrl-RS"/>
              </w:rPr>
              <w:t>Истестиране компоненте спремне за уградњу</w:t>
            </w:r>
          </w:p>
          <w:p w14:paraId="5D966C2D" w14:textId="77777777" w:rsidR="00163825" w:rsidRDefault="00163825" w:rsidP="00163825">
            <w:pPr>
              <w:widowControl w:val="0"/>
              <w:tabs>
                <w:tab w:val="left" w:pos="228"/>
              </w:tabs>
              <w:ind w:left="86"/>
              <w:rPr>
                <w:rFonts w:ascii="Calibri" w:hAnsi="Calibri"/>
                <w:noProof/>
                <w:color w:val="000000"/>
                <w:sz w:val="20"/>
                <w:szCs w:val="20"/>
              </w:rPr>
            </w:pPr>
          </w:p>
          <w:p w14:paraId="6EC0D8FB" w14:textId="77777777" w:rsidR="00163825" w:rsidRDefault="00163825" w:rsidP="00163825">
            <w:pPr>
              <w:tabs>
                <w:tab w:val="left" w:pos="228"/>
                <w:tab w:val="left" w:pos="370"/>
              </w:tabs>
              <w:rPr>
                <w:rFonts w:ascii="Calibri" w:hAnsi="Calibri"/>
                <w:b/>
                <w:bCs/>
                <w:sz w:val="20"/>
                <w:szCs w:val="20"/>
              </w:rPr>
            </w:pPr>
          </w:p>
          <w:p w14:paraId="7750FED4" w14:textId="77777777" w:rsidR="00163825" w:rsidRDefault="00163825" w:rsidP="00163825">
            <w:pPr>
              <w:tabs>
                <w:tab w:val="left" w:pos="228"/>
                <w:tab w:val="left" w:pos="370"/>
              </w:tabs>
              <w:rPr>
                <w:rFonts w:ascii="Calibri" w:hAnsi="Calibri"/>
                <w:b/>
                <w:bCs/>
                <w:sz w:val="20"/>
                <w:szCs w:val="20"/>
              </w:rPr>
            </w:pPr>
          </w:p>
          <w:p w14:paraId="794D0FB6" w14:textId="0C670E19" w:rsidR="00163825" w:rsidRPr="001E17B1" w:rsidRDefault="00163825" w:rsidP="00163825">
            <w:pPr>
              <w:tabs>
                <w:tab w:val="left" w:pos="228"/>
                <w:tab w:val="left" w:pos="370"/>
              </w:tabs>
              <w:rPr>
                <w:rFonts w:ascii="Calibri" w:hAnsi="Calibri"/>
                <w:b/>
                <w:bCs/>
                <w:sz w:val="20"/>
                <w:szCs w:val="20"/>
                <w:lang w:val="sr-Cyrl-RS"/>
              </w:rPr>
            </w:pPr>
            <w:r>
              <w:rPr>
                <w:rFonts w:ascii="Calibri" w:hAnsi="Calibri"/>
                <w:b/>
                <w:bCs/>
                <w:sz w:val="20"/>
                <w:szCs w:val="20"/>
              </w:rPr>
              <w:t>WP7</w:t>
            </w:r>
            <w:r w:rsidRPr="00DB22AC">
              <w:rPr>
                <w:rFonts w:ascii="Calibri" w:hAnsi="Calibri"/>
                <w:b/>
                <w:bCs/>
                <w:sz w:val="20"/>
                <w:szCs w:val="20"/>
              </w:rPr>
              <w:t xml:space="preserve"> – </w:t>
            </w:r>
            <w:r w:rsidR="001E17B1">
              <w:rPr>
                <w:rFonts w:ascii="Calibri" w:hAnsi="Calibri"/>
                <w:b/>
                <w:bCs/>
                <w:sz w:val="20"/>
                <w:szCs w:val="20"/>
                <w:lang w:val="sr-Cyrl-RS"/>
              </w:rPr>
              <w:t>Интеграција модула</w:t>
            </w:r>
          </w:p>
          <w:p w14:paraId="1C60AD55" w14:textId="77777777" w:rsidR="00163825" w:rsidRPr="00DB22AC" w:rsidRDefault="00163825" w:rsidP="00163825">
            <w:pPr>
              <w:tabs>
                <w:tab w:val="left" w:pos="228"/>
                <w:tab w:val="left" w:pos="370"/>
              </w:tabs>
              <w:rPr>
                <w:rFonts w:ascii="Calibri" w:hAnsi="Calibri"/>
                <w:b/>
                <w:bCs/>
                <w:sz w:val="20"/>
                <w:szCs w:val="20"/>
              </w:rPr>
            </w:pPr>
          </w:p>
          <w:p w14:paraId="43E6653A" w14:textId="34571F07" w:rsidR="00163825" w:rsidRPr="001E17B1" w:rsidRDefault="001E17B1" w:rsidP="00163825">
            <w:pPr>
              <w:widowControl w:val="0"/>
              <w:tabs>
                <w:tab w:val="left" w:pos="228"/>
              </w:tabs>
              <w:ind w:left="86"/>
              <w:rPr>
                <w:rFonts w:ascii="Calibri" w:hAnsi="Calibri"/>
                <w:noProof/>
                <w:color w:val="000000"/>
                <w:sz w:val="20"/>
                <w:szCs w:val="20"/>
                <w:lang w:val="sr-Cyrl-RS"/>
              </w:rPr>
            </w:pPr>
            <w:r>
              <w:rPr>
                <w:rFonts w:ascii="Calibri" w:hAnsi="Calibri"/>
                <w:noProof/>
                <w:color w:val="000000"/>
                <w:sz w:val="20"/>
                <w:szCs w:val="20"/>
                <w:lang w:val="sr-Cyrl-RS"/>
              </w:rPr>
              <w:t>Састављено неколико тест јединица међусобно повезаних софтвером и са базом података</w:t>
            </w:r>
          </w:p>
          <w:p w14:paraId="78C6499E" w14:textId="77777777" w:rsidR="00163825" w:rsidRDefault="00163825" w:rsidP="00163825">
            <w:pPr>
              <w:widowControl w:val="0"/>
              <w:tabs>
                <w:tab w:val="left" w:pos="228"/>
              </w:tabs>
              <w:ind w:left="86"/>
              <w:rPr>
                <w:rFonts w:ascii="Calibri" w:hAnsi="Calibri"/>
                <w:noProof/>
                <w:color w:val="000000"/>
                <w:sz w:val="20"/>
                <w:szCs w:val="20"/>
              </w:rPr>
            </w:pPr>
          </w:p>
          <w:p w14:paraId="6A0333A6" w14:textId="517B8824" w:rsidR="00163825" w:rsidRPr="001E17B1" w:rsidRDefault="00163825" w:rsidP="00163825">
            <w:pPr>
              <w:tabs>
                <w:tab w:val="left" w:pos="228"/>
                <w:tab w:val="left" w:pos="370"/>
              </w:tabs>
              <w:rPr>
                <w:rFonts w:ascii="Calibri" w:hAnsi="Calibri"/>
                <w:b/>
                <w:bCs/>
                <w:sz w:val="20"/>
                <w:szCs w:val="20"/>
                <w:lang w:val="sr-Cyrl-RS"/>
              </w:rPr>
            </w:pPr>
            <w:r>
              <w:rPr>
                <w:rFonts w:ascii="Calibri" w:hAnsi="Calibri"/>
                <w:b/>
                <w:bCs/>
                <w:sz w:val="20"/>
                <w:szCs w:val="20"/>
              </w:rPr>
              <w:lastRenderedPageBreak/>
              <w:t>WP</w:t>
            </w:r>
            <w:r>
              <w:rPr>
                <w:rFonts w:ascii="Calibri" w:hAnsi="Calibri"/>
                <w:b/>
                <w:bCs/>
                <w:sz w:val="20"/>
                <w:szCs w:val="20"/>
                <w:lang w:val="sr-Latn-RS"/>
              </w:rPr>
              <w:t xml:space="preserve">8 </w:t>
            </w:r>
            <w:r w:rsidRPr="00DB22AC">
              <w:rPr>
                <w:rFonts w:ascii="Calibri" w:hAnsi="Calibri"/>
                <w:b/>
                <w:bCs/>
                <w:sz w:val="20"/>
                <w:szCs w:val="20"/>
              </w:rPr>
              <w:t xml:space="preserve">– </w:t>
            </w:r>
            <w:r w:rsidR="001E17B1">
              <w:rPr>
                <w:rFonts w:ascii="Calibri" w:hAnsi="Calibri"/>
                <w:b/>
                <w:bCs/>
                <w:sz w:val="20"/>
                <w:szCs w:val="20"/>
                <w:lang w:val="sr-Cyrl-RS"/>
              </w:rPr>
              <w:t>Интеграционо тестирање</w:t>
            </w:r>
          </w:p>
          <w:p w14:paraId="17E14DE2" w14:textId="77777777" w:rsidR="00163825" w:rsidRPr="00DB22AC" w:rsidRDefault="00163825" w:rsidP="00163825">
            <w:pPr>
              <w:tabs>
                <w:tab w:val="left" w:pos="228"/>
                <w:tab w:val="left" w:pos="370"/>
              </w:tabs>
              <w:rPr>
                <w:rFonts w:ascii="Calibri" w:hAnsi="Calibri"/>
                <w:b/>
                <w:bCs/>
                <w:sz w:val="20"/>
                <w:szCs w:val="20"/>
              </w:rPr>
            </w:pPr>
          </w:p>
          <w:p w14:paraId="3975A421" w14:textId="6B3A68F9" w:rsidR="00163825" w:rsidRPr="001E17B1" w:rsidRDefault="001E17B1" w:rsidP="00163825">
            <w:pPr>
              <w:widowControl w:val="0"/>
              <w:tabs>
                <w:tab w:val="left" w:pos="228"/>
              </w:tabs>
              <w:ind w:left="86"/>
              <w:rPr>
                <w:rFonts w:ascii="Calibri" w:hAnsi="Calibri"/>
                <w:noProof/>
                <w:color w:val="000000"/>
                <w:sz w:val="20"/>
                <w:szCs w:val="20"/>
                <w:lang w:val="sr-Cyrl-RS"/>
              </w:rPr>
            </w:pPr>
            <w:r>
              <w:rPr>
                <w:rFonts w:ascii="Calibri" w:hAnsi="Calibri"/>
                <w:noProof/>
                <w:color w:val="000000"/>
                <w:sz w:val="20"/>
                <w:szCs w:val="20"/>
                <w:lang w:val="sr-Cyrl-RS"/>
              </w:rPr>
              <w:t>Систем спреман за употребу</w:t>
            </w:r>
          </w:p>
          <w:p w14:paraId="71265556" w14:textId="77777777" w:rsidR="00163825" w:rsidRDefault="00163825" w:rsidP="00163825">
            <w:pPr>
              <w:widowControl w:val="0"/>
              <w:tabs>
                <w:tab w:val="left" w:pos="228"/>
              </w:tabs>
              <w:ind w:left="86"/>
              <w:rPr>
                <w:rFonts w:ascii="Calibri" w:hAnsi="Calibri"/>
                <w:noProof/>
                <w:color w:val="000000"/>
                <w:sz w:val="20"/>
                <w:szCs w:val="20"/>
              </w:rPr>
            </w:pPr>
          </w:p>
          <w:p w14:paraId="66A4ABCB" w14:textId="2D53D74B" w:rsidR="00163825" w:rsidRDefault="00163825" w:rsidP="00163825">
            <w:pPr>
              <w:widowControl w:val="0"/>
              <w:tabs>
                <w:tab w:val="left" w:pos="228"/>
              </w:tabs>
              <w:ind w:left="86"/>
              <w:rPr>
                <w:rFonts w:ascii="Calibri" w:hAnsi="Calibri"/>
                <w:noProof/>
                <w:color w:val="000000"/>
                <w:sz w:val="20"/>
                <w:szCs w:val="20"/>
              </w:rPr>
            </w:pPr>
          </w:p>
          <w:p w14:paraId="04772BF2" w14:textId="77777777" w:rsidR="001E17B1" w:rsidRDefault="001E17B1" w:rsidP="00163825">
            <w:pPr>
              <w:widowControl w:val="0"/>
              <w:tabs>
                <w:tab w:val="left" w:pos="228"/>
              </w:tabs>
              <w:ind w:left="86"/>
              <w:rPr>
                <w:rFonts w:ascii="Calibri" w:hAnsi="Calibri"/>
                <w:noProof/>
                <w:color w:val="000000"/>
                <w:sz w:val="20"/>
                <w:szCs w:val="20"/>
              </w:rPr>
            </w:pPr>
          </w:p>
          <w:p w14:paraId="565F65C8" w14:textId="240C1FE7" w:rsidR="00163825" w:rsidRDefault="00163825" w:rsidP="00163825">
            <w:pPr>
              <w:tabs>
                <w:tab w:val="left" w:pos="228"/>
                <w:tab w:val="left" w:pos="370"/>
              </w:tabs>
              <w:rPr>
                <w:rFonts w:ascii="Calibri" w:hAnsi="Calibri"/>
                <w:b/>
                <w:bCs/>
                <w:sz w:val="20"/>
                <w:szCs w:val="20"/>
                <w:lang w:val="sr-Cyrl-RS"/>
              </w:rPr>
            </w:pPr>
            <w:r>
              <w:rPr>
                <w:rFonts w:ascii="Calibri" w:hAnsi="Calibri"/>
                <w:b/>
                <w:bCs/>
                <w:sz w:val="20"/>
                <w:szCs w:val="20"/>
              </w:rPr>
              <w:t>WP</w:t>
            </w:r>
            <w:r>
              <w:rPr>
                <w:rFonts w:ascii="Calibri" w:hAnsi="Calibri"/>
                <w:b/>
                <w:bCs/>
                <w:sz w:val="20"/>
                <w:szCs w:val="20"/>
                <w:lang w:val="sr-Latn-RS"/>
              </w:rPr>
              <w:t>9</w:t>
            </w:r>
            <w:r w:rsidRPr="00DB22AC">
              <w:rPr>
                <w:rFonts w:ascii="Calibri" w:hAnsi="Calibri"/>
                <w:b/>
                <w:bCs/>
                <w:sz w:val="20"/>
                <w:szCs w:val="20"/>
              </w:rPr>
              <w:t xml:space="preserve"> –</w:t>
            </w:r>
            <w:r>
              <w:rPr>
                <w:rFonts w:ascii="Calibri" w:hAnsi="Calibri"/>
                <w:b/>
                <w:bCs/>
                <w:sz w:val="20"/>
                <w:szCs w:val="20"/>
                <w:lang w:val="sr-Latn-RS"/>
              </w:rPr>
              <w:t xml:space="preserve"> </w:t>
            </w:r>
            <w:r w:rsidR="001E17B1">
              <w:rPr>
                <w:rFonts w:ascii="Calibri" w:hAnsi="Calibri"/>
                <w:b/>
                <w:bCs/>
                <w:sz w:val="20"/>
                <w:szCs w:val="20"/>
                <w:lang w:val="sr-Cyrl-RS"/>
              </w:rPr>
              <w:t>Инсталација, писање документације и корисничког упутства</w:t>
            </w:r>
          </w:p>
          <w:p w14:paraId="00309DFD" w14:textId="77777777" w:rsidR="00CD765C" w:rsidRPr="001E17B1" w:rsidRDefault="00CD765C" w:rsidP="00163825">
            <w:pPr>
              <w:tabs>
                <w:tab w:val="left" w:pos="228"/>
                <w:tab w:val="left" w:pos="370"/>
              </w:tabs>
              <w:rPr>
                <w:rFonts w:ascii="Calibri" w:hAnsi="Calibri"/>
                <w:b/>
                <w:bCs/>
                <w:sz w:val="20"/>
                <w:szCs w:val="20"/>
                <w:lang w:val="sr-Cyrl-RS"/>
              </w:rPr>
            </w:pPr>
          </w:p>
          <w:p w14:paraId="24D09E19" w14:textId="6DD2C27E" w:rsidR="00163825" w:rsidRPr="001E17B1" w:rsidRDefault="001E17B1" w:rsidP="00163825">
            <w:pPr>
              <w:widowControl w:val="0"/>
              <w:tabs>
                <w:tab w:val="left" w:pos="228"/>
              </w:tabs>
              <w:ind w:left="86"/>
              <w:rPr>
                <w:rFonts w:ascii="Calibri" w:hAnsi="Calibri"/>
                <w:noProof/>
                <w:color w:val="000000"/>
                <w:sz w:val="20"/>
                <w:szCs w:val="20"/>
                <w:lang w:val="sr-Cyrl-RS"/>
              </w:rPr>
            </w:pPr>
            <w:r>
              <w:rPr>
                <w:rFonts w:ascii="Calibri" w:hAnsi="Calibri"/>
                <w:noProof/>
                <w:color w:val="000000"/>
                <w:sz w:val="20"/>
                <w:szCs w:val="20"/>
                <w:lang w:val="sr-Cyrl-RS"/>
              </w:rPr>
              <w:t>Комплетно истестиран систем, пратећа упутства</w:t>
            </w:r>
          </w:p>
          <w:p w14:paraId="5D7B3D10" w14:textId="77777777" w:rsidR="00163825" w:rsidRPr="00EC337B" w:rsidRDefault="00163825" w:rsidP="00A40964">
            <w:pPr>
              <w:widowControl w:val="0"/>
              <w:tabs>
                <w:tab w:val="left" w:pos="228"/>
              </w:tabs>
              <w:ind w:firstLine="0"/>
              <w:rPr>
                <w:rFonts w:ascii="Calibri" w:hAnsi="Calibri"/>
                <w:noProof/>
                <w:color w:val="000000"/>
                <w:sz w:val="20"/>
                <w:szCs w:val="20"/>
                <w:lang w:val="sr-Latn-RS"/>
              </w:rPr>
            </w:pPr>
          </w:p>
          <w:p w14:paraId="5BE26A60" w14:textId="1D336EDA" w:rsidR="00163825" w:rsidRPr="001E17B1" w:rsidRDefault="00163825" w:rsidP="00163825">
            <w:pPr>
              <w:tabs>
                <w:tab w:val="left" w:pos="228"/>
                <w:tab w:val="left" w:pos="370"/>
              </w:tabs>
              <w:rPr>
                <w:rFonts w:ascii="Calibri" w:hAnsi="Calibri"/>
                <w:b/>
                <w:bCs/>
                <w:sz w:val="20"/>
                <w:szCs w:val="20"/>
                <w:lang w:val="sr-Cyrl-RS"/>
              </w:rPr>
            </w:pPr>
            <w:r>
              <w:rPr>
                <w:rFonts w:ascii="Calibri" w:hAnsi="Calibri"/>
                <w:b/>
                <w:bCs/>
                <w:sz w:val="20"/>
                <w:szCs w:val="20"/>
                <w:lang w:val="sr-Latn-RS"/>
              </w:rPr>
              <w:t>WP10</w:t>
            </w:r>
            <w:r w:rsidRPr="00DB22AC">
              <w:rPr>
                <w:rFonts w:ascii="Calibri" w:hAnsi="Calibri"/>
                <w:b/>
                <w:bCs/>
                <w:sz w:val="20"/>
                <w:szCs w:val="20"/>
              </w:rPr>
              <w:t xml:space="preserve"> – </w:t>
            </w:r>
            <w:r w:rsidR="001E17B1">
              <w:rPr>
                <w:rFonts w:ascii="Calibri" w:hAnsi="Calibri"/>
                <w:b/>
                <w:bCs/>
                <w:sz w:val="20"/>
                <w:szCs w:val="20"/>
                <w:lang w:val="sr-Cyrl-RS"/>
              </w:rPr>
              <w:t>Евалуација, дисиминација и план будућег развоја</w:t>
            </w:r>
          </w:p>
          <w:p w14:paraId="1817BD5E" w14:textId="77777777" w:rsidR="00163825" w:rsidRPr="00DB22AC" w:rsidRDefault="00163825" w:rsidP="00163825">
            <w:pPr>
              <w:tabs>
                <w:tab w:val="left" w:pos="228"/>
                <w:tab w:val="left" w:pos="370"/>
              </w:tabs>
              <w:rPr>
                <w:rFonts w:ascii="Calibri" w:hAnsi="Calibri"/>
                <w:b/>
                <w:bCs/>
                <w:sz w:val="20"/>
                <w:szCs w:val="20"/>
              </w:rPr>
            </w:pPr>
          </w:p>
          <w:p w14:paraId="61C8867A" w14:textId="55BDA7BF" w:rsidR="00163825" w:rsidRPr="00EC337B" w:rsidRDefault="001E17B1" w:rsidP="00163825">
            <w:pPr>
              <w:widowControl w:val="0"/>
              <w:tabs>
                <w:tab w:val="left" w:pos="228"/>
              </w:tabs>
              <w:ind w:left="86"/>
              <w:rPr>
                <w:rFonts w:ascii="Calibri" w:hAnsi="Calibri"/>
                <w:noProof/>
                <w:color w:val="000000"/>
                <w:sz w:val="20"/>
                <w:szCs w:val="20"/>
                <w:lang w:val="sr-Latn-RS"/>
              </w:rPr>
            </w:pPr>
            <w:r>
              <w:rPr>
                <w:rFonts w:ascii="Calibri" w:hAnsi="Calibri"/>
                <w:noProof/>
                <w:color w:val="000000"/>
                <w:sz w:val="20"/>
                <w:szCs w:val="20"/>
                <w:lang w:val="sr-Cyrl-RS"/>
              </w:rPr>
              <w:t>Корсничка упутсва, резултати мерења система</w:t>
            </w:r>
          </w:p>
          <w:p w14:paraId="64DBF386" w14:textId="77777777" w:rsidR="00163825" w:rsidRPr="00DB22AC" w:rsidRDefault="00163825" w:rsidP="00163825">
            <w:pPr>
              <w:tabs>
                <w:tab w:val="left" w:pos="170"/>
              </w:tabs>
              <w:ind w:firstLine="0"/>
              <w:rPr>
                <w:rFonts w:ascii="Calibri" w:hAnsi="Calibri"/>
                <w:bCs/>
                <w:sz w:val="20"/>
              </w:rPr>
            </w:pPr>
          </w:p>
        </w:tc>
        <w:tc>
          <w:tcPr>
            <w:tcW w:w="3873" w:type="dxa"/>
            <w:shd w:val="clear" w:color="auto" w:fill="auto"/>
          </w:tcPr>
          <w:p w14:paraId="651A4986" w14:textId="77777777" w:rsidR="00163825" w:rsidRPr="00DB22AC" w:rsidRDefault="00163825" w:rsidP="00163825">
            <w:pPr>
              <w:tabs>
                <w:tab w:val="left" w:pos="170"/>
              </w:tabs>
              <w:ind w:left="720" w:firstLine="0"/>
              <w:rPr>
                <w:rFonts w:ascii="Calibri" w:hAnsi="Calibri"/>
                <w:b/>
                <w:bCs/>
                <w:iCs/>
                <w:color w:val="000000"/>
                <w:sz w:val="20"/>
              </w:rPr>
            </w:pPr>
            <w:r w:rsidRPr="00DB22AC">
              <w:rPr>
                <w:rFonts w:ascii="Calibri" w:hAnsi="Calibri"/>
                <w:b/>
                <w:bCs/>
                <w:iCs/>
                <w:color w:val="000000"/>
                <w:sz w:val="20"/>
              </w:rPr>
              <w:lastRenderedPageBreak/>
              <w:t>Indicators of progress:</w:t>
            </w:r>
          </w:p>
          <w:p w14:paraId="3C837E75" w14:textId="77777777" w:rsidR="00163825" w:rsidRPr="00DB22AC" w:rsidRDefault="00163825" w:rsidP="00163825">
            <w:pPr>
              <w:widowControl w:val="0"/>
              <w:tabs>
                <w:tab w:val="left" w:pos="228"/>
              </w:tabs>
              <w:ind w:left="86"/>
              <w:rPr>
                <w:rFonts w:ascii="Calibri" w:hAnsi="Calibri"/>
                <w:sz w:val="20"/>
              </w:rPr>
            </w:pPr>
          </w:p>
          <w:p w14:paraId="1B97341C" w14:textId="3D896B27" w:rsidR="00163825" w:rsidRPr="00DB22AC" w:rsidRDefault="00163825" w:rsidP="00163825">
            <w:pPr>
              <w:tabs>
                <w:tab w:val="left" w:pos="219"/>
                <w:tab w:val="left" w:pos="370"/>
              </w:tabs>
              <w:ind w:left="720" w:firstLine="0"/>
              <w:rPr>
                <w:rFonts w:ascii="Calibri" w:hAnsi="Calibri"/>
                <w:b/>
                <w:bCs/>
                <w:sz w:val="20"/>
                <w:szCs w:val="20"/>
              </w:rPr>
            </w:pPr>
            <w:r w:rsidRPr="00DB22AC">
              <w:rPr>
                <w:rFonts w:ascii="Calibri" w:hAnsi="Calibri"/>
                <w:b/>
                <w:bCs/>
                <w:sz w:val="20"/>
                <w:szCs w:val="20"/>
              </w:rPr>
              <w:t xml:space="preserve">WP1 </w:t>
            </w:r>
          </w:p>
          <w:p w14:paraId="12B6D557" w14:textId="6BA12119" w:rsidR="00163825" w:rsidRPr="002806CA" w:rsidRDefault="00163825" w:rsidP="00163825">
            <w:pPr>
              <w:numPr>
                <w:ilvl w:val="0"/>
                <w:numId w:val="88"/>
              </w:numPr>
              <w:tabs>
                <w:tab w:val="left" w:pos="219"/>
              </w:tabs>
              <w:jc w:val="left"/>
              <w:rPr>
                <w:rFonts w:ascii="Calibri" w:hAnsi="Calibri"/>
                <w:bCs/>
                <w:sz w:val="20"/>
                <w:szCs w:val="20"/>
              </w:rPr>
            </w:pPr>
            <w:r>
              <w:rPr>
                <w:rFonts w:ascii="Calibri" w:hAnsi="Calibri"/>
                <w:bCs/>
                <w:sz w:val="20"/>
                <w:szCs w:val="20"/>
                <w:lang w:val="sr-Cyrl-RS"/>
              </w:rPr>
              <w:t>План вођења пројекта</w:t>
            </w:r>
          </w:p>
          <w:p w14:paraId="0B2322CE" w14:textId="38B9488C" w:rsidR="00163825" w:rsidRPr="002806CA" w:rsidRDefault="00163825" w:rsidP="00163825">
            <w:pPr>
              <w:numPr>
                <w:ilvl w:val="0"/>
                <w:numId w:val="88"/>
              </w:numPr>
              <w:tabs>
                <w:tab w:val="left" w:pos="219"/>
              </w:tabs>
              <w:jc w:val="left"/>
              <w:rPr>
                <w:rFonts w:ascii="Calibri" w:hAnsi="Calibri"/>
                <w:bCs/>
                <w:sz w:val="20"/>
                <w:szCs w:val="20"/>
              </w:rPr>
            </w:pPr>
            <w:r>
              <w:rPr>
                <w:rFonts w:ascii="Calibri" w:hAnsi="Calibri"/>
                <w:bCs/>
                <w:sz w:val="20"/>
                <w:szCs w:val="20"/>
                <w:lang w:val="sr-Cyrl-RS"/>
              </w:rPr>
              <w:t>План рада на одређеним тачкама</w:t>
            </w:r>
          </w:p>
          <w:p w14:paraId="5DFAF527" w14:textId="225AD75F" w:rsidR="00163825" w:rsidRPr="002806CA" w:rsidRDefault="00163825" w:rsidP="00163825">
            <w:pPr>
              <w:numPr>
                <w:ilvl w:val="0"/>
                <w:numId w:val="88"/>
              </w:numPr>
              <w:tabs>
                <w:tab w:val="left" w:pos="219"/>
              </w:tabs>
              <w:jc w:val="left"/>
              <w:rPr>
                <w:rFonts w:ascii="Calibri" w:hAnsi="Calibri"/>
                <w:bCs/>
                <w:sz w:val="20"/>
                <w:szCs w:val="20"/>
              </w:rPr>
            </w:pPr>
            <w:r>
              <w:rPr>
                <w:rFonts w:ascii="Calibri" w:hAnsi="Calibri"/>
                <w:bCs/>
                <w:sz w:val="20"/>
                <w:szCs w:val="20"/>
                <w:lang w:val="sr-Cyrl-RS"/>
              </w:rPr>
              <w:t>План расподеле ресурса</w:t>
            </w:r>
          </w:p>
          <w:p w14:paraId="5FFCBBEB" w14:textId="68F90810" w:rsidR="00163825" w:rsidRPr="00A40964" w:rsidRDefault="00163825" w:rsidP="00A40964">
            <w:pPr>
              <w:numPr>
                <w:ilvl w:val="0"/>
                <w:numId w:val="88"/>
              </w:numPr>
              <w:tabs>
                <w:tab w:val="left" w:pos="219"/>
              </w:tabs>
              <w:jc w:val="left"/>
              <w:rPr>
                <w:rFonts w:ascii="Calibri" w:hAnsi="Calibri"/>
                <w:bCs/>
                <w:sz w:val="20"/>
                <w:szCs w:val="20"/>
              </w:rPr>
            </w:pPr>
            <w:r>
              <w:rPr>
                <w:rFonts w:ascii="Calibri" w:hAnsi="Calibri"/>
                <w:bCs/>
                <w:sz w:val="20"/>
                <w:szCs w:val="20"/>
                <w:lang w:val="sr-Cyrl-RS"/>
              </w:rPr>
              <w:t xml:space="preserve">Планирање и разматрање ризика </w:t>
            </w:r>
          </w:p>
          <w:p w14:paraId="73B40F80" w14:textId="77777777" w:rsidR="00D1284B" w:rsidRDefault="00D1284B" w:rsidP="00D1284B">
            <w:pPr>
              <w:tabs>
                <w:tab w:val="left" w:pos="219"/>
                <w:tab w:val="left" w:pos="370"/>
              </w:tabs>
              <w:ind w:firstLine="0"/>
              <w:rPr>
                <w:rFonts w:ascii="Calibri" w:hAnsi="Calibri"/>
                <w:b/>
                <w:bCs/>
                <w:sz w:val="20"/>
                <w:szCs w:val="20"/>
              </w:rPr>
            </w:pPr>
          </w:p>
          <w:p w14:paraId="1B4511DD" w14:textId="5BE09008" w:rsidR="00163825" w:rsidRPr="00DB22AC" w:rsidRDefault="00D1284B" w:rsidP="00D1284B">
            <w:pPr>
              <w:tabs>
                <w:tab w:val="left" w:pos="219"/>
                <w:tab w:val="left" w:pos="370"/>
              </w:tabs>
              <w:ind w:firstLine="0"/>
              <w:rPr>
                <w:rFonts w:ascii="Calibri" w:hAnsi="Calibri"/>
                <w:b/>
                <w:bCs/>
                <w:sz w:val="20"/>
                <w:szCs w:val="20"/>
              </w:rPr>
            </w:pPr>
            <w:r>
              <w:rPr>
                <w:rFonts w:ascii="Calibri" w:hAnsi="Calibri"/>
                <w:b/>
                <w:bCs/>
                <w:sz w:val="20"/>
                <w:szCs w:val="20"/>
                <w:lang w:val="sr-Cyrl-RS"/>
              </w:rPr>
              <w:t xml:space="preserve">                </w:t>
            </w:r>
            <w:r w:rsidR="00163825" w:rsidRPr="00DB22AC">
              <w:rPr>
                <w:rFonts w:ascii="Calibri" w:hAnsi="Calibri"/>
                <w:b/>
                <w:bCs/>
                <w:sz w:val="20"/>
                <w:szCs w:val="20"/>
              </w:rPr>
              <w:t xml:space="preserve">WP2 </w:t>
            </w:r>
          </w:p>
          <w:p w14:paraId="43CB17DD" w14:textId="77777777" w:rsidR="00163825" w:rsidRPr="00C75F82" w:rsidRDefault="00163825" w:rsidP="00163825">
            <w:pPr>
              <w:tabs>
                <w:tab w:val="left" w:pos="39"/>
                <w:tab w:val="left" w:pos="228"/>
                <w:tab w:val="left" w:pos="399"/>
              </w:tabs>
              <w:rPr>
                <w:rFonts w:ascii="Calibri" w:hAnsi="Calibri"/>
                <w:sz w:val="20"/>
                <w:szCs w:val="20"/>
                <w:lang w:val="en-GB"/>
              </w:rPr>
            </w:pPr>
          </w:p>
          <w:p w14:paraId="1EEE1C5B" w14:textId="72C7A560" w:rsidR="00163825" w:rsidRPr="00163825" w:rsidRDefault="00163825" w:rsidP="00163825">
            <w:pPr>
              <w:pStyle w:val="ListParagraph"/>
              <w:numPr>
                <w:ilvl w:val="0"/>
                <w:numId w:val="88"/>
              </w:numPr>
              <w:tabs>
                <w:tab w:val="left" w:pos="219"/>
                <w:tab w:val="left" w:pos="370"/>
              </w:tabs>
              <w:rPr>
                <w:rFonts w:ascii="Calibri" w:hAnsi="Calibri"/>
                <w:b/>
                <w:bCs/>
                <w:sz w:val="20"/>
                <w:szCs w:val="20"/>
              </w:rPr>
            </w:pPr>
            <w:r w:rsidRPr="00163825">
              <w:rPr>
                <w:rFonts w:ascii="Calibri" w:hAnsi="Calibri"/>
                <w:sz w:val="20"/>
                <w:szCs w:val="20"/>
                <w:lang w:val="sr-Latn-RS"/>
              </w:rPr>
              <w:t xml:space="preserve">Документ у ком су сви захтеви детаљно анализирани и спремни за даљу разраду и коришћење </w:t>
            </w:r>
          </w:p>
          <w:p w14:paraId="70204769" w14:textId="77777777" w:rsidR="00163825" w:rsidRPr="00163825" w:rsidRDefault="00163825" w:rsidP="00163825">
            <w:pPr>
              <w:tabs>
                <w:tab w:val="left" w:pos="219"/>
                <w:tab w:val="left" w:pos="370"/>
              </w:tabs>
              <w:rPr>
                <w:rFonts w:ascii="Calibri" w:hAnsi="Calibri"/>
                <w:b/>
                <w:bCs/>
                <w:sz w:val="20"/>
                <w:szCs w:val="20"/>
              </w:rPr>
            </w:pPr>
          </w:p>
          <w:p w14:paraId="6B3C6084" w14:textId="77777777" w:rsidR="00D1284B" w:rsidRDefault="00D1284B" w:rsidP="00163825">
            <w:pPr>
              <w:tabs>
                <w:tab w:val="left" w:pos="219"/>
                <w:tab w:val="left" w:pos="370"/>
              </w:tabs>
              <w:ind w:left="720" w:firstLine="0"/>
              <w:rPr>
                <w:rFonts w:ascii="Calibri" w:hAnsi="Calibri"/>
                <w:b/>
                <w:bCs/>
                <w:sz w:val="20"/>
                <w:szCs w:val="20"/>
              </w:rPr>
            </w:pPr>
          </w:p>
          <w:p w14:paraId="0A387C32" w14:textId="77777777" w:rsidR="00CD765C" w:rsidRDefault="00CD765C" w:rsidP="00163825">
            <w:pPr>
              <w:tabs>
                <w:tab w:val="left" w:pos="219"/>
                <w:tab w:val="left" w:pos="370"/>
              </w:tabs>
              <w:ind w:left="720" w:firstLine="0"/>
              <w:rPr>
                <w:rFonts w:ascii="Calibri" w:hAnsi="Calibri"/>
                <w:b/>
                <w:bCs/>
                <w:sz w:val="20"/>
                <w:szCs w:val="20"/>
              </w:rPr>
            </w:pPr>
          </w:p>
          <w:p w14:paraId="2DA3D9E4" w14:textId="77777777" w:rsidR="00CD765C" w:rsidRDefault="00CD765C" w:rsidP="00163825">
            <w:pPr>
              <w:tabs>
                <w:tab w:val="left" w:pos="219"/>
                <w:tab w:val="left" w:pos="370"/>
              </w:tabs>
              <w:ind w:left="720" w:firstLine="0"/>
              <w:rPr>
                <w:rFonts w:ascii="Calibri" w:hAnsi="Calibri"/>
                <w:b/>
                <w:bCs/>
                <w:sz w:val="20"/>
                <w:szCs w:val="20"/>
              </w:rPr>
            </w:pPr>
          </w:p>
          <w:p w14:paraId="27B35D8E" w14:textId="77777777" w:rsidR="00CD765C" w:rsidRDefault="00CD765C" w:rsidP="00163825">
            <w:pPr>
              <w:tabs>
                <w:tab w:val="left" w:pos="219"/>
                <w:tab w:val="left" w:pos="370"/>
              </w:tabs>
              <w:ind w:left="720" w:firstLine="0"/>
              <w:rPr>
                <w:rFonts w:ascii="Calibri" w:hAnsi="Calibri"/>
                <w:b/>
                <w:bCs/>
                <w:sz w:val="20"/>
                <w:szCs w:val="20"/>
              </w:rPr>
            </w:pPr>
          </w:p>
          <w:p w14:paraId="014B0743" w14:textId="77777777" w:rsidR="00CD765C" w:rsidRDefault="00CD765C" w:rsidP="00163825">
            <w:pPr>
              <w:tabs>
                <w:tab w:val="left" w:pos="219"/>
                <w:tab w:val="left" w:pos="370"/>
              </w:tabs>
              <w:ind w:left="720" w:firstLine="0"/>
              <w:rPr>
                <w:rFonts w:ascii="Calibri" w:hAnsi="Calibri"/>
                <w:b/>
                <w:bCs/>
                <w:sz w:val="20"/>
                <w:szCs w:val="20"/>
              </w:rPr>
            </w:pPr>
          </w:p>
          <w:p w14:paraId="2FC28156" w14:textId="2718E662" w:rsidR="00163825" w:rsidRDefault="00163825" w:rsidP="00163825">
            <w:pPr>
              <w:tabs>
                <w:tab w:val="left" w:pos="219"/>
                <w:tab w:val="left" w:pos="370"/>
              </w:tabs>
              <w:ind w:left="720" w:firstLine="0"/>
              <w:rPr>
                <w:rFonts w:ascii="Calibri" w:hAnsi="Calibri"/>
                <w:b/>
                <w:bCs/>
                <w:sz w:val="20"/>
                <w:szCs w:val="20"/>
                <w:lang w:val="sr-Latn-RS"/>
              </w:rPr>
            </w:pPr>
            <w:r w:rsidRPr="00DB22AC">
              <w:rPr>
                <w:rFonts w:ascii="Calibri" w:hAnsi="Calibri"/>
                <w:b/>
                <w:bCs/>
                <w:sz w:val="20"/>
                <w:szCs w:val="20"/>
              </w:rPr>
              <w:lastRenderedPageBreak/>
              <w:t>WP</w:t>
            </w:r>
            <w:r>
              <w:rPr>
                <w:rFonts w:ascii="Calibri" w:hAnsi="Calibri"/>
                <w:b/>
                <w:bCs/>
                <w:sz w:val="20"/>
                <w:szCs w:val="20"/>
                <w:lang w:val="sr-Latn-RS"/>
              </w:rPr>
              <w:t>3</w:t>
            </w:r>
          </w:p>
          <w:p w14:paraId="53E89582" w14:textId="77777777" w:rsidR="00163825" w:rsidRDefault="00163825" w:rsidP="00163825">
            <w:pPr>
              <w:tabs>
                <w:tab w:val="left" w:pos="219"/>
                <w:tab w:val="left" w:pos="370"/>
              </w:tabs>
              <w:rPr>
                <w:rFonts w:ascii="Calibri" w:hAnsi="Calibri"/>
                <w:b/>
                <w:bCs/>
                <w:sz w:val="20"/>
                <w:szCs w:val="20"/>
                <w:lang w:val="sr-Latn-RS"/>
              </w:rPr>
            </w:pPr>
          </w:p>
          <w:p w14:paraId="68053B55" w14:textId="32F0A346" w:rsidR="00163825" w:rsidRPr="00A40964" w:rsidRDefault="00A40964" w:rsidP="00163825">
            <w:pPr>
              <w:numPr>
                <w:ilvl w:val="0"/>
                <w:numId w:val="88"/>
              </w:numPr>
              <w:tabs>
                <w:tab w:val="left" w:pos="219"/>
                <w:tab w:val="left" w:pos="370"/>
              </w:tabs>
              <w:rPr>
                <w:rFonts w:ascii="Calibri" w:hAnsi="Calibri"/>
                <w:bCs/>
                <w:sz w:val="20"/>
                <w:szCs w:val="20"/>
                <w:lang w:val="sr-Latn-RS"/>
              </w:rPr>
            </w:pPr>
            <w:r>
              <w:rPr>
                <w:rFonts w:ascii="Calibri" w:hAnsi="Calibri"/>
                <w:bCs/>
                <w:sz w:val="20"/>
                <w:szCs w:val="20"/>
                <w:lang w:val="sr-Cyrl-RS"/>
              </w:rPr>
              <w:t>Техничка документација</w:t>
            </w:r>
          </w:p>
          <w:p w14:paraId="54B48CFE" w14:textId="70C27548" w:rsidR="00A40964" w:rsidRPr="00A40964" w:rsidRDefault="00A40964" w:rsidP="00163825">
            <w:pPr>
              <w:numPr>
                <w:ilvl w:val="0"/>
                <w:numId w:val="88"/>
              </w:numPr>
              <w:tabs>
                <w:tab w:val="left" w:pos="219"/>
                <w:tab w:val="left" w:pos="370"/>
              </w:tabs>
              <w:rPr>
                <w:rFonts w:ascii="Calibri" w:hAnsi="Calibri"/>
                <w:bCs/>
                <w:sz w:val="20"/>
                <w:szCs w:val="20"/>
                <w:lang w:val="sr-Latn-RS"/>
              </w:rPr>
            </w:pPr>
            <w:r>
              <w:rPr>
                <w:rFonts w:ascii="Calibri" w:hAnsi="Calibri"/>
                <w:bCs/>
                <w:sz w:val="20"/>
                <w:szCs w:val="20"/>
                <w:lang w:val="sr-Cyrl-RS"/>
              </w:rPr>
              <w:t>План рада на пројекту</w:t>
            </w:r>
          </w:p>
          <w:p w14:paraId="6F1A3F71" w14:textId="1BB755C1" w:rsidR="00A40964" w:rsidRPr="002806CA" w:rsidRDefault="00A40964" w:rsidP="00163825">
            <w:pPr>
              <w:numPr>
                <w:ilvl w:val="0"/>
                <w:numId w:val="88"/>
              </w:numPr>
              <w:tabs>
                <w:tab w:val="left" w:pos="219"/>
                <w:tab w:val="left" w:pos="370"/>
              </w:tabs>
              <w:rPr>
                <w:rFonts w:ascii="Calibri" w:hAnsi="Calibri"/>
                <w:bCs/>
                <w:sz w:val="20"/>
                <w:szCs w:val="20"/>
                <w:lang w:val="sr-Latn-RS"/>
              </w:rPr>
            </w:pPr>
            <w:r>
              <w:rPr>
                <w:rFonts w:ascii="Calibri" w:hAnsi="Calibri"/>
                <w:bCs/>
                <w:sz w:val="20"/>
                <w:szCs w:val="20"/>
                <w:lang w:val="sr-Cyrl-RS"/>
              </w:rPr>
              <w:t>Склопљени уговори са партнерима и довављачима</w:t>
            </w:r>
          </w:p>
          <w:p w14:paraId="085517D3" w14:textId="77777777" w:rsidR="00163825" w:rsidRDefault="00163825" w:rsidP="00D1284B">
            <w:pPr>
              <w:tabs>
                <w:tab w:val="left" w:pos="219"/>
                <w:tab w:val="left" w:pos="370"/>
              </w:tabs>
              <w:ind w:firstLine="0"/>
              <w:rPr>
                <w:rFonts w:ascii="Calibri" w:hAnsi="Calibri"/>
                <w:b/>
                <w:bCs/>
                <w:sz w:val="20"/>
                <w:szCs w:val="20"/>
              </w:rPr>
            </w:pPr>
          </w:p>
          <w:p w14:paraId="0EB50DC8" w14:textId="77777777" w:rsidR="00D1284B" w:rsidRDefault="00D1284B" w:rsidP="00163825">
            <w:pPr>
              <w:tabs>
                <w:tab w:val="left" w:pos="219"/>
                <w:tab w:val="left" w:pos="370"/>
              </w:tabs>
              <w:ind w:left="720" w:firstLine="0"/>
              <w:rPr>
                <w:rFonts w:ascii="Calibri" w:hAnsi="Calibri"/>
                <w:b/>
                <w:bCs/>
                <w:sz w:val="20"/>
                <w:szCs w:val="20"/>
              </w:rPr>
            </w:pPr>
          </w:p>
          <w:p w14:paraId="437FA1F7" w14:textId="3BBE4DA2" w:rsidR="00163825" w:rsidRDefault="00163825" w:rsidP="00163825">
            <w:pPr>
              <w:tabs>
                <w:tab w:val="left" w:pos="219"/>
                <w:tab w:val="left" w:pos="370"/>
              </w:tabs>
              <w:ind w:left="720" w:firstLine="0"/>
              <w:rPr>
                <w:rFonts w:ascii="Calibri" w:hAnsi="Calibri"/>
                <w:b/>
                <w:bCs/>
                <w:sz w:val="20"/>
                <w:szCs w:val="20"/>
              </w:rPr>
            </w:pPr>
            <w:r>
              <w:rPr>
                <w:rFonts w:ascii="Calibri" w:hAnsi="Calibri"/>
                <w:b/>
                <w:bCs/>
                <w:sz w:val="20"/>
                <w:szCs w:val="20"/>
              </w:rPr>
              <w:t>WP4</w:t>
            </w:r>
          </w:p>
          <w:p w14:paraId="12754FEF" w14:textId="77777777" w:rsidR="00163825" w:rsidRDefault="00163825" w:rsidP="00163825">
            <w:pPr>
              <w:tabs>
                <w:tab w:val="left" w:pos="219"/>
                <w:tab w:val="left" w:pos="370"/>
              </w:tabs>
              <w:rPr>
                <w:rFonts w:ascii="Calibri" w:hAnsi="Calibri"/>
                <w:b/>
                <w:bCs/>
                <w:sz w:val="20"/>
                <w:szCs w:val="20"/>
              </w:rPr>
            </w:pPr>
          </w:p>
          <w:p w14:paraId="0B3B93AA" w14:textId="6839E444" w:rsidR="00163825" w:rsidRDefault="00D1284B" w:rsidP="00D1284B">
            <w:pPr>
              <w:numPr>
                <w:ilvl w:val="0"/>
                <w:numId w:val="88"/>
              </w:numPr>
              <w:tabs>
                <w:tab w:val="left" w:pos="219"/>
                <w:tab w:val="left" w:pos="370"/>
              </w:tabs>
              <w:rPr>
                <w:rFonts w:ascii="Calibri" w:hAnsi="Calibri"/>
                <w:bCs/>
                <w:sz w:val="20"/>
                <w:szCs w:val="20"/>
                <w:lang w:val="sr-Latn-RS"/>
              </w:rPr>
            </w:pPr>
            <w:r>
              <w:rPr>
                <w:rFonts w:ascii="Calibri" w:hAnsi="Calibri"/>
                <w:bCs/>
                <w:sz w:val="20"/>
                <w:szCs w:val="20"/>
                <w:lang w:val="sr-Cyrl-RS"/>
              </w:rPr>
              <w:t>Пропратна документа везана за рад самог софтвера, као и за одржавање хардверског система</w:t>
            </w:r>
          </w:p>
          <w:p w14:paraId="0FF6EDD5" w14:textId="78E1C92E" w:rsidR="00D1284B" w:rsidRPr="00D1284B" w:rsidRDefault="00D1284B" w:rsidP="00D1284B">
            <w:pPr>
              <w:numPr>
                <w:ilvl w:val="0"/>
                <w:numId w:val="88"/>
              </w:numPr>
              <w:tabs>
                <w:tab w:val="left" w:pos="219"/>
                <w:tab w:val="left" w:pos="370"/>
              </w:tabs>
              <w:rPr>
                <w:rFonts w:ascii="Calibri" w:hAnsi="Calibri"/>
                <w:bCs/>
                <w:sz w:val="20"/>
                <w:szCs w:val="20"/>
                <w:lang w:val="sr-Latn-RS"/>
              </w:rPr>
            </w:pPr>
            <w:r>
              <w:rPr>
                <w:rFonts w:ascii="Calibri" w:hAnsi="Calibri"/>
                <w:bCs/>
                <w:sz w:val="20"/>
                <w:szCs w:val="20"/>
                <w:lang w:val="sr-Cyrl-RS"/>
              </w:rPr>
              <w:t>Спреман модел јединице система</w:t>
            </w:r>
          </w:p>
          <w:p w14:paraId="7491E2E9" w14:textId="77777777" w:rsidR="00D1284B" w:rsidRDefault="00D1284B" w:rsidP="00163825">
            <w:pPr>
              <w:tabs>
                <w:tab w:val="left" w:pos="219"/>
                <w:tab w:val="left" w:pos="370"/>
              </w:tabs>
              <w:ind w:left="720" w:firstLine="0"/>
              <w:rPr>
                <w:rFonts w:ascii="Calibri" w:hAnsi="Calibri"/>
                <w:b/>
                <w:bCs/>
                <w:sz w:val="20"/>
                <w:szCs w:val="20"/>
              </w:rPr>
            </w:pPr>
          </w:p>
          <w:p w14:paraId="6F263C7A" w14:textId="77777777" w:rsidR="00D1284B" w:rsidRDefault="00D1284B" w:rsidP="00163825">
            <w:pPr>
              <w:tabs>
                <w:tab w:val="left" w:pos="219"/>
                <w:tab w:val="left" w:pos="370"/>
              </w:tabs>
              <w:ind w:left="720" w:firstLine="0"/>
              <w:rPr>
                <w:rFonts w:ascii="Calibri" w:hAnsi="Calibri"/>
                <w:b/>
                <w:bCs/>
                <w:sz w:val="20"/>
                <w:szCs w:val="20"/>
              </w:rPr>
            </w:pPr>
          </w:p>
          <w:p w14:paraId="079C8780" w14:textId="1BBAFA6F" w:rsidR="00163825" w:rsidRDefault="00163825" w:rsidP="00163825">
            <w:pPr>
              <w:tabs>
                <w:tab w:val="left" w:pos="219"/>
                <w:tab w:val="left" w:pos="370"/>
              </w:tabs>
              <w:ind w:left="720" w:firstLine="0"/>
              <w:rPr>
                <w:rFonts w:ascii="Calibri" w:hAnsi="Calibri"/>
                <w:b/>
                <w:bCs/>
                <w:sz w:val="20"/>
                <w:szCs w:val="20"/>
              </w:rPr>
            </w:pPr>
            <w:r w:rsidRPr="00DB22AC">
              <w:rPr>
                <w:rFonts w:ascii="Calibri" w:hAnsi="Calibri"/>
                <w:b/>
                <w:bCs/>
                <w:sz w:val="20"/>
                <w:szCs w:val="20"/>
              </w:rPr>
              <w:t>WP</w:t>
            </w:r>
            <w:r>
              <w:rPr>
                <w:rFonts w:ascii="Calibri" w:hAnsi="Calibri"/>
                <w:b/>
                <w:bCs/>
                <w:sz w:val="20"/>
                <w:szCs w:val="20"/>
                <w:lang w:val="sr-Latn-RS"/>
              </w:rPr>
              <w:t>5</w:t>
            </w:r>
            <w:r w:rsidRPr="00DB22AC">
              <w:rPr>
                <w:rFonts w:ascii="Calibri" w:hAnsi="Calibri"/>
                <w:b/>
                <w:bCs/>
                <w:sz w:val="20"/>
                <w:szCs w:val="20"/>
              </w:rPr>
              <w:t xml:space="preserve"> </w:t>
            </w:r>
          </w:p>
          <w:p w14:paraId="7336EA91" w14:textId="77777777" w:rsidR="00163825" w:rsidRDefault="00163825" w:rsidP="00D1284B">
            <w:pPr>
              <w:tabs>
                <w:tab w:val="left" w:pos="219"/>
                <w:tab w:val="left" w:pos="370"/>
              </w:tabs>
              <w:ind w:firstLine="0"/>
              <w:rPr>
                <w:rFonts w:ascii="Calibri" w:hAnsi="Calibri"/>
                <w:b/>
                <w:bCs/>
                <w:sz w:val="20"/>
                <w:szCs w:val="20"/>
              </w:rPr>
            </w:pPr>
          </w:p>
          <w:p w14:paraId="500554A2" w14:textId="3344E8B8" w:rsidR="00D1284B" w:rsidRDefault="00D1284B" w:rsidP="00163825">
            <w:pPr>
              <w:numPr>
                <w:ilvl w:val="0"/>
                <w:numId w:val="88"/>
              </w:numPr>
              <w:tabs>
                <w:tab w:val="left" w:pos="219"/>
                <w:tab w:val="left" w:pos="370"/>
              </w:tabs>
              <w:rPr>
                <w:rFonts w:ascii="Calibri" w:hAnsi="Calibri"/>
                <w:bCs/>
                <w:sz w:val="20"/>
                <w:szCs w:val="20"/>
                <w:lang w:val="sr-Latn-RS"/>
              </w:rPr>
            </w:pPr>
            <w:r w:rsidRPr="00D1284B">
              <w:rPr>
                <w:rFonts w:ascii="Calibri" w:hAnsi="Calibri"/>
                <w:bCs/>
                <w:sz w:val="20"/>
                <w:szCs w:val="20"/>
                <w:lang w:val="sr-Latn-RS"/>
              </w:rPr>
              <w:t>Документација везана за архитектуру</w:t>
            </w:r>
            <w:r>
              <w:rPr>
                <w:rFonts w:ascii="Calibri" w:hAnsi="Calibri"/>
                <w:bCs/>
                <w:sz w:val="20"/>
                <w:szCs w:val="20"/>
                <w:lang w:val="sr-Cyrl-RS"/>
              </w:rPr>
              <w:t xml:space="preserve"> система</w:t>
            </w:r>
          </w:p>
          <w:p w14:paraId="167F7BA2" w14:textId="75A0A339" w:rsidR="00163825" w:rsidRPr="00D1284B" w:rsidRDefault="00D1284B" w:rsidP="00163825">
            <w:pPr>
              <w:numPr>
                <w:ilvl w:val="0"/>
                <w:numId w:val="88"/>
              </w:numPr>
              <w:tabs>
                <w:tab w:val="left" w:pos="219"/>
                <w:tab w:val="left" w:pos="370"/>
              </w:tabs>
              <w:rPr>
                <w:rFonts w:ascii="Calibri" w:hAnsi="Calibri"/>
                <w:b/>
                <w:bCs/>
                <w:sz w:val="20"/>
                <w:szCs w:val="20"/>
              </w:rPr>
            </w:pPr>
            <w:r>
              <w:rPr>
                <w:rFonts w:ascii="Calibri" w:hAnsi="Calibri"/>
                <w:bCs/>
                <w:sz w:val="20"/>
                <w:szCs w:val="20"/>
                <w:lang w:val="sr-Cyrl-RS"/>
              </w:rPr>
              <w:t>Анализа коришћених алата</w:t>
            </w:r>
          </w:p>
          <w:p w14:paraId="2EA2AD61" w14:textId="5D76F3D1" w:rsidR="00D1284B" w:rsidRPr="002806CA" w:rsidRDefault="001E17B1" w:rsidP="00163825">
            <w:pPr>
              <w:numPr>
                <w:ilvl w:val="0"/>
                <w:numId w:val="88"/>
              </w:numPr>
              <w:tabs>
                <w:tab w:val="left" w:pos="219"/>
                <w:tab w:val="left" w:pos="370"/>
              </w:tabs>
              <w:rPr>
                <w:rFonts w:ascii="Calibri" w:hAnsi="Calibri"/>
                <w:b/>
                <w:bCs/>
                <w:sz w:val="20"/>
                <w:szCs w:val="20"/>
              </w:rPr>
            </w:pPr>
            <w:r>
              <w:rPr>
                <w:rFonts w:ascii="Calibri" w:hAnsi="Calibri"/>
                <w:bCs/>
                <w:sz w:val="20"/>
                <w:szCs w:val="20"/>
                <w:lang w:val="sr-Cyrl-RS"/>
              </w:rPr>
              <w:t>Готов софтвер за праћење података</w:t>
            </w:r>
          </w:p>
          <w:p w14:paraId="33B6A5CF" w14:textId="77777777" w:rsidR="00163825" w:rsidRDefault="00163825" w:rsidP="00163825">
            <w:pPr>
              <w:tabs>
                <w:tab w:val="left" w:pos="219"/>
                <w:tab w:val="left" w:pos="370"/>
              </w:tabs>
              <w:ind w:left="720" w:firstLine="0"/>
              <w:jc w:val="left"/>
              <w:rPr>
                <w:rFonts w:ascii="Calibri" w:hAnsi="Calibri"/>
                <w:b/>
                <w:bCs/>
                <w:sz w:val="20"/>
                <w:szCs w:val="20"/>
              </w:rPr>
            </w:pPr>
          </w:p>
          <w:p w14:paraId="0103B345" w14:textId="0D4E2DBB" w:rsidR="00163825" w:rsidRPr="00DB22AC" w:rsidRDefault="00163825" w:rsidP="00163825">
            <w:pPr>
              <w:tabs>
                <w:tab w:val="left" w:pos="219"/>
                <w:tab w:val="left" w:pos="370"/>
              </w:tabs>
              <w:ind w:left="720" w:firstLine="0"/>
              <w:jc w:val="left"/>
              <w:rPr>
                <w:rFonts w:ascii="Calibri" w:hAnsi="Calibri"/>
                <w:b/>
                <w:bCs/>
                <w:sz w:val="20"/>
                <w:szCs w:val="20"/>
              </w:rPr>
            </w:pPr>
            <w:r w:rsidRPr="00DB22AC">
              <w:rPr>
                <w:rFonts w:ascii="Calibri" w:hAnsi="Calibri"/>
                <w:b/>
                <w:bCs/>
                <w:sz w:val="20"/>
                <w:szCs w:val="20"/>
              </w:rPr>
              <w:t>WP</w:t>
            </w:r>
            <w:r>
              <w:rPr>
                <w:rFonts w:ascii="Calibri" w:hAnsi="Calibri"/>
                <w:b/>
                <w:bCs/>
                <w:sz w:val="20"/>
                <w:szCs w:val="20"/>
                <w:lang w:val="sr-Latn-RS"/>
              </w:rPr>
              <w:t>6</w:t>
            </w:r>
          </w:p>
          <w:p w14:paraId="060112F8" w14:textId="77777777" w:rsidR="00163825" w:rsidRDefault="00163825" w:rsidP="00163825">
            <w:pPr>
              <w:tabs>
                <w:tab w:val="left" w:pos="219"/>
                <w:tab w:val="left" w:pos="370"/>
              </w:tabs>
              <w:rPr>
                <w:rFonts w:ascii="Calibri" w:hAnsi="Calibri"/>
                <w:b/>
                <w:bCs/>
                <w:sz w:val="20"/>
                <w:szCs w:val="20"/>
              </w:rPr>
            </w:pPr>
          </w:p>
          <w:p w14:paraId="0E4653A6" w14:textId="59730177" w:rsidR="001E17B1" w:rsidRPr="001E17B1" w:rsidRDefault="001E17B1" w:rsidP="001E17B1">
            <w:pPr>
              <w:numPr>
                <w:ilvl w:val="0"/>
                <w:numId w:val="88"/>
              </w:numPr>
              <w:tabs>
                <w:tab w:val="left" w:pos="219"/>
                <w:tab w:val="left" w:pos="370"/>
              </w:tabs>
              <w:rPr>
                <w:rFonts w:ascii="Calibri" w:hAnsi="Calibri"/>
                <w:b/>
                <w:bCs/>
                <w:sz w:val="20"/>
                <w:szCs w:val="20"/>
              </w:rPr>
            </w:pPr>
            <w:r>
              <w:rPr>
                <w:rFonts w:ascii="Calibri" w:hAnsi="Calibri"/>
                <w:bCs/>
                <w:sz w:val="20"/>
                <w:szCs w:val="20"/>
                <w:lang w:val="sr-Cyrl-RS"/>
              </w:rPr>
              <w:t>Сензори и софтвер су спремни за међусобну интеграцију</w:t>
            </w:r>
          </w:p>
          <w:p w14:paraId="03DB2D5A" w14:textId="01CC3751" w:rsidR="00163825" w:rsidRPr="00A756DF" w:rsidRDefault="00D1284B" w:rsidP="00163825">
            <w:pPr>
              <w:numPr>
                <w:ilvl w:val="0"/>
                <w:numId w:val="88"/>
              </w:numPr>
              <w:tabs>
                <w:tab w:val="left" w:pos="219"/>
                <w:tab w:val="left" w:pos="370"/>
              </w:tabs>
              <w:rPr>
                <w:rFonts w:ascii="Calibri" w:hAnsi="Calibri"/>
                <w:b/>
                <w:bCs/>
                <w:sz w:val="20"/>
                <w:szCs w:val="20"/>
              </w:rPr>
            </w:pPr>
            <w:r>
              <w:rPr>
                <w:rFonts w:ascii="Calibri" w:hAnsi="Calibri"/>
                <w:bCs/>
                <w:sz w:val="20"/>
                <w:szCs w:val="20"/>
                <w:lang w:val="sr-Cyrl-RS"/>
              </w:rPr>
              <w:t>Анализа коришћених алата</w:t>
            </w:r>
          </w:p>
          <w:p w14:paraId="0A6787C0" w14:textId="77777777" w:rsidR="00163825" w:rsidRPr="002806CA" w:rsidRDefault="00163825" w:rsidP="00163825">
            <w:pPr>
              <w:tabs>
                <w:tab w:val="left" w:pos="219"/>
                <w:tab w:val="left" w:pos="370"/>
              </w:tabs>
              <w:ind w:left="1152" w:firstLine="0"/>
              <w:rPr>
                <w:rFonts w:ascii="Calibri" w:hAnsi="Calibri"/>
                <w:b/>
                <w:bCs/>
                <w:sz w:val="20"/>
                <w:szCs w:val="20"/>
              </w:rPr>
            </w:pPr>
          </w:p>
          <w:p w14:paraId="40CF911D" w14:textId="77777777" w:rsidR="00163825" w:rsidRDefault="00163825" w:rsidP="00163825">
            <w:pPr>
              <w:tabs>
                <w:tab w:val="left" w:pos="219"/>
                <w:tab w:val="left" w:pos="370"/>
              </w:tabs>
              <w:ind w:firstLine="0"/>
              <w:rPr>
                <w:rFonts w:ascii="Calibri" w:hAnsi="Calibri"/>
                <w:b/>
                <w:bCs/>
                <w:sz w:val="20"/>
                <w:szCs w:val="20"/>
              </w:rPr>
            </w:pPr>
          </w:p>
          <w:p w14:paraId="75FEE07F" w14:textId="08161A78" w:rsidR="00163825" w:rsidRDefault="00163825" w:rsidP="00163825">
            <w:pPr>
              <w:tabs>
                <w:tab w:val="left" w:pos="219"/>
                <w:tab w:val="left" w:pos="370"/>
              </w:tabs>
              <w:ind w:left="720" w:firstLine="0"/>
              <w:rPr>
                <w:rFonts w:ascii="Calibri" w:hAnsi="Calibri"/>
                <w:b/>
                <w:bCs/>
                <w:sz w:val="20"/>
                <w:szCs w:val="20"/>
              </w:rPr>
            </w:pPr>
            <w:r w:rsidRPr="00DB22AC">
              <w:rPr>
                <w:rFonts w:ascii="Calibri" w:hAnsi="Calibri"/>
                <w:b/>
                <w:bCs/>
                <w:sz w:val="20"/>
                <w:szCs w:val="20"/>
              </w:rPr>
              <w:t>WP</w:t>
            </w:r>
            <w:r>
              <w:rPr>
                <w:rFonts w:ascii="Calibri" w:hAnsi="Calibri"/>
                <w:b/>
                <w:bCs/>
                <w:sz w:val="20"/>
                <w:szCs w:val="20"/>
                <w:lang w:val="sr-Latn-RS"/>
              </w:rPr>
              <w:t>7</w:t>
            </w:r>
            <w:r w:rsidRPr="00DB22AC">
              <w:rPr>
                <w:rFonts w:ascii="Calibri" w:hAnsi="Calibri"/>
                <w:b/>
                <w:bCs/>
                <w:sz w:val="20"/>
                <w:szCs w:val="20"/>
              </w:rPr>
              <w:t xml:space="preserve"> </w:t>
            </w:r>
          </w:p>
          <w:p w14:paraId="249C03B0" w14:textId="77777777" w:rsidR="00163825" w:rsidRDefault="00163825" w:rsidP="001E17B1">
            <w:pPr>
              <w:tabs>
                <w:tab w:val="left" w:pos="219"/>
                <w:tab w:val="left" w:pos="370"/>
              </w:tabs>
              <w:ind w:firstLine="0"/>
              <w:rPr>
                <w:rFonts w:ascii="Calibri" w:hAnsi="Calibri"/>
                <w:b/>
                <w:bCs/>
                <w:sz w:val="20"/>
                <w:szCs w:val="20"/>
              </w:rPr>
            </w:pPr>
          </w:p>
          <w:p w14:paraId="6EFB547F" w14:textId="25152B62" w:rsidR="00163825" w:rsidRPr="001E17B1" w:rsidRDefault="001E17B1" w:rsidP="001E17B1">
            <w:pPr>
              <w:numPr>
                <w:ilvl w:val="0"/>
                <w:numId w:val="88"/>
              </w:numPr>
              <w:tabs>
                <w:tab w:val="left" w:pos="219"/>
                <w:tab w:val="left" w:pos="370"/>
              </w:tabs>
              <w:rPr>
                <w:rFonts w:ascii="Calibri" w:hAnsi="Calibri"/>
                <w:b/>
                <w:bCs/>
                <w:sz w:val="20"/>
                <w:szCs w:val="20"/>
              </w:rPr>
            </w:pPr>
            <w:r>
              <w:rPr>
                <w:rFonts w:ascii="Calibri" w:hAnsi="Calibri"/>
                <w:bCs/>
                <w:sz w:val="20"/>
                <w:szCs w:val="20"/>
                <w:lang w:val="sr-Cyrl-RS"/>
              </w:rPr>
              <w:t>Постепено увођење већег броја јединица у систем</w:t>
            </w:r>
          </w:p>
          <w:p w14:paraId="3AE57CAE" w14:textId="77777777" w:rsidR="00163825" w:rsidRDefault="00163825" w:rsidP="00163825">
            <w:pPr>
              <w:tabs>
                <w:tab w:val="left" w:pos="219"/>
                <w:tab w:val="left" w:pos="370"/>
              </w:tabs>
              <w:rPr>
                <w:rFonts w:ascii="Calibri" w:hAnsi="Calibri"/>
                <w:b/>
                <w:bCs/>
                <w:sz w:val="20"/>
                <w:szCs w:val="20"/>
              </w:rPr>
            </w:pPr>
          </w:p>
          <w:p w14:paraId="10ECF276" w14:textId="77777777" w:rsidR="00163825" w:rsidRPr="00DB22AC" w:rsidRDefault="00163825" w:rsidP="00163825">
            <w:pPr>
              <w:tabs>
                <w:tab w:val="left" w:pos="219"/>
                <w:tab w:val="left" w:pos="370"/>
              </w:tabs>
              <w:rPr>
                <w:rFonts w:ascii="Calibri" w:hAnsi="Calibri"/>
                <w:b/>
                <w:bCs/>
                <w:sz w:val="20"/>
                <w:szCs w:val="20"/>
              </w:rPr>
            </w:pPr>
          </w:p>
          <w:p w14:paraId="6D1E44C6" w14:textId="145233E4" w:rsidR="00163825" w:rsidRDefault="00163825" w:rsidP="00163825">
            <w:pPr>
              <w:tabs>
                <w:tab w:val="left" w:pos="219"/>
                <w:tab w:val="left" w:pos="370"/>
              </w:tabs>
              <w:ind w:left="720" w:firstLine="0"/>
              <w:rPr>
                <w:rFonts w:ascii="Calibri" w:hAnsi="Calibri"/>
                <w:b/>
                <w:bCs/>
                <w:sz w:val="20"/>
                <w:szCs w:val="20"/>
                <w:lang w:val="sr-Latn-RS"/>
              </w:rPr>
            </w:pPr>
            <w:r w:rsidRPr="00DB22AC">
              <w:rPr>
                <w:rFonts w:ascii="Calibri" w:hAnsi="Calibri"/>
                <w:b/>
                <w:bCs/>
                <w:sz w:val="20"/>
                <w:szCs w:val="20"/>
              </w:rPr>
              <w:lastRenderedPageBreak/>
              <w:t>WP</w:t>
            </w:r>
            <w:r>
              <w:rPr>
                <w:rFonts w:ascii="Calibri" w:hAnsi="Calibri"/>
                <w:b/>
                <w:bCs/>
                <w:sz w:val="20"/>
                <w:szCs w:val="20"/>
                <w:lang w:val="sr-Latn-RS"/>
              </w:rPr>
              <w:t>8</w:t>
            </w:r>
          </w:p>
          <w:p w14:paraId="3D414AB4" w14:textId="77777777" w:rsidR="00163825" w:rsidRDefault="00163825" w:rsidP="00163825">
            <w:pPr>
              <w:tabs>
                <w:tab w:val="left" w:pos="219"/>
                <w:tab w:val="left" w:pos="370"/>
              </w:tabs>
              <w:rPr>
                <w:rFonts w:ascii="Calibri" w:hAnsi="Calibri"/>
                <w:b/>
                <w:bCs/>
                <w:sz w:val="20"/>
                <w:szCs w:val="20"/>
                <w:lang w:val="sr-Latn-RS"/>
              </w:rPr>
            </w:pPr>
          </w:p>
          <w:p w14:paraId="5E684356" w14:textId="309D67ED" w:rsidR="001E17B1" w:rsidRPr="001E17B1" w:rsidRDefault="001E17B1" w:rsidP="001E17B1">
            <w:pPr>
              <w:numPr>
                <w:ilvl w:val="0"/>
                <w:numId w:val="88"/>
              </w:numPr>
              <w:tabs>
                <w:tab w:val="left" w:pos="219"/>
                <w:tab w:val="left" w:pos="370"/>
              </w:tabs>
              <w:rPr>
                <w:rFonts w:ascii="Calibri" w:hAnsi="Calibri"/>
                <w:b/>
                <w:bCs/>
                <w:sz w:val="20"/>
                <w:szCs w:val="20"/>
              </w:rPr>
            </w:pPr>
            <w:r>
              <w:rPr>
                <w:rFonts w:ascii="Calibri" w:hAnsi="Calibri"/>
                <w:sz w:val="20"/>
                <w:szCs w:val="20"/>
                <w:lang w:val="sr-Cyrl-RS"/>
              </w:rPr>
              <w:t>Исправљање евентуалних грешака у раду система</w:t>
            </w:r>
          </w:p>
          <w:p w14:paraId="21A8CE7C" w14:textId="6406274A" w:rsidR="001E17B1" w:rsidRPr="001E17B1" w:rsidRDefault="001E17B1" w:rsidP="001E17B1">
            <w:pPr>
              <w:numPr>
                <w:ilvl w:val="0"/>
                <w:numId w:val="88"/>
              </w:numPr>
              <w:tabs>
                <w:tab w:val="left" w:pos="219"/>
                <w:tab w:val="left" w:pos="370"/>
              </w:tabs>
              <w:rPr>
                <w:rFonts w:ascii="Calibri" w:hAnsi="Calibri"/>
                <w:b/>
                <w:bCs/>
                <w:sz w:val="20"/>
                <w:szCs w:val="20"/>
              </w:rPr>
            </w:pPr>
            <w:r>
              <w:rPr>
                <w:rFonts w:ascii="Calibri" w:hAnsi="Calibri"/>
                <w:bCs/>
                <w:sz w:val="20"/>
                <w:szCs w:val="20"/>
                <w:lang w:val="sr-Cyrl-RS"/>
              </w:rPr>
              <w:t>Анализа коришћених алата</w:t>
            </w:r>
          </w:p>
          <w:p w14:paraId="32F9049C" w14:textId="77777777" w:rsidR="00163825" w:rsidRDefault="00163825" w:rsidP="00163825">
            <w:pPr>
              <w:tabs>
                <w:tab w:val="left" w:pos="219"/>
                <w:tab w:val="left" w:pos="370"/>
              </w:tabs>
              <w:rPr>
                <w:rFonts w:ascii="Calibri" w:hAnsi="Calibri"/>
                <w:b/>
                <w:bCs/>
                <w:sz w:val="20"/>
                <w:szCs w:val="20"/>
                <w:lang w:val="sr-Latn-RS"/>
              </w:rPr>
            </w:pPr>
          </w:p>
          <w:p w14:paraId="1632A24D" w14:textId="77777777" w:rsidR="00163825" w:rsidRDefault="00163825" w:rsidP="00163825">
            <w:pPr>
              <w:tabs>
                <w:tab w:val="left" w:pos="219"/>
                <w:tab w:val="left" w:pos="370"/>
              </w:tabs>
              <w:ind w:left="720" w:firstLine="0"/>
              <w:rPr>
                <w:rFonts w:ascii="Calibri" w:hAnsi="Calibri"/>
                <w:b/>
                <w:bCs/>
                <w:sz w:val="20"/>
                <w:szCs w:val="20"/>
              </w:rPr>
            </w:pPr>
            <w:r w:rsidRPr="00DB22AC">
              <w:rPr>
                <w:rFonts w:ascii="Calibri" w:hAnsi="Calibri"/>
                <w:b/>
                <w:bCs/>
                <w:sz w:val="20"/>
                <w:szCs w:val="20"/>
              </w:rPr>
              <w:t xml:space="preserve">WP </w:t>
            </w:r>
            <w:r>
              <w:rPr>
                <w:rFonts w:ascii="Calibri" w:hAnsi="Calibri"/>
                <w:b/>
                <w:bCs/>
                <w:sz w:val="20"/>
                <w:szCs w:val="20"/>
                <w:lang w:val="sr-Latn-RS"/>
              </w:rPr>
              <w:t>9</w:t>
            </w:r>
            <w:r w:rsidRPr="00DB22AC">
              <w:rPr>
                <w:rFonts w:ascii="Calibri" w:hAnsi="Calibri"/>
                <w:b/>
                <w:bCs/>
                <w:sz w:val="20"/>
                <w:szCs w:val="20"/>
              </w:rPr>
              <w:t xml:space="preserve"> </w:t>
            </w:r>
          </w:p>
          <w:p w14:paraId="2F891E58" w14:textId="77777777" w:rsidR="00163825" w:rsidRDefault="00163825" w:rsidP="00163825">
            <w:pPr>
              <w:tabs>
                <w:tab w:val="left" w:pos="219"/>
                <w:tab w:val="left" w:pos="370"/>
              </w:tabs>
              <w:rPr>
                <w:rFonts w:ascii="Calibri" w:hAnsi="Calibri"/>
                <w:b/>
                <w:bCs/>
                <w:sz w:val="20"/>
                <w:szCs w:val="20"/>
              </w:rPr>
            </w:pPr>
          </w:p>
          <w:p w14:paraId="3A5DDC8D" w14:textId="7BFBD04D" w:rsidR="00163825" w:rsidRPr="00A756DF" w:rsidRDefault="001E17B1" w:rsidP="00163825">
            <w:pPr>
              <w:numPr>
                <w:ilvl w:val="0"/>
                <w:numId w:val="88"/>
              </w:numPr>
              <w:tabs>
                <w:tab w:val="left" w:pos="219"/>
                <w:tab w:val="left" w:pos="370"/>
              </w:tabs>
              <w:rPr>
                <w:rFonts w:ascii="Calibri" w:hAnsi="Calibri"/>
                <w:b/>
                <w:bCs/>
                <w:sz w:val="20"/>
                <w:szCs w:val="20"/>
              </w:rPr>
            </w:pPr>
            <w:r>
              <w:rPr>
                <w:rFonts w:ascii="Calibri" w:hAnsi="Calibri"/>
                <w:bCs/>
                <w:sz w:val="20"/>
                <w:szCs w:val="20"/>
                <w:lang w:val="sr-Cyrl-RS"/>
              </w:rPr>
              <w:t>Тестови</w:t>
            </w:r>
          </w:p>
          <w:p w14:paraId="3DE2EB1C" w14:textId="7D2859A7" w:rsidR="00163825" w:rsidRDefault="001E17B1" w:rsidP="00163825">
            <w:pPr>
              <w:numPr>
                <w:ilvl w:val="0"/>
                <w:numId w:val="88"/>
              </w:numPr>
              <w:tabs>
                <w:tab w:val="left" w:pos="219"/>
                <w:tab w:val="left" w:pos="370"/>
              </w:tabs>
              <w:rPr>
                <w:rFonts w:ascii="Calibri" w:hAnsi="Calibri"/>
                <w:b/>
                <w:bCs/>
                <w:sz w:val="20"/>
                <w:szCs w:val="20"/>
              </w:rPr>
            </w:pPr>
            <w:r>
              <w:rPr>
                <w:rFonts w:ascii="Calibri" w:hAnsi="Calibri"/>
                <w:bCs/>
                <w:sz w:val="20"/>
                <w:szCs w:val="20"/>
                <w:lang w:val="sr-Cyrl-RS"/>
              </w:rPr>
              <w:t>Документација заснована на тестирању</w:t>
            </w:r>
          </w:p>
          <w:p w14:paraId="45625B80" w14:textId="77777777" w:rsidR="00163825" w:rsidRPr="00DB22AC" w:rsidRDefault="00163825" w:rsidP="00163825">
            <w:pPr>
              <w:tabs>
                <w:tab w:val="left" w:pos="219"/>
                <w:tab w:val="left" w:pos="370"/>
              </w:tabs>
              <w:rPr>
                <w:rFonts w:ascii="Calibri" w:hAnsi="Calibri"/>
                <w:b/>
                <w:bCs/>
                <w:sz w:val="20"/>
                <w:szCs w:val="20"/>
              </w:rPr>
            </w:pPr>
          </w:p>
          <w:p w14:paraId="695D1E88" w14:textId="0FC72879" w:rsidR="00163825" w:rsidRDefault="00163825" w:rsidP="00163825">
            <w:pPr>
              <w:tabs>
                <w:tab w:val="left" w:pos="219"/>
                <w:tab w:val="left" w:pos="370"/>
              </w:tabs>
              <w:ind w:left="720" w:firstLine="0"/>
              <w:rPr>
                <w:rFonts w:ascii="Calibri" w:hAnsi="Calibri"/>
                <w:b/>
                <w:bCs/>
                <w:sz w:val="20"/>
                <w:szCs w:val="20"/>
                <w:lang w:val="sr-Latn-RS"/>
              </w:rPr>
            </w:pPr>
            <w:r w:rsidRPr="00DB22AC">
              <w:rPr>
                <w:rFonts w:ascii="Calibri" w:hAnsi="Calibri"/>
                <w:b/>
                <w:bCs/>
                <w:sz w:val="20"/>
                <w:szCs w:val="20"/>
              </w:rPr>
              <w:t>WP</w:t>
            </w:r>
            <w:r>
              <w:rPr>
                <w:rFonts w:ascii="Calibri" w:hAnsi="Calibri"/>
                <w:b/>
                <w:bCs/>
                <w:sz w:val="20"/>
                <w:szCs w:val="20"/>
                <w:lang w:val="sr-Latn-RS"/>
              </w:rPr>
              <w:t>10</w:t>
            </w:r>
          </w:p>
          <w:p w14:paraId="346929DD" w14:textId="329E02D0" w:rsidR="00163825" w:rsidRPr="001E17B1" w:rsidRDefault="001E17B1" w:rsidP="00163825">
            <w:pPr>
              <w:numPr>
                <w:ilvl w:val="0"/>
                <w:numId w:val="88"/>
              </w:numPr>
              <w:tabs>
                <w:tab w:val="left" w:pos="219"/>
                <w:tab w:val="left" w:pos="370"/>
              </w:tabs>
              <w:rPr>
                <w:rFonts w:ascii="Calibri" w:hAnsi="Calibri"/>
                <w:b/>
                <w:bCs/>
                <w:sz w:val="20"/>
                <w:szCs w:val="20"/>
                <w:lang w:val="sr-Latn-RS"/>
              </w:rPr>
            </w:pPr>
            <w:r>
              <w:rPr>
                <w:rFonts w:ascii="Calibri" w:hAnsi="Calibri"/>
                <w:bCs/>
                <w:sz w:val="20"/>
                <w:szCs w:val="20"/>
                <w:lang w:val="sr-Cyrl-RS"/>
              </w:rPr>
              <w:t>Корисничко упутство</w:t>
            </w:r>
          </w:p>
          <w:p w14:paraId="72DEB1E9" w14:textId="4DD9980B" w:rsidR="001E17B1" w:rsidRPr="002806CA" w:rsidRDefault="001E17B1" w:rsidP="00163825">
            <w:pPr>
              <w:numPr>
                <w:ilvl w:val="0"/>
                <w:numId w:val="88"/>
              </w:numPr>
              <w:tabs>
                <w:tab w:val="left" w:pos="219"/>
                <w:tab w:val="left" w:pos="370"/>
              </w:tabs>
              <w:rPr>
                <w:rFonts w:ascii="Calibri" w:hAnsi="Calibri"/>
                <w:b/>
                <w:bCs/>
                <w:sz w:val="20"/>
                <w:szCs w:val="20"/>
                <w:lang w:val="sr-Latn-RS"/>
              </w:rPr>
            </w:pPr>
            <w:r>
              <w:rPr>
                <w:rFonts w:ascii="Calibri" w:hAnsi="Calibri"/>
                <w:bCs/>
                <w:sz w:val="20"/>
                <w:szCs w:val="20"/>
                <w:lang w:val="sr-Cyrl-RS"/>
              </w:rPr>
              <w:t>Први резултати ефикасности система</w:t>
            </w:r>
          </w:p>
          <w:p w14:paraId="4177D0B0" w14:textId="77777777" w:rsidR="00163825" w:rsidRPr="002806CA" w:rsidRDefault="00163825" w:rsidP="00163825">
            <w:pPr>
              <w:tabs>
                <w:tab w:val="left" w:pos="219"/>
                <w:tab w:val="left" w:pos="370"/>
              </w:tabs>
              <w:ind w:firstLine="477"/>
              <w:rPr>
                <w:rFonts w:ascii="Calibri" w:hAnsi="Calibri"/>
                <w:b/>
                <w:bCs/>
                <w:sz w:val="20"/>
                <w:szCs w:val="20"/>
                <w:lang w:val="sr-Latn-RS"/>
              </w:rPr>
            </w:pPr>
          </w:p>
          <w:p w14:paraId="2C8DBBC4" w14:textId="77777777" w:rsidR="00163825" w:rsidRPr="00DB22AC" w:rsidRDefault="00163825" w:rsidP="00163825">
            <w:pPr>
              <w:tabs>
                <w:tab w:val="left" w:pos="228"/>
                <w:tab w:val="left" w:pos="370"/>
              </w:tabs>
              <w:rPr>
                <w:rFonts w:ascii="Calibri" w:hAnsi="Calibri"/>
                <w:sz w:val="20"/>
                <w:szCs w:val="20"/>
              </w:rPr>
            </w:pPr>
          </w:p>
        </w:tc>
        <w:tc>
          <w:tcPr>
            <w:tcW w:w="4050" w:type="dxa"/>
            <w:shd w:val="clear" w:color="auto" w:fill="auto"/>
          </w:tcPr>
          <w:p w14:paraId="54692126" w14:textId="77777777" w:rsidR="00163825" w:rsidRPr="00DB22AC" w:rsidRDefault="00163825" w:rsidP="00163825">
            <w:pPr>
              <w:tabs>
                <w:tab w:val="left" w:pos="170"/>
              </w:tabs>
              <w:ind w:left="720" w:firstLine="0"/>
              <w:rPr>
                <w:rFonts w:ascii="Calibri" w:hAnsi="Calibri"/>
                <w:b/>
                <w:bCs/>
                <w:iCs/>
                <w:color w:val="000000"/>
                <w:sz w:val="20"/>
              </w:rPr>
            </w:pPr>
            <w:r w:rsidRPr="00DB22AC">
              <w:rPr>
                <w:rFonts w:ascii="Calibri" w:hAnsi="Calibri"/>
                <w:b/>
                <w:bCs/>
                <w:iCs/>
                <w:color w:val="000000"/>
                <w:sz w:val="20"/>
              </w:rPr>
              <w:lastRenderedPageBreak/>
              <w:t>How indicators will be measured:</w:t>
            </w:r>
          </w:p>
          <w:p w14:paraId="60298B90" w14:textId="77777777" w:rsidR="00163825" w:rsidRDefault="00163825" w:rsidP="00163825">
            <w:pPr>
              <w:widowControl w:val="0"/>
              <w:tabs>
                <w:tab w:val="left" w:pos="228"/>
              </w:tabs>
              <w:ind w:left="86"/>
              <w:rPr>
                <w:rFonts w:ascii="Calibri" w:hAnsi="Calibri"/>
                <w:sz w:val="20"/>
              </w:rPr>
            </w:pPr>
          </w:p>
          <w:p w14:paraId="7927C928" w14:textId="00738745" w:rsidR="00163825" w:rsidRPr="00163825" w:rsidRDefault="00163825" w:rsidP="00163825">
            <w:pPr>
              <w:pStyle w:val="ListParagraph"/>
              <w:numPr>
                <w:ilvl w:val="0"/>
                <w:numId w:val="90"/>
              </w:numPr>
              <w:rPr>
                <w:rFonts w:ascii="Calibri" w:hAnsi="Calibri"/>
                <w:bCs/>
                <w:sz w:val="20"/>
                <w:szCs w:val="20"/>
              </w:rPr>
            </w:pPr>
            <w:r w:rsidRPr="00163825">
              <w:rPr>
                <w:rFonts w:ascii="Calibri" w:hAnsi="Calibri"/>
                <w:bCs/>
                <w:sz w:val="20"/>
                <w:szCs w:val="20"/>
                <w:lang w:val="sr-Latn-RS"/>
              </w:rPr>
              <w:t>Успехом крајњег резултата пројекта</w:t>
            </w:r>
          </w:p>
          <w:p w14:paraId="45C8E15A" w14:textId="77777777" w:rsidR="00163825" w:rsidRPr="00163825" w:rsidRDefault="00163825" w:rsidP="00163825">
            <w:pPr>
              <w:ind w:firstLine="0"/>
              <w:rPr>
                <w:rFonts w:ascii="Calibri" w:hAnsi="Calibri"/>
                <w:bCs/>
                <w:sz w:val="20"/>
                <w:szCs w:val="20"/>
              </w:rPr>
            </w:pPr>
          </w:p>
          <w:p w14:paraId="22416EB1" w14:textId="79D96D06" w:rsidR="00163825" w:rsidRPr="00163825" w:rsidRDefault="00163825" w:rsidP="00163825">
            <w:pPr>
              <w:numPr>
                <w:ilvl w:val="0"/>
                <w:numId w:val="90"/>
              </w:numPr>
              <w:tabs>
                <w:tab w:val="left" w:pos="228"/>
              </w:tabs>
              <w:jc w:val="left"/>
              <w:rPr>
                <w:rFonts w:ascii="Calibri" w:hAnsi="Calibri"/>
                <w:bCs/>
                <w:sz w:val="20"/>
                <w:szCs w:val="20"/>
              </w:rPr>
            </w:pPr>
            <w:r w:rsidRPr="00163825">
              <w:rPr>
                <w:rFonts w:ascii="Calibri" w:hAnsi="Calibri"/>
                <w:bCs/>
                <w:sz w:val="20"/>
                <w:szCs w:val="20"/>
                <w:lang w:val="sr-Latn-RS"/>
              </w:rPr>
              <w:t xml:space="preserve">Провером да ли су испоштована </w:t>
            </w:r>
            <w:r>
              <w:rPr>
                <w:rFonts w:ascii="Calibri" w:hAnsi="Calibri"/>
                <w:bCs/>
                <w:sz w:val="20"/>
                <w:szCs w:val="20"/>
                <w:lang w:val="sr-Cyrl-RS"/>
              </w:rPr>
              <w:t xml:space="preserve">сва </w:t>
            </w:r>
            <w:r w:rsidRPr="00163825">
              <w:rPr>
                <w:rFonts w:ascii="Calibri" w:hAnsi="Calibri"/>
                <w:bCs/>
                <w:sz w:val="20"/>
                <w:szCs w:val="20"/>
                <w:lang w:val="sr-Latn-RS"/>
              </w:rPr>
              <w:t>ограничења</w:t>
            </w:r>
          </w:p>
          <w:p w14:paraId="25386B27" w14:textId="77777777" w:rsidR="00163825" w:rsidRPr="00163825" w:rsidRDefault="00163825" w:rsidP="00163825">
            <w:pPr>
              <w:tabs>
                <w:tab w:val="left" w:pos="228"/>
              </w:tabs>
              <w:jc w:val="left"/>
              <w:rPr>
                <w:rFonts w:ascii="Calibri" w:hAnsi="Calibri"/>
                <w:bCs/>
                <w:sz w:val="20"/>
                <w:szCs w:val="20"/>
              </w:rPr>
            </w:pPr>
          </w:p>
          <w:p w14:paraId="13A0527F" w14:textId="24A8C6A5" w:rsidR="00163825" w:rsidRDefault="00163825" w:rsidP="00163825">
            <w:pPr>
              <w:pStyle w:val="ListParagraph"/>
              <w:numPr>
                <w:ilvl w:val="0"/>
                <w:numId w:val="90"/>
              </w:numPr>
              <w:rPr>
                <w:rFonts w:ascii="Calibri" w:hAnsi="Calibri"/>
                <w:b/>
                <w:bCs/>
                <w:sz w:val="20"/>
                <w:szCs w:val="20"/>
              </w:rPr>
            </w:pPr>
            <w:r w:rsidRPr="00163825">
              <w:rPr>
                <w:rFonts w:ascii="Calibri" w:hAnsi="Calibri"/>
                <w:bCs/>
                <w:sz w:val="20"/>
                <w:szCs w:val="20"/>
                <w:lang w:val="sr-Latn-RS"/>
              </w:rPr>
              <w:t>Анализираћемо док сви захтеви не буду комплетно обрађени и јасни свим члановима тима</w:t>
            </w:r>
          </w:p>
          <w:p w14:paraId="0889A04A" w14:textId="77777777" w:rsidR="00163825" w:rsidRPr="00C10F31" w:rsidRDefault="00163825" w:rsidP="00163825">
            <w:pPr>
              <w:tabs>
                <w:tab w:val="left" w:pos="228"/>
              </w:tabs>
              <w:ind w:firstLine="0"/>
              <w:jc w:val="left"/>
              <w:rPr>
                <w:rFonts w:ascii="Calibri" w:hAnsi="Calibri"/>
                <w:b/>
                <w:bCs/>
                <w:sz w:val="20"/>
                <w:szCs w:val="20"/>
              </w:rPr>
            </w:pPr>
          </w:p>
          <w:p w14:paraId="1EB6FE0C" w14:textId="5494FDC2" w:rsidR="00163825" w:rsidRPr="00163825" w:rsidRDefault="00163825" w:rsidP="00163825">
            <w:pPr>
              <w:numPr>
                <w:ilvl w:val="0"/>
                <w:numId w:val="90"/>
              </w:numPr>
              <w:tabs>
                <w:tab w:val="left" w:pos="228"/>
              </w:tabs>
              <w:jc w:val="left"/>
              <w:rPr>
                <w:rFonts w:ascii="Calibri" w:hAnsi="Calibri"/>
                <w:bCs/>
                <w:sz w:val="20"/>
                <w:szCs w:val="20"/>
                <w:lang w:val="sr-Latn-RS"/>
              </w:rPr>
            </w:pPr>
            <w:r>
              <w:rPr>
                <w:rFonts w:ascii="Calibri" w:hAnsi="Calibri"/>
                <w:bCs/>
                <w:sz w:val="20"/>
                <w:szCs w:val="20"/>
                <w:lang w:val="sr-Cyrl-RS"/>
              </w:rPr>
              <w:t>Коришћен хардвер и софтвер ће детаљно бити истестирани да би се проверило јесу ли у потпуности одговорили на све захтеве</w:t>
            </w:r>
          </w:p>
          <w:p w14:paraId="6D3CDB90" w14:textId="77777777" w:rsidR="00163825" w:rsidRDefault="00163825" w:rsidP="00163825">
            <w:pPr>
              <w:tabs>
                <w:tab w:val="left" w:pos="228"/>
              </w:tabs>
              <w:ind w:firstLine="0"/>
              <w:jc w:val="left"/>
              <w:rPr>
                <w:rFonts w:ascii="Calibri" w:hAnsi="Calibri"/>
                <w:bCs/>
                <w:sz w:val="20"/>
                <w:szCs w:val="20"/>
                <w:lang w:val="sr-Latn-RS"/>
              </w:rPr>
            </w:pPr>
          </w:p>
          <w:p w14:paraId="413C5E82" w14:textId="6A7472C1" w:rsidR="00163825" w:rsidRDefault="00163825" w:rsidP="00163825">
            <w:pPr>
              <w:pStyle w:val="ListParagraph"/>
              <w:ind w:firstLine="0"/>
              <w:rPr>
                <w:rFonts w:ascii="Calibri" w:hAnsi="Calibri"/>
                <w:b/>
                <w:bCs/>
                <w:sz w:val="20"/>
                <w:szCs w:val="20"/>
              </w:rPr>
            </w:pPr>
          </w:p>
          <w:p w14:paraId="10633AAC" w14:textId="77777777" w:rsidR="00163825" w:rsidRPr="00163825" w:rsidRDefault="00163825" w:rsidP="00163825">
            <w:pPr>
              <w:pStyle w:val="ListParagraph"/>
              <w:ind w:firstLine="0"/>
              <w:rPr>
                <w:rFonts w:ascii="Calibri" w:hAnsi="Calibri"/>
                <w:b/>
                <w:bCs/>
                <w:sz w:val="20"/>
                <w:szCs w:val="20"/>
              </w:rPr>
            </w:pPr>
          </w:p>
          <w:p w14:paraId="2D08D431" w14:textId="3C631C2A" w:rsidR="00163825" w:rsidRDefault="00163825" w:rsidP="00163825">
            <w:pPr>
              <w:pStyle w:val="ListParagraph"/>
              <w:numPr>
                <w:ilvl w:val="0"/>
                <w:numId w:val="90"/>
              </w:numPr>
              <w:rPr>
                <w:rFonts w:ascii="Calibri" w:hAnsi="Calibri"/>
                <w:b/>
                <w:bCs/>
                <w:sz w:val="20"/>
                <w:szCs w:val="20"/>
              </w:rPr>
            </w:pPr>
            <w:r w:rsidRPr="00163825">
              <w:rPr>
                <w:rFonts w:ascii="Calibri" w:hAnsi="Calibri"/>
                <w:bCs/>
                <w:sz w:val="20"/>
                <w:szCs w:val="20"/>
                <w:lang w:val="sr-Latn-RS"/>
              </w:rPr>
              <w:lastRenderedPageBreak/>
              <w:t>Модули се описују и детаљно документују ради каснијег поновног коришћења и евентуалног продавања</w:t>
            </w:r>
          </w:p>
          <w:p w14:paraId="46C12395" w14:textId="77777777" w:rsidR="00163825" w:rsidRDefault="00163825" w:rsidP="00163825">
            <w:pPr>
              <w:tabs>
                <w:tab w:val="left" w:pos="219"/>
                <w:tab w:val="left" w:pos="370"/>
              </w:tabs>
              <w:ind w:firstLine="0"/>
              <w:rPr>
                <w:rFonts w:ascii="Calibri" w:hAnsi="Calibri"/>
                <w:b/>
                <w:bCs/>
                <w:sz w:val="20"/>
                <w:szCs w:val="20"/>
              </w:rPr>
            </w:pPr>
          </w:p>
          <w:p w14:paraId="05DC957C" w14:textId="04232A9F" w:rsidR="00163825" w:rsidRPr="00163825" w:rsidRDefault="00163825" w:rsidP="00163825">
            <w:pPr>
              <w:numPr>
                <w:ilvl w:val="0"/>
                <w:numId w:val="88"/>
              </w:numPr>
              <w:tabs>
                <w:tab w:val="left" w:pos="219"/>
                <w:tab w:val="left" w:pos="370"/>
              </w:tabs>
              <w:rPr>
                <w:rFonts w:ascii="Calibri" w:hAnsi="Calibri"/>
                <w:bCs/>
                <w:sz w:val="20"/>
                <w:szCs w:val="20"/>
                <w:lang w:val="sr-Latn-RS"/>
              </w:rPr>
            </w:pPr>
            <w:r w:rsidRPr="00163825">
              <w:rPr>
                <w:rFonts w:ascii="Calibri" w:hAnsi="Calibri"/>
                <w:bCs/>
                <w:sz w:val="20"/>
                <w:szCs w:val="20"/>
                <w:lang w:val="sr-Latn-RS"/>
              </w:rPr>
              <w:t>Тестови ће бити вршени док се не пронађу багови или евентуално се може одредити број тестова који ће се спровести</w:t>
            </w:r>
          </w:p>
          <w:p w14:paraId="7A5F7AC1" w14:textId="77777777" w:rsidR="00163825" w:rsidRPr="00163825" w:rsidRDefault="00163825" w:rsidP="00163825">
            <w:pPr>
              <w:tabs>
                <w:tab w:val="left" w:pos="219"/>
                <w:tab w:val="left" w:pos="370"/>
              </w:tabs>
              <w:ind w:left="720" w:firstLine="0"/>
              <w:rPr>
                <w:rFonts w:ascii="Calibri" w:hAnsi="Calibri"/>
                <w:bCs/>
                <w:sz w:val="20"/>
                <w:szCs w:val="20"/>
                <w:lang w:val="sr-Latn-RS"/>
              </w:rPr>
            </w:pPr>
          </w:p>
          <w:p w14:paraId="32D4F154" w14:textId="7C7D09DA" w:rsidR="00163825" w:rsidRPr="004B252E" w:rsidRDefault="00163825" w:rsidP="00163825">
            <w:pPr>
              <w:numPr>
                <w:ilvl w:val="0"/>
                <w:numId w:val="88"/>
              </w:numPr>
              <w:tabs>
                <w:tab w:val="left" w:pos="228"/>
              </w:tabs>
              <w:jc w:val="left"/>
              <w:rPr>
                <w:rFonts w:ascii="Calibri" w:hAnsi="Calibri"/>
                <w:b/>
                <w:bCs/>
                <w:sz w:val="20"/>
                <w:szCs w:val="20"/>
                <w:lang w:val="sr-Latn-RS"/>
              </w:rPr>
            </w:pPr>
            <w:r w:rsidRPr="00163825">
              <w:rPr>
                <w:rFonts w:ascii="Calibri" w:hAnsi="Calibri"/>
                <w:bCs/>
                <w:sz w:val="20"/>
                <w:szCs w:val="20"/>
                <w:lang w:val="sr-Latn-RS"/>
              </w:rPr>
              <w:t>Корисничко упутство биће изузетно детаљно написано у сврхе лакшег коришћења</w:t>
            </w:r>
          </w:p>
        </w:tc>
        <w:tc>
          <w:tcPr>
            <w:tcW w:w="3528" w:type="dxa"/>
            <w:shd w:val="clear" w:color="auto" w:fill="auto"/>
          </w:tcPr>
          <w:p w14:paraId="2E3AE9CD" w14:textId="77777777" w:rsidR="00163825" w:rsidRPr="00C63371" w:rsidRDefault="00163825" w:rsidP="00163825">
            <w:pPr>
              <w:tabs>
                <w:tab w:val="left" w:pos="228"/>
                <w:tab w:val="left" w:pos="370"/>
              </w:tabs>
              <w:ind w:left="720" w:firstLine="0"/>
              <w:rPr>
                <w:rFonts w:ascii="Calibri" w:hAnsi="Calibri"/>
                <w:b/>
                <w:bCs/>
                <w:sz w:val="20"/>
                <w:szCs w:val="20"/>
                <w:lang w:val="sr-Latn-RS"/>
              </w:rPr>
            </w:pPr>
          </w:p>
        </w:tc>
      </w:tr>
      <w:tr w:rsidR="00163825" w:rsidRPr="00DB22AC" w14:paraId="37C7565B" w14:textId="77777777" w:rsidTr="00163825">
        <w:trPr>
          <w:trHeight w:val="1700"/>
        </w:trPr>
        <w:tc>
          <w:tcPr>
            <w:tcW w:w="3682" w:type="dxa"/>
            <w:shd w:val="clear" w:color="auto" w:fill="auto"/>
          </w:tcPr>
          <w:p w14:paraId="0F4CB2DD" w14:textId="77777777" w:rsidR="00163825" w:rsidRPr="00DB22AC" w:rsidRDefault="00163825" w:rsidP="00163825">
            <w:pPr>
              <w:rPr>
                <w:rFonts w:ascii="Calibri" w:hAnsi="Calibri"/>
                <w:b/>
                <w:color w:val="000000"/>
                <w:sz w:val="20"/>
              </w:rPr>
            </w:pPr>
            <w:r w:rsidRPr="00DB22AC">
              <w:rPr>
                <w:rFonts w:ascii="Calibri" w:hAnsi="Calibri"/>
                <w:b/>
                <w:color w:val="000000"/>
                <w:sz w:val="20"/>
              </w:rPr>
              <w:lastRenderedPageBreak/>
              <w:t>Activities:</w:t>
            </w:r>
          </w:p>
          <w:p w14:paraId="0C768175" w14:textId="77777777" w:rsidR="00163825" w:rsidRPr="00DB22AC" w:rsidRDefault="00163825" w:rsidP="00163825">
            <w:pPr>
              <w:tabs>
                <w:tab w:val="left" w:pos="170"/>
              </w:tabs>
              <w:rPr>
                <w:rFonts w:ascii="Calibri" w:hAnsi="Calibri"/>
                <w:bCs/>
                <w:color w:val="000000"/>
                <w:sz w:val="20"/>
              </w:rPr>
            </w:pPr>
          </w:p>
          <w:p w14:paraId="39512FAF" w14:textId="0314C2C1" w:rsidR="00163825" w:rsidRDefault="00163825" w:rsidP="00163825">
            <w:pPr>
              <w:tabs>
                <w:tab w:val="left" w:pos="228"/>
                <w:tab w:val="left" w:pos="370"/>
              </w:tabs>
              <w:rPr>
                <w:rFonts w:ascii="Calibri" w:hAnsi="Calibri"/>
                <w:b/>
                <w:bCs/>
                <w:sz w:val="20"/>
                <w:szCs w:val="20"/>
                <w:lang w:val="sr-Cyrl-RS"/>
              </w:rPr>
            </w:pPr>
            <w:r w:rsidRPr="00DB22AC">
              <w:rPr>
                <w:rFonts w:ascii="Calibri" w:hAnsi="Calibri"/>
                <w:b/>
                <w:bCs/>
                <w:sz w:val="20"/>
                <w:szCs w:val="20"/>
              </w:rPr>
              <w:t xml:space="preserve">WP1 </w:t>
            </w:r>
            <w:r>
              <w:rPr>
                <w:rFonts w:ascii="Calibri" w:hAnsi="Calibri"/>
                <w:b/>
                <w:bCs/>
                <w:sz w:val="20"/>
                <w:szCs w:val="20"/>
              </w:rPr>
              <w:t>–</w:t>
            </w:r>
            <w:r w:rsidRPr="00DB22AC">
              <w:rPr>
                <w:rFonts w:ascii="Calibri" w:hAnsi="Calibri"/>
                <w:b/>
                <w:bCs/>
                <w:sz w:val="20"/>
                <w:szCs w:val="20"/>
              </w:rPr>
              <w:t xml:space="preserve"> </w:t>
            </w:r>
            <w:r w:rsidR="001E17B1">
              <w:rPr>
                <w:rFonts w:ascii="Calibri" w:hAnsi="Calibri"/>
                <w:b/>
                <w:bCs/>
                <w:sz w:val="20"/>
                <w:szCs w:val="20"/>
                <w:lang w:val="sr-Cyrl-RS"/>
              </w:rPr>
              <w:t>У</w:t>
            </w:r>
            <w:r w:rsidR="00CD765C">
              <w:rPr>
                <w:rFonts w:ascii="Calibri" w:hAnsi="Calibri"/>
                <w:b/>
                <w:bCs/>
                <w:sz w:val="20"/>
                <w:szCs w:val="20"/>
                <w:lang w:val="sr-Cyrl-RS"/>
              </w:rPr>
              <w:t>прављање пројектом</w:t>
            </w:r>
          </w:p>
          <w:p w14:paraId="4E801E02" w14:textId="77777777" w:rsidR="00CD765C" w:rsidRPr="001E17B1" w:rsidRDefault="00CD765C" w:rsidP="00163825">
            <w:pPr>
              <w:tabs>
                <w:tab w:val="left" w:pos="228"/>
                <w:tab w:val="left" w:pos="370"/>
              </w:tabs>
              <w:rPr>
                <w:rFonts w:ascii="Calibri" w:hAnsi="Calibri"/>
                <w:b/>
                <w:bCs/>
                <w:sz w:val="20"/>
                <w:szCs w:val="20"/>
                <w:lang w:val="sr-Cyrl-RS"/>
              </w:rPr>
            </w:pPr>
          </w:p>
          <w:p w14:paraId="458ECDD2" w14:textId="0115089B" w:rsidR="00163825" w:rsidRDefault="00CD765C" w:rsidP="00163825">
            <w:pPr>
              <w:tabs>
                <w:tab w:val="left" w:pos="228"/>
                <w:tab w:val="left" w:pos="370"/>
              </w:tabs>
              <w:rPr>
                <w:rFonts w:ascii="Calibri" w:hAnsi="Calibri"/>
                <w:noProof/>
                <w:sz w:val="20"/>
                <w:szCs w:val="20"/>
                <w:lang w:val="en-GB"/>
              </w:rPr>
            </w:pPr>
            <w:r w:rsidRPr="00CD765C">
              <w:rPr>
                <w:rFonts w:ascii="Calibri" w:hAnsi="Calibri"/>
                <w:noProof/>
                <w:sz w:val="20"/>
                <w:szCs w:val="20"/>
                <w:lang w:val="en-GB"/>
              </w:rPr>
              <w:t>Координација у управљању пројектом и партиципантима. ЕТФ је главни координатор, тако да се све активности везане за управљање пројектом и састанке своде на ангажман ЕТФ-а.</w:t>
            </w:r>
          </w:p>
          <w:p w14:paraId="127ABDF2" w14:textId="77777777" w:rsidR="00163825" w:rsidRPr="00DB22AC" w:rsidRDefault="00163825" w:rsidP="00163825">
            <w:pPr>
              <w:tabs>
                <w:tab w:val="left" w:pos="228"/>
                <w:tab w:val="left" w:pos="370"/>
              </w:tabs>
              <w:rPr>
                <w:rFonts w:ascii="Calibri" w:hAnsi="Calibri"/>
                <w:b/>
                <w:bCs/>
                <w:sz w:val="20"/>
                <w:szCs w:val="20"/>
              </w:rPr>
            </w:pPr>
          </w:p>
          <w:p w14:paraId="09D5996D" w14:textId="2142C74C" w:rsidR="00163825" w:rsidRPr="00CD765C" w:rsidRDefault="00163825" w:rsidP="00163825">
            <w:pPr>
              <w:tabs>
                <w:tab w:val="left" w:pos="228"/>
                <w:tab w:val="left" w:pos="370"/>
              </w:tabs>
              <w:rPr>
                <w:rFonts w:ascii="Calibri" w:hAnsi="Calibri"/>
                <w:b/>
                <w:bCs/>
                <w:sz w:val="20"/>
                <w:szCs w:val="20"/>
                <w:lang w:val="sr-Cyrl-RS"/>
              </w:rPr>
            </w:pPr>
            <w:r w:rsidRPr="00DB22AC">
              <w:rPr>
                <w:rFonts w:ascii="Calibri" w:hAnsi="Calibri"/>
                <w:b/>
                <w:bCs/>
                <w:sz w:val="20"/>
                <w:szCs w:val="20"/>
              </w:rPr>
              <w:t xml:space="preserve">WP2 – </w:t>
            </w:r>
            <w:r w:rsidR="00CD765C">
              <w:rPr>
                <w:rFonts w:ascii="Calibri" w:hAnsi="Calibri"/>
                <w:b/>
                <w:bCs/>
                <w:sz w:val="20"/>
                <w:szCs w:val="20"/>
                <w:lang w:val="sr-Cyrl-RS"/>
              </w:rPr>
              <w:t>Анализа захтева</w:t>
            </w:r>
          </w:p>
          <w:p w14:paraId="626B9A07" w14:textId="77777777" w:rsidR="00163825" w:rsidRDefault="00163825" w:rsidP="00163825">
            <w:pPr>
              <w:tabs>
                <w:tab w:val="left" w:pos="228"/>
                <w:tab w:val="left" w:pos="370"/>
              </w:tabs>
              <w:rPr>
                <w:rFonts w:ascii="Calibri" w:hAnsi="Calibri"/>
                <w:b/>
                <w:bCs/>
                <w:sz w:val="20"/>
                <w:szCs w:val="20"/>
              </w:rPr>
            </w:pPr>
          </w:p>
          <w:p w14:paraId="1C5A5AB3" w14:textId="5C2D5916" w:rsidR="00163825" w:rsidRDefault="00CD765C" w:rsidP="00163825">
            <w:pPr>
              <w:tabs>
                <w:tab w:val="left" w:pos="228"/>
                <w:tab w:val="left" w:pos="370"/>
              </w:tabs>
              <w:rPr>
                <w:rFonts w:ascii="Calibri" w:hAnsi="Calibri"/>
                <w:bCs/>
                <w:sz w:val="20"/>
                <w:szCs w:val="20"/>
                <w:lang w:val="sr-Latn-RS"/>
              </w:rPr>
            </w:pPr>
            <w:r w:rsidRPr="00CD765C">
              <w:rPr>
                <w:rFonts w:ascii="Calibri" w:hAnsi="Calibri"/>
                <w:bCs/>
                <w:sz w:val="20"/>
                <w:szCs w:val="20"/>
                <w:lang w:val="sr-Latn-RS"/>
              </w:rPr>
              <w:t>Анализирају се захтеви неопходни за почетак других фаза. У овом делу највећу улогу има ЕТ</w:t>
            </w:r>
            <w:r w:rsidR="00397B17">
              <w:rPr>
                <w:rFonts w:ascii="Calibri" w:hAnsi="Calibri"/>
                <w:bCs/>
                <w:sz w:val="20"/>
                <w:szCs w:val="20"/>
                <w:lang w:val="sr-Cyrl-RS"/>
              </w:rPr>
              <w:t>Ф</w:t>
            </w:r>
            <w:r w:rsidRPr="00CD765C">
              <w:rPr>
                <w:rFonts w:ascii="Calibri" w:hAnsi="Calibri"/>
                <w:bCs/>
                <w:sz w:val="20"/>
                <w:szCs w:val="20"/>
                <w:lang w:val="sr-Latn-RS"/>
              </w:rPr>
              <w:t>.</w:t>
            </w:r>
          </w:p>
          <w:p w14:paraId="51563F05" w14:textId="77777777" w:rsidR="00163825" w:rsidRPr="00EC337B" w:rsidRDefault="00163825" w:rsidP="00163825">
            <w:pPr>
              <w:tabs>
                <w:tab w:val="left" w:pos="228"/>
                <w:tab w:val="left" w:pos="370"/>
              </w:tabs>
              <w:rPr>
                <w:rFonts w:ascii="Calibri" w:hAnsi="Calibri"/>
                <w:bCs/>
                <w:sz w:val="20"/>
                <w:szCs w:val="20"/>
                <w:lang w:val="sr-Latn-RS"/>
              </w:rPr>
            </w:pPr>
          </w:p>
          <w:p w14:paraId="74BC9348" w14:textId="583AAB27" w:rsidR="00163825" w:rsidRDefault="00163825" w:rsidP="00163825">
            <w:pPr>
              <w:tabs>
                <w:tab w:val="left" w:pos="228"/>
                <w:tab w:val="left" w:pos="370"/>
              </w:tabs>
              <w:rPr>
                <w:rFonts w:ascii="Calibri" w:hAnsi="Calibri"/>
                <w:noProof/>
                <w:color w:val="000000"/>
                <w:sz w:val="20"/>
                <w:szCs w:val="20"/>
              </w:rPr>
            </w:pPr>
          </w:p>
          <w:p w14:paraId="5DC4CCBC" w14:textId="77777777" w:rsidR="00397B17" w:rsidRDefault="00397B17" w:rsidP="00163825">
            <w:pPr>
              <w:tabs>
                <w:tab w:val="left" w:pos="228"/>
                <w:tab w:val="left" w:pos="370"/>
              </w:tabs>
              <w:rPr>
                <w:rFonts w:ascii="Calibri" w:hAnsi="Calibri"/>
                <w:noProof/>
                <w:color w:val="000000"/>
                <w:sz w:val="20"/>
                <w:szCs w:val="20"/>
              </w:rPr>
            </w:pPr>
          </w:p>
          <w:p w14:paraId="016B23A7" w14:textId="2660521B" w:rsidR="00163825" w:rsidRPr="00397B17" w:rsidRDefault="00163825" w:rsidP="00163825">
            <w:pPr>
              <w:tabs>
                <w:tab w:val="left" w:pos="228"/>
                <w:tab w:val="left" w:pos="370"/>
              </w:tabs>
              <w:rPr>
                <w:rFonts w:ascii="Calibri" w:hAnsi="Calibri"/>
                <w:b/>
                <w:bCs/>
                <w:sz w:val="20"/>
                <w:szCs w:val="20"/>
                <w:lang w:val="sr-Cyrl-RS"/>
              </w:rPr>
            </w:pPr>
            <w:r w:rsidRPr="00DB22AC">
              <w:rPr>
                <w:rFonts w:ascii="Calibri" w:hAnsi="Calibri"/>
                <w:b/>
                <w:bCs/>
                <w:sz w:val="20"/>
                <w:szCs w:val="20"/>
              </w:rPr>
              <w:lastRenderedPageBreak/>
              <w:t>WP</w:t>
            </w:r>
            <w:r>
              <w:rPr>
                <w:rFonts w:ascii="Calibri" w:hAnsi="Calibri"/>
                <w:b/>
                <w:bCs/>
                <w:sz w:val="20"/>
                <w:szCs w:val="20"/>
                <w:lang w:val="sr-Latn-RS"/>
              </w:rPr>
              <w:t>3</w:t>
            </w:r>
            <w:r w:rsidRPr="00DB22AC">
              <w:rPr>
                <w:rFonts w:ascii="Calibri" w:hAnsi="Calibri"/>
                <w:b/>
                <w:bCs/>
                <w:sz w:val="20"/>
                <w:szCs w:val="20"/>
              </w:rPr>
              <w:t xml:space="preserve"> – </w:t>
            </w:r>
            <w:r w:rsidR="00397B17">
              <w:rPr>
                <w:rFonts w:ascii="Calibri" w:hAnsi="Calibri"/>
                <w:b/>
                <w:bCs/>
                <w:sz w:val="20"/>
                <w:szCs w:val="20"/>
                <w:lang w:val="sr-Cyrl-RS"/>
              </w:rPr>
              <w:t>Планирање пројекта</w:t>
            </w:r>
          </w:p>
          <w:p w14:paraId="06435FC4" w14:textId="77777777" w:rsidR="00163825" w:rsidRPr="00DB22AC" w:rsidRDefault="00163825" w:rsidP="00163825">
            <w:pPr>
              <w:tabs>
                <w:tab w:val="left" w:pos="228"/>
                <w:tab w:val="left" w:pos="370"/>
              </w:tabs>
              <w:rPr>
                <w:rFonts w:ascii="Calibri" w:hAnsi="Calibri"/>
                <w:b/>
                <w:bCs/>
                <w:sz w:val="20"/>
                <w:szCs w:val="20"/>
              </w:rPr>
            </w:pPr>
          </w:p>
          <w:p w14:paraId="61BD881E" w14:textId="4B82B961" w:rsidR="00163825" w:rsidRPr="00397B17" w:rsidRDefault="00397B17" w:rsidP="00163825">
            <w:pPr>
              <w:widowControl w:val="0"/>
              <w:tabs>
                <w:tab w:val="left" w:pos="228"/>
              </w:tabs>
              <w:ind w:left="86"/>
              <w:rPr>
                <w:rFonts w:ascii="Calibri" w:hAnsi="Calibri"/>
                <w:noProof/>
                <w:color w:val="000000"/>
                <w:sz w:val="20"/>
                <w:szCs w:val="20"/>
                <w:lang w:val="sr-Cyrl-RS"/>
              </w:rPr>
            </w:pPr>
            <w:r>
              <w:rPr>
                <w:rFonts w:ascii="Calibri" w:hAnsi="Calibri"/>
                <w:noProof/>
                <w:color w:val="000000"/>
                <w:sz w:val="20"/>
                <w:szCs w:val="20"/>
                <w:lang w:val="sr-Cyrl-RS"/>
              </w:rPr>
              <w:t>Пише се и детаљно разрађује план пројекта.</w:t>
            </w:r>
          </w:p>
          <w:p w14:paraId="3F1BC8CA" w14:textId="77777777" w:rsidR="00163825" w:rsidRDefault="00163825" w:rsidP="00163825">
            <w:pPr>
              <w:widowControl w:val="0"/>
              <w:tabs>
                <w:tab w:val="left" w:pos="228"/>
              </w:tabs>
              <w:ind w:firstLine="0"/>
              <w:rPr>
                <w:rFonts w:ascii="Calibri" w:hAnsi="Calibri"/>
                <w:noProof/>
                <w:color w:val="000000"/>
                <w:sz w:val="20"/>
                <w:szCs w:val="20"/>
                <w:lang w:val="sr-Latn-RS"/>
              </w:rPr>
            </w:pPr>
          </w:p>
          <w:p w14:paraId="27F2B876" w14:textId="77777777" w:rsidR="00163825" w:rsidRPr="00EC337B" w:rsidRDefault="00163825" w:rsidP="00163825">
            <w:pPr>
              <w:widowControl w:val="0"/>
              <w:tabs>
                <w:tab w:val="left" w:pos="228"/>
              </w:tabs>
              <w:ind w:firstLine="0"/>
              <w:rPr>
                <w:rFonts w:ascii="Calibri" w:hAnsi="Calibri"/>
                <w:noProof/>
                <w:color w:val="000000"/>
                <w:sz w:val="20"/>
                <w:szCs w:val="20"/>
                <w:lang w:val="sr-Latn-RS"/>
              </w:rPr>
            </w:pPr>
          </w:p>
          <w:p w14:paraId="259B60DC" w14:textId="710E9334" w:rsidR="00163825" w:rsidRDefault="00163825" w:rsidP="00163825">
            <w:pPr>
              <w:widowControl w:val="0"/>
              <w:tabs>
                <w:tab w:val="left" w:pos="228"/>
              </w:tabs>
              <w:ind w:left="86"/>
              <w:rPr>
                <w:rFonts w:ascii="Calibri" w:hAnsi="Calibri"/>
                <w:noProof/>
                <w:color w:val="000000"/>
                <w:sz w:val="20"/>
                <w:szCs w:val="20"/>
              </w:rPr>
            </w:pPr>
          </w:p>
          <w:p w14:paraId="57323158" w14:textId="77777777" w:rsidR="00397B17" w:rsidRDefault="00397B17" w:rsidP="00163825">
            <w:pPr>
              <w:widowControl w:val="0"/>
              <w:tabs>
                <w:tab w:val="left" w:pos="228"/>
              </w:tabs>
              <w:ind w:left="86"/>
              <w:rPr>
                <w:rFonts w:ascii="Calibri" w:hAnsi="Calibri"/>
                <w:noProof/>
                <w:color w:val="000000"/>
                <w:sz w:val="20"/>
                <w:szCs w:val="20"/>
              </w:rPr>
            </w:pPr>
          </w:p>
          <w:p w14:paraId="54DF912B" w14:textId="5C4FB192" w:rsidR="00163825" w:rsidRPr="00397B17" w:rsidRDefault="00163825" w:rsidP="00163825">
            <w:pPr>
              <w:tabs>
                <w:tab w:val="left" w:pos="228"/>
                <w:tab w:val="left" w:pos="370"/>
              </w:tabs>
              <w:rPr>
                <w:rFonts w:ascii="Calibri" w:hAnsi="Calibri"/>
                <w:b/>
                <w:bCs/>
                <w:sz w:val="20"/>
                <w:szCs w:val="20"/>
                <w:lang w:val="sr-Cyrl-RS"/>
              </w:rPr>
            </w:pPr>
            <w:r w:rsidRPr="00DB22AC">
              <w:rPr>
                <w:rFonts w:ascii="Calibri" w:hAnsi="Calibri"/>
                <w:b/>
                <w:bCs/>
                <w:sz w:val="20"/>
                <w:szCs w:val="20"/>
              </w:rPr>
              <w:t>WP</w:t>
            </w:r>
            <w:r>
              <w:rPr>
                <w:rFonts w:ascii="Calibri" w:hAnsi="Calibri"/>
                <w:b/>
                <w:bCs/>
                <w:sz w:val="20"/>
                <w:szCs w:val="20"/>
                <w:lang w:val="sr-Latn-RS"/>
              </w:rPr>
              <w:t>4</w:t>
            </w:r>
            <w:r w:rsidRPr="00DB22AC">
              <w:rPr>
                <w:rFonts w:ascii="Calibri" w:hAnsi="Calibri"/>
                <w:b/>
                <w:bCs/>
                <w:sz w:val="20"/>
                <w:szCs w:val="20"/>
              </w:rPr>
              <w:t xml:space="preserve"> – </w:t>
            </w:r>
            <w:r w:rsidR="00397B17">
              <w:rPr>
                <w:rFonts w:ascii="Calibri" w:hAnsi="Calibri"/>
                <w:b/>
                <w:bCs/>
                <w:sz w:val="20"/>
                <w:szCs w:val="20"/>
                <w:lang w:val="sr-Cyrl-RS"/>
              </w:rPr>
              <w:t>Моделовање и дизајн хардвера и софтвера</w:t>
            </w:r>
          </w:p>
          <w:p w14:paraId="1FD0EFC5" w14:textId="77777777" w:rsidR="00163825" w:rsidRPr="00DB22AC" w:rsidRDefault="00163825" w:rsidP="00163825">
            <w:pPr>
              <w:tabs>
                <w:tab w:val="left" w:pos="228"/>
                <w:tab w:val="left" w:pos="370"/>
              </w:tabs>
              <w:rPr>
                <w:rFonts w:ascii="Calibri" w:hAnsi="Calibri"/>
                <w:b/>
                <w:bCs/>
                <w:sz w:val="20"/>
                <w:szCs w:val="20"/>
              </w:rPr>
            </w:pPr>
          </w:p>
          <w:p w14:paraId="2D8B278B" w14:textId="0D76701C" w:rsidR="00163825" w:rsidRDefault="00397B17" w:rsidP="00163825">
            <w:pPr>
              <w:widowControl w:val="0"/>
              <w:tabs>
                <w:tab w:val="left" w:pos="228"/>
              </w:tabs>
              <w:ind w:left="86"/>
              <w:rPr>
                <w:rFonts w:ascii="Calibri" w:hAnsi="Calibri"/>
                <w:noProof/>
                <w:color w:val="000000"/>
                <w:sz w:val="20"/>
                <w:szCs w:val="20"/>
                <w:lang w:val="sr-Latn-RS"/>
              </w:rPr>
            </w:pPr>
            <w:r>
              <w:rPr>
                <w:rFonts w:ascii="Calibri" w:hAnsi="Calibri"/>
                <w:noProof/>
                <w:color w:val="000000"/>
                <w:sz w:val="20"/>
                <w:szCs w:val="20"/>
                <w:lang w:val="sr-Cyrl-RS"/>
              </w:rPr>
              <w:t>Праве се модели за хардвер и пратећи софтвер</w:t>
            </w:r>
            <w:r w:rsidR="00163825">
              <w:rPr>
                <w:rFonts w:ascii="Calibri" w:hAnsi="Calibri"/>
                <w:noProof/>
                <w:color w:val="000000"/>
                <w:sz w:val="20"/>
                <w:szCs w:val="20"/>
                <w:lang w:val="sr-Latn-RS"/>
              </w:rPr>
              <w:t>.</w:t>
            </w:r>
          </w:p>
          <w:p w14:paraId="50265119" w14:textId="77777777" w:rsidR="00163825" w:rsidRDefault="00163825" w:rsidP="00397B17">
            <w:pPr>
              <w:widowControl w:val="0"/>
              <w:tabs>
                <w:tab w:val="left" w:pos="228"/>
              </w:tabs>
              <w:ind w:firstLine="0"/>
              <w:rPr>
                <w:rFonts w:ascii="Calibri" w:hAnsi="Calibri"/>
                <w:noProof/>
                <w:color w:val="000000"/>
                <w:sz w:val="20"/>
                <w:szCs w:val="20"/>
                <w:lang w:val="sr-Latn-RS"/>
              </w:rPr>
            </w:pPr>
          </w:p>
          <w:p w14:paraId="10A69E02" w14:textId="77777777" w:rsidR="00163825" w:rsidRPr="00EC337B" w:rsidRDefault="00163825" w:rsidP="00397B17">
            <w:pPr>
              <w:widowControl w:val="0"/>
              <w:tabs>
                <w:tab w:val="left" w:pos="228"/>
              </w:tabs>
              <w:ind w:firstLine="0"/>
              <w:rPr>
                <w:rFonts w:ascii="Calibri" w:hAnsi="Calibri"/>
                <w:noProof/>
                <w:color w:val="000000"/>
                <w:sz w:val="20"/>
                <w:szCs w:val="20"/>
                <w:lang w:val="sr-Latn-RS"/>
              </w:rPr>
            </w:pPr>
          </w:p>
          <w:p w14:paraId="63087616" w14:textId="77777777" w:rsidR="00163825" w:rsidRDefault="00163825" w:rsidP="00163825">
            <w:pPr>
              <w:widowControl w:val="0"/>
              <w:tabs>
                <w:tab w:val="left" w:pos="228"/>
              </w:tabs>
              <w:ind w:left="86"/>
              <w:rPr>
                <w:rFonts w:ascii="Calibri" w:hAnsi="Calibri"/>
                <w:noProof/>
                <w:color w:val="000000"/>
                <w:sz w:val="20"/>
                <w:szCs w:val="20"/>
              </w:rPr>
            </w:pPr>
          </w:p>
          <w:p w14:paraId="56A70F25" w14:textId="5AA2DC33" w:rsidR="00163825" w:rsidRPr="00397B17" w:rsidRDefault="00163825" w:rsidP="00163825">
            <w:pPr>
              <w:tabs>
                <w:tab w:val="left" w:pos="228"/>
                <w:tab w:val="left" w:pos="370"/>
              </w:tabs>
              <w:rPr>
                <w:rFonts w:ascii="Calibri" w:hAnsi="Calibri"/>
                <w:b/>
                <w:bCs/>
                <w:sz w:val="20"/>
                <w:szCs w:val="20"/>
                <w:lang w:val="sr-Cyrl-RS"/>
              </w:rPr>
            </w:pPr>
            <w:r w:rsidRPr="00DB22AC">
              <w:rPr>
                <w:rFonts w:ascii="Calibri" w:hAnsi="Calibri"/>
                <w:b/>
                <w:bCs/>
                <w:sz w:val="20"/>
                <w:szCs w:val="20"/>
              </w:rPr>
              <w:t>WP</w:t>
            </w:r>
            <w:r>
              <w:rPr>
                <w:rFonts w:ascii="Calibri" w:hAnsi="Calibri"/>
                <w:b/>
                <w:bCs/>
                <w:sz w:val="20"/>
                <w:szCs w:val="20"/>
                <w:lang w:val="sr-Latn-RS"/>
              </w:rPr>
              <w:t>5</w:t>
            </w:r>
            <w:r w:rsidRPr="00DB22AC">
              <w:rPr>
                <w:rFonts w:ascii="Calibri" w:hAnsi="Calibri"/>
                <w:b/>
                <w:bCs/>
                <w:sz w:val="20"/>
                <w:szCs w:val="20"/>
              </w:rPr>
              <w:t xml:space="preserve"> – </w:t>
            </w:r>
            <w:r w:rsidR="00397B17">
              <w:rPr>
                <w:rFonts w:ascii="Calibri" w:hAnsi="Calibri"/>
                <w:b/>
                <w:bCs/>
                <w:sz w:val="20"/>
                <w:szCs w:val="20"/>
                <w:lang w:val="sr-Cyrl-RS"/>
              </w:rPr>
              <w:t>Имплементација хардвера и софтвера</w:t>
            </w:r>
          </w:p>
          <w:p w14:paraId="61FCE085" w14:textId="77777777" w:rsidR="00163825" w:rsidRPr="00DB22AC" w:rsidRDefault="00163825" w:rsidP="00163825">
            <w:pPr>
              <w:tabs>
                <w:tab w:val="left" w:pos="228"/>
                <w:tab w:val="left" w:pos="370"/>
              </w:tabs>
              <w:rPr>
                <w:rFonts w:ascii="Calibri" w:hAnsi="Calibri"/>
                <w:b/>
                <w:bCs/>
                <w:sz w:val="20"/>
                <w:szCs w:val="20"/>
              </w:rPr>
            </w:pPr>
          </w:p>
          <w:p w14:paraId="3D3E459A" w14:textId="34E6875D" w:rsidR="00163825" w:rsidRPr="00397B17" w:rsidRDefault="00397B17" w:rsidP="00163825">
            <w:pPr>
              <w:widowControl w:val="0"/>
              <w:tabs>
                <w:tab w:val="left" w:pos="228"/>
              </w:tabs>
              <w:ind w:left="86"/>
              <w:rPr>
                <w:rFonts w:ascii="Calibri" w:hAnsi="Calibri"/>
                <w:noProof/>
                <w:color w:val="000000"/>
                <w:sz w:val="20"/>
                <w:szCs w:val="20"/>
                <w:lang w:val="sr-Cyrl-RS"/>
              </w:rPr>
            </w:pPr>
            <w:r>
              <w:rPr>
                <w:rFonts w:ascii="Calibri" w:hAnsi="Calibri"/>
                <w:noProof/>
                <w:color w:val="000000"/>
                <w:sz w:val="20"/>
                <w:szCs w:val="20"/>
                <w:lang w:val="sr-Cyrl-RS"/>
              </w:rPr>
              <w:t>Реализују се софтвер и модели хардвера на основу претходних дизајна.</w:t>
            </w:r>
          </w:p>
          <w:p w14:paraId="19010561" w14:textId="77777777" w:rsidR="00163825" w:rsidRPr="00EC337B" w:rsidRDefault="00163825" w:rsidP="00163825">
            <w:pPr>
              <w:widowControl w:val="0"/>
              <w:tabs>
                <w:tab w:val="left" w:pos="228"/>
              </w:tabs>
              <w:ind w:left="86"/>
              <w:rPr>
                <w:rFonts w:ascii="Calibri" w:hAnsi="Calibri"/>
                <w:noProof/>
                <w:color w:val="000000"/>
                <w:sz w:val="20"/>
                <w:szCs w:val="20"/>
                <w:lang w:val="sr-Latn-RS"/>
              </w:rPr>
            </w:pPr>
          </w:p>
          <w:p w14:paraId="57382B4F" w14:textId="77777777" w:rsidR="00163825" w:rsidRDefault="00163825" w:rsidP="00163825">
            <w:pPr>
              <w:widowControl w:val="0"/>
              <w:tabs>
                <w:tab w:val="left" w:pos="228"/>
              </w:tabs>
              <w:ind w:left="86"/>
              <w:rPr>
                <w:rFonts w:ascii="Calibri" w:hAnsi="Calibri"/>
                <w:noProof/>
                <w:color w:val="000000"/>
                <w:sz w:val="20"/>
                <w:szCs w:val="20"/>
              </w:rPr>
            </w:pPr>
          </w:p>
          <w:p w14:paraId="20E26412" w14:textId="3ABD8CA9" w:rsidR="00163825" w:rsidRPr="00397B17" w:rsidRDefault="00163825" w:rsidP="00163825">
            <w:pPr>
              <w:tabs>
                <w:tab w:val="left" w:pos="228"/>
                <w:tab w:val="left" w:pos="370"/>
              </w:tabs>
              <w:rPr>
                <w:rFonts w:ascii="Calibri" w:hAnsi="Calibri"/>
                <w:b/>
                <w:bCs/>
                <w:sz w:val="20"/>
                <w:szCs w:val="20"/>
                <w:lang w:val="sr-Cyrl-RS"/>
              </w:rPr>
            </w:pPr>
            <w:r w:rsidRPr="00DB22AC">
              <w:rPr>
                <w:rFonts w:ascii="Calibri" w:hAnsi="Calibri"/>
                <w:b/>
                <w:bCs/>
                <w:sz w:val="20"/>
                <w:szCs w:val="20"/>
              </w:rPr>
              <w:t>WP</w:t>
            </w:r>
            <w:r>
              <w:rPr>
                <w:rFonts w:ascii="Calibri" w:hAnsi="Calibri"/>
                <w:b/>
                <w:bCs/>
                <w:sz w:val="20"/>
                <w:szCs w:val="20"/>
                <w:lang w:val="sr-Latn-RS"/>
              </w:rPr>
              <w:t>6</w:t>
            </w:r>
            <w:r w:rsidRPr="00DB22AC">
              <w:rPr>
                <w:rFonts w:ascii="Calibri" w:hAnsi="Calibri"/>
                <w:b/>
                <w:bCs/>
                <w:sz w:val="20"/>
                <w:szCs w:val="20"/>
              </w:rPr>
              <w:t xml:space="preserve"> – </w:t>
            </w:r>
            <w:r w:rsidR="00397B17">
              <w:rPr>
                <w:rFonts w:ascii="Calibri" w:hAnsi="Calibri"/>
                <w:b/>
                <w:bCs/>
                <w:sz w:val="20"/>
                <w:szCs w:val="20"/>
                <w:lang w:val="sr-Cyrl-RS"/>
              </w:rPr>
              <w:t>Тестирање хардвера и софтвера</w:t>
            </w:r>
          </w:p>
          <w:p w14:paraId="2825CF5F" w14:textId="77777777" w:rsidR="00163825" w:rsidRPr="00DB22AC" w:rsidRDefault="00163825" w:rsidP="00163825">
            <w:pPr>
              <w:tabs>
                <w:tab w:val="left" w:pos="228"/>
                <w:tab w:val="left" w:pos="370"/>
              </w:tabs>
              <w:rPr>
                <w:rFonts w:ascii="Calibri" w:hAnsi="Calibri"/>
                <w:b/>
                <w:bCs/>
                <w:sz w:val="20"/>
                <w:szCs w:val="20"/>
              </w:rPr>
            </w:pPr>
          </w:p>
          <w:p w14:paraId="4D913844" w14:textId="5FE8EE79" w:rsidR="00163825" w:rsidRPr="00397B17" w:rsidRDefault="00397B17" w:rsidP="00163825">
            <w:pPr>
              <w:widowControl w:val="0"/>
              <w:tabs>
                <w:tab w:val="left" w:pos="228"/>
              </w:tabs>
              <w:ind w:left="86"/>
              <w:rPr>
                <w:rFonts w:ascii="Calibri" w:hAnsi="Calibri"/>
                <w:noProof/>
                <w:color w:val="000000"/>
                <w:sz w:val="20"/>
                <w:szCs w:val="20"/>
                <w:lang w:val="sr-Cyrl-RS"/>
              </w:rPr>
            </w:pPr>
            <w:r>
              <w:rPr>
                <w:rFonts w:ascii="Calibri" w:hAnsi="Calibri"/>
                <w:noProof/>
                <w:color w:val="000000"/>
                <w:sz w:val="20"/>
                <w:szCs w:val="20"/>
                <w:lang w:val="sr-Cyrl-RS"/>
              </w:rPr>
              <w:t>Екстензивно се тестирају хардвер и софтвер</w:t>
            </w:r>
          </w:p>
          <w:p w14:paraId="57C4CB0C" w14:textId="52E548AF" w:rsidR="00397B17" w:rsidRDefault="00397B17" w:rsidP="00397B17">
            <w:pPr>
              <w:widowControl w:val="0"/>
              <w:tabs>
                <w:tab w:val="left" w:pos="228"/>
              </w:tabs>
              <w:ind w:firstLine="0"/>
              <w:rPr>
                <w:rFonts w:ascii="Calibri" w:hAnsi="Calibri"/>
                <w:noProof/>
                <w:color w:val="000000"/>
                <w:sz w:val="20"/>
                <w:szCs w:val="20"/>
              </w:rPr>
            </w:pPr>
          </w:p>
          <w:p w14:paraId="41223F03" w14:textId="59D81CF9" w:rsidR="00024E62" w:rsidRDefault="00024E62" w:rsidP="00397B17">
            <w:pPr>
              <w:widowControl w:val="0"/>
              <w:tabs>
                <w:tab w:val="left" w:pos="228"/>
              </w:tabs>
              <w:ind w:firstLine="0"/>
              <w:rPr>
                <w:rFonts w:ascii="Calibri" w:hAnsi="Calibri"/>
                <w:noProof/>
                <w:color w:val="000000"/>
                <w:sz w:val="20"/>
                <w:szCs w:val="20"/>
              </w:rPr>
            </w:pPr>
          </w:p>
          <w:p w14:paraId="52DC4FDA" w14:textId="77777777" w:rsidR="00024E62" w:rsidRDefault="00024E62" w:rsidP="00397B17">
            <w:pPr>
              <w:widowControl w:val="0"/>
              <w:tabs>
                <w:tab w:val="left" w:pos="228"/>
              </w:tabs>
              <w:ind w:firstLine="0"/>
              <w:rPr>
                <w:rFonts w:ascii="Calibri" w:hAnsi="Calibri"/>
                <w:noProof/>
                <w:color w:val="000000"/>
                <w:sz w:val="20"/>
                <w:szCs w:val="20"/>
              </w:rPr>
            </w:pPr>
          </w:p>
          <w:p w14:paraId="18888C21" w14:textId="622705E3" w:rsidR="00163825" w:rsidRPr="00024E62" w:rsidRDefault="00163825" w:rsidP="00163825">
            <w:pPr>
              <w:tabs>
                <w:tab w:val="left" w:pos="228"/>
                <w:tab w:val="left" w:pos="370"/>
              </w:tabs>
              <w:rPr>
                <w:rFonts w:ascii="Calibri" w:hAnsi="Calibri"/>
                <w:b/>
                <w:bCs/>
                <w:sz w:val="20"/>
                <w:szCs w:val="20"/>
                <w:lang w:val="sr-Cyrl-RS"/>
              </w:rPr>
            </w:pPr>
            <w:r>
              <w:rPr>
                <w:rFonts w:ascii="Calibri" w:hAnsi="Calibri"/>
                <w:b/>
                <w:bCs/>
                <w:sz w:val="20"/>
                <w:szCs w:val="20"/>
              </w:rPr>
              <w:t>WP7</w:t>
            </w:r>
            <w:r w:rsidRPr="00DB22AC">
              <w:rPr>
                <w:rFonts w:ascii="Calibri" w:hAnsi="Calibri"/>
                <w:b/>
                <w:bCs/>
                <w:sz w:val="20"/>
                <w:szCs w:val="20"/>
              </w:rPr>
              <w:t xml:space="preserve"> – </w:t>
            </w:r>
            <w:r w:rsidR="00024E62">
              <w:rPr>
                <w:rFonts w:ascii="Calibri" w:hAnsi="Calibri"/>
                <w:b/>
                <w:bCs/>
                <w:sz w:val="20"/>
                <w:szCs w:val="20"/>
                <w:lang w:val="sr-Cyrl-RS"/>
              </w:rPr>
              <w:t>Интеграција модула</w:t>
            </w:r>
          </w:p>
          <w:p w14:paraId="4974970B" w14:textId="77777777" w:rsidR="00163825" w:rsidRPr="00F55343" w:rsidRDefault="00163825" w:rsidP="00163825">
            <w:pPr>
              <w:tabs>
                <w:tab w:val="left" w:pos="228"/>
                <w:tab w:val="left" w:pos="370"/>
              </w:tabs>
              <w:rPr>
                <w:rFonts w:ascii="Calibri" w:hAnsi="Calibri"/>
                <w:b/>
                <w:bCs/>
                <w:sz w:val="20"/>
                <w:szCs w:val="20"/>
                <w:lang w:val="sr-Latn-RS"/>
              </w:rPr>
            </w:pPr>
          </w:p>
          <w:p w14:paraId="18D35EA9" w14:textId="76093629" w:rsidR="00163825" w:rsidRPr="00024E62" w:rsidRDefault="00024E62" w:rsidP="00163825">
            <w:pPr>
              <w:widowControl w:val="0"/>
              <w:tabs>
                <w:tab w:val="left" w:pos="228"/>
              </w:tabs>
              <w:ind w:left="86"/>
              <w:rPr>
                <w:rFonts w:ascii="Calibri" w:hAnsi="Calibri"/>
                <w:noProof/>
                <w:color w:val="000000"/>
                <w:sz w:val="20"/>
                <w:szCs w:val="20"/>
                <w:lang w:val="sr-Cyrl-RS"/>
              </w:rPr>
            </w:pPr>
            <w:r>
              <w:rPr>
                <w:rFonts w:ascii="Calibri" w:hAnsi="Calibri"/>
                <w:noProof/>
                <w:color w:val="000000"/>
                <w:sz w:val="20"/>
                <w:szCs w:val="20"/>
                <w:lang w:val="sr-Cyrl-RS"/>
              </w:rPr>
              <w:t>Софтвер и хардвер се спајају у целину.</w:t>
            </w:r>
          </w:p>
          <w:p w14:paraId="7FE32ED1" w14:textId="77777777" w:rsidR="00163825" w:rsidRDefault="00163825" w:rsidP="00163825">
            <w:pPr>
              <w:tabs>
                <w:tab w:val="left" w:pos="228"/>
                <w:tab w:val="left" w:pos="370"/>
              </w:tabs>
              <w:ind w:firstLine="0"/>
              <w:rPr>
                <w:rFonts w:ascii="Calibri" w:hAnsi="Calibri"/>
                <w:b/>
                <w:bCs/>
                <w:sz w:val="20"/>
                <w:szCs w:val="20"/>
              </w:rPr>
            </w:pPr>
          </w:p>
          <w:p w14:paraId="4987F552" w14:textId="77777777" w:rsidR="00163825" w:rsidRDefault="00163825" w:rsidP="00163825">
            <w:pPr>
              <w:tabs>
                <w:tab w:val="left" w:pos="228"/>
                <w:tab w:val="left" w:pos="370"/>
              </w:tabs>
              <w:rPr>
                <w:rFonts w:ascii="Calibri" w:hAnsi="Calibri"/>
                <w:b/>
                <w:bCs/>
                <w:sz w:val="20"/>
                <w:szCs w:val="20"/>
              </w:rPr>
            </w:pPr>
          </w:p>
          <w:p w14:paraId="1A4BA9D4" w14:textId="77777777" w:rsidR="00024E62" w:rsidRDefault="00024E62" w:rsidP="00163825">
            <w:pPr>
              <w:tabs>
                <w:tab w:val="left" w:pos="228"/>
                <w:tab w:val="left" w:pos="370"/>
              </w:tabs>
              <w:rPr>
                <w:rFonts w:ascii="Calibri" w:hAnsi="Calibri"/>
                <w:b/>
                <w:bCs/>
                <w:sz w:val="20"/>
                <w:szCs w:val="20"/>
              </w:rPr>
            </w:pPr>
          </w:p>
          <w:p w14:paraId="301DF016" w14:textId="77777777" w:rsidR="00024E62" w:rsidRDefault="00024E62" w:rsidP="00163825">
            <w:pPr>
              <w:tabs>
                <w:tab w:val="left" w:pos="228"/>
                <w:tab w:val="left" w:pos="370"/>
              </w:tabs>
              <w:rPr>
                <w:rFonts w:ascii="Calibri" w:hAnsi="Calibri"/>
                <w:b/>
                <w:bCs/>
                <w:sz w:val="20"/>
                <w:szCs w:val="20"/>
              </w:rPr>
            </w:pPr>
          </w:p>
          <w:p w14:paraId="7FDB2C1E" w14:textId="0848F40F" w:rsidR="00163825" w:rsidRPr="00024E62" w:rsidRDefault="00163825" w:rsidP="00163825">
            <w:pPr>
              <w:tabs>
                <w:tab w:val="left" w:pos="228"/>
                <w:tab w:val="left" w:pos="370"/>
              </w:tabs>
              <w:rPr>
                <w:rFonts w:ascii="Calibri" w:hAnsi="Calibri"/>
                <w:b/>
                <w:bCs/>
                <w:sz w:val="20"/>
                <w:szCs w:val="20"/>
                <w:lang w:val="sr-Cyrl-RS"/>
              </w:rPr>
            </w:pPr>
            <w:r>
              <w:rPr>
                <w:rFonts w:ascii="Calibri" w:hAnsi="Calibri"/>
                <w:b/>
                <w:bCs/>
                <w:sz w:val="20"/>
                <w:szCs w:val="20"/>
              </w:rPr>
              <w:t>WP</w:t>
            </w:r>
            <w:r>
              <w:rPr>
                <w:rFonts w:ascii="Calibri" w:hAnsi="Calibri"/>
                <w:b/>
                <w:bCs/>
                <w:sz w:val="20"/>
                <w:szCs w:val="20"/>
                <w:lang w:val="sr-Latn-RS"/>
              </w:rPr>
              <w:t xml:space="preserve">8 </w:t>
            </w:r>
            <w:r w:rsidRPr="00DB22AC">
              <w:rPr>
                <w:rFonts w:ascii="Calibri" w:hAnsi="Calibri"/>
                <w:b/>
                <w:bCs/>
                <w:sz w:val="20"/>
                <w:szCs w:val="20"/>
              </w:rPr>
              <w:t xml:space="preserve">– </w:t>
            </w:r>
            <w:r w:rsidR="00024E62">
              <w:rPr>
                <w:rFonts w:ascii="Calibri" w:hAnsi="Calibri"/>
                <w:b/>
                <w:bCs/>
                <w:sz w:val="20"/>
                <w:szCs w:val="20"/>
                <w:lang w:val="sr-Cyrl-RS"/>
              </w:rPr>
              <w:t>Интеграционо тестирање</w:t>
            </w:r>
          </w:p>
          <w:p w14:paraId="1638793B" w14:textId="77777777" w:rsidR="00163825" w:rsidRPr="00DB22AC" w:rsidRDefault="00163825" w:rsidP="00163825">
            <w:pPr>
              <w:tabs>
                <w:tab w:val="left" w:pos="228"/>
                <w:tab w:val="left" w:pos="370"/>
              </w:tabs>
              <w:rPr>
                <w:rFonts w:ascii="Calibri" w:hAnsi="Calibri"/>
                <w:b/>
                <w:bCs/>
                <w:sz w:val="20"/>
                <w:szCs w:val="20"/>
              </w:rPr>
            </w:pPr>
          </w:p>
          <w:p w14:paraId="3F1BDD1B" w14:textId="5A6FBBAD" w:rsidR="00163825" w:rsidRDefault="00024E62" w:rsidP="00024E62">
            <w:pPr>
              <w:widowControl w:val="0"/>
              <w:tabs>
                <w:tab w:val="left" w:pos="228"/>
              </w:tabs>
              <w:rPr>
                <w:rFonts w:ascii="Calibri" w:hAnsi="Calibri"/>
                <w:noProof/>
                <w:color w:val="000000"/>
                <w:sz w:val="20"/>
                <w:szCs w:val="20"/>
                <w:lang w:val="sr-Cyrl-RS"/>
              </w:rPr>
            </w:pPr>
            <w:r>
              <w:rPr>
                <w:rFonts w:ascii="Calibri" w:hAnsi="Calibri"/>
                <w:noProof/>
                <w:color w:val="000000"/>
                <w:sz w:val="20"/>
                <w:szCs w:val="20"/>
                <w:lang w:val="sr-Cyrl-RS"/>
              </w:rPr>
              <w:t>Тестирају се функционалносту софтвера и хардвера као целине.</w:t>
            </w:r>
          </w:p>
          <w:p w14:paraId="0B7FD490" w14:textId="420A3D54" w:rsidR="00024E62" w:rsidRDefault="00024E62" w:rsidP="00024E62">
            <w:pPr>
              <w:widowControl w:val="0"/>
              <w:tabs>
                <w:tab w:val="left" w:pos="228"/>
              </w:tabs>
              <w:rPr>
                <w:rFonts w:ascii="Calibri" w:hAnsi="Calibri"/>
                <w:noProof/>
                <w:color w:val="000000"/>
                <w:sz w:val="20"/>
                <w:szCs w:val="20"/>
                <w:lang w:val="sr-Cyrl-RS"/>
              </w:rPr>
            </w:pPr>
          </w:p>
          <w:p w14:paraId="1DDF8F04" w14:textId="247E5B94" w:rsidR="00024E62" w:rsidRDefault="00024E62" w:rsidP="00024E62">
            <w:pPr>
              <w:widowControl w:val="0"/>
              <w:tabs>
                <w:tab w:val="left" w:pos="228"/>
              </w:tabs>
              <w:rPr>
                <w:rFonts w:ascii="Calibri" w:hAnsi="Calibri"/>
                <w:noProof/>
                <w:color w:val="000000"/>
                <w:sz w:val="20"/>
                <w:szCs w:val="20"/>
                <w:lang w:val="sr-Cyrl-RS"/>
              </w:rPr>
            </w:pPr>
          </w:p>
          <w:p w14:paraId="1E8C0F6A" w14:textId="7E381664" w:rsidR="00024E62" w:rsidRDefault="00024E62" w:rsidP="00024E62">
            <w:pPr>
              <w:widowControl w:val="0"/>
              <w:tabs>
                <w:tab w:val="left" w:pos="228"/>
              </w:tabs>
              <w:rPr>
                <w:rFonts w:ascii="Calibri" w:hAnsi="Calibri"/>
                <w:noProof/>
                <w:color w:val="000000"/>
                <w:sz w:val="20"/>
                <w:szCs w:val="20"/>
                <w:lang w:val="sr-Cyrl-RS"/>
              </w:rPr>
            </w:pPr>
          </w:p>
          <w:p w14:paraId="1A5D3CB1" w14:textId="77777777" w:rsidR="00024E62" w:rsidRPr="00024E62" w:rsidRDefault="00024E62" w:rsidP="00024E62">
            <w:pPr>
              <w:widowControl w:val="0"/>
              <w:tabs>
                <w:tab w:val="left" w:pos="228"/>
              </w:tabs>
              <w:ind w:firstLine="0"/>
              <w:rPr>
                <w:rFonts w:ascii="Calibri" w:hAnsi="Calibri"/>
                <w:noProof/>
                <w:color w:val="000000"/>
                <w:sz w:val="20"/>
                <w:szCs w:val="20"/>
                <w:lang w:val="sr-Cyrl-RS"/>
              </w:rPr>
            </w:pPr>
          </w:p>
          <w:p w14:paraId="2AFE2A27" w14:textId="27507F00" w:rsidR="00163825" w:rsidRPr="00524384" w:rsidRDefault="00163825" w:rsidP="00163825">
            <w:pPr>
              <w:tabs>
                <w:tab w:val="left" w:pos="228"/>
                <w:tab w:val="left" w:pos="370"/>
              </w:tabs>
              <w:rPr>
                <w:rFonts w:ascii="Calibri" w:hAnsi="Calibri"/>
                <w:b/>
                <w:bCs/>
                <w:sz w:val="20"/>
                <w:szCs w:val="20"/>
                <w:lang w:val="sr-Cyrl-RS"/>
              </w:rPr>
            </w:pPr>
            <w:r>
              <w:rPr>
                <w:rFonts w:ascii="Calibri" w:hAnsi="Calibri"/>
                <w:b/>
                <w:bCs/>
                <w:sz w:val="20"/>
                <w:szCs w:val="20"/>
              </w:rPr>
              <w:t>WP</w:t>
            </w:r>
            <w:r>
              <w:rPr>
                <w:rFonts w:ascii="Calibri" w:hAnsi="Calibri"/>
                <w:b/>
                <w:bCs/>
                <w:sz w:val="20"/>
                <w:szCs w:val="20"/>
                <w:lang w:val="sr-Latn-RS"/>
              </w:rPr>
              <w:t>9</w:t>
            </w:r>
            <w:r w:rsidRPr="00DB22AC">
              <w:rPr>
                <w:rFonts w:ascii="Calibri" w:hAnsi="Calibri"/>
                <w:b/>
                <w:bCs/>
                <w:sz w:val="20"/>
                <w:szCs w:val="20"/>
              </w:rPr>
              <w:t xml:space="preserve"> –</w:t>
            </w:r>
            <w:r w:rsidR="00524384">
              <w:rPr>
                <w:rFonts w:ascii="Calibri" w:hAnsi="Calibri"/>
                <w:b/>
                <w:bCs/>
                <w:sz w:val="20"/>
                <w:szCs w:val="20"/>
                <w:lang w:val="sr-Latn-RS"/>
              </w:rPr>
              <w:t xml:space="preserve"> </w:t>
            </w:r>
            <w:r w:rsidR="00524384">
              <w:rPr>
                <w:rFonts w:ascii="Calibri" w:hAnsi="Calibri"/>
                <w:b/>
                <w:bCs/>
                <w:sz w:val="20"/>
                <w:szCs w:val="20"/>
                <w:lang w:val="sr-Cyrl-RS"/>
              </w:rPr>
              <w:t>Инсталација, писање документације и корисничког упутства</w:t>
            </w:r>
          </w:p>
          <w:p w14:paraId="73A3EFBC" w14:textId="77777777" w:rsidR="00163825" w:rsidRDefault="00163825" w:rsidP="00163825">
            <w:pPr>
              <w:widowControl w:val="0"/>
              <w:tabs>
                <w:tab w:val="left" w:pos="228"/>
              </w:tabs>
              <w:ind w:left="86"/>
              <w:rPr>
                <w:rFonts w:ascii="Calibri" w:hAnsi="Calibri"/>
                <w:noProof/>
                <w:color w:val="000000"/>
                <w:sz w:val="20"/>
                <w:szCs w:val="20"/>
                <w:lang w:val="sr-Latn-RS"/>
              </w:rPr>
            </w:pPr>
          </w:p>
          <w:p w14:paraId="7330E9C4" w14:textId="31505EB0" w:rsidR="00163825" w:rsidRPr="00524384" w:rsidRDefault="00524384" w:rsidP="00163825">
            <w:pPr>
              <w:widowControl w:val="0"/>
              <w:tabs>
                <w:tab w:val="left" w:pos="228"/>
              </w:tabs>
              <w:ind w:left="86"/>
              <w:rPr>
                <w:rFonts w:ascii="Calibri" w:hAnsi="Calibri"/>
                <w:noProof/>
                <w:color w:val="000000"/>
                <w:sz w:val="20"/>
                <w:szCs w:val="20"/>
                <w:lang w:val="sr-Cyrl-RS"/>
              </w:rPr>
            </w:pPr>
            <w:r>
              <w:rPr>
                <w:rFonts w:ascii="Calibri" w:hAnsi="Calibri"/>
                <w:noProof/>
                <w:color w:val="000000"/>
                <w:sz w:val="20"/>
                <w:szCs w:val="20"/>
                <w:lang w:val="sr-Cyrl-RS"/>
              </w:rPr>
              <w:t>Уградња већег броја јединица, писање пратеће документације и упутства за употребу.</w:t>
            </w:r>
          </w:p>
          <w:p w14:paraId="368508C1" w14:textId="77777777" w:rsidR="00163825" w:rsidRPr="00EC337B" w:rsidRDefault="00163825" w:rsidP="00163825">
            <w:pPr>
              <w:widowControl w:val="0"/>
              <w:tabs>
                <w:tab w:val="left" w:pos="228"/>
              </w:tabs>
              <w:ind w:left="86"/>
              <w:rPr>
                <w:rFonts w:ascii="Calibri" w:hAnsi="Calibri"/>
                <w:noProof/>
                <w:color w:val="000000"/>
                <w:sz w:val="20"/>
                <w:szCs w:val="20"/>
                <w:lang w:val="sr-Latn-RS"/>
              </w:rPr>
            </w:pPr>
          </w:p>
          <w:p w14:paraId="171BF6B7" w14:textId="77777777" w:rsidR="00524384" w:rsidRDefault="00524384" w:rsidP="00163825">
            <w:pPr>
              <w:tabs>
                <w:tab w:val="left" w:pos="228"/>
                <w:tab w:val="left" w:pos="370"/>
              </w:tabs>
              <w:rPr>
                <w:rFonts w:ascii="Calibri" w:hAnsi="Calibri"/>
                <w:b/>
                <w:bCs/>
                <w:sz w:val="20"/>
                <w:szCs w:val="20"/>
                <w:lang w:val="sr-Latn-RS"/>
              </w:rPr>
            </w:pPr>
          </w:p>
          <w:p w14:paraId="28AD9407" w14:textId="6BB8F308" w:rsidR="00163825" w:rsidRPr="00524384" w:rsidRDefault="00163825" w:rsidP="00163825">
            <w:pPr>
              <w:tabs>
                <w:tab w:val="left" w:pos="228"/>
                <w:tab w:val="left" w:pos="370"/>
              </w:tabs>
              <w:rPr>
                <w:rFonts w:ascii="Calibri" w:hAnsi="Calibri"/>
                <w:b/>
                <w:bCs/>
                <w:sz w:val="20"/>
                <w:szCs w:val="20"/>
                <w:lang w:val="sr-Cyrl-RS"/>
              </w:rPr>
            </w:pPr>
            <w:r>
              <w:rPr>
                <w:rFonts w:ascii="Calibri" w:hAnsi="Calibri"/>
                <w:b/>
                <w:bCs/>
                <w:sz w:val="20"/>
                <w:szCs w:val="20"/>
                <w:lang w:val="sr-Latn-RS"/>
              </w:rPr>
              <w:t>WP10</w:t>
            </w:r>
            <w:r w:rsidRPr="00DB22AC">
              <w:rPr>
                <w:rFonts w:ascii="Calibri" w:hAnsi="Calibri"/>
                <w:b/>
                <w:bCs/>
                <w:sz w:val="20"/>
                <w:szCs w:val="20"/>
              </w:rPr>
              <w:t xml:space="preserve"> – </w:t>
            </w:r>
            <w:r w:rsidR="00524384">
              <w:rPr>
                <w:rFonts w:ascii="Calibri" w:hAnsi="Calibri"/>
                <w:b/>
                <w:bCs/>
                <w:sz w:val="20"/>
                <w:szCs w:val="20"/>
                <w:lang w:val="sr-Cyrl-RS"/>
              </w:rPr>
              <w:t>Евалуација, дисиминација и план будућег развоја.</w:t>
            </w:r>
          </w:p>
          <w:p w14:paraId="2614A810" w14:textId="77777777" w:rsidR="00163825" w:rsidRPr="00DB22AC" w:rsidRDefault="00163825" w:rsidP="00163825">
            <w:pPr>
              <w:tabs>
                <w:tab w:val="left" w:pos="228"/>
                <w:tab w:val="left" w:pos="370"/>
              </w:tabs>
              <w:rPr>
                <w:rFonts w:ascii="Calibri" w:hAnsi="Calibri"/>
                <w:b/>
                <w:bCs/>
                <w:sz w:val="20"/>
                <w:szCs w:val="20"/>
              </w:rPr>
            </w:pPr>
          </w:p>
          <w:p w14:paraId="01802749" w14:textId="544B66F0" w:rsidR="00163825" w:rsidRPr="00524384" w:rsidRDefault="00524384" w:rsidP="00163825">
            <w:pPr>
              <w:widowControl w:val="0"/>
              <w:tabs>
                <w:tab w:val="left" w:pos="228"/>
              </w:tabs>
              <w:ind w:left="86"/>
              <w:rPr>
                <w:rFonts w:ascii="Calibri" w:hAnsi="Calibri"/>
                <w:noProof/>
                <w:color w:val="000000"/>
                <w:sz w:val="20"/>
                <w:szCs w:val="20"/>
                <w:lang w:val="sr-Cyrl-RS"/>
              </w:rPr>
            </w:pPr>
            <w:r>
              <w:rPr>
                <w:rFonts w:ascii="Calibri" w:hAnsi="Calibri"/>
                <w:noProof/>
                <w:color w:val="000000"/>
                <w:sz w:val="20"/>
                <w:szCs w:val="20"/>
                <w:lang w:val="sr-Cyrl-RS"/>
              </w:rPr>
              <w:t>Прате се резултати добијених мерењима и на основу њих прави план за будућност пројекта.</w:t>
            </w:r>
          </w:p>
          <w:p w14:paraId="2C6FDB36" w14:textId="77777777" w:rsidR="00163825" w:rsidRPr="00C75F82" w:rsidRDefault="00163825" w:rsidP="00163825">
            <w:pPr>
              <w:tabs>
                <w:tab w:val="left" w:pos="170"/>
              </w:tabs>
              <w:ind w:left="126"/>
              <w:rPr>
                <w:rFonts w:ascii="Calibri" w:hAnsi="Calibri"/>
                <w:bCs/>
                <w:sz w:val="20"/>
                <w:szCs w:val="20"/>
                <w:lang w:val="en-GB"/>
              </w:rPr>
            </w:pPr>
          </w:p>
        </w:tc>
        <w:tc>
          <w:tcPr>
            <w:tcW w:w="3873" w:type="dxa"/>
            <w:shd w:val="clear" w:color="auto" w:fill="auto"/>
          </w:tcPr>
          <w:p w14:paraId="5A39693A" w14:textId="77777777" w:rsidR="00163825" w:rsidRPr="00DB22AC" w:rsidRDefault="00163825" w:rsidP="00163825">
            <w:pPr>
              <w:pStyle w:val="Heading3"/>
              <w:spacing w:before="0" w:after="0"/>
              <w:jc w:val="center"/>
              <w:rPr>
                <w:rFonts w:ascii="Calibri" w:hAnsi="Calibri"/>
                <w:i/>
                <w:color w:val="000000"/>
                <w:sz w:val="20"/>
              </w:rPr>
            </w:pPr>
            <w:bookmarkStart w:id="64" w:name="_Toc37600755"/>
            <w:bookmarkStart w:id="65" w:name="_Toc71050295"/>
            <w:r w:rsidRPr="00DB22AC">
              <w:rPr>
                <w:rFonts w:ascii="Calibri" w:hAnsi="Calibri"/>
                <w:i/>
                <w:color w:val="000000"/>
                <w:sz w:val="20"/>
              </w:rPr>
              <w:lastRenderedPageBreak/>
              <w:t>Inputs:</w:t>
            </w:r>
            <w:bookmarkEnd w:id="64"/>
            <w:bookmarkEnd w:id="65"/>
          </w:p>
          <w:p w14:paraId="6786CDC4" w14:textId="77777777" w:rsidR="00163825" w:rsidRPr="00DB22AC" w:rsidRDefault="00163825" w:rsidP="00163825">
            <w:pPr>
              <w:numPr>
                <w:ilvl w:val="12"/>
                <w:numId w:val="0"/>
              </w:numPr>
              <w:tabs>
                <w:tab w:val="left" w:pos="170"/>
              </w:tabs>
              <w:jc w:val="center"/>
              <w:rPr>
                <w:rFonts w:ascii="Calibri" w:hAnsi="Calibri"/>
                <w:b/>
                <w:bCs/>
                <w:iCs/>
                <w:color w:val="000000"/>
                <w:sz w:val="20"/>
              </w:rPr>
            </w:pPr>
          </w:p>
          <w:p w14:paraId="3990CBBE" w14:textId="1EF7CEBE" w:rsidR="00163825" w:rsidRPr="00A80F05" w:rsidRDefault="00163825" w:rsidP="00163825">
            <w:pPr>
              <w:tabs>
                <w:tab w:val="left" w:pos="228"/>
                <w:tab w:val="left" w:pos="370"/>
              </w:tabs>
              <w:jc w:val="center"/>
              <w:rPr>
                <w:rFonts w:ascii="Calibri" w:hAnsi="Calibri"/>
                <w:b/>
                <w:bCs/>
                <w:sz w:val="20"/>
                <w:szCs w:val="20"/>
                <w:lang w:val="sr-Latn-RS"/>
              </w:rPr>
            </w:pPr>
            <w:r w:rsidRPr="00DB22AC">
              <w:rPr>
                <w:rFonts w:ascii="Calibri" w:hAnsi="Calibri"/>
                <w:b/>
                <w:bCs/>
                <w:sz w:val="20"/>
                <w:szCs w:val="20"/>
              </w:rPr>
              <w:t>WP</w:t>
            </w:r>
            <w:r>
              <w:rPr>
                <w:rFonts w:ascii="Calibri" w:hAnsi="Calibri"/>
                <w:b/>
                <w:bCs/>
                <w:sz w:val="20"/>
                <w:szCs w:val="20"/>
                <w:lang w:val="sr-Latn-RS"/>
              </w:rPr>
              <w:t>1</w:t>
            </w:r>
          </w:p>
          <w:p w14:paraId="02E51550" w14:textId="78054A18" w:rsidR="00163825" w:rsidRPr="00DB22AC" w:rsidRDefault="00163825" w:rsidP="00163825">
            <w:pPr>
              <w:widowControl w:val="0"/>
              <w:tabs>
                <w:tab w:val="left" w:pos="228"/>
              </w:tabs>
              <w:jc w:val="center"/>
              <w:rPr>
                <w:rFonts w:ascii="Calibri" w:hAnsi="Calibri"/>
                <w:sz w:val="20"/>
                <w:szCs w:val="20"/>
              </w:rPr>
            </w:pPr>
            <w:r w:rsidRPr="00DB22AC">
              <w:rPr>
                <w:rFonts w:ascii="Calibri" w:hAnsi="Calibri"/>
                <w:sz w:val="20"/>
                <w:szCs w:val="20"/>
              </w:rPr>
              <w:t xml:space="preserve">Staff </w:t>
            </w:r>
            <w:r>
              <w:rPr>
                <w:rFonts w:ascii="Calibri" w:hAnsi="Calibri"/>
                <w:sz w:val="20"/>
                <w:szCs w:val="20"/>
                <w:lang w:val="sr-Latn-RS"/>
              </w:rPr>
              <w:t>month</w:t>
            </w:r>
            <w:r w:rsidRPr="00DB22AC">
              <w:rPr>
                <w:rFonts w:ascii="Calibri" w:hAnsi="Calibri"/>
                <w:sz w:val="20"/>
                <w:szCs w:val="20"/>
              </w:rPr>
              <w:t xml:space="preserve">s: </w:t>
            </w:r>
            <w:r w:rsidR="00CD765C">
              <w:rPr>
                <w:rFonts w:ascii="Calibri" w:hAnsi="Calibri"/>
                <w:sz w:val="20"/>
                <w:szCs w:val="20"/>
                <w:lang w:val="sr-Cyrl-RS"/>
              </w:rPr>
              <w:t>35</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br/>
            </w:r>
            <w:r w:rsidRPr="00DB22AC">
              <w:rPr>
                <w:rFonts w:ascii="Calibri" w:hAnsi="Calibri"/>
                <w:color w:val="FF0000"/>
                <w:sz w:val="20"/>
                <w:szCs w:val="20"/>
              </w:rPr>
              <w:t xml:space="preserve"> </w:t>
            </w:r>
            <w:r w:rsidRPr="00DB22AC">
              <w:rPr>
                <w:rFonts w:ascii="Calibri" w:hAnsi="Calibri"/>
                <w:sz w:val="20"/>
                <w:szCs w:val="20"/>
              </w:rPr>
              <w:t xml:space="preserve">P1 = </w:t>
            </w:r>
            <w:r w:rsidR="00CD765C">
              <w:rPr>
                <w:rFonts w:ascii="Calibri" w:hAnsi="Calibri"/>
                <w:sz w:val="20"/>
                <w:szCs w:val="20"/>
                <w:lang w:val="sr-Latn-RS"/>
              </w:rPr>
              <w:t>15</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 xml:space="preserve">, P2 = </w:t>
            </w:r>
            <w:r w:rsidR="00CD765C">
              <w:rPr>
                <w:rFonts w:ascii="Calibri" w:hAnsi="Calibri"/>
                <w:sz w:val="20"/>
                <w:szCs w:val="20"/>
                <w:lang w:val="sr-Latn-RS"/>
              </w:rPr>
              <w:t>8</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 xml:space="preserve">, P3 = </w:t>
            </w:r>
            <w:r w:rsidR="00CD765C">
              <w:rPr>
                <w:rFonts w:ascii="Calibri" w:hAnsi="Calibri"/>
                <w:sz w:val="20"/>
                <w:szCs w:val="20"/>
                <w:lang w:val="sr-Latn-RS"/>
              </w:rPr>
              <w:t>3</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w:t>
            </w:r>
          </w:p>
          <w:p w14:paraId="296F5702" w14:textId="3D5D466A" w:rsidR="00163825" w:rsidRPr="00DB22AC" w:rsidRDefault="00163825" w:rsidP="00163825">
            <w:pPr>
              <w:widowControl w:val="0"/>
              <w:tabs>
                <w:tab w:val="left" w:pos="228"/>
              </w:tabs>
              <w:jc w:val="center"/>
              <w:rPr>
                <w:rFonts w:ascii="Calibri" w:hAnsi="Calibri"/>
                <w:sz w:val="20"/>
                <w:szCs w:val="20"/>
              </w:rPr>
            </w:pPr>
            <w:r w:rsidRPr="00DB22AC">
              <w:rPr>
                <w:rFonts w:ascii="Calibri" w:hAnsi="Calibri"/>
                <w:sz w:val="20"/>
                <w:szCs w:val="20"/>
              </w:rPr>
              <w:t xml:space="preserve">P4 = </w:t>
            </w:r>
            <w:r w:rsidR="00CD765C">
              <w:rPr>
                <w:rFonts w:ascii="Calibri" w:hAnsi="Calibri"/>
                <w:sz w:val="20"/>
                <w:szCs w:val="20"/>
                <w:lang w:val="sr-Latn-RS"/>
              </w:rPr>
              <w:t>3</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 xml:space="preserve">, P5 = </w:t>
            </w:r>
            <w:r>
              <w:rPr>
                <w:rFonts w:ascii="Calibri" w:hAnsi="Calibri"/>
                <w:sz w:val="20"/>
                <w:szCs w:val="20"/>
                <w:lang w:val="sr-Latn-RS"/>
              </w:rPr>
              <w:t>2</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 xml:space="preserve">, P6 = </w:t>
            </w:r>
            <w:r>
              <w:rPr>
                <w:rFonts w:ascii="Calibri" w:hAnsi="Calibri"/>
                <w:sz w:val="20"/>
                <w:szCs w:val="20"/>
                <w:lang w:val="sr-Latn-RS"/>
              </w:rPr>
              <w:t>2</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w:t>
            </w:r>
          </w:p>
          <w:p w14:paraId="2F69C35E" w14:textId="7D2E6C12" w:rsidR="00163825" w:rsidRPr="00CD765C" w:rsidRDefault="00163825" w:rsidP="00163825">
            <w:pPr>
              <w:widowControl w:val="0"/>
              <w:tabs>
                <w:tab w:val="left" w:pos="228"/>
              </w:tabs>
              <w:jc w:val="center"/>
              <w:rPr>
                <w:rFonts w:ascii="Calibri" w:hAnsi="Calibri"/>
                <w:sz w:val="20"/>
                <w:szCs w:val="20"/>
                <w:lang w:val="en-US"/>
              </w:rPr>
            </w:pPr>
            <w:r w:rsidRPr="00DB22AC">
              <w:rPr>
                <w:rFonts w:ascii="Calibri" w:hAnsi="Calibri"/>
                <w:sz w:val="20"/>
                <w:szCs w:val="20"/>
              </w:rPr>
              <w:t xml:space="preserve">P7 = </w:t>
            </w:r>
            <w:r>
              <w:rPr>
                <w:rFonts w:ascii="Calibri" w:hAnsi="Calibri"/>
                <w:sz w:val="20"/>
                <w:szCs w:val="20"/>
                <w:lang w:val="sr-Latn-RS"/>
              </w:rPr>
              <w:t>2</w:t>
            </w:r>
            <w:r w:rsidRPr="00DB22AC">
              <w:rPr>
                <w:rFonts w:ascii="Calibri" w:hAnsi="Calibri"/>
                <w:sz w:val="20"/>
                <w:szCs w:val="20"/>
              </w:rPr>
              <w:t xml:space="preserve"> </w:t>
            </w:r>
            <w:r>
              <w:rPr>
                <w:rFonts w:ascii="Calibri" w:hAnsi="Calibri"/>
                <w:sz w:val="20"/>
                <w:szCs w:val="20"/>
                <w:lang w:val="sr-Latn-RS"/>
              </w:rPr>
              <w:t>months</w:t>
            </w:r>
            <w:r w:rsidR="00CD765C">
              <w:rPr>
                <w:rFonts w:ascii="Calibri" w:hAnsi="Calibri"/>
                <w:sz w:val="20"/>
                <w:szCs w:val="20"/>
                <w:lang w:val="sr-Cyrl-RS"/>
              </w:rPr>
              <w:t xml:space="preserve">, </w:t>
            </w:r>
            <w:r w:rsidR="00CD765C">
              <w:rPr>
                <w:rFonts w:ascii="Calibri" w:hAnsi="Calibri"/>
                <w:sz w:val="20"/>
                <w:szCs w:val="20"/>
                <w:lang w:val="sr-Latn-RS"/>
              </w:rPr>
              <w:t xml:space="preserve">P8 </w:t>
            </w:r>
            <w:r w:rsidR="00CD765C">
              <w:rPr>
                <w:rFonts w:ascii="Calibri" w:hAnsi="Calibri"/>
                <w:sz w:val="20"/>
                <w:szCs w:val="20"/>
                <w:lang w:val="en-US"/>
              </w:rPr>
              <w:t>= 0 months</w:t>
            </w:r>
          </w:p>
          <w:p w14:paraId="0778BD40" w14:textId="77777777" w:rsidR="00163825" w:rsidRPr="00DB22AC" w:rsidRDefault="00163825" w:rsidP="00163825">
            <w:pPr>
              <w:widowControl w:val="0"/>
              <w:tabs>
                <w:tab w:val="left" w:pos="228"/>
              </w:tabs>
              <w:jc w:val="center"/>
              <w:rPr>
                <w:rFonts w:ascii="Calibri" w:hAnsi="Calibri"/>
                <w:sz w:val="20"/>
                <w:szCs w:val="20"/>
              </w:rPr>
            </w:pPr>
          </w:p>
          <w:p w14:paraId="3E00FA65" w14:textId="29449AF9" w:rsidR="00163825" w:rsidRPr="00DB22AC" w:rsidRDefault="00163825" w:rsidP="00163825">
            <w:pPr>
              <w:tabs>
                <w:tab w:val="left" w:pos="228"/>
                <w:tab w:val="left" w:pos="370"/>
              </w:tabs>
              <w:jc w:val="center"/>
              <w:rPr>
                <w:rFonts w:ascii="Calibri" w:hAnsi="Calibri"/>
                <w:b/>
                <w:bCs/>
                <w:sz w:val="20"/>
                <w:szCs w:val="20"/>
              </w:rPr>
            </w:pPr>
            <w:r w:rsidRPr="00DB22AC">
              <w:rPr>
                <w:rFonts w:ascii="Calibri" w:hAnsi="Calibri"/>
                <w:b/>
                <w:bCs/>
                <w:sz w:val="20"/>
                <w:szCs w:val="20"/>
              </w:rPr>
              <w:t>WP2</w:t>
            </w:r>
          </w:p>
          <w:p w14:paraId="4692CCBB" w14:textId="5AE91A66" w:rsidR="00163825" w:rsidRPr="00DB22AC" w:rsidRDefault="00163825" w:rsidP="00163825">
            <w:pPr>
              <w:tabs>
                <w:tab w:val="left" w:pos="228"/>
                <w:tab w:val="left" w:pos="370"/>
              </w:tabs>
              <w:jc w:val="center"/>
              <w:rPr>
                <w:rFonts w:ascii="Calibri" w:hAnsi="Calibri"/>
                <w:b/>
                <w:bCs/>
                <w:sz w:val="20"/>
                <w:szCs w:val="20"/>
              </w:rPr>
            </w:pPr>
            <w:r w:rsidRPr="00DB22AC">
              <w:rPr>
                <w:rFonts w:ascii="Calibri" w:hAnsi="Calibri"/>
                <w:sz w:val="20"/>
                <w:szCs w:val="20"/>
              </w:rPr>
              <w:t xml:space="preserve">Staff </w:t>
            </w:r>
            <w:r>
              <w:rPr>
                <w:rFonts w:ascii="Calibri" w:hAnsi="Calibri"/>
                <w:sz w:val="20"/>
                <w:szCs w:val="20"/>
                <w:lang w:val="sr-Latn-RS"/>
              </w:rPr>
              <w:t>months</w:t>
            </w:r>
            <w:r w:rsidRPr="00DB22AC">
              <w:rPr>
                <w:rFonts w:ascii="Calibri" w:hAnsi="Calibri"/>
                <w:sz w:val="20"/>
                <w:szCs w:val="20"/>
              </w:rPr>
              <w:t xml:space="preserve">: </w:t>
            </w:r>
            <w:r w:rsidR="00CD765C">
              <w:rPr>
                <w:rFonts w:ascii="Calibri" w:hAnsi="Calibri"/>
                <w:sz w:val="20"/>
                <w:szCs w:val="20"/>
                <w:lang w:val="sr-Latn-RS"/>
              </w:rPr>
              <w:t>35</w:t>
            </w:r>
            <w:r w:rsidRPr="00DB22AC">
              <w:rPr>
                <w:rFonts w:ascii="Calibri" w:hAnsi="Calibri"/>
                <w:sz w:val="20"/>
                <w:szCs w:val="20"/>
              </w:rPr>
              <w:t xml:space="preserve"> </w:t>
            </w:r>
            <w:r>
              <w:rPr>
                <w:rFonts w:ascii="Calibri" w:hAnsi="Calibri"/>
                <w:sz w:val="20"/>
                <w:szCs w:val="20"/>
                <w:lang w:val="sr-Latn-RS"/>
              </w:rPr>
              <w:t>months</w:t>
            </w:r>
          </w:p>
          <w:p w14:paraId="08C50C30" w14:textId="43340A1C" w:rsidR="00163825" w:rsidRPr="00DB22AC" w:rsidRDefault="00163825" w:rsidP="00163825">
            <w:pPr>
              <w:widowControl w:val="0"/>
              <w:tabs>
                <w:tab w:val="left" w:pos="228"/>
              </w:tabs>
              <w:jc w:val="center"/>
              <w:rPr>
                <w:rFonts w:ascii="Calibri" w:hAnsi="Calibri"/>
                <w:sz w:val="20"/>
                <w:szCs w:val="20"/>
              </w:rPr>
            </w:pPr>
            <w:r>
              <w:rPr>
                <w:rFonts w:ascii="Calibri" w:hAnsi="Calibri"/>
                <w:sz w:val="20"/>
                <w:szCs w:val="20"/>
              </w:rPr>
              <w:t xml:space="preserve">P1 = </w:t>
            </w:r>
            <w:r w:rsidR="00CD765C">
              <w:rPr>
                <w:rFonts w:ascii="Calibri" w:hAnsi="Calibri"/>
                <w:sz w:val="20"/>
                <w:szCs w:val="20"/>
                <w:lang w:val="en-US"/>
              </w:rPr>
              <w:t>12</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 xml:space="preserve">, P2 = </w:t>
            </w:r>
            <w:r w:rsidR="00CD765C">
              <w:rPr>
                <w:rFonts w:ascii="Calibri" w:hAnsi="Calibri"/>
                <w:sz w:val="20"/>
                <w:szCs w:val="20"/>
                <w:lang w:val="sr-Latn-RS"/>
              </w:rPr>
              <w:t>7</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 xml:space="preserve">, P3 = </w:t>
            </w:r>
            <w:r w:rsidR="00CD765C">
              <w:rPr>
                <w:rFonts w:ascii="Calibri" w:hAnsi="Calibri"/>
                <w:sz w:val="20"/>
                <w:szCs w:val="20"/>
                <w:lang w:val="sr-Latn-RS"/>
              </w:rPr>
              <w:t>7</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w:t>
            </w:r>
          </w:p>
          <w:p w14:paraId="4A0D24C7" w14:textId="77777777" w:rsidR="00CD765C" w:rsidRDefault="00163825" w:rsidP="00CD765C">
            <w:pPr>
              <w:widowControl w:val="0"/>
              <w:tabs>
                <w:tab w:val="left" w:pos="228"/>
              </w:tabs>
              <w:jc w:val="center"/>
              <w:rPr>
                <w:rFonts w:ascii="Calibri" w:hAnsi="Calibri"/>
                <w:sz w:val="20"/>
                <w:szCs w:val="20"/>
                <w:lang w:val="en-US"/>
              </w:rPr>
            </w:pPr>
            <w:r>
              <w:rPr>
                <w:rFonts w:ascii="Calibri" w:hAnsi="Calibri"/>
                <w:sz w:val="20"/>
                <w:szCs w:val="20"/>
              </w:rPr>
              <w:t xml:space="preserve">P4 = </w:t>
            </w:r>
            <w:r>
              <w:rPr>
                <w:rFonts w:ascii="Calibri" w:hAnsi="Calibri"/>
                <w:sz w:val="20"/>
                <w:szCs w:val="20"/>
                <w:lang w:val="sr-Latn-RS"/>
              </w:rPr>
              <w:t>0</w:t>
            </w:r>
            <w:r>
              <w:rPr>
                <w:rFonts w:ascii="Calibri" w:hAnsi="Calibri"/>
                <w:sz w:val="20"/>
                <w:szCs w:val="20"/>
              </w:rPr>
              <w:t xml:space="preserve"> </w:t>
            </w:r>
            <w:r>
              <w:rPr>
                <w:rFonts w:ascii="Calibri" w:hAnsi="Calibri"/>
                <w:sz w:val="20"/>
                <w:szCs w:val="20"/>
                <w:lang w:val="sr-Latn-RS"/>
              </w:rPr>
              <w:t>months</w:t>
            </w:r>
            <w:r>
              <w:rPr>
                <w:rFonts w:ascii="Calibri" w:hAnsi="Calibri"/>
                <w:sz w:val="20"/>
                <w:szCs w:val="20"/>
              </w:rPr>
              <w:t xml:space="preserve">, P5 = </w:t>
            </w:r>
            <w:r w:rsidRPr="00DB22AC">
              <w:rPr>
                <w:rFonts w:ascii="Calibri" w:hAnsi="Calibri"/>
                <w:sz w:val="20"/>
                <w:szCs w:val="20"/>
              </w:rPr>
              <w:t xml:space="preserve"> </w:t>
            </w:r>
            <w:r w:rsidR="00CD765C">
              <w:rPr>
                <w:rFonts w:ascii="Calibri" w:hAnsi="Calibri"/>
                <w:sz w:val="20"/>
                <w:szCs w:val="20"/>
                <w:lang w:val="sr-Latn-RS"/>
              </w:rPr>
              <w:t>0</w:t>
            </w:r>
            <w:r>
              <w:rPr>
                <w:rFonts w:ascii="Calibri" w:hAnsi="Calibri"/>
                <w:sz w:val="20"/>
                <w:szCs w:val="20"/>
                <w:lang w:val="sr-Latn-RS"/>
              </w:rPr>
              <w:t xml:space="preserve"> months</w:t>
            </w:r>
            <w:r w:rsidRPr="00DB22AC">
              <w:rPr>
                <w:rFonts w:ascii="Calibri" w:hAnsi="Calibri"/>
                <w:sz w:val="20"/>
                <w:szCs w:val="20"/>
              </w:rPr>
              <w:t xml:space="preserve">, P6 = </w:t>
            </w:r>
            <w:r>
              <w:rPr>
                <w:rFonts w:ascii="Calibri" w:hAnsi="Calibri"/>
                <w:sz w:val="20"/>
                <w:szCs w:val="20"/>
                <w:lang w:val="sr-Latn-RS"/>
              </w:rPr>
              <w:t>0</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w:t>
            </w:r>
            <w:r w:rsidR="00CD765C">
              <w:rPr>
                <w:rFonts w:ascii="Calibri" w:hAnsi="Calibri"/>
                <w:sz w:val="20"/>
                <w:szCs w:val="20"/>
                <w:lang w:val="en-US"/>
              </w:rPr>
              <w:t xml:space="preserve"> </w:t>
            </w:r>
          </w:p>
          <w:p w14:paraId="3355FF64" w14:textId="144C3154" w:rsidR="00163825" w:rsidRDefault="00CD765C" w:rsidP="00CD765C">
            <w:pPr>
              <w:widowControl w:val="0"/>
              <w:tabs>
                <w:tab w:val="left" w:pos="228"/>
              </w:tabs>
              <w:jc w:val="center"/>
              <w:rPr>
                <w:rFonts w:ascii="Calibri" w:hAnsi="Calibri"/>
                <w:sz w:val="20"/>
                <w:szCs w:val="20"/>
              </w:rPr>
            </w:pPr>
            <w:r w:rsidRPr="00DB22AC">
              <w:rPr>
                <w:rFonts w:ascii="Calibri" w:hAnsi="Calibri"/>
                <w:sz w:val="20"/>
                <w:szCs w:val="20"/>
              </w:rPr>
              <w:t>P</w:t>
            </w:r>
            <w:r>
              <w:rPr>
                <w:rFonts w:ascii="Calibri" w:hAnsi="Calibri"/>
                <w:sz w:val="20"/>
                <w:szCs w:val="20"/>
                <w:lang w:val="en-US"/>
              </w:rPr>
              <w:t>7</w:t>
            </w:r>
            <w:r w:rsidRPr="00DB22AC">
              <w:rPr>
                <w:rFonts w:ascii="Calibri" w:hAnsi="Calibri"/>
                <w:sz w:val="20"/>
                <w:szCs w:val="20"/>
              </w:rPr>
              <w:t xml:space="preserve"> = </w:t>
            </w:r>
            <w:r>
              <w:rPr>
                <w:rFonts w:ascii="Calibri" w:hAnsi="Calibri"/>
                <w:sz w:val="20"/>
                <w:szCs w:val="20"/>
                <w:lang w:val="sr-Latn-RS"/>
              </w:rPr>
              <w:t>0</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w:t>
            </w:r>
            <w:r>
              <w:rPr>
                <w:rFonts w:ascii="Calibri" w:hAnsi="Calibri"/>
                <w:sz w:val="20"/>
                <w:szCs w:val="20"/>
                <w:lang w:val="en-US"/>
              </w:rPr>
              <w:t xml:space="preserve"> </w:t>
            </w:r>
            <w:r w:rsidR="00163825">
              <w:rPr>
                <w:rFonts w:ascii="Calibri" w:hAnsi="Calibri"/>
                <w:sz w:val="20"/>
                <w:szCs w:val="20"/>
              </w:rPr>
              <w:t>P</w:t>
            </w:r>
            <w:r>
              <w:rPr>
                <w:rFonts w:ascii="Calibri" w:hAnsi="Calibri"/>
                <w:sz w:val="20"/>
                <w:szCs w:val="20"/>
                <w:lang w:val="en-US"/>
              </w:rPr>
              <w:t>8</w:t>
            </w:r>
            <w:r w:rsidR="00163825">
              <w:rPr>
                <w:rFonts w:ascii="Calibri" w:hAnsi="Calibri"/>
                <w:sz w:val="20"/>
                <w:szCs w:val="20"/>
              </w:rPr>
              <w:t xml:space="preserve"> = </w:t>
            </w:r>
            <w:r>
              <w:rPr>
                <w:rFonts w:ascii="Calibri" w:hAnsi="Calibri"/>
                <w:sz w:val="20"/>
                <w:szCs w:val="20"/>
                <w:lang w:val="en-US"/>
              </w:rPr>
              <w:t>9</w:t>
            </w:r>
            <w:r w:rsidR="00163825">
              <w:rPr>
                <w:rFonts w:ascii="Calibri" w:hAnsi="Calibri"/>
                <w:sz w:val="20"/>
                <w:szCs w:val="20"/>
              </w:rPr>
              <w:t xml:space="preserve"> </w:t>
            </w:r>
            <w:r w:rsidR="00163825">
              <w:rPr>
                <w:rFonts w:ascii="Calibri" w:hAnsi="Calibri"/>
                <w:sz w:val="20"/>
                <w:szCs w:val="20"/>
                <w:lang w:val="sr-Latn-RS"/>
              </w:rPr>
              <w:t>months</w:t>
            </w:r>
          </w:p>
          <w:p w14:paraId="053372E1" w14:textId="52BF9954" w:rsidR="00163825" w:rsidRDefault="00163825" w:rsidP="00163825">
            <w:pPr>
              <w:widowControl w:val="0"/>
              <w:tabs>
                <w:tab w:val="left" w:pos="228"/>
              </w:tabs>
              <w:jc w:val="center"/>
              <w:rPr>
                <w:rFonts w:ascii="Calibri" w:hAnsi="Calibri"/>
                <w:sz w:val="20"/>
                <w:szCs w:val="20"/>
              </w:rPr>
            </w:pPr>
          </w:p>
          <w:p w14:paraId="1B69FA6B" w14:textId="77777777" w:rsidR="00397B17" w:rsidRDefault="00397B17" w:rsidP="00163825">
            <w:pPr>
              <w:widowControl w:val="0"/>
              <w:tabs>
                <w:tab w:val="left" w:pos="228"/>
              </w:tabs>
              <w:jc w:val="center"/>
              <w:rPr>
                <w:rFonts w:ascii="Calibri" w:hAnsi="Calibri"/>
                <w:sz w:val="20"/>
                <w:szCs w:val="20"/>
              </w:rPr>
            </w:pPr>
          </w:p>
          <w:p w14:paraId="21CAC329" w14:textId="47FA06F1" w:rsidR="00163825" w:rsidRPr="00A80F05" w:rsidRDefault="00163825" w:rsidP="00163825">
            <w:pPr>
              <w:tabs>
                <w:tab w:val="left" w:pos="228"/>
                <w:tab w:val="left" w:pos="370"/>
              </w:tabs>
              <w:jc w:val="center"/>
              <w:rPr>
                <w:rFonts w:ascii="Calibri" w:hAnsi="Calibri"/>
                <w:b/>
                <w:bCs/>
                <w:sz w:val="20"/>
                <w:szCs w:val="20"/>
                <w:lang w:val="sr-Latn-RS"/>
              </w:rPr>
            </w:pPr>
            <w:r w:rsidRPr="00DB22AC">
              <w:rPr>
                <w:rFonts w:ascii="Calibri" w:hAnsi="Calibri"/>
                <w:b/>
                <w:bCs/>
                <w:sz w:val="20"/>
                <w:szCs w:val="20"/>
              </w:rPr>
              <w:lastRenderedPageBreak/>
              <w:t>WP</w:t>
            </w:r>
            <w:r>
              <w:rPr>
                <w:rFonts w:ascii="Calibri" w:hAnsi="Calibri"/>
                <w:b/>
                <w:bCs/>
                <w:sz w:val="20"/>
                <w:szCs w:val="20"/>
                <w:lang w:val="sr-Latn-RS"/>
              </w:rPr>
              <w:t>3</w:t>
            </w:r>
          </w:p>
          <w:p w14:paraId="7AADAFD1" w14:textId="0CFFB0F8" w:rsidR="00163825" w:rsidRPr="00DB22AC" w:rsidRDefault="00163825" w:rsidP="00163825">
            <w:pPr>
              <w:widowControl w:val="0"/>
              <w:tabs>
                <w:tab w:val="left" w:pos="228"/>
              </w:tabs>
              <w:jc w:val="center"/>
              <w:rPr>
                <w:rFonts w:ascii="Calibri" w:hAnsi="Calibri"/>
                <w:sz w:val="20"/>
                <w:szCs w:val="20"/>
              </w:rPr>
            </w:pPr>
            <w:r w:rsidRPr="00DB22AC">
              <w:rPr>
                <w:rFonts w:ascii="Calibri" w:hAnsi="Calibri"/>
                <w:sz w:val="20"/>
                <w:szCs w:val="20"/>
              </w:rPr>
              <w:t xml:space="preserve">Staff </w:t>
            </w:r>
            <w:r>
              <w:rPr>
                <w:rFonts w:ascii="Calibri" w:hAnsi="Calibri"/>
                <w:sz w:val="20"/>
                <w:szCs w:val="20"/>
                <w:lang w:val="sr-Latn-RS"/>
              </w:rPr>
              <w:t>months</w:t>
            </w:r>
            <w:r w:rsidRPr="00DB22AC">
              <w:rPr>
                <w:rFonts w:ascii="Calibri" w:hAnsi="Calibri"/>
                <w:sz w:val="20"/>
                <w:szCs w:val="20"/>
              </w:rPr>
              <w:t xml:space="preserve">: </w:t>
            </w:r>
            <w:r w:rsidR="00CD765C">
              <w:rPr>
                <w:rFonts w:ascii="Calibri" w:hAnsi="Calibri"/>
                <w:sz w:val="20"/>
                <w:szCs w:val="20"/>
                <w:lang w:val="sr-Latn-RS"/>
              </w:rPr>
              <w:t>23</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br/>
            </w:r>
            <w:r w:rsidRPr="00DB22AC">
              <w:rPr>
                <w:rFonts w:ascii="Calibri" w:hAnsi="Calibri"/>
                <w:color w:val="FF0000"/>
                <w:sz w:val="20"/>
                <w:szCs w:val="20"/>
              </w:rPr>
              <w:t xml:space="preserve"> </w:t>
            </w:r>
            <w:r w:rsidRPr="00DB22AC">
              <w:rPr>
                <w:rFonts w:ascii="Calibri" w:hAnsi="Calibri"/>
                <w:sz w:val="20"/>
                <w:szCs w:val="20"/>
              </w:rPr>
              <w:t xml:space="preserve">P1 = </w:t>
            </w:r>
            <w:r>
              <w:rPr>
                <w:rFonts w:ascii="Calibri" w:hAnsi="Calibri"/>
                <w:sz w:val="20"/>
                <w:szCs w:val="20"/>
                <w:lang w:val="sr-Latn-RS"/>
              </w:rPr>
              <w:t>1</w:t>
            </w:r>
            <w:r w:rsidR="00CD765C">
              <w:rPr>
                <w:rFonts w:ascii="Calibri" w:hAnsi="Calibri"/>
                <w:sz w:val="20"/>
                <w:szCs w:val="20"/>
                <w:lang w:val="sr-Latn-RS"/>
              </w:rPr>
              <w:t>1</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 xml:space="preserve">, P2 = </w:t>
            </w:r>
            <w:r w:rsidR="00CD765C">
              <w:rPr>
                <w:rFonts w:ascii="Calibri" w:hAnsi="Calibri"/>
                <w:sz w:val="20"/>
                <w:szCs w:val="20"/>
                <w:lang w:val="en-US"/>
              </w:rPr>
              <w:t>7</w:t>
            </w:r>
            <w:r>
              <w:rPr>
                <w:rFonts w:ascii="Calibri" w:hAnsi="Calibri"/>
                <w:sz w:val="20"/>
                <w:szCs w:val="20"/>
              </w:rPr>
              <w:t xml:space="preserve"> </w:t>
            </w:r>
            <w:r>
              <w:rPr>
                <w:rFonts w:ascii="Calibri" w:hAnsi="Calibri"/>
                <w:sz w:val="20"/>
                <w:szCs w:val="20"/>
                <w:lang w:val="sr-Latn-RS"/>
              </w:rPr>
              <w:t>months</w:t>
            </w:r>
            <w:r>
              <w:rPr>
                <w:rFonts w:ascii="Calibri" w:hAnsi="Calibri"/>
                <w:sz w:val="20"/>
                <w:szCs w:val="20"/>
              </w:rPr>
              <w:t xml:space="preserve">, P3 = </w:t>
            </w:r>
            <w:r w:rsidR="00CD765C">
              <w:rPr>
                <w:rFonts w:ascii="Calibri" w:hAnsi="Calibri"/>
                <w:sz w:val="20"/>
                <w:szCs w:val="20"/>
                <w:lang w:val="en-US"/>
              </w:rPr>
              <w:t>5</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w:t>
            </w:r>
          </w:p>
          <w:p w14:paraId="743EE068" w14:textId="273F6494" w:rsidR="00163825" w:rsidRPr="00DB22AC" w:rsidRDefault="00163825" w:rsidP="00163825">
            <w:pPr>
              <w:widowControl w:val="0"/>
              <w:tabs>
                <w:tab w:val="left" w:pos="228"/>
              </w:tabs>
              <w:jc w:val="center"/>
              <w:rPr>
                <w:rFonts w:ascii="Calibri" w:hAnsi="Calibri"/>
                <w:sz w:val="20"/>
                <w:szCs w:val="20"/>
              </w:rPr>
            </w:pPr>
            <w:r w:rsidRPr="00DB22AC">
              <w:rPr>
                <w:rFonts w:ascii="Calibri" w:hAnsi="Calibri"/>
                <w:sz w:val="20"/>
                <w:szCs w:val="20"/>
              </w:rPr>
              <w:t xml:space="preserve">P4 = </w:t>
            </w:r>
            <w:r w:rsidR="00CD765C">
              <w:rPr>
                <w:rFonts w:ascii="Calibri" w:hAnsi="Calibri"/>
                <w:sz w:val="20"/>
                <w:szCs w:val="20"/>
                <w:lang w:val="en-US"/>
              </w:rPr>
              <w:t>0</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 xml:space="preserve">, P5 = </w:t>
            </w:r>
            <w:r w:rsidR="00CD765C">
              <w:rPr>
                <w:rFonts w:ascii="Calibri" w:hAnsi="Calibri"/>
                <w:sz w:val="20"/>
                <w:szCs w:val="20"/>
                <w:lang w:val="sr-Latn-RS"/>
              </w:rPr>
              <w:t>0</w:t>
            </w:r>
            <w:r>
              <w:rPr>
                <w:rFonts w:ascii="Calibri" w:hAnsi="Calibri"/>
                <w:sz w:val="20"/>
                <w:szCs w:val="20"/>
              </w:rPr>
              <w:t xml:space="preserve"> </w:t>
            </w:r>
            <w:r>
              <w:rPr>
                <w:rFonts w:ascii="Calibri" w:hAnsi="Calibri"/>
                <w:sz w:val="20"/>
                <w:szCs w:val="20"/>
                <w:lang w:val="sr-Latn-RS"/>
              </w:rPr>
              <w:t>months</w:t>
            </w:r>
            <w:r>
              <w:rPr>
                <w:rFonts w:ascii="Calibri" w:hAnsi="Calibri"/>
                <w:sz w:val="20"/>
                <w:szCs w:val="20"/>
              </w:rPr>
              <w:t>, P6 = 0</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w:t>
            </w:r>
          </w:p>
          <w:p w14:paraId="2B33DCCF" w14:textId="004B947B" w:rsidR="00163825" w:rsidRPr="00397B17" w:rsidRDefault="00163825" w:rsidP="00397B17">
            <w:pPr>
              <w:widowControl w:val="0"/>
              <w:tabs>
                <w:tab w:val="left" w:pos="228"/>
              </w:tabs>
              <w:jc w:val="center"/>
              <w:rPr>
                <w:rFonts w:ascii="Calibri" w:hAnsi="Calibri"/>
                <w:sz w:val="20"/>
                <w:szCs w:val="20"/>
              </w:rPr>
            </w:pPr>
            <w:r w:rsidRPr="00DB22AC">
              <w:rPr>
                <w:rFonts w:ascii="Calibri" w:hAnsi="Calibri"/>
                <w:sz w:val="20"/>
                <w:szCs w:val="20"/>
              </w:rPr>
              <w:t>P</w:t>
            </w:r>
            <w:r w:rsidR="00397B17">
              <w:rPr>
                <w:rFonts w:ascii="Calibri" w:hAnsi="Calibri"/>
                <w:sz w:val="20"/>
                <w:szCs w:val="20"/>
                <w:lang w:val="sr-Cyrl-RS"/>
              </w:rPr>
              <w:t>7</w:t>
            </w:r>
            <w:r w:rsidRPr="00DB22AC">
              <w:rPr>
                <w:rFonts w:ascii="Calibri" w:hAnsi="Calibri"/>
                <w:sz w:val="20"/>
                <w:szCs w:val="20"/>
              </w:rPr>
              <w:t xml:space="preserve"> = </w:t>
            </w:r>
            <w:r w:rsidR="00397B17">
              <w:rPr>
                <w:rFonts w:ascii="Calibri" w:hAnsi="Calibri"/>
                <w:sz w:val="20"/>
                <w:szCs w:val="20"/>
                <w:lang w:val="sr-Cyrl-RS"/>
              </w:rPr>
              <w:t>0</w:t>
            </w:r>
            <w:r w:rsidRPr="00DB22AC">
              <w:rPr>
                <w:rFonts w:ascii="Calibri" w:hAnsi="Calibri"/>
                <w:sz w:val="20"/>
                <w:szCs w:val="20"/>
              </w:rPr>
              <w:t xml:space="preserve"> </w:t>
            </w:r>
            <w:r>
              <w:rPr>
                <w:rFonts w:ascii="Calibri" w:hAnsi="Calibri"/>
                <w:sz w:val="20"/>
                <w:szCs w:val="20"/>
                <w:lang w:val="sr-Latn-RS"/>
              </w:rPr>
              <w:t>months</w:t>
            </w:r>
            <w:r w:rsidR="00397B17">
              <w:rPr>
                <w:rFonts w:ascii="Calibri" w:hAnsi="Calibri"/>
                <w:sz w:val="20"/>
                <w:szCs w:val="20"/>
                <w:lang w:val="sr-Cyrl-RS"/>
              </w:rPr>
              <w:t xml:space="preserve">, </w:t>
            </w:r>
            <w:r w:rsidR="00397B17" w:rsidRPr="00DB22AC">
              <w:rPr>
                <w:rFonts w:ascii="Calibri" w:hAnsi="Calibri"/>
                <w:sz w:val="20"/>
                <w:szCs w:val="20"/>
              </w:rPr>
              <w:t>P</w:t>
            </w:r>
            <w:r w:rsidR="00397B17">
              <w:rPr>
                <w:rFonts w:ascii="Calibri" w:hAnsi="Calibri"/>
                <w:sz w:val="20"/>
                <w:szCs w:val="20"/>
                <w:lang w:val="sr-Cyrl-RS"/>
              </w:rPr>
              <w:t>8</w:t>
            </w:r>
            <w:r w:rsidR="00397B17" w:rsidRPr="00DB22AC">
              <w:rPr>
                <w:rFonts w:ascii="Calibri" w:hAnsi="Calibri"/>
                <w:sz w:val="20"/>
                <w:szCs w:val="20"/>
              </w:rPr>
              <w:t xml:space="preserve"> = </w:t>
            </w:r>
            <w:r w:rsidR="00397B17">
              <w:rPr>
                <w:rFonts w:ascii="Calibri" w:hAnsi="Calibri"/>
                <w:sz w:val="20"/>
                <w:szCs w:val="20"/>
                <w:lang w:val="sr-Cyrl-RS"/>
              </w:rPr>
              <w:t>0</w:t>
            </w:r>
            <w:r w:rsidR="00397B17" w:rsidRPr="00DB22AC">
              <w:rPr>
                <w:rFonts w:ascii="Calibri" w:hAnsi="Calibri"/>
                <w:sz w:val="20"/>
                <w:szCs w:val="20"/>
              </w:rPr>
              <w:t xml:space="preserve"> </w:t>
            </w:r>
            <w:r w:rsidR="00397B17">
              <w:rPr>
                <w:rFonts w:ascii="Calibri" w:hAnsi="Calibri"/>
                <w:sz w:val="20"/>
                <w:szCs w:val="20"/>
                <w:lang w:val="sr-Latn-RS"/>
              </w:rPr>
              <w:t>months</w:t>
            </w:r>
          </w:p>
          <w:p w14:paraId="7FAAC1BE" w14:textId="77777777" w:rsidR="00163825" w:rsidRPr="00DB22AC" w:rsidRDefault="00163825" w:rsidP="00163825">
            <w:pPr>
              <w:widowControl w:val="0"/>
              <w:tabs>
                <w:tab w:val="left" w:pos="228"/>
              </w:tabs>
              <w:jc w:val="center"/>
              <w:rPr>
                <w:rFonts w:ascii="Calibri" w:hAnsi="Calibri"/>
                <w:sz w:val="20"/>
                <w:szCs w:val="20"/>
              </w:rPr>
            </w:pPr>
          </w:p>
          <w:p w14:paraId="54D7A057" w14:textId="5DE92623" w:rsidR="00163825" w:rsidRPr="00DB22AC" w:rsidRDefault="00163825" w:rsidP="00163825">
            <w:pPr>
              <w:tabs>
                <w:tab w:val="left" w:pos="228"/>
                <w:tab w:val="left" w:pos="370"/>
              </w:tabs>
              <w:jc w:val="center"/>
              <w:rPr>
                <w:rFonts w:ascii="Calibri" w:hAnsi="Calibri"/>
                <w:b/>
                <w:bCs/>
                <w:sz w:val="20"/>
                <w:szCs w:val="20"/>
              </w:rPr>
            </w:pPr>
            <w:r>
              <w:rPr>
                <w:rFonts w:ascii="Calibri" w:hAnsi="Calibri"/>
                <w:b/>
                <w:bCs/>
                <w:sz w:val="20"/>
                <w:szCs w:val="20"/>
              </w:rPr>
              <w:t>WP4</w:t>
            </w:r>
          </w:p>
          <w:p w14:paraId="6F2F0F6E" w14:textId="0DEFA003" w:rsidR="00163825" w:rsidRDefault="00163825" w:rsidP="00163825">
            <w:pPr>
              <w:widowControl w:val="0"/>
              <w:tabs>
                <w:tab w:val="left" w:pos="228"/>
              </w:tabs>
              <w:jc w:val="center"/>
              <w:rPr>
                <w:rFonts w:ascii="Calibri" w:hAnsi="Calibri"/>
                <w:sz w:val="20"/>
                <w:szCs w:val="20"/>
                <w:lang w:val="sr-Latn-RS"/>
              </w:rPr>
            </w:pPr>
            <w:r w:rsidRPr="00DB22AC">
              <w:rPr>
                <w:rFonts w:ascii="Calibri" w:hAnsi="Calibri"/>
                <w:sz w:val="20"/>
                <w:szCs w:val="20"/>
              </w:rPr>
              <w:t xml:space="preserve">Staff </w:t>
            </w:r>
            <w:r>
              <w:rPr>
                <w:rFonts w:ascii="Calibri" w:hAnsi="Calibri"/>
                <w:sz w:val="20"/>
                <w:szCs w:val="20"/>
                <w:lang w:val="sr-Latn-RS"/>
              </w:rPr>
              <w:t>months</w:t>
            </w:r>
            <w:r w:rsidRPr="00DB22AC">
              <w:rPr>
                <w:rFonts w:ascii="Calibri" w:hAnsi="Calibri"/>
                <w:sz w:val="20"/>
                <w:szCs w:val="20"/>
              </w:rPr>
              <w:t xml:space="preserve">: </w:t>
            </w:r>
            <w:r w:rsidR="00397B17">
              <w:rPr>
                <w:rFonts w:ascii="Calibri" w:hAnsi="Calibri"/>
                <w:sz w:val="20"/>
                <w:szCs w:val="20"/>
                <w:lang w:val="sr-Cyrl-RS"/>
              </w:rPr>
              <w:t>72</w:t>
            </w:r>
            <w:r w:rsidRPr="00DB22AC">
              <w:rPr>
                <w:rFonts w:ascii="Calibri" w:hAnsi="Calibri"/>
                <w:sz w:val="20"/>
                <w:szCs w:val="20"/>
              </w:rPr>
              <w:t xml:space="preserve"> </w:t>
            </w:r>
            <w:r>
              <w:rPr>
                <w:rFonts w:ascii="Calibri" w:hAnsi="Calibri"/>
                <w:sz w:val="20"/>
                <w:szCs w:val="20"/>
                <w:lang w:val="sr-Latn-RS"/>
              </w:rPr>
              <w:t>months</w:t>
            </w:r>
          </w:p>
          <w:p w14:paraId="7B6FE964" w14:textId="0A8AC4A0" w:rsidR="00163825" w:rsidRPr="00DB22AC" w:rsidRDefault="00163825" w:rsidP="00163825">
            <w:pPr>
              <w:widowControl w:val="0"/>
              <w:tabs>
                <w:tab w:val="left" w:pos="228"/>
              </w:tabs>
              <w:jc w:val="center"/>
              <w:rPr>
                <w:rFonts w:ascii="Calibri" w:hAnsi="Calibri"/>
                <w:sz w:val="20"/>
                <w:szCs w:val="20"/>
              </w:rPr>
            </w:pPr>
            <w:r>
              <w:rPr>
                <w:rFonts w:ascii="Calibri" w:hAnsi="Calibri"/>
                <w:sz w:val="20"/>
                <w:szCs w:val="20"/>
              </w:rPr>
              <w:t xml:space="preserve">P1 = </w:t>
            </w:r>
            <w:r w:rsidR="00397B17">
              <w:rPr>
                <w:rFonts w:ascii="Calibri" w:hAnsi="Calibri"/>
                <w:sz w:val="20"/>
                <w:szCs w:val="20"/>
                <w:lang w:val="sr-Cyrl-RS"/>
              </w:rPr>
              <w:t>18</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 xml:space="preserve">, P2 = </w:t>
            </w:r>
            <w:r w:rsidR="00397B17">
              <w:rPr>
                <w:rFonts w:ascii="Calibri" w:hAnsi="Calibri"/>
                <w:sz w:val="20"/>
                <w:szCs w:val="20"/>
                <w:lang w:val="sr-Cyrl-RS"/>
              </w:rPr>
              <w:t>7</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 xml:space="preserve">, P3 = </w:t>
            </w:r>
            <w:r w:rsidR="00397B17">
              <w:rPr>
                <w:rFonts w:ascii="Calibri" w:hAnsi="Calibri"/>
                <w:sz w:val="20"/>
                <w:szCs w:val="20"/>
                <w:lang w:val="sr-Cyrl-RS"/>
              </w:rPr>
              <w:t>1</w:t>
            </w:r>
            <w:r>
              <w:rPr>
                <w:rFonts w:ascii="Calibri" w:hAnsi="Calibri"/>
                <w:sz w:val="20"/>
                <w:szCs w:val="20"/>
                <w:lang w:val="sr-Latn-RS"/>
              </w:rPr>
              <w:t>0</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w:t>
            </w:r>
          </w:p>
          <w:p w14:paraId="0F599A0A" w14:textId="7F4A0ABE" w:rsidR="00163825" w:rsidRPr="00DB22AC" w:rsidRDefault="00163825" w:rsidP="00163825">
            <w:pPr>
              <w:widowControl w:val="0"/>
              <w:tabs>
                <w:tab w:val="left" w:pos="228"/>
              </w:tabs>
              <w:jc w:val="center"/>
              <w:rPr>
                <w:rFonts w:ascii="Calibri" w:hAnsi="Calibri"/>
                <w:sz w:val="20"/>
                <w:szCs w:val="20"/>
              </w:rPr>
            </w:pPr>
            <w:r w:rsidRPr="00DB22AC">
              <w:rPr>
                <w:rFonts w:ascii="Calibri" w:hAnsi="Calibri"/>
                <w:sz w:val="20"/>
                <w:szCs w:val="20"/>
              </w:rPr>
              <w:t xml:space="preserve">P4 = </w:t>
            </w:r>
            <w:r w:rsidR="00397B17">
              <w:rPr>
                <w:rFonts w:ascii="Calibri" w:hAnsi="Calibri"/>
                <w:sz w:val="20"/>
                <w:szCs w:val="20"/>
                <w:lang w:val="sr-Cyrl-RS"/>
              </w:rPr>
              <w:t>7</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 xml:space="preserve">, P5 = </w:t>
            </w:r>
            <w:r w:rsidR="00397B17">
              <w:rPr>
                <w:rFonts w:ascii="Calibri" w:hAnsi="Calibri"/>
                <w:sz w:val="20"/>
                <w:szCs w:val="20"/>
                <w:lang w:val="sr-Cyrl-RS"/>
              </w:rPr>
              <w:t>4</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 xml:space="preserve">, P6 = </w:t>
            </w:r>
            <w:r w:rsidR="00397B17">
              <w:rPr>
                <w:rFonts w:ascii="Calibri" w:hAnsi="Calibri"/>
                <w:sz w:val="20"/>
                <w:szCs w:val="20"/>
                <w:lang w:val="sr-Cyrl-RS"/>
              </w:rPr>
              <w:t>7</w:t>
            </w:r>
            <w:r w:rsidRPr="00DB22AC">
              <w:rPr>
                <w:rFonts w:ascii="Calibri" w:hAnsi="Calibri"/>
                <w:sz w:val="20"/>
                <w:szCs w:val="20"/>
              </w:rPr>
              <w:t xml:space="preserve"> </w:t>
            </w:r>
            <w:r w:rsidR="00397B17">
              <w:rPr>
                <w:rFonts w:ascii="Calibri" w:hAnsi="Calibri"/>
                <w:sz w:val="20"/>
                <w:szCs w:val="20"/>
                <w:lang w:val="en-US"/>
              </w:rPr>
              <w:t>months</w:t>
            </w:r>
            <w:r w:rsidRPr="00DB22AC">
              <w:rPr>
                <w:rFonts w:ascii="Calibri" w:hAnsi="Calibri"/>
                <w:sz w:val="20"/>
                <w:szCs w:val="20"/>
              </w:rPr>
              <w:t>,</w:t>
            </w:r>
          </w:p>
          <w:p w14:paraId="53A1E86B" w14:textId="6387C0C2" w:rsidR="00163825" w:rsidRPr="00397B17" w:rsidRDefault="00163825" w:rsidP="00397B17">
            <w:pPr>
              <w:widowControl w:val="0"/>
              <w:tabs>
                <w:tab w:val="left" w:pos="228"/>
              </w:tabs>
              <w:jc w:val="center"/>
              <w:rPr>
                <w:rFonts w:ascii="Calibri" w:hAnsi="Calibri"/>
                <w:sz w:val="20"/>
                <w:szCs w:val="20"/>
              </w:rPr>
            </w:pPr>
            <w:r w:rsidRPr="00DB22AC">
              <w:rPr>
                <w:rFonts w:ascii="Calibri" w:hAnsi="Calibri"/>
                <w:sz w:val="20"/>
                <w:szCs w:val="20"/>
              </w:rPr>
              <w:t xml:space="preserve">P7 = </w:t>
            </w:r>
            <w:r w:rsidR="00397B17">
              <w:rPr>
                <w:rFonts w:ascii="Calibri" w:hAnsi="Calibri"/>
                <w:sz w:val="20"/>
                <w:szCs w:val="20"/>
                <w:lang w:val="sr-Latn-RS"/>
              </w:rPr>
              <w:t>4</w:t>
            </w:r>
            <w:r w:rsidRPr="00DB22AC">
              <w:rPr>
                <w:rFonts w:ascii="Calibri" w:hAnsi="Calibri"/>
                <w:sz w:val="20"/>
                <w:szCs w:val="20"/>
              </w:rPr>
              <w:t xml:space="preserve"> </w:t>
            </w:r>
            <w:r>
              <w:rPr>
                <w:rFonts w:ascii="Calibri" w:hAnsi="Calibri"/>
                <w:sz w:val="20"/>
                <w:szCs w:val="20"/>
                <w:lang w:val="sr-Latn-RS"/>
              </w:rPr>
              <w:t>months</w:t>
            </w:r>
            <w:r w:rsidR="00397B17">
              <w:rPr>
                <w:rFonts w:ascii="Calibri" w:hAnsi="Calibri"/>
                <w:sz w:val="20"/>
                <w:szCs w:val="20"/>
                <w:lang w:val="sr-Latn-RS"/>
              </w:rPr>
              <w:t>, P8 = 15 months</w:t>
            </w:r>
          </w:p>
          <w:p w14:paraId="055E2266" w14:textId="77777777" w:rsidR="00163825" w:rsidRDefault="00163825" w:rsidP="00163825">
            <w:pPr>
              <w:tabs>
                <w:tab w:val="left" w:pos="228"/>
                <w:tab w:val="left" w:pos="370"/>
              </w:tabs>
              <w:jc w:val="center"/>
              <w:rPr>
                <w:rFonts w:ascii="Calibri" w:hAnsi="Calibri"/>
                <w:b/>
                <w:bCs/>
                <w:sz w:val="20"/>
                <w:szCs w:val="20"/>
              </w:rPr>
            </w:pPr>
          </w:p>
          <w:p w14:paraId="075A4826" w14:textId="5468FDB5" w:rsidR="00163825" w:rsidRPr="00A80F05" w:rsidRDefault="00163825" w:rsidP="00163825">
            <w:pPr>
              <w:tabs>
                <w:tab w:val="left" w:pos="228"/>
                <w:tab w:val="left" w:pos="370"/>
              </w:tabs>
              <w:jc w:val="center"/>
              <w:rPr>
                <w:rFonts w:ascii="Calibri" w:hAnsi="Calibri"/>
                <w:b/>
                <w:bCs/>
                <w:sz w:val="20"/>
                <w:szCs w:val="20"/>
                <w:lang w:val="sr-Latn-RS"/>
              </w:rPr>
            </w:pPr>
            <w:r w:rsidRPr="00DB22AC">
              <w:rPr>
                <w:rFonts w:ascii="Calibri" w:hAnsi="Calibri"/>
                <w:b/>
                <w:bCs/>
                <w:sz w:val="20"/>
                <w:szCs w:val="20"/>
              </w:rPr>
              <w:t>WP</w:t>
            </w:r>
            <w:r>
              <w:rPr>
                <w:rFonts w:ascii="Calibri" w:hAnsi="Calibri"/>
                <w:b/>
                <w:bCs/>
                <w:sz w:val="20"/>
                <w:szCs w:val="20"/>
                <w:lang w:val="sr-Latn-RS"/>
              </w:rPr>
              <w:t>5</w:t>
            </w:r>
          </w:p>
          <w:p w14:paraId="2D8E89E9" w14:textId="2118D40C" w:rsidR="00163825" w:rsidRPr="00DB22AC" w:rsidRDefault="00163825" w:rsidP="00163825">
            <w:pPr>
              <w:widowControl w:val="0"/>
              <w:tabs>
                <w:tab w:val="left" w:pos="228"/>
              </w:tabs>
              <w:jc w:val="center"/>
              <w:rPr>
                <w:rFonts w:ascii="Calibri" w:hAnsi="Calibri"/>
                <w:sz w:val="20"/>
                <w:szCs w:val="20"/>
              </w:rPr>
            </w:pPr>
            <w:r w:rsidRPr="00DB22AC">
              <w:rPr>
                <w:rFonts w:ascii="Calibri" w:hAnsi="Calibri"/>
                <w:sz w:val="20"/>
                <w:szCs w:val="20"/>
              </w:rPr>
              <w:t xml:space="preserve">Staff </w:t>
            </w:r>
            <w:r>
              <w:rPr>
                <w:rFonts w:ascii="Calibri" w:hAnsi="Calibri"/>
                <w:sz w:val="20"/>
                <w:szCs w:val="20"/>
                <w:lang w:val="sr-Latn-RS"/>
              </w:rPr>
              <w:t>months</w:t>
            </w:r>
            <w:r w:rsidRPr="00DB22AC">
              <w:rPr>
                <w:rFonts w:ascii="Calibri" w:hAnsi="Calibri"/>
                <w:sz w:val="20"/>
                <w:szCs w:val="20"/>
              </w:rPr>
              <w:t xml:space="preserve">: </w:t>
            </w:r>
            <w:r w:rsidR="00397B17">
              <w:rPr>
                <w:rFonts w:ascii="Calibri" w:hAnsi="Calibri"/>
                <w:sz w:val="20"/>
                <w:szCs w:val="20"/>
                <w:lang w:val="sr-Cyrl-RS"/>
              </w:rPr>
              <w:t>73</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br/>
            </w:r>
            <w:r w:rsidRPr="00DB22AC">
              <w:rPr>
                <w:rFonts w:ascii="Calibri" w:hAnsi="Calibri"/>
                <w:color w:val="FF0000"/>
                <w:sz w:val="20"/>
                <w:szCs w:val="20"/>
              </w:rPr>
              <w:t xml:space="preserve"> </w:t>
            </w:r>
            <w:r w:rsidRPr="00DB22AC">
              <w:rPr>
                <w:rFonts w:ascii="Calibri" w:hAnsi="Calibri"/>
                <w:sz w:val="20"/>
                <w:szCs w:val="20"/>
              </w:rPr>
              <w:t xml:space="preserve">P1 = </w:t>
            </w:r>
            <w:r w:rsidR="00397B17">
              <w:rPr>
                <w:rFonts w:ascii="Calibri" w:hAnsi="Calibri"/>
                <w:sz w:val="20"/>
                <w:szCs w:val="20"/>
                <w:lang w:val="sr-Cyrl-RS"/>
              </w:rPr>
              <w:t>14</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 xml:space="preserve">, P2 = </w:t>
            </w:r>
            <w:r w:rsidR="00397B17">
              <w:rPr>
                <w:rFonts w:ascii="Calibri" w:hAnsi="Calibri"/>
                <w:sz w:val="20"/>
                <w:szCs w:val="20"/>
                <w:lang w:val="sr-Cyrl-RS"/>
              </w:rPr>
              <w:t>13</w:t>
            </w:r>
            <w:r>
              <w:rPr>
                <w:rFonts w:ascii="Calibri" w:hAnsi="Calibri"/>
                <w:sz w:val="20"/>
                <w:szCs w:val="20"/>
              </w:rPr>
              <w:t xml:space="preserve"> </w:t>
            </w:r>
            <w:r>
              <w:rPr>
                <w:rFonts w:ascii="Calibri" w:hAnsi="Calibri"/>
                <w:sz w:val="20"/>
                <w:szCs w:val="20"/>
                <w:lang w:val="sr-Latn-RS"/>
              </w:rPr>
              <w:t>months</w:t>
            </w:r>
            <w:r>
              <w:rPr>
                <w:rFonts w:ascii="Calibri" w:hAnsi="Calibri"/>
                <w:sz w:val="20"/>
                <w:szCs w:val="20"/>
              </w:rPr>
              <w:t>, P3 =</w:t>
            </w:r>
            <w:r w:rsidR="00397B17">
              <w:rPr>
                <w:rFonts w:ascii="Calibri" w:hAnsi="Calibri"/>
                <w:sz w:val="20"/>
                <w:szCs w:val="20"/>
                <w:lang w:val="sr-Cyrl-RS"/>
              </w:rPr>
              <w:t xml:space="preserve"> 8 </w:t>
            </w:r>
            <w:r>
              <w:rPr>
                <w:rFonts w:ascii="Calibri" w:hAnsi="Calibri"/>
                <w:sz w:val="20"/>
                <w:szCs w:val="20"/>
                <w:lang w:val="sr-Latn-RS"/>
              </w:rPr>
              <w:t>months</w:t>
            </w:r>
            <w:r w:rsidRPr="00DB22AC">
              <w:rPr>
                <w:rFonts w:ascii="Calibri" w:hAnsi="Calibri"/>
                <w:sz w:val="20"/>
                <w:szCs w:val="20"/>
              </w:rPr>
              <w:t>,</w:t>
            </w:r>
          </w:p>
          <w:p w14:paraId="504D7AA6" w14:textId="7E4677B6" w:rsidR="00163825" w:rsidRPr="00DB22AC" w:rsidRDefault="00163825" w:rsidP="00163825">
            <w:pPr>
              <w:widowControl w:val="0"/>
              <w:tabs>
                <w:tab w:val="left" w:pos="228"/>
              </w:tabs>
              <w:jc w:val="center"/>
              <w:rPr>
                <w:rFonts w:ascii="Calibri" w:hAnsi="Calibri"/>
                <w:sz w:val="20"/>
                <w:szCs w:val="20"/>
              </w:rPr>
            </w:pPr>
            <w:r>
              <w:rPr>
                <w:rFonts w:ascii="Calibri" w:hAnsi="Calibri"/>
                <w:sz w:val="20"/>
                <w:szCs w:val="20"/>
              </w:rPr>
              <w:t xml:space="preserve">P4 = </w:t>
            </w:r>
            <w:r w:rsidR="00397B17">
              <w:rPr>
                <w:rFonts w:ascii="Calibri" w:hAnsi="Calibri"/>
                <w:sz w:val="20"/>
                <w:szCs w:val="20"/>
                <w:lang w:val="sr-Cyrl-RS"/>
              </w:rPr>
              <w:t>7</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 xml:space="preserve">, P5 = </w:t>
            </w:r>
            <w:r w:rsidR="00397B17">
              <w:rPr>
                <w:rFonts w:ascii="Calibri" w:hAnsi="Calibri"/>
                <w:sz w:val="20"/>
                <w:szCs w:val="20"/>
                <w:lang w:val="sr-Cyrl-RS"/>
              </w:rPr>
              <w:t>8</w:t>
            </w:r>
            <w:r>
              <w:rPr>
                <w:rFonts w:ascii="Calibri" w:hAnsi="Calibri"/>
                <w:sz w:val="20"/>
                <w:szCs w:val="20"/>
              </w:rPr>
              <w:t xml:space="preserve"> </w:t>
            </w:r>
            <w:r>
              <w:rPr>
                <w:rFonts w:ascii="Calibri" w:hAnsi="Calibri"/>
                <w:sz w:val="20"/>
                <w:szCs w:val="20"/>
                <w:lang w:val="sr-Latn-RS"/>
              </w:rPr>
              <w:t>months</w:t>
            </w:r>
            <w:r>
              <w:rPr>
                <w:rFonts w:ascii="Calibri" w:hAnsi="Calibri"/>
                <w:sz w:val="20"/>
                <w:szCs w:val="20"/>
              </w:rPr>
              <w:t xml:space="preserve">, P6 = </w:t>
            </w:r>
            <w:r w:rsidR="00397B17">
              <w:rPr>
                <w:rFonts w:ascii="Calibri" w:hAnsi="Calibri"/>
                <w:sz w:val="20"/>
                <w:szCs w:val="20"/>
                <w:lang w:val="sr-Cyrl-RS"/>
              </w:rPr>
              <w:t xml:space="preserve">8 </w:t>
            </w:r>
            <w:r>
              <w:rPr>
                <w:rFonts w:ascii="Calibri" w:hAnsi="Calibri"/>
                <w:sz w:val="20"/>
                <w:szCs w:val="20"/>
                <w:lang w:val="sr-Latn-RS"/>
              </w:rPr>
              <w:t>months</w:t>
            </w:r>
            <w:r w:rsidRPr="00DB22AC">
              <w:rPr>
                <w:rFonts w:ascii="Calibri" w:hAnsi="Calibri"/>
                <w:sz w:val="20"/>
                <w:szCs w:val="20"/>
              </w:rPr>
              <w:t>,</w:t>
            </w:r>
          </w:p>
          <w:p w14:paraId="47670553" w14:textId="14D2A027" w:rsidR="00163825" w:rsidRPr="00DB22AC" w:rsidRDefault="00163825" w:rsidP="00397B17">
            <w:pPr>
              <w:widowControl w:val="0"/>
              <w:tabs>
                <w:tab w:val="left" w:pos="228"/>
              </w:tabs>
              <w:jc w:val="center"/>
              <w:rPr>
                <w:rFonts w:ascii="Calibri" w:hAnsi="Calibri"/>
                <w:sz w:val="20"/>
                <w:szCs w:val="20"/>
              </w:rPr>
            </w:pPr>
            <w:r w:rsidRPr="00DB22AC">
              <w:rPr>
                <w:rFonts w:ascii="Calibri" w:hAnsi="Calibri"/>
                <w:sz w:val="20"/>
                <w:szCs w:val="20"/>
              </w:rPr>
              <w:t xml:space="preserve">P7 = </w:t>
            </w:r>
            <w:r w:rsidR="00397B17">
              <w:rPr>
                <w:rFonts w:ascii="Calibri" w:hAnsi="Calibri"/>
                <w:sz w:val="20"/>
                <w:szCs w:val="20"/>
                <w:lang w:val="sr-Cyrl-RS"/>
              </w:rPr>
              <w:t>5</w:t>
            </w:r>
            <w:r w:rsidRPr="00DB22AC">
              <w:rPr>
                <w:rFonts w:ascii="Calibri" w:hAnsi="Calibri"/>
                <w:sz w:val="20"/>
                <w:szCs w:val="20"/>
              </w:rPr>
              <w:t xml:space="preserve"> </w:t>
            </w:r>
            <w:r>
              <w:rPr>
                <w:rFonts w:ascii="Calibri" w:hAnsi="Calibri"/>
                <w:sz w:val="20"/>
                <w:szCs w:val="20"/>
                <w:lang w:val="sr-Latn-RS"/>
              </w:rPr>
              <w:t>months</w:t>
            </w:r>
            <w:r w:rsidR="00397B17">
              <w:rPr>
                <w:rFonts w:ascii="Calibri" w:hAnsi="Calibri"/>
                <w:sz w:val="20"/>
                <w:szCs w:val="20"/>
                <w:lang w:val="sr-Cyrl-RS"/>
              </w:rPr>
              <w:t xml:space="preserve">, </w:t>
            </w:r>
            <w:r w:rsidR="00397B17" w:rsidRPr="00DB22AC">
              <w:rPr>
                <w:rFonts w:ascii="Calibri" w:hAnsi="Calibri"/>
                <w:sz w:val="20"/>
                <w:szCs w:val="20"/>
              </w:rPr>
              <w:t>P</w:t>
            </w:r>
            <w:r w:rsidR="00397B17">
              <w:rPr>
                <w:rFonts w:ascii="Calibri" w:hAnsi="Calibri"/>
                <w:sz w:val="20"/>
                <w:szCs w:val="20"/>
                <w:lang w:val="sr-Cyrl-RS"/>
              </w:rPr>
              <w:t>8</w:t>
            </w:r>
            <w:r w:rsidR="00397B17" w:rsidRPr="00DB22AC">
              <w:rPr>
                <w:rFonts w:ascii="Calibri" w:hAnsi="Calibri"/>
                <w:sz w:val="20"/>
                <w:szCs w:val="20"/>
              </w:rPr>
              <w:t xml:space="preserve"> = </w:t>
            </w:r>
            <w:r w:rsidR="00397B17">
              <w:rPr>
                <w:rFonts w:ascii="Calibri" w:hAnsi="Calibri"/>
                <w:sz w:val="20"/>
                <w:szCs w:val="20"/>
                <w:lang w:val="sr-Latn-RS"/>
              </w:rPr>
              <w:t>1</w:t>
            </w:r>
            <w:r w:rsidR="00397B17">
              <w:rPr>
                <w:rFonts w:ascii="Calibri" w:hAnsi="Calibri"/>
                <w:sz w:val="20"/>
                <w:szCs w:val="20"/>
                <w:lang w:val="sr-Cyrl-RS"/>
              </w:rPr>
              <w:t>0</w:t>
            </w:r>
            <w:r w:rsidR="00397B17" w:rsidRPr="00DB22AC">
              <w:rPr>
                <w:rFonts w:ascii="Calibri" w:hAnsi="Calibri"/>
                <w:sz w:val="20"/>
                <w:szCs w:val="20"/>
              </w:rPr>
              <w:t xml:space="preserve"> </w:t>
            </w:r>
            <w:r w:rsidR="00397B17">
              <w:rPr>
                <w:rFonts w:ascii="Calibri" w:hAnsi="Calibri"/>
                <w:sz w:val="20"/>
                <w:szCs w:val="20"/>
                <w:lang w:val="sr-Latn-RS"/>
              </w:rPr>
              <w:t>months</w:t>
            </w:r>
          </w:p>
          <w:p w14:paraId="564424E2" w14:textId="77777777" w:rsidR="00163825" w:rsidRPr="00DB22AC" w:rsidRDefault="00163825" w:rsidP="00163825">
            <w:pPr>
              <w:widowControl w:val="0"/>
              <w:tabs>
                <w:tab w:val="left" w:pos="228"/>
              </w:tabs>
              <w:jc w:val="center"/>
              <w:rPr>
                <w:rFonts w:ascii="Calibri" w:hAnsi="Calibri"/>
                <w:sz w:val="20"/>
                <w:szCs w:val="20"/>
              </w:rPr>
            </w:pPr>
          </w:p>
          <w:p w14:paraId="0F47C2E1" w14:textId="3D07F157" w:rsidR="00163825" w:rsidRPr="001053D3" w:rsidRDefault="00163825" w:rsidP="00163825">
            <w:pPr>
              <w:tabs>
                <w:tab w:val="left" w:pos="228"/>
                <w:tab w:val="left" w:pos="370"/>
              </w:tabs>
              <w:jc w:val="center"/>
              <w:rPr>
                <w:rFonts w:ascii="Calibri" w:hAnsi="Calibri"/>
                <w:b/>
                <w:bCs/>
                <w:sz w:val="20"/>
                <w:szCs w:val="20"/>
                <w:lang w:val="sr-Latn-RS"/>
              </w:rPr>
            </w:pPr>
            <w:r>
              <w:rPr>
                <w:rFonts w:ascii="Calibri" w:hAnsi="Calibri"/>
                <w:b/>
                <w:bCs/>
                <w:sz w:val="20"/>
                <w:szCs w:val="20"/>
              </w:rPr>
              <w:t>WP</w:t>
            </w:r>
            <w:r>
              <w:rPr>
                <w:rFonts w:ascii="Calibri" w:hAnsi="Calibri"/>
                <w:b/>
                <w:bCs/>
                <w:sz w:val="20"/>
                <w:szCs w:val="20"/>
                <w:lang w:val="sr-Latn-RS"/>
              </w:rPr>
              <w:t>6</w:t>
            </w:r>
          </w:p>
          <w:p w14:paraId="4F0BDDDF" w14:textId="6909F060" w:rsidR="00163825" w:rsidRDefault="00163825" w:rsidP="00163825">
            <w:pPr>
              <w:widowControl w:val="0"/>
              <w:tabs>
                <w:tab w:val="left" w:pos="228"/>
              </w:tabs>
              <w:jc w:val="center"/>
              <w:rPr>
                <w:rFonts w:ascii="Calibri" w:hAnsi="Calibri"/>
                <w:sz w:val="20"/>
                <w:szCs w:val="20"/>
                <w:lang w:val="sr-Latn-RS"/>
              </w:rPr>
            </w:pPr>
            <w:r w:rsidRPr="00DB22AC">
              <w:rPr>
                <w:rFonts w:ascii="Calibri" w:hAnsi="Calibri"/>
                <w:sz w:val="20"/>
                <w:szCs w:val="20"/>
              </w:rPr>
              <w:t xml:space="preserve">Staff </w:t>
            </w:r>
            <w:r>
              <w:rPr>
                <w:rFonts w:ascii="Calibri" w:hAnsi="Calibri"/>
                <w:sz w:val="20"/>
                <w:szCs w:val="20"/>
                <w:lang w:val="sr-Latn-RS"/>
              </w:rPr>
              <w:t>months</w:t>
            </w:r>
            <w:r w:rsidRPr="00DB22AC">
              <w:rPr>
                <w:rFonts w:ascii="Calibri" w:hAnsi="Calibri"/>
                <w:sz w:val="20"/>
                <w:szCs w:val="20"/>
              </w:rPr>
              <w:t xml:space="preserve">: </w:t>
            </w:r>
            <w:r w:rsidR="00397B17">
              <w:rPr>
                <w:rFonts w:ascii="Calibri" w:hAnsi="Calibri"/>
                <w:sz w:val="20"/>
                <w:szCs w:val="20"/>
                <w:lang w:val="sr-Cyrl-RS"/>
              </w:rPr>
              <w:t>49</w:t>
            </w:r>
            <w:r w:rsidRPr="00DB22AC">
              <w:rPr>
                <w:rFonts w:ascii="Calibri" w:hAnsi="Calibri"/>
                <w:sz w:val="20"/>
                <w:szCs w:val="20"/>
              </w:rPr>
              <w:t xml:space="preserve"> </w:t>
            </w:r>
            <w:r>
              <w:rPr>
                <w:rFonts w:ascii="Calibri" w:hAnsi="Calibri"/>
                <w:sz w:val="20"/>
                <w:szCs w:val="20"/>
                <w:lang w:val="sr-Latn-RS"/>
              </w:rPr>
              <w:t>months</w:t>
            </w:r>
          </w:p>
          <w:p w14:paraId="154B8D54" w14:textId="06703214" w:rsidR="00163825" w:rsidRPr="00DB22AC" w:rsidRDefault="00163825" w:rsidP="00163825">
            <w:pPr>
              <w:widowControl w:val="0"/>
              <w:tabs>
                <w:tab w:val="left" w:pos="228"/>
              </w:tabs>
              <w:jc w:val="center"/>
              <w:rPr>
                <w:rFonts w:ascii="Calibri" w:hAnsi="Calibri"/>
                <w:sz w:val="20"/>
                <w:szCs w:val="20"/>
              </w:rPr>
            </w:pPr>
            <w:r>
              <w:rPr>
                <w:rFonts w:ascii="Calibri" w:hAnsi="Calibri"/>
                <w:sz w:val="20"/>
                <w:szCs w:val="20"/>
              </w:rPr>
              <w:t xml:space="preserve">P1 = </w:t>
            </w:r>
            <w:r w:rsidR="00397B17">
              <w:rPr>
                <w:rFonts w:ascii="Calibri" w:hAnsi="Calibri"/>
                <w:sz w:val="20"/>
                <w:szCs w:val="20"/>
                <w:lang w:val="sr-Cyrl-RS"/>
              </w:rPr>
              <w:t>16</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 xml:space="preserve">, P2 = </w:t>
            </w:r>
            <w:r w:rsidR="00397B17">
              <w:rPr>
                <w:rFonts w:ascii="Calibri" w:hAnsi="Calibri"/>
                <w:sz w:val="20"/>
                <w:szCs w:val="20"/>
                <w:lang w:val="sr-Cyrl-RS"/>
              </w:rPr>
              <w:t>9</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 xml:space="preserve">, P3 = </w:t>
            </w:r>
            <w:r w:rsidR="00397B17">
              <w:rPr>
                <w:rFonts w:ascii="Calibri" w:hAnsi="Calibri"/>
                <w:sz w:val="20"/>
                <w:szCs w:val="20"/>
                <w:lang w:val="sr-Cyrl-RS"/>
              </w:rPr>
              <w:t>2</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w:t>
            </w:r>
          </w:p>
          <w:p w14:paraId="0E7996C7" w14:textId="160674D3" w:rsidR="00163825" w:rsidRPr="00DB22AC" w:rsidRDefault="00163825" w:rsidP="00163825">
            <w:pPr>
              <w:widowControl w:val="0"/>
              <w:tabs>
                <w:tab w:val="left" w:pos="228"/>
              </w:tabs>
              <w:jc w:val="center"/>
              <w:rPr>
                <w:rFonts w:ascii="Calibri" w:hAnsi="Calibri"/>
                <w:sz w:val="20"/>
                <w:szCs w:val="20"/>
              </w:rPr>
            </w:pPr>
            <w:r w:rsidRPr="00DB22AC">
              <w:rPr>
                <w:rFonts w:ascii="Calibri" w:hAnsi="Calibri"/>
                <w:sz w:val="20"/>
                <w:szCs w:val="20"/>
              </w:rPr>
              <w:t xml:space="preserve">P4 = </w:t>
            </w:r>
            <w:r w:rsidR="00397B17">
              <w:rPr>
                <w:rFonts w:ascii="Calibri" w:hAnsi="Calibri"/>
                <w:sz w:val="20"/>
                <w:szCs w:val="20"/>
                <w:lang w:val="sr-Cyrl-RS"/>
              </w:rPr>
              <w:t>0</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 xml:space="preserve">, P5 = </w:t>
            </w:r>
            <w:r w:rsidR="00397B17">
              <w:rPr>
                <w:rFonts w:ascii="Calibri" w:hAnsi="Calibri"/>
                <w:sz w:val="20"/>
                <w:szCs w:val="20"/>
                <w:lang w:val="sr-Cyrl-RS"/>
              </w:rPr>
              <w:t>10</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 xml:space="preserve">, P6 = </w:t>
            </w:r>
            <w:r w:rsidR="00397B17">
              <w:rPr>
                <w:rFonts w:ascii="Calibri" w:hAnsi="Calibri"/>
                <w:sz w:val="20"/>
                <w:szCs w:val="20"/>
                <w:lang w:val="sr-Cyrl-RS"/>
              </w:rPr>
              <w:t>0</w:t>
            </w:r>
            <w:r>
              <w:rPr>
                <w:rFonts w:ascii="Calibri" w:hAnsi="Calibri"/>
                <w:sz w:val="20"/>
                <w:szCs w:val="20"/>
                <w:lang w:val="sr-Latn-RS"/>
              </w:rPr>
              <w:t xml:space="preserve"> months</w:t>
            </w:r>
            <w:r w:rsidRPr="00DB22AC">
              <w:rPr>
                <w:rFonts w:ascii="Calibri" w:hAnsi="Calibri"/>
                <w:sz w:val="20"/>
                <w:szCs w:val="20"/>
              </w:rPr>
              <w:t>,</w:t>
            </w:r>
          </w:p>
          <w:p w14:paraId="28222066" w14:textId="04CD49B8" w:rsidR="00397B17" w:rsidRPr="00397B17" w:rsidRDefault="00163825" w:rsidP="00397B17">
            <w:pPr>
              <w:widowControl w:val="0"/>
              <w:tabs>
                <w:tab w:val="left" w:pos="228"/>
              </w:tabs>
              <w:jc w:val="center"/>
              <w:rPr>
                <w:rFonts w:ascii="Calibri" w:hAnsi="Calibri"/>
                <w:sz w:val="20"/>
                <w:szCs w:val="20"/>
              </w:rPr>
            </w:pPr>
            <w:r w:rsidRPr="00DB22AC">
              <w:rPr>
                <w:rFonts w:ascii="Calibri" w:hAnsi="Calibri"/>
                <w:sz w:val="20"/>
                <w:szCs w:val="20"/>
              </w:rPr>
              <w:t xml:space="preserve">P7 = </w:t>
            </w:r>
            <w:r w:rsidR="00397B17">
              <w:rPr>
                <w:rFonts w:ascii="Calibri" w:hAnsi="Calibri"/>
                <w:sz w:val="20"/>
                <w:szCs w:val="20"/>
                <w:lang w:val="sr-Cyrl-RS"/>
              </w:rPr>
              <w:t>0</w:t>
            </w:r>
            <w:r w:rsidRPr="00DB22AC">
              <w:rPr>
                <w:rFonts w:ascii="Calibri" w:hAnsi="Calibri"/>
                <w:sz w:val="20"/>
                <w:szCs w:val="20"/>
              </w:rPr>
              <w:t xml:space="preserve"> </w:t>
            </w:r>
            <w:r>
              <w:rPr>
                <w:rFonts w:ascii="Calibri" w:hAnsi="Calibri"/>
                <w:sz w:val="20"/>
                <w:szCs w:val="20"/>
                <w:lang w:val="sr-Latn-RS"/>
              </w:rPr>
              <w:t>months</w:t>
            </w:r>
            <w:r w:rsidR="00397B17">
              <w:rPr>
                <w:rFonts w:ascii="Calibri" w:hAnsi="Calibri"/>
                <w:sz w:val="20"/>
                <w:szCs w:val="20"/>
                <w:lang w:val="sr-Cyrl-RS"/>
              </w:rPr>
              <w:t xml:space="preserve">, </w:t>
            </w:r>
            <w:r w:rsidR="00397B17" w:rsidRPr="00DB22AC">
              <w:rPr>
                <w:rFonts w:ascii="Calibri" w:hAnsi="Calibri"/>
                <w:sz w:val="20"/>
                <w:szCs w:val="20"/>
              </w:rPr>
              <w:t>P</w:t>
            </w:r>
            <w:r w:rsidR="00397B17">
              <w:rPr>
                <w:rFonts w:ascii="Calibri" w:hAnsi="Calibri"/>
                <w:sz w:val="20"/>
                <w:szCs w:val="20"/>
                <w:lang w:val="sr-Cyrl-RS"/>
              </w:rPr>
              <w:t>8</w:t>
            </w:r>
            <w:r w:rsidR="00397B17" w:rsidRPr="00DB22AC">
              <w:rPr>
                <w:rFonts w:ascii="Calibri" w:hAnsi="Calibri"/>
                <w:sz w:val="20"/>
                <w:szCs w:val="20"/>
              </w:rPr>
              <w:t xml:space="preserve"> = </w:t>
            </w:r>
            <w:r w:rsidR="00397B17">
              <w:rPr>
                <w:rFonts w:ascii="Calibri" w:hAnsi="Calibri"/>
                <w:sz w:val="20"/>
                <w:szCs w:val="20"/>
                <w:lang w:val="sr-Latn-RS"/>
              </w:rPr>
              <w:t>12</w:t>
            </w:r>
            <w:r w:rsidR="00397B17" w:rsidRPr="00DB22AC">
              <w:rPr>
                <w:rFonts w:ascii="Calibri" w:hAnsi="Calibri"/>
                <w:sz w:val="20"/>
                <w:szCs w:val="20"/>
              </w:rPr>
              <w:t xml:space="preserve"> </w:t>
            </w:r>
            <w:r w:rsidR="00397B17">
              <w:rPr>
                <w:rFonts w:ascii="Calibri" w:hAnsi="Calibri"/>
                <w:sz w:val="20"/>
                <w:szCs w:val="20"/>
                <w:lang w:val="sr-Latn-RS"/>
              </w:rPr>
              <w:t>months</w:t>
            </w:r>
          </w:p>
          <w:p w14:paraId="331B8905" w14:textId="77777777" w:rsidR="00397B17" w:rsidRPr="00DB22AC" w:rsidRDefault="00397B17" w:rsidP="00397B17">
            <w:pPr>
              <w:widowControl w:val="0"/>
              <w:tabs>
                <w:tab w:val="left" w:pos="228"/>
              </w:tabs>
              <w:jc w:val="center"/>
              <w:rPr>
                <w:rFonts w:ascii="Calibri" w:hAnsi="Calibri"/>
                <w:sz w:val="20"/>
                <w:szCs w:val="20"/>
              </w:rPr>
            </w:pPr>
          </w:p>
          <w:p w14:paraId="52EFF017" w14:textId="4E8E1D54" w:rsidR="00163825" w:rsidRPr="00A80F05" w:rsidRDefault="00163825" w:rsidP="00163825">
            <w:pPr>
              <w:tabs>
                <w:tab w:val="left" w:pos="228"/>
                <w:tab w:val="left" w:pos="370"/>
              </w:tabs>
              <w:jc w:val="center"/>
              <w:rPr>
                <w:rFonts w:ascii="Calibri" w:hAnsi="Calibri"/>
                <w:b/>
                <w:bCs/>
                <w:sz w:val="20"/>
                <w:szCs w:val="20"/>
                <w:lang w:val="sr-Latn-RS"/>
              </w:rPr>
            </w:pPr>
            <w:r w:rsidRPr="00DB22AC">
              <w:rPr>
                <w:rFonts w:ascii="Calibri" w:hAnsi="Calibri"/>
                <w:b/>
                <w:bCs/>
                <w:sz w:val="20"/>
                <w:szCs w:val="20"/>
              </w:rPr>
              <w:t>WP</w:t>
            </w:r>
            <w:r>
              <w:rPr>
                <w:rFonts w:ascii="Calibri" w:hAnsi="Calibri"/>
                <w:b/>
                <w:bCs/>
                <w:sz w:val="20"/>
                <w:szCs w:val="20"/>
                <w:lang w:val="sr-Latn-RS"/>
              </w:rPr>
              <w:t>7</w:t>
            </w:r>
          </w:p>
          <w:p w14:paraId="59DA8B7B" w14:textId="1ADB7039" w:rsidR="00163825" w:rsidRPr="00DB22AC" w:rsidRDefault="00163825" w:rsidP="00163825">
            <w:pPr>
              <w:widowControl w:val="0"/>
              <w:tabs>
                <w:tab w:val="left" w:pos="228"/>
              </w:tabs>
              <w:jc w:val="center"/>
              <w:rPr>
                <w:rFonts w:ascii="Calibri" w:hAnsi="Calibri"/>
                <w:sz w:val="20"/>
                <w:szCs w:val="20"/>
              </w:rPr>
            </w:pPr>
            <w:r w:rsidRPr="00DB22AC">
              <w:rPr>
                <w:rFonts w:ascii="Calibri" w:hAnsi="Calibri"/>
                <w:sz w:val="20"/>
                <w:szCs w:val="20"/>
              </w:rPr>
              <w:t xml:space="preserve">Staff </w:t>
            </w:r>
            <w:r>
              <w:rPr>
                <w:rFonts w:ascii="Calibri" w:hAnsi="Calibri"/>
                <w:sz w:val="20"/>
                <w:szCs w:val="20"/>
                <w:lang w:val="sr-Latn-RS"/>
              </w:rPr>
              <w:t>months</w:t>
            </w:r>
            <w:r w:rsidRPr="00DB22AC">
              <w:rPr>
                <w:rFonts w:ascii="Calibri" w:hAnsi="Calibri"/>
                <w:sz w:val="20"/>
                <w:szCs w:val="20"/>
              </w:rPr>
              <w:t xml:space="preserve">: </w:t>
            </w:r>
            <w:r w:rsidR="00024E62">
              <w:rPr>
                <w:rFonts w:ascii="Calibri" w:hAnsi="Calibri"/>
                <w:sz w:val="20"/>
                <w:szCs w:val="20"/>
                <w:lang w:val="sr-Cyrl-RS"/>
              </w:rPr>
              <w:t>30</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br/>
            </w:r>
            <w:r w:rsidRPr="00DB22AC">
              <w:rPr>
                <w:rFonts w:ascii="Calibri" w:hAnsi="Calibri"/>
                <w:color w:val="FF0000"/>
                <w:sz w:val="20"/>
                <w:szCs w:val="20"/>
              </w:rPr>
              <w:t xml:space="preserve"> </w:t>
            </w:r>
            <w:r w:rsidRPr="00DB22AC">
              <w:rPr>
                <w:rFonts w:ascii="Calibri" w:hAnsi="Calibri"/>
                <w:sz w:val="20"/>
                <w:szCs w:val="20"/>
              </w:rPr>
              <w:t xml:space="preserve">P1 = </w:t>
            </w:r>
            <w:r w:rsidR="00024E62">
              <w:rPr>
                <w:rFonts w:ascii="Calibri" w:hAnsi="Calibri"/>
                <w:sz w:val="20"/>
                <w:szCs w:val="20"/>
                <w:lang w:val="sr-Cyrl-RS"/>
              </w:rPr>
              <w:t>10</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 xml:space="preserve">, P2 = </w:t>
            </w:r>
            <w:r w:rsidR="00024E62">
              <w:rPr>
                <w:rFonts w:ascii="Calibri" w:hAnsi="Calibri"/>
                <w:sz w:val="20"/>
                <w:szCs w:val="20"/>
                <w:lang w:val="sr-Cyrl-RS"/>
              </w:rPr>
              <w:t>3</w:t>
            </w:r>
            <w:r>
              <w:rPr>
                <w:rFonts w:ascii="Calibri" w:hAnsi="Calibri"/>
                <w:sz w:val="20"/>
                <w:szCs w:val="20"/>
              </w:rPr>
              <w:t xml:space="preserve"> </w:t>
            </w:r>
            <w:r>
              <w:rPr>
                <w:rFonts w:ascii="Calibri" w:hAnsi="Calibri"/>
                <w:sz w:val="20"/>
                <w:szCs w:val="20"/>
                <w:lang w:val="sr-Latn-RS"/>
              </w:rPr>
              <w:t>months</w:t>
            </w:r>
            <w:r>
              <w:rPr>
                <w:rFonts w:ascii="Calibri" w:hAnsi="Calibri"/>
                <w:sz w:val="20"/>
                <w:szCs w:val="20"/>
              </w:rPr>
              <w:t xml:space="preserve">, P3 = </w:t>
            </w:r>
            <w:r w:rsidR="00024E62">
              <w:rPr>
                <w:rFonts w:ascii="Calibri" w:hAnsi="Calibri"/>
                <w:sz w:val="20"/>
                <w:szCs w:val="20"/>
                <w:lang w:val="sr-Cyrl-RS"/>
              </w:rPr>
              <w:t>3</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w:t>
            </w:r>
          </w:p>
          <w:p w14:paraId="3025C174" w14:textId="0AEB4936" w:rsidR="00163825" w:rsidRPr="00DB22AC" w:rsidRDefault="00163825" w:rsidP="00163825">
            <w:pPr>
              <w:widowControl w:val="0"/>
              <w:tabs>
                <w:tab w:val="left" w:pos="228"/>
              </w:tabs>
              <w:jc w:val="center"/>
              <w:rPr>
                <w:rFonts w:ascii="Calibri" w:hAnsi="Calibri"/>
                <w:sz w:val="20"/>
                <w:szCs w:val="20"/>
              </w:rPr>
            </w:pPr>
            <w:r w:rsidRPr="00DB22AC">
              <w:rPr>
                <w:rFonts w:ascii="Calibri" w:hAnsi="Calibri"/>
                <w:sz w:val="20"/>
                <w:szCs w:val="20"/>
              </w:rPr>
              <w:t xml:space="preserve">P4 = </w:t>
            </w:r>
            <w:r w:rsidR="00024E62">
              <w:rPr>
                <w:rFonts w:ascii="Calibri" w:hAnsi="Calibri"/>
                <w:sz w:val="20"/>
                <w:szCs w:val="20"/>
                <w:lang w:val="sr-Cyrl-RS"/>
              </w:rPr>
              <w:t>5</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 xml:space="preserve">, P5 = </w:t>
            </w:r>
            <w:r w:rsidR="00024E62">
              <w:rPr>
                <w:rFonts w:ascii="Calibri" w:hAnsi="Calibri"/>
                <w:sz w:val="20"/>
                <w:szCs w:val="20"/>
                <w:lang w:val="sr-Cyrl-RS"/>
              </w:rPr>
              <w:t xml:space="preserve">3 </w:t>
            </w:r>
            <w:r>
              <w:rPr>
                <w:rFonts w:ascii="Calibri" w:hAnsi="Calibri"/>
                <w:sz w:val="20"/>
                <w:szCs w:val="20"/>
                <w:lang w:val="sr-Latn-RS"/>
              </w:rPr>
              <w:t>months</w:t>
            </w:r>
            <w:r>
              <w:rPr>
                <w:rFonts w:ascii="Calibri" w:hAnsi="Calibri"/>
                <w:sz w:val="20"/>
                <w:szCs w:val="20"/>
              </w:rPr>
              <w:t xml:space="preserve">, P6 = </w:t>
            </w:r>
            <w:r w:rsidR="00024E62">
              <w:rPr>
                <w:rFonts w:ascii="Calibri" w:hAnsi="Calibri"/>
                <w:sz w:val="20"/>
                <w:szCs w:val="20"/>
                <w:lang w:val="sr-Cyrl-RS"/>
              </w:rPr>
              <w:t>2</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w:t>
            </w:r>
          </w:p>
          <w:p w14:paraId="337B5BD4" w14:textId="7253E2DC" w:rsidR="00163825" w:rsidRPr="00024E62" w:rsidRDefault="00163825" w:rsidP="00163825">
            <w:pPr>
              <w:widowControl w:val="0"/>
              <w:tabs>
                <w:tab w:val="left" w:pos="228"/>
              </w:tabs>
              <w:jc w:val="center"/>
              <w:rPr>
                <w:rFonts w:ascii="Calibri" w:hAnsi="Calibri"/>
                <w:sz w:val="20"/>
                <w:szCs w:val="20"/>
                <w:lang w:val="sr-Cyrl-RS"/>
              </w:rPr>
            </w:pPr>
            <w:r w:rsidRPr="00DB22AC">
              <w:rPr>
                <w:rFonts w:ascii="Calibri" w:hAnsi="Calibri"/>
                <w:sz w:val="20"/>
                <w:szCs w:val="20"/>
              </w:rPr>
              <w:lastRenderedPageBreak/>
              <w:t xml:space="preserve">P7 = </w:t>
            </w:r>
            <w:r w:rsidR="00024E62">
              <w:rPr>
                <w:rFonts w:ascii="Calibri" w:hAnsi="Calibri"/>
                <w:sz w:val="20"/>
                <w:szCs w:val="20"/>
                <w:lang w:val="sr-Cyrl-RS"/>
              </w:rPr>
              <w:t>4</w:t>
            </w:r>
            <w:r>
              <w:rPr>
                <w:rFonts w:ascii="Calibri" w:hAnsi="Calibri"/>
                <w:sz w:val="20"/>
                <w:szCs w:val="20"/>
                <w:lang w:val="sr-Latn-RS"/>
              </w:rPr>
              <w:t xml:space="preserve"> months</w:t>
            </w:r>
            <w:r w:rsidR="00024E62">
              <w:rPr>
                <w:rFonts w:ascii="Calibri" w:hAnsi="Calibri"/>
                <w:sz w:val="20"/>
                <w:szCs w:val="20"/>
                <w:lang w:val="sr-Cyrl-RS"/>
              </w:rPr>
              <w:t xml:space="preserve">, </w:t>
            </w:r>
            <w:r w:rsidR="00024E62" w:rsidRPr="00DB22AC">
              <w:rPr>
                <w:rFonts w:ascii="Calibri" w:hAnsi="Calibri"/>
                <w:sz w:val="20"/>
                <w:szCs w:val="20"/>
              </w:rPr>
              <w:t>P</w:t>
            </w:r>
            <w:r w:rsidR="00024E62">
              <w:rPr>
                <w:rFonts w:ascii="Calibri" w:hAnsi="Calibri"/>
                <w:sz w:val="20"/>
                <w:szCs w:val="20"/>
                <w:lang w:val="sr-Cyrl-RS"/>
              </w:rPr>
              <w:t>8</w:t>
            </w:r>
            <w:r w:rsidR="00024E62" w:rsidRPr="00DB22AC">
              <w:rPr>
                <w:rFonts w:ascii="Calibri" w:hAnsi="Calibri"/>
                <w:sz w:val="20"/>
                <w:szCs w:val="20"/>
              </w:rPr>
              <w:t xml:space="preserve"> = </w:t>
            </w:r>
            <w:r w:rsidR="00024E62">
              <w:rPr>
                <w:rFonts w:ascii="Calibri" w:hAnsi="Calibri"/>
                <w:sz w:val="20"/>
                <w:szCs w:val="20"/>
                <w:lang w:val="sr-Cyrl-RS"/>
              </w:rPr>
              <w:t>0</w:t>
            </w:r>
            <w:r w:rsidR="00024E62">
              <w:rPr>
                <w:rFonts w:ascii="Calibri" w:hAnsi="Calibri"/>
                <w:sz w:val="20"/>
                <w:szCs w:val="20"/>
                <w:lang w:val="sr-Latn-RS"/>
              </w:rPr>
              <w:t xml:space="preserve"> months</w:t>
            </w:r>
          </w:p>
          <w:p w14:paraId="1E7EA1F2" w14:textId="77777777" w:rsidR="00163825" w:rsidRPr="00DB22AC" w:rsidRDefault="00163825" w:rsidP="00163825">
            <w:pPr>
              <w:widowControl w:val="0"/>
              <w:tabs>
                <w:tab w:val="left" w:pos="228"/>
              </w:tabs>
              <w:jc w:val="center"/>
              <w:rPr>
                <w:rFonts w:ascii="Calibri" w:hAnsi="Calibri"/>
                <w:sz w:val="20"/>
                <w:szCs w:val="20"/>
              </w:rPr>
            </w:pPr>
          </w:p>
          <w:p w14:paraId="7B1770CA" w14:textId="13FA0517" w:rsidR="00163825" w:rsidRPr="001053D3" w:rsidRDefault="00163825" w:rsidP="00163825">
            <w:pPr>
              <w:tabs>
                <w:tab w:val="left" w:pos="228"/>
                <w:tab w:val="left" w:pos="370"/>
              </w:tabs>
              <w:jc w:val="center"/>
              <w:rPr>
                <w:rFonts w:ascii="Calibri" w:hAnsi="Calibri"/>
                <w:b/>
                <w:bCs/>
                <w:sz w:val="20"/>
                <w:szCs w:val="20"/>
                <w:lang w:val="sr-Latn-RS"/>
              </w:rPr>
            </w:pPr>
            <w:r>
              <w:rPr>
                <w:rFonts w:ascii="Calibri" w:hAnsi="Calibri"/>
                <w:b/>
                <w:bCs/>
                <w:sz w:val="20"/>
                <w:szCs w:val="20"/>
              </w:rPr>
              <w:t>WP</w:t>
            </w:r>
            <w:r>
              <w:rPr>
                <w:rFonts w:ascii="Calibri" w:hAnsi="Calibri"/>
                <w:b/>
                <w:bCs/>
                <w:sz w:val="20"/>
                <w:szCs w:val="20"/>
                <w:lang w:val="sr-Latn-RS"/>
              </w:rPr>
              <w:t>8</w:t>
            </w:r>
          </w:p>
          <w:p w14:paraId="4D4EF835" w14:textId="1DAADA39" w:rsidR="00163825" w:rsidRDefault="00163825" w:rsidP="00163825">
            <w:pPr>
              <w:widowControl w:val="0"/>
              <w:tabs>
                <w:tab w:val="left" w:pos="228"/>
              </w:tabs>
              <w:jc w:val="center"/>
              <w:rPr>
                <w:rFonts w:ascii="Calibri" w:hAnsi="Calibri"/>
                <w:sz w:val="20"/>
                <w:szCs w:val="20"/>
                <w:lang w:val="sr-Latn-RS"/>
              </w:rPr>
            </w:pPr>
            <w:r w:rsidRPr="00DB22AC">
              <w:rPr>
                <w:rFonts w:ascii="Calibri" w:hAnsi="Calibri"/>
                <w:sz w:val="20"/>
                <w:szCs w:val="20"/>
              </w:rPr>
              <w:t xml:space="preserve">Staff </w:t>
            </w:r>
            <w:r>
              <w:rPr>
                <w:rFonts w:ascii="Calibri" w:hAnsi="Calibri"/>
                <w:sz w:val="20"/>
                <w:szCs w:val="20"/>
                <w:lang w:val="sr-Latn-RS"/>
              </w:rPr>
              <w:t>months</w:t>
            </w:r>
            <w:r w:rsidRPr="00DB22AC">
              <w:rPr>
                <w:rFonts w:ascii="Calibri" w:hAnsi="Calibri"/>
                <w:sz w:val="20"/>
                <w:szCs w:val="20"/>
              </w:rPr>
              <w:t xml:space="preserve">: </w:t>
            </w:r>
            <w:r w:rsidR="00024E62">
              <w:rPr>
                <w:rFonts w:ascii="Calibri" w:hAnsi="Calibri"/>
                <w:sz w:val="20"/>
                <w:szCs w:val="20"/>
                <w:lang w:val="sr-Cyrl-RS"/>
              </w:rPr>
              <w:t>28</w:t>
            </w:r>
            <w:r w:rsidRPr="00DB22AC">
              <w:rPr>
                <w:rFonts w:ascii="Calibri" w:hAnsi="Calibri"/>
                <w:sz w:val="20"/>
                <w:szCs w:val="20"/>
              </w:rPr>
              <w:t xml:space="preserve"> </w:t>
            </w:r>
            <w:r>
              <w:rPr>
                <w:rFonts w:ascii="Calibri" w:hAnsi="Calibri"/>
                <w:sz w:val="20"/>
                <w:szCs w:val="20"/>
                <w:lang w:val="sr-Latn-RS"/>
              </w:rPr>
              <w:t>months</w:t>
            </w:r>
          </w:p>
          <w:p w14:paraId="6994E8C9" w14:textId="43883EC1" w:rsidR="00163825" w:rsidRPr="00DB22AC" w:rsidRDefault="00163825" w:rsidP="00163825">
            <w:pPr>
              <w:widowControl w:val="0"/>
              <w:tabs>
                <w:tab w:val="left" w:pos="228"/>
              </w:tabs>
              <w:jc w:val="center"/>
              <w:rPr>
                <w:rFonts w:ascii="Calibri" w:hAnsi="Calibri"/>
                <w:sz w:val="20"/>
                <w:szCs w:val="20"/>
              </w:rPr>
            </w:pPr>
            <w:r>
              <w:rPr>
                <w:rFonts w:ascii="Calibri" w:hAnsi="Calibri"/>
                <w:sz w:val="20"/>
                <w:szCs w:val="20"/>
              </w:rPr>
              <w:t xml:space="preserve">P1 = </w:t>
            </w:r>
            <w:r w:rsidR="00024E62">
              <w:rPr>
                <w:rFonts w:ascii="Calibri" w:hAnsi="Calibri"/>
                <w:sz w:val="20"/>
                <w:szCs w:val="20"/>
                <w:lang w:val="sr-Cyrl-RS"/>
              </w:rPr>
              <w:t>9</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 xml:space="preserve">, P2 = </w:t>
            </w:r>
            <w:r w:rsidR="00024E62">
              <w:rPr>
                <w:rFonts w:ascii="Calibri" w:hAnsi="Calibri"/>
                <w:sz w:val="20"/>
                <w:szCs w:val="20"/>
                <w:lang w:val="sr-Cyrl-RS"/>
              </w:rPr>
              <w:t>7</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 xml:space="preserve">, P3 = </w:t>
            </w:r>
            <w:r w:rsidR="00024E62">
              <w:rPr>
                <w:rFonts w:ascii="Calibri" w:hAnsi="Calibri"/>
                <w:sz w:val="20"/>
                <w:szCs w:val="20"/>
                <w:lang w:val="sr-Cyrl-RS"/>
              </w:rPr>
              <w:t>7</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w:t>
            </w:r>
          </w:p>
          <w:p w14:paraId="10B35791" w14:textId="363E5E0C" w:rsidR="00163825" w:rsidRPr="00DB22AC" w:rsidRDefault="00163825" w:rsidP="00163825">
            <w:pPr>
              <w:widowControl w:val="0"/>
              <w:tabs>
                <w:tab w:val="left" w:pos="228"/>
              </w:tabs>
              <w:jc w:val="center"/>
              <w:rPr>
                <w:rFonts w:ascii="Calibri" w:hAnsi="Calibri"/>
                <w:sz w:val="20"/>
                <w:szCs w:val="20"/>
              </w:rPr>
            </w:pPr>
            <w:r w:rsidRPr="00DB22AC">
              <w:rPr>
                <w:rFonts w:ascii="Calibri" w:hAnsi="Calibri"/>
                <w:sz w:val="20"/>
                <w:szCs w:val="20"/>
              </w:rPr>
              <w:t xml:space="preserve">P4 = </w:t>
            </w:r>
            <w:r w:rsidR="00024E62">
              <w:rPr>
                <w:rFonts w:ascii="Calibri" w:hAnsi="Calibri"/>
                <w:sz w:val="20"/>
                <w:szCs w:val="20"/>
                <w:lang w:val="sr-Cyrl-RS"/>
              </w:rPr>
              <w:t>5</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 xml:space="preserve">, P5 = </w:t>
            </w:r>
            <w:r>
              <w:rPr>
                <w:rFonts w:ascii="Calibri" w:hAnsi="Calibri"/>
                <w:sz w:val="20"/>
                <w:szCs w:val="20"/>
                <w:lang w:val="sr-Latn-RS"/>
              </w:rPr>
              <w:t>0</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 xml:space="preserve">, P6 = </w:t>
            </w:r>
            <w:r>
              <w:rPr>
                <w:rFonts w:ascii="Calibri" w:hAnsi="Calibri"/>
                <w:sz w:val="20"/>
                <w:szCs w:val="20"/>
                <w:lang w:val="sr-Latn-RS"/>
              </w:rPr>
              <w:t>0</w:t>
            </w:r>
            <w:r w:rsidRPr="00DB22AC">
              <w:rPr>
                <w:rFonts w:ascii="Calibri" w:hAnsi="Calibri"/>
                <w:sz w:val="20"/>
                <w:szCs w:val="20"/>
              </w:rPr>
              <w:t xml:space="preserve"> </w:t>
            </w:r>
            <w:r w:rsidR="00024E62">
              <w:rPr>
                <w:rFonts w:ascii="Calibri" w:hAnsi="Calibri"/>
                <w:sz w:val="20"/>
                <w:szCs w:val="20"/>
                <w:lang w:val="sr-Latn-RS"/>
              </w:rPr>
              <w:t>months</w:t>
            </w:r>
            <w:r w:rsidRPr="00DB22AC">
              <w:rPr>
                <w:rFonts w:ascii="Calibri" w:hAnsi="Calibri"/>
                <w:sz w:val="20"/>
                <w:szCs w:val="20"/>
              </w:rPr>
              <w:t>,</w:t>
            </w:r>
          </w:p>
          <w:p w14:paraId="4B330268" w14:textId="166A33D7" w:rsidR="00163825" w:rsidRPr="00DB22AC" w:rsidRDefault="00163825" w:rsidP="00163825">
            <w:pPr>
              <w:widowControl w:val="0"/>
              <w:tabs>
                <w:tab w:val="left" w:pos="228"/>
              </w:tabs>
              <w:jc w:val="center"/>
              <w:rPr>
                <w:rFonts w:ascii="Calibri" w:hAnsi="Calibri"/>
                <w:sz w:val="20"/>
                <w:szCs w:val="20"/>
              </w:rPr>
            </w:pPr>
            <w:r w:rsidRPr="00DB22AC">
              <w:rPr>
                <w:rFonts w:ascii="Calibri" w:hAnsi="Calibri"/>
                <w:sz w:val="20"/>
                <w:szCs w:val="20"/>
              </w:rPr>
              <w:t xml:space="preserve">P7 = </w:t>
            </w:r>
            <w:r>
              <w:rPr>
                <w:rFonts w:ascii="Calibri" w:hAnsi="Calibri"/>
                <w:sz w:val="20"/>
                <w:szCs w:val="20"/>
                <w:lang w:val="sr-Latn-RS"/>
              </w:rPr>
              <w:t>0</w:t>
            </w:r>
            <w:r w:rsidRPr="00DB22AC">
              <w:rPr>
                <w:rFonts w:ascii="Calibri" w:hAnsi="Calibri"/>
                <w:sz w:val="20"/>
                <w:szCs w:val="20"/>
              </w:rPr>
              <w:t xml:space="preserve"> </w:t>
            </w:r>
            <w:r>
              <w:rPr>
                <w:rFonts w:ascii="Calibri" w:hAnsi="Calibri"/>
                <w:sz w:val="20"/>
                <w:szCs w:val="20"/>
                <w:lang w:val="sr-Latn-RS"/>
              </w:rPr>
              <w:t>months</w:t>
            </w:r>
            <w:r w:rsidR="00024E62">
              <w:rPr>
                <w:rFonts w:ascii="Calibri" w:hAnsi="Calibri"/>
                <w:sz w:val="20"/>
                <w:szCs w:val="20"/>
                <w:lang w:val="sr-Latn-RS"/>
              </w:rPr>
              <w:t xml:space="preserve">, </w:t>
            </w:r>
            <w:r w:rsidR="00024E62" w:rsidRPr="00DB22AC">
              <w:rPr>
                <w:rFonts w:ascii="Calibri" w:hAnsi="Calibri"/>
                <w:sz w:val="20"/>
                <w:szCs w:val="20"/>
              </w:rPr>
              <w:t>P</w:t>
            </w:r>
            <w:r w:rsidR="00024E62">
              <w:rPr>
                <w:rFonts w:ascii="Calibri" w:hAnsi="Calibri"/>
                <w:sz w:val="20"/>
                <w:szCs w:val="20"/>
                <w:lang w:val="sr-Cyrl-RS"/>
              </w:rPr>
              <w:t>8</w:t>
            </w:r>
            <w:r w:rsidR="00024E62" w:rsidRPr="00DB22AC">
              <w:rPr>
                <w:rFonts w:ascii="Calibri" w:hAnsi="Calibri"/>
                <w:sz w:val="20"/>
                <w:szCs w:val="20"/>
              </w:rPr>
              <w:t xml:space="preserve"> = </w:t>
            </w:r>
            <w:r w:rsidR="00024E62">
              <w:rPr>
                <w:rFonts w:ascii="Calibri" w:hAnsi="Calibri"/>
                <w:sz w:val="20"/>
                <w:szCs w:val="20"/>
                <w:lang w:val="sr-Latn-RS"/>
              </w:rPr>
              <w:t>0 months</w:t>
            </w:r>
          </w:p>
          <w:p w14:paraId="61004D55" w14:textId="77777777" w:rsidR="00163825" w:rsidRDefault="00163825" w:rsidP="00024E62">
            <w:pPr>
              <w:tabs>
                <w:tab w:val="left" w:pos="228"/>
                <w:tab w:val="left" w:pos="370"/>
              </w:tabs>
              <w:ind w:firstLine="0"/>
              <w:rPr>
                <w:rFonts w:ascii="Calibri" w:hAnsi="Calibri"/>
                <w:b/>
                <w:bCs/>
                <w:sz w:val="20"/>
                <w:szCs w:val="20"/>
              </w:rPr>
            </w:pPr>
          </w:p>
          <w:p w14:paraId="63A3AF30" w14:textId="509F8A3B" w:rsidR="00163825" w:rsidRPr="00A80F05" w:rsidRDefault="00163825" w:rsidP="00163825">
            <w:pPr>
              <w:tabs>
                <w:tab w:val="left" w:pos="228"/>
                <w:tab w:val="left" w:pos="370"/>
              </w:tabs>
              <w:jc w:val="center"/>
              <w:rPr>
                <w:rFonts w:ascii="Calibri" w:hAnsi="Calibri"/>
                <w:b/>
                <w:bCs/>
                <w:sz w:val="20"/>
                <w:szCs w:val="20"/>
                <w:lang w:val="sr-Latn-RS"/>
              </w:rPr>
            </w:pPr>
            <w:r w:rsidRPr="00DB22AC">
              <w:rPr>
                <w:rFonts w:ascii="Calibri" w:hAnsi="Calibri"/>
                <w:b/>
                <w:bCs/>
                <w:sz w:val="20"/>
                <w:szCs w:val="20"/>
              </w:rPr>
              <w:t>WP</w:t>
            </w:r>
            <w:r>
              <w:rPr>
                <w:rFonts w:ascii="Calibri" w:hAnsi="Calibri"/>
                <w:b/>
                <w:bCs/>
                <w:sz w:val="20"/>
                <w:szCs w:val="20"/>
                <w:lang w:val="sr-Latn-RS"/>
              </w:rPr>
              <w:t>9</w:t>
            </w:r>
          </w:p>
          <w:p w14:paraId="1984A134" w14:textId="7A0D0A9E" w:rsidR="00163825" w:rsidRPr="00DB22AC" w:rsidRDefault="00163825" w:rsidP="00163825">
            <w:pPr>
              <w:widowControl w:val="0"/>
              <w:tabs>
                <w:tab w:val="left" w:pos="228"/>
              </w:tabs>
              <w:jc w:val="center"/>
              <w:rPr>
                <w:rFonts w:ascii="Calibri" w:hAnsi="Calibri"/>
                <w:sz w:val="20"/>
                <w:szCs w:val="20"/>
              </w:rPr>
            </w:pPr>
            <w:r w:rsidRPr="00DB22AC">
              <w:rPr>
                <w:rFonts w:ascii="Calibri" w:hAnsi="Calibri"/>
                <w:sz w:val="20"/>
                <w:szCs w:val="20"/>
              </w:rPr>
              <w:t xml:space="preserve">Staff </w:t>
            </w:r>
            <w:r>
              <w:rPr>
                <w:rFonts w:ascii="Calibri" w:hAnsi="Calibri"/>
                <w:sz w:val="20"/>
                <w:szCs w:val="20"/>
                <w:lang w:val="sr-Latn-RS"/>
              </w:rPr>
              <w:t>months</w:t>
            </w:r>
            <w:r w:rsidRPr="00DB22AC">
              <w:rPr>
                <w:rFonts w:ascii="Calibri" w:hAnsi="Calibri"/>
                <w:sz w:val="20"/>
                <w:szCs w:val="20"/>
              </w:rPr>
              <w:t xml:space="preserve">: </w:t>
            </w:r>
            <w:r w:rsidR="00524384">
              <w:rPr>
                <w:rFonts w:ascii="Calibri" w:hAnsi="Calibri"/>
                <w:sz w:val="20"/>
                <w:szCs w:val="20"/>
                <w:lang w:val="sr-Cyrl-RS"/>
              </w:rPr>
              <w:t>28</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br/>
            </w:r>
            <w:r w:rsidRPr="00DB22AC">
              <w:rPr>
                <w:rFonts w:ascii="Calibri" w:hAnsi="Calibri"/>
                <w:color w:val="FF0000"/>
                <w:sz w:val="20"/>
                <w:szCs w:val="20"/>
              </w:rPr>
              <w:t xml:space="preserve"> </w:t>
            </w:r>
            <w:r w:rsidRPr="00DB22AC">
              <w:rPr>
                <w:rFonts w:ascii="Calibri" w:hAnsi="Calibri"/>
                <w:sz w:val="20"/>
                <w:szCs w:val="20"/>
              </w:rPr>
              <w:t xml:space="preserve">P1 = </w:t>
            </w:r>
            <w:r w:rsidR="00524384">
              <w:rPr>
                <w:rFonts w:ascii="Calibri" w:hAnsi="Calibri"/>
                <w:sz w:val="20"/>
                <w:szCs w:val="20"/>
                <w:lang w:val="sr-Cyrl-RS"/>
              </w:rPr>
              <w:t>20</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 xml:space="preserve">, P2 = </w:t>
            </w:r>
            <w:r w:rsidR="00524384">
              <w:rPr>
                <w:rFonts w:ascii="Calibri" w:hAnsi="Calibri"/>
                <w:sz w:val="20"/>
                <w:szCs w:val="20"/>
                <w:lang w:val="sr-Cyrl-RS"/>
              </w:rPr>
              <w:t>8</w:t>
            </w:r>
            <w:r>
              <w:rPr>
                <w:rFonts w:ascii="Calibri" w:hAnsi="Calibri"/>
                <w:sz w:val="20"/>
                <w:szCs w:val="20"/>
                <w:lang w:val="sr-Latn-RS"/>
              </w:rPr>
              <w:t xml:space="preserve"> months</w:t>
            </w:r>
            <w:r>
              <w:rPr>
                <w:rFonts w:ascii="Calibri" w:hAnsi="Calibri"/>
                <w:sz w:val="20"/>
                <w:szCs w:val="20"/>
              </w:rPr>
              <w:t xml:space="preserve">, P3 = </w:t>
            </w:r>
            <w:r>
              <w:rPr>
                <w:rFonts w:ascii="Calibri" w:hAnsi="Calibri"/>
                <w:sz w:val="20"/>
                <w:szCs w:val="20"/>
                <w:lang w:val="sr-Latn-RS"/>
              </w:rPr>
              <w:t>0</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w:t>
            </w:r>
          </w:p>
          <w:p w14:paraId="1028F66D" w14:textId="51EF0DB2" w:rsidR="00163825" w:rsidRPr="00DB22AC" w:rsidRDefault="00163825" w:rsidP="00163825">
            <w:pPr>
              <w:widowControl w:val="0"/>
              <w:tabs>
                <w:tab w:val="left" w:pos="228"/>
              </w:tabs>
              <w:jc w:val="center"/>
              <w:rPr>
                <w:rFonts w:ascii="Calibri" w:hAnsi="Calibri"/>
                <w:sz w:val="20"/>
                <w:szCs w:val="20"/>
              </w:rPr>
            </w:pPr>
            <w:r>
              <w:rPr>
                <w:rFonts w:ascii="Calibri" w:hAnsi="Calibri"/>
                <w:sz w:val="20"/>
                <w:szCs w:val="20"/>
              </w:rPr>
              <w:t xml:space="preserve">P4 = </w:t>
            </w:r>
            <w:r>
              <w:rPr>
                <w:rFonts w:ascii="Calibri" w:hAnsi="Calibri"/>
                <w:sz w:val="20"/>
                <w:szCs w:val="20"/>
                <w:lang w:val="sr-Latn-RS"/>
              </w:rPr>
              <w:t>0</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 xml:space="preserve">, P5 = </w:t>
            </w:r>
            <w:r>
              <w:rPr>
                <w:rFonts w:ascii="Calibri" w:hAnsi="Calibri"/>
                <w:sz w:val="20"/>
                <w:szCs w:val="20"/>
                <w:lang w:val="sr-Latn-RS"/>
              </w:rPr>
              <w:t>0</w:t>
            </w:r>
            <w:r>
              <w:rPr>
                <w:rFonts w:ascii="Calibri" w:hAnsi="Calibri"/>
                <w:sz w:val="20"/>
                <w:szCs w:val="20"/>
              </w:rPr>
              <w:t xml:space="preserve"> </w:t>
            </w:r>
            <w:r>
              <w:rPr>
                <w:rFonts w:ascii="Calibri" w:hAnsi="Calibri"/>
                <w:sz w:val="20"/>
                <w:szCs w:val="20"/>
                <w:lang w:val="sr-Latn-RS"/>
              </w:rPr>
              <w:t>months</w:t>
            </w:r>
            <w:r>
              <w:rPr>
                <w:rFonts w:ascii="Calibri" w:hAnsi="Calibri"/>
                <w:sz w:val="20"/>
                <w:szCs w:val="20"/>
              </w:rPr>
              <w:t xml:space="preserve">, P6 = </w:t>
            </w:r>
            <w:r w:rsidR="00524384">
              <w:rPr>
                <w:rFonts w:ascii="Calibri" w:hAnsi="Calibri"/>
                <w:sz w:val="20"/>
                <w:szCs w:val="20"/>
                <w:lang w:val="sr-Cyrl-RS"/>
              </w:rPr>
              <w:t>0</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w:t>
            </w:r>
          </w:p>
          <w:p w14:paraId="0E825F5C" w14:textId="3447733B" w:rsidR="00163825" w:rsidRPr="00524384" w:rsidRDefault="00163825" w:rsidP="00163825">
            <w:pPr>
              <w:widowControl w:val="0"/>
              <w:tabs>
                <w:tab w:val="left" w:pos="228"/>
              </w:tabs>
              <w:jc w:val="center"/>
              <w:rPr>
                <w:rFonts w:ascii="Calibri" w:hAnsi="Calibri"/>
                <w:sz w:val="20"/>
                <w:szCs w:val="20"/>
                <w:lang w:val="sr-Cyrl-RS"/>
              </w:rPr>
            </w:pPr>
            <w:r w:rsidRPr="00DB22AC">
              <w:rPr>
                <w:rFonts w:ascii="Calibri" w:hAnsi="Calibri"/>
                <w:sz w:val="20"/>
                <w:szCs w:val="20"/>
              </w:rPr>
              <w:t xml:space="preserve">P7 = </w:t>
            </w:r>
            <w:r w:rsidR="00524384">
              <w:rPr>
                <w:rFonts w:ascii="Calibri" w:hAnsi="Calibri"/>
                <w:sz w:val="20"/>
                <w:szCs w:val="20"/>
                <w:lang w:val="sr-Cyrl-RS"/>
              </w:rPr>
              <w:t>0</w:t>
            </w:r>
            <w:r>
              <w:rPr>
                <w:rFonts w:ascii="Calibri" w:hAnsi="Calibri"/>
                <w:sz w:val="20"/>
                <w:szCs w:val="20"/>
                <w:lang w:val="sr-Latn-RS"/>
              </w:rPr>
              <w:t xml:space="preserve"> months</w:t>
            </w:r>
            <w:r w:rsidR="00524384">
              <w:rPr>
                <w:rFonts w:ascii="Calibri" w:hAnsi="Calibri"/>
                <w:sz w:val="20"/>
                <w:szCs w:val="20"/>
                <w:lang w:val="sr-Cyrl-RS"/>
              </w:rPr>
              <w:t xml:space="preserve">, </w:t>
            </w:r>
            <w:r w:rsidR="00524384" w:rsidRPr="00DB22AC">
              <w:rPr>
                <w:rFonts w:ascii="Calibri" w:hAnsi="Calibri"/>
                <w:sz w:val="20"/>
                <w:szCs w:val="20"/>
              </w:rPr>
              <w:t>P</w:t>
            </w:r>
            <w:r w:rsidR="00524384">
              <w:rPr>
                <w:rFonts w:ascii="Calibri" w:hAnsi="Calibri"/>
                <w:sz w:val="20"/>
                <w:szCs w:val="20"/>
                <w:lang w:val="sr-Cyrl-RS"/>
              </w:rPr>
              <w:t>8</w:t>
            </w:r>
            <w:r w:rsidR="00524384" w:rsidRPr="00DB22AC">
              <w:rPr>
                <w:rFonts w:ascii="Calibri" w:hAnsi="Calibri"/>
                <w:sz w:val="20"/>
                <w:szCs w:val="20"/>
              </w:rPr>
              <w:t xml:space="preserve"> = </w:t>
            </w:r>
            <w:r w:rsidR="00524384">
              <w:rPr>
                <w:rFonts w:ascii="Calibri" w:hAnsi="Calibri"/>
                <w:sz w:val="20"/>
                <w:szCs w:val="20"/>
                <w:lang w:val="sr-Cyrl-RS"/>
              </w:rPr>
              <w:t>0</w:t>
            </w:r>
            <w:r w:rsidR="00524384">
              <w:rPr>
                <w:rFonts w:ascii="Calibri" w:hAnsi="Calibri"/>
                <w:sz w:val="20"/>
                <w:szCs w:val="20"/>
                <w:lang w:val="sr-Latn-RS"/>
              </w:rPr>
              <w:t xml:space="preserve"> months</w:t>
            </w:r>
          </w:p>
          <w:p w14:paraId="3A9102E5" w14:textId="77777777" w:rsidR="00163825" w:rsidRPr="00DB22AC" w:rsidRDefault="00163825" w:rsidP="00163825">
            <w:pPr>
              <w:widowControl w:val="0"/>
              <w:tabs>
                <w:tab w:val="left" w:pos="228"/>
              </w:tabs>
              <w:jc w:val="center"/>
              <w:rPr>
                <w:rFonts w:ascii="Calibri" w:hAnsi="Calibri"/>
                <w:sz w:val="20"/>
                <w:szCs w:val="20"/>
              </w:rPr>
            </w:pPr>
          </w:p>
          <w:p w14:paraId="6828E70D" w14:textId="1386CA6F" w:rsidR="00163825" w:rsidRPr="001053D3" w:rsidRDefault="00163825" w:rsidP="00163825">
            <w:pPr>
              <w:tabs>
                <w:tab w:val="left" w:pos="228"/>
                <w:tab w:val="left" w:pos="370"/>
              </w:tabs>
              <w:jc w:val="center"/>
              <w:rPr>
                <w:rFonts w:ascii="Calibri" w:hAnsi="Calibri"/>
                <w:b/>
                <w:bCs/>
                <w:sz w:val="20"/>
                <w:szCs w:val="20"/>
                <w:lang w:val="sr-Latn-RS"/>
              </w:rPr>
            </w:pPr>
            <w:r>
              <w:rPr>
                <w:rFonts w:ascii="Calibri" w:hAnsi="Calibri"/>
                <w:b/>
                <w:bCs/>
                <w:sz w:val="20"/>
                <w:szCs w:val="20"/>
              </w:rPr>
              <w:t>WP</w:t>
            </w:r>
            <w:r>
              <w:rPr>
                <w:rFonts w:ascii="Calibri" w:hAnsi="Calibri"/>
                <w:b/>
                <w:bCs/>
                <w:sz w:val="20"/>
                <w:szCs w:val="20"/>
                <w:lang w:val="sr-Latn-RS"/>
              </w:rPr>
              <w:t>10</w:t>
            </w:r>
          </w:p>
          <w:p w14:paraId="0434D217" w14:textId="0BF99532" w:rsidR="00163825" w:rsidRDefault="00163825" w:rsidP="00163825">
            <w:pPr>
              <w:widowControl w:val="0"/>
              <w:tabs>
                <w:tab w:val="left" w:pos="228"/>
              </w:tabs>
              <w:jc w:val="center"/>
              <w:rPr>
                <w:rFonts w:ascii="Calibri" w:hAnsi="Calibri"/>
                <w:sz w:val="20"/>
                <w:szCs w:val="20"/>
                <w:lang w:val="sr-Latn-RS"/>
              </w:rPr>
            </w:pPr>
            <w:r w:rsidRPr="00DB22AC">
              <w:rPr>
                <w:rFonts w:ascii="Calibri" w:hAnsi="Calibri"/>
                <w:sz w:val="20"/>
                <w:szCs w:val="20"/>
              </w:rPr>
              <w:t xml:space="preserve">Staff </w:t>
            </w:r>
            <w:r>
              <w:rPr>
                <w:rFonts w:ascii="Calibri" w:hAnsi="Calibri"/>
                <w:sz w:val="20"/>
                <w:szCs w:val="20"/>
                <w:lang w:val="sr-Latn-RS"/>
              </w:rPr>
              <w:t>months</w:t>
            </w:r>
            <w:r w:rsidRPr="00DB22AC">
              <w:rPr>
                <w:rFonts w:ascii="Calibri" w:hAnsi="Calibri"/>
                <w:sz w:val="20"/>
                <w:szCs w:val="20"/>
              </w:rPr>
              <w:t xml:space="preserve">: </w:t>
            </w:r>
            <w:r w:rsidR="00524384">
              <w:rPr>
                <w:rFonts w:ascii="Calibri" w:hAnsi="Calibri"/>
                <w:sz w:val="20"/>
                <w:szCs w:val="20"/>
                <w:lang w:val="sr-Cyrl-RS"/>
              </w:rPr>
              <w:t>18</w:t>
            </w:r>
            <w:r w:rsidRPr="00DB22AC">
              <w:rPr>
                <w:rFonts w:ascii="Calibri" w:hAnsi="Calibri"/>
                <w:sz w:val="20"/>
                <w:szCs w:val="20"/>
              </w:rPr>
              <w:t xml:space="preserve"> </w:t>
            </w:r>
            <w:r>
              <w:rPr>
                <w:rFonts w:ascii="Calibri" w:hAnsi="Calibri"/>
                <w:sz w:val="20"/>
                <w:szCs w:val="20"/>
                <w:lang w:val="sr-Latn-RS"/>
              </w:rPr>
              <w:t>months</w:t>
            </w:r>
          </w:p>
          <w:p w14:paraId="796C7333" w14:textId="72FBA1FA" w:rsidR="00163825" w:rsidRPr="00DB22AC" w:rsidRDefault="00163825" w:rsidP="00163825">
            <w:pPr>
              <w:widowControl w:val="0"/>
              <w:tabs>
                <w:tab w:val="left" w:pos="228"/>
              </w:tabs>
              <w:jc w:val="center"/>
              <w:rPr>
                <w:rFonts w:ascii="Calibri" w:hAnsi="Calibri"/>
                <w:sz w:val="20"/>
                <w:szCs w:val="20"/>
              </w:rPr>
            </w:pPr>
            <w:r>
              <w:rPr>
                <w:rFonts w:ascii="Calibri" w:hAnsi="Calibri"/>
                <w:sz w:val="20"/>
                <w:szCs w:val="20"/>
              </w:rPr>
              <w:t xml:space="preserve">P1 = </w:t>
            </w:r>
            <w:r w:rsidR="00524384">
              <w:rPr>
                <w:rFonts w:ascii="Calibri" w:hAnsi="Calibri"/>
                <w:sz w:val="20"/>
                <w:szCs w:val="20"/>
                <w:lang w:val="sr-Cyrl-RS"/>
              </w:rPr>
              <w:t>6</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 xml:space="preserve">, P2 = </w:t>
            </w:r>
            <w:r w:rsidR="00524384">
              <w:rPr>
                <w:rFonts w:ascii="Calibri" w:hAnsi="Calibri"/>
                <w:sz w:val="20"/>
                <w:szCs w:val="20"/>
                <w:lang w:val="sr-Cyrl-RS"/>
              </w:rPr>
              <w:t>4</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 xml:space="preserve">, P3 = </w:t>
            </w:r>
            <w:r w:rsidR="00524384">
              <w:rPr>
                <w:rFonts w:ascii="Calibri" w:hAnsi="Calibri"/>
                <w:sz w:val="20"/>
                <w:szCs w:val="20"/>
                <w:lang w:val="sr-Cyrl-RS"/>
              </w:rPr>
              <w:t>4</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w:t>
            </w:r>
          </w:p>
          <w:p w14:paraId="508C6A3B" w14:textId="477650B0" w:rsidR="00163825" w:rsidRPr="00DB22AC" w:rsidRDefault="00163825" w:rsidP="00163825">
            <w:pPr>
              <w:widowControl w:val="0"/>
              <w:tabs>
                <w:tab w:val="left" w:pos="228"/>
              </w:tabs>
              <w:jc w:val="center"/>
              <w:rPr>
                <w:rFonts w:ascii="Calibri" w:hAnsi="Calibri"/>
                <w:sz w:val="20"/>
                <w:szCs w:val="20"/>
              </w:rPr>
            </w:pPr>
            <w:r w:rsidRPr="00DB22AC">
              <w:rPr>
                <w:rFonts w:ascii="Calibri" w:hAnsi="Calibri"/>
                <w:sz w:val="20"/>
                <w:szCs w:val="20"/>
              </w:rPr>
              <w:t xml:space="preserve">P4 = </w:t>
            </w:r>
            <w:r w:rsidR="00524384">
              <w:rPr>
                <w:rFonts w:ascii="Calibri" w:hAnsi="Calibri"/>
                <w:sz w:val="20"/>
                <w:szCs w:val="20"/>
                <w:lang w:val="sr-Cyrl-RS"/>
              </w:rPr>
              <w:t>4</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 xml:space="preserve">, P5 = </w:t>
            </w:r>
            <w:r>
              <w:rPr>
                <w:rFonts w:ascii="Calibri" w:hAnsi="Calibri"/>
                <w:sz w:val="20"/>
                <w:szCs w:val="20"/>
                <w:lang w:val="sr-Latn-RS"/>
              </w:rPr>
              <w:t>0</w:t>
            </w:r>
            <w:r w:rsidRPr="00DB22AC">
              <w:rPr>
                <w:rFonts w:ascii="Calibri" w:hAnsi="Calibri"/>
                <w:sz w:val="20"/>
                <w:szCs w:val="20"/>
              </w:rPr>
              <w:t xml:space="preserve"> </w:t>
            </w:r>
            <w:r>
              <w:rPr>
                <w:rFonts w:ascii="Calibri" w:hAnsi="Calibri"/>
                <w:sz w:val="20"/>
                <w:szCs w:val="20"/>
                <w:lang w:val="sr-Latn-RS"/>
              </w:rPr>
              <w:t>months</w:t>
            </w:r>
            <w:r w:rsidRPr="00DB22AC">
              <w:rPr>
                <w:rFonts w:ascii="Calibri" w:hAnsi="Calibri"/>
                <w:sz w:val="20"/>
                <w:szCs w:val="20"/>
              </w:rPr>
              <w:t xml:space="preserve">, P6 = </w:t>
            </w:r>
            <w:r w:rsidR="00524384">
              <w:rPr>
                <w:rFonts w:ascii="Calibri" w:hAnsi="Calibri"/>
                <w:sz w:val="20"/>
                <w:szCs w:val="20"/>
                <w:lang w:val="sr-Cyrl-RS"/>
              </w:rPr>
              <w:t>0</w:t>
            </w:r>
            <w:r>
              <w:rPr>
                <w:rFonts w:ascii="Calibri" w:hAnsi="Calibri"/>
                <w:sz w:val="20"/>
                <w:szCs w:val="20"/>
                <w:lang w:val="sr-Latn-RS"/>
              </w:rPr>
              <w:t xml:space="preserve"> months</w:t>
            </w:r>
            <w:r w:rsidRPr="00DB22AC">
              <w:rPr>
                <w:rFonts w:ascii="Calibri" w:hAnsi="Calibri"/>
                <w:sz w:val="20"/>
                <w:szCs w:val="20"/>
              </w:rPr>
              <w:t>,</w:t>
            </w:r>
          </w:p>
          <w:p w14:paraId="35D43945" w14:textId="117C3142" w:rsidR="00163825" w:rsidRPr="00524384" w:rsidRDefault="00163825" w:rsidP="00163825">
            <w:pPr>
              <w:widowControl w:val="0"/>
              <w:tabs>
                <w:tab w:val="left" w:pos="228"/>
              </w:tabs>
              <w:jc w:val="center"/>
              <w:rPr>
                <w:rFonts w:ascii="Calibri" w:hAnsi="Calibri"/>
                <w:sz w:val="20"/>
                <w:szCs w:val="20"/>
                <w:lang w:val="sr-Cyrl-RS"/>
              </w:rPr>
            </w:pPr>
            <w:r w:rsidRPr="00DB22AC">
              <w:rPr>
                <w:rFonts w:ascii="Calibri" w:hAnsi="Calibri"/>
                <w:sz w:val="20"/>
                <w:szCs w:val="20"/>
              </w:rPr>
              <w:t xml:space="preserve">P7 = </w:t>
            </w:r>
            <w:r>
              <w:rPr>
                <w:rFonts w:ascii="Calibri" w:hAnsi="Calibri"/>
                <w:sz w:val="20"/>
                <w:szCs w:val="20"/>
                <w:lang w:val="sr-Latn-RS"/>
              </w:rPr>
              <w:t>0</w:t>
            </w:r>
            <w:r w:rsidRPr="00DB22AC">
              <w:rPr>
                <w:rFonts w:ascii="Calibri" w:hAnsi="Calibri"/>
                <w:sz w:val="20"/>
                <w:szCs w:val="20"/>
              </w:rPr>
              <w:t xml:space="preserve"> </w:t>
            </w:r>
            <w:r>
              <w:rPr>
                <w:rFonts w:ascii="Calibri" w:hAnsi="Calibri"/>
                <w:sz w:val="20"/>
                <w:szCs w:val="20"/>
                <w:lang w:val="sr-Latn-RS"/>
              </w:rPr>
              <w:t>months</w:t>
            </w:r>
            <w:r w:rsidR="00524384">
              <w:rPr>
                <w:rFonts w:ascii="Calibri" w:hAnsi="Calibri"/>
                <w:sz w:val="20"/>
                <w:szCs w:val="20"/>
                <w:lang w:val="sr-Cyrl-RS"/>
              </w:rPr>
              <w:t xml:space="preserve">, </w:t>
            </w:r>
            <w:r w:rsidR="00524384" w:rsidRPr="00DB22AC">
              <w:rPr>
                <w:rFonts w:ascii="Calibri" w:hAnsi="Calibri"/>
                <w:sz w:val="20"/>
                <w:szCs w:val="20"/>
              </w:rPr>
              <w:t>P</w:t>
            </w:r>
            <w:r w:rsidR="00524384">
              <w:rPr>
                <w:rFonts w:ascii="Calibri" w:hAnsi="Calibri"/>
                <w:sz w:val="20"/>
                <w:szCs w:val="20"/>
                <w:lang w:val="sr-Cyrl-RS"/>
              </w:rPr>
              <w:t>8</w:t>
            </w:r>
            <w:r w:rsidR="00524384" w:rsidRPr="00DB22AC">
              <w:rPr>
                <w:rFonts w:ascii="Calibri" w:hAnsi="Calibri"/>
                <w:sz w:val="20"/>
                <w:szCs w:val="20"/>
              </w:rPr>
              <w:t xml:space="preserve"> = </w:t>
            </w:r>
            <w:r w:rsidR="00524384">
              <w:rPr>
                <w:rFonts w:ascii="Calibri" w:hAnsi="Calibri"/>
                <w:sz w:val="20"/>
                <w:szCs w:val="20"/>
                <w:lang w:val="sr-Cyrl-RS"/>
              </w:rPr>
              <w:t>0</w:t>
            </w:r>
            <w:r w:rsidR="00524384">
              <w:rPr>
                <w:rFonts w:ascii="Calibri" w:hAnsi="Calibri"/>
                <w:sz w:val="20"/>
                <w:szCs w:val="20"/>
                <w:lang w:val="sr-Latn-RS"/>
              </w:rPr>
              <w:t xml:space="preserve"> months</w:t>
            </w:r>
          </w:p>
          <w:p w14:paraId="58869416" w14:textId="77777777" w:rsidR="00163825" w:rsidRDefault="00163825" w:rsidP="00524384">
            <w:pPr>
              <w:numPr>
                <w:ilvl w:val="12"/>
                <w:numId w:val="0"/>
              </w:numPr>
              <w:tabs>
                <w:tab w:val="left" w:pos="170"/>
              </w:tabs>
              <w:rPr>
                <w:rFonts w:ascii="Calibri" w:hAnsi="Calibri"/>
                <w:b/>
                <w:bCs/>
                <w:iCs/>
                <w:color w:val="000000"/>
                <w:sz w:val="20"/>
              </w:rPr>
            </w:pPr>
          </w:p>
          <w:p w14:paraId="3DEBFC30" w14:textId="5C1818A3" w:rsidR="00163825" w:rsidRPr="00DB22AC" w:rsidRDefault="00163825" w:rsidP="00163825">
            <w:pPr>
              <w:numPr>
                <w:ilvl w:val="12"/>
                <w:numId w:val="0"/>
              </w:numPr>
              <w:tabs>
                <w:tab w:val="left" w:pos="170"/>
              </w:tabs>
              <w:jc w:val="center"/>
              <w:rPr>
                <w:rFonts w:ascii="Calibri" w:hAnsi="Calibri"/>
                <w:b/>
                <w:bCs/>
                <w:iCs/>
                <w:color w:val="000000"/>
                <w:sz w:val="20"/>
              </w:rPr>
            </w:pPr>
            <w:r w:rsidRPr="00DB22AC">
              <w:rPr>
                <w:rFonts w:ascii="Calibri" w:hAnsi="Calibri"/>
                <w:b/>
                <w:bCs/>
                <w:iCs/>
                <w:color w:val="000000"/>
                <w:sz w:val="20"/>
              </w:rPr>
              <w:t xml:space="preserve">Total staff: </w:t>
            </w:r>
            <w:r>
              <w:rPr>
                <w:rFonts w:ascii="Calibri" w:hAnsi="Calibri"/>
                <w:b/>
                <w:bCs/>
                <w:iCs/>
                <w:color w:val="000000"/>
                <w:sz w:val="20"/>
                <w:lang w:val="en-GB"/>
              </w:rPr>
              <w:t>1,</w:t>
            </w:r>
            <w:r w:rsidR="00524384">
              <w:rPr>
                <w:rFonts w:ascii="Calibri" w:hAnsi="Calibri"/>
                <w:b/>
                <w:bCs/>
                <w:iCs/>
                <w:color w:val="000000"/>
                <w:sz w:val="20"/>
                <w:lang w:val="sr-Cyrl-RS"/>
              </w:rPr>
              <w:t>349</w:t>
            </w:r>
            <w:r>
              <w:rPr>
                <w:rFonts w:ascii="Calibri" w:hAnsi="Calibri"/>
                <w:b/>
                <w:bCs/>
                <w:iCs/>
                <w:color w:val="000000"/>
                <w:sz w:val="20"/>
                <w:lang w:val="en-GB"/>
              </w:rPr>
              <w:t>,</w:t>
            </w:r>
            <w:r w:rsidR="00524384">
              <w:rPr>
                <w:rFonts w:ascii="Calibri" w:hAnsi="Calibri"/>
                <w:b/>
                <w:bCs/>
                <w:iCs/>
                <w:color w:val="000000"/>
                <w:sz w:val="20"/>
                <w:lang w:val="sr-Cyrl-RS"/>
              </w:rPr>
              <w:t>150</w:t>
            </w:r>
            <w:r w:rsidRPr="00DB22AC">
              <w:rPr>
                <w:rFonts w:ascii="Calibri" w:hAnsi="Calibri"/>
                <w:b/>
                <w:bCs/>
                <w:iCs/>
                <w:color w:val="000000"/>
                <w:sz w:val="20"/>
              </w:rPr>
              <w:t>.00 €</w:t>
            </w:r>
          </w:p>
          <w:p w14:paraId="2136A25E" w14:textId="649C3198" w:rsidR="00163825" w:rsidRPr="00DB22AC" w:rsidRDefault="00163825" w:rsidP="00163825">
            <w:pPr>
              <w:numPr>
                <w:ilvl w:val="12"/>
                <w:numId w:val="0"/>
              </w:numPr>
              <w:tabs>
                <w:tab w:val="left" w:pos="170"/>
              </w:tabs>
              <w:jc w:val="center"/>
              <w:rPr>
                <w:rFonts w:ascii="Calibri" w:hAnsi="Calibri"/>
                <w:b/>
                <w:bCs/>
                <w:iCs/>
                <w:color w:val="000000"/>
                <w:sz w:val="20"/>
              </w:rPr>
            </w:pPr>
            <w:r w:rsidRPr="00DB22AC">
              <w:rPr>
                <w:rFonts w:ascii="Calibri" w:hAnsi="Calibri"/>
                <w:b/>
                <w:bCs/>
                <w:iCs/>
                <w:color w:val="000000"/>
                <w:sz w:val="20"/>
              </w:rPr>
              <w:t xml:space="preserve">Total equipment: </w:t>
            </w:r>
            <w:r w:rsidR="00524384">
              <w:rPr>
                <w:rFonts w:ascii="Calibri" w:hAnsi="Calibri"/>
                <w:b/>
                <w:bCs/>
                <w:iCs/>
                <w:color w:val="000000"/>
                <w:sz w:val="20"/>
                <w:lang w:val="sr-Cyrl-RS"/>
              </w:rPr>
              <w:t>4,000,000</w:t>
            </w:r>
            <w:r w:rsidRPr="00DB22AC">
              <w:rPr>
                <w:rFonts w:ascii="Calibri" w:hAnsi="Calibri"/>
                <w:b/>
                <w:bCs/>
                <w:iCs/>
                <w:color w:val="000000"/>
                <w:sz w:val="20"/>
              </w:rPr>
              <w:t>.00 €</w:t>
            </w:r>
          </w:p>
          <w:p w14:paraId="47FFBD53" w14:textId="6062A922" w:rsidR="00163825" w:rsidRPr="00524384" w:rsidRDefault="00163825" w:rsidP="00163825">
            <w:pPr>
              <w:numPr>
                <w:ilvl w:val="12"/>
                <w:numId w:val="0"/>
              </w:numPr>
              <w:tabs>
                <w:tab w:val="left" w:pos="170"/>
              </w:tabs>
              <w:jc w:val="center"/>
              <w:rPr>
                <w:rFonts w:ascii="Calibri" w:hAnsi="Calibri"/>
                <w:b/>
                <w:bCs/>
                <w:iCs/>
                <w:color w:val="000000"/>
                <w:sz w:val="20"/>
                <w:lang w:val="sr-Cyrl-RS"/>
              </w:rPr>
            </w:pPr>
            <w:r w:rsidRPr="00DB22AC">
              <w:rPr>
                <w:rFonts w:ascii="Calibri" w:hAnsi="Calibri"/>
                <w:b/>
                <w:bCs/>
                <w:iCs/>
                <w:color w:val="000000"/>
                <w:sz w:val="20"/>
              </w:rPr>
              <w:t xml:space="preserve">Total sub-contracts: </w:t>
            </w:r>
            <w:r w:rsidR="00524384">
              <w:rPr>
                <w:rFonts w:ascii="Calibri" w:hAnsi="Calibri"/>
                <w:b/>
                <w:bCs/>
                <w:iCs/>
                <w:color w:val="000000"/>
                <w:sz w:val="20"/>
                <w:lang w:val="sr-Cyrl-RS"/>
              </w:rPr>
              <w:t>/</w:t>
            </w:r>
          </w:p>
          <w:p w14:paraId="390EF670" w14:textId="0C3E7CEE" w:rsidR="00163825" w:rsidRPr="00DB22AC" w:rsidRDefault="00163825" w:rsidP="00163825">
            <w:pPr>
              <w:numPr>
                <w:ilvl w:val="12"/>
                <w:numId w:val="0"/>
              </w:numPr>
              <w:tabs>
                <w:tab w:val="left" w:pos="170"/>
              </w:tabs>
              <w:jc w:val="center"/>
              <w:rPr>
                <w:rFonts w:ascii="Calibri" w:hAnsi="Calibri"/>
                <w:b/>
                <w:bCs/>
                <w:iCs/>
                <w:color w:val="000000"/>
                <w:sz w:val="20"/>
              </w:rPr>
            </w:pPr>
            <w:r w:rsidRPr="00DB22AC">
              <w:rPr>
                <w:rFonts w:ascii="Calibri" w:hAnsi="Calibri"/>
                <w:b/>
                <w:bCs/>
                <w:iCs/>
                <w:color w:val="000000"/>
                <w:sz w:val="20"/>
              </w:rPr>
              <w:t xml:space="preserve">Total travel costs and costs of stay: </w:t>
            </w:r>
            <w:r w:rsidR="00524384">
              <w:rPr>
                <w:rFonts w:ascii="Calibri" w:hAnsi="Calibri"/>
                <w:b/>
                <w:bCs/>
                <w:iCs/>
                <w:color w:val="000000"/>
                <w:sz w:val="20"/>
                <w:lang w:val="sr-Cyrl-RS"/>
              </w:rPr>
              <w:t>96,900</w:t>
            </w:r>
            <w:r>
              <w:rPr>
                <w:rFonts w:ascii="Calibri" w:hAnsi="Calibri"/>
                <w:b/>
                <w:bCs/>
                <w:iCs/>
                <w:color w:val="000000"/>
                <w:sz w:val="20"/>
              </w:rPr>
              <w:t>.00 €</w:t>
            </w:r>
          </w:p>
        </w:tc>
        <w:tc>
          <w:tcPr>
            <w:tcW w:w="4050" w:type="dxa"/>
            <w:shd w:val="clear" w:color="auto" w:fill="auto"/>
          </w:tcPr>
          <w:p w14:paraId="0E110600" w14:textId="77777777" w:rsidR="00163825" w:rsidRPr="00DB22AC" w:rsidRDefault="00163825" w:rsidP="00163825">
            <w:pPr>
              <w:numPr>
                <w:ilvl w:val="12"/>
                <w:numId w:val="0"/>
              </w:numPr>
              <w:tabs>
                <w:tab w:val="left" w:pos="170"/>
              </w:tabs>
              <w:rPr>
                <w:rFonts w:ascii="Calibri" w:hAnsi="Calibri"/>
                <w:b/>
                <w:bCs/>
                <w:iCs/>
                <w:color w:val="000000"/>
                <w:sz w:val="20"/>
              </w:rPr>
            </w:pPr>
          </w:p>
        </w:tc>
        <w:tc>
          <w:tcPr>
            <w:tcW w:w="3528" w:type="dxa"/>
            <w:shd w:val="clear" w:color="auto" w:fill="auto"/>
          </w:tcPr>
          <w:p w14:paraId="3E1FE346" w14:textId="7C288447" w:rsidR="00163825" w:rsidRDefault="00952F7E" w:rsidP="00163825">
            <w:pPr>
              <w:widowControl w:val="0"/>
              <w:tabs>
                <w:tab w:val="left" w:pos="48"/>
              </w:tabs>
              <w:ind w:left="228" w:firstLine="0"/>
              <w:jc w:val="left"/>
              <w:rPr>
                <w:rFonts w:ascii="Calibri" w:hAnsi="Calibri"/>
                <w:b/>
                <w:bCs/>
                <w:iCs/>
                <w:color w:val="000000"/>
                <w:sz w:val="20"/>
                <w:lang w:val="sr-Latn-RS"/>
              </w:rPr>
            </w:pPr>
            <w:r>
              <w:rPr>
                <w:rFonts w:ascii="Calibri" w:hAnsi="Calibri"/>
                <w:b/>
                <w:bCs/>
                <w:iCs/>
                <w:color w:val="000000"/>
                <w:sz w:val="20"/>
                <w:lang w:val="sr-Cyrl-RS"/>
              </w:rPr>
              <w:t>Ризици везани за пакете</w:t>
            </w:r>
            <w:r w:rsidR="00163825">
              <w:rPr>
                <w:rFonts w:ascii="Calibri" w:hAnsi="Calibri"/>
                <w:b/>
                <w:bCs/>
                <w:iCs/>
                <w:color w:val="000000"/>
                <w:sz w:val="20"/>
                <w:lang w:val="sr-Latn-RS"/>
              </w:rPr>
              <w:t>:</w:t>
            </w:r>
          </w:p>
          <w:p w14:paraId="685ED3E3" w14:textId="77777777" w:rsidR="00163825" w:rsidRDefault="00163825" w:rsidP="00163825">
            <w:pPr>
              <w:widowControl w:val="0"/>
              <w:tabs>
                <w:tab w:val="left" w:pos="48"/>
              </w:tabs>
              <w:ind w:left="228" w:firstLine="0"/>
              <w:jc w:val="left"/>
              <w:rPr>
                <w:rFonts w:ascii="Calibri" w:hAnsi="Calibri"/>
                <w:b/>
                <w:bCs/>
                <w:iCs/>
                <w:color w:val="000000"/>
                <w:sz w:val="20"/>
                <w:lang w:val="sr-Latn-RS"/>
              </w:rPr>
            </w:pPr>
          </w:p>
          <w:p w14:paraId="23578DD3" w14:textId="03EC6217" w:rsidR="00952F7E" w:rsidRDefault="00952F7E" w:rsidP="00952F7E">
            <w:pPr>
              <w:widowControl w:val="0"/>
              <w:numPr>
                <w:ilvl w:val="0"/>
                <w:numId w:val="91"/>
              </w:numPr>
              <w:tabs>
                <w:tab w:val="left" w:pos="48"/>
              </w:tabs>
              <w:jc w:val="left"/>
              <w:rPr>
                <w:rFonts w:ascii="Calibri" w:hAnsi="Calibri"/>
                <w:bCs/>
                <w:iCs/>
                <w:color w:val="000000"/>
                <w:sz w:val="20"/>
                <w:lang w:val="sr-Latn-RS"/>
              </w:rPr>
            </w:pPr>
            <w:r w:rsidRPr="00952F7E">
              <w:rPr>
                <w:rFonts w:ascii="Calibri" w:hAnsi="Calibri"/>
                <w:bCs/>
                <w:iCs/>
                <w:color w:val="000000"/>
                <w:sz w:val="20"/>
                <w:lang w:val="sr-Latn-RS"/>
              </w:rPr>
              <w:t>Повреда на раду</w:t>
            </w:r>
          </w:p>
          <w:p w14:paraId="1E7BB2DF" w14:textId="77777777" w:rsidR="00952F7E" w:rsidRPr="00952F7E" w:rsidRDefault="00952F7E" w:rsidP="00952F7E">
            <w:pPr>
              <w:widowControl w:val="0"/>
              <w:tabs>
                <w:tab w:val="left" w:pos="48"/>
              </w:tabs>
              <w:jc w:val="left"/>
              <w:rPr>
                <w:rFonts w:ascii="Calibri" w:hAnsi="Calibri"/>
                <w:bCs/>
                <w:iCs/>
                <w:color w:val="000000"/>
                <w:sz w:val="20"/>
                <w:lang w:val="sr-Latn-RS"/>
              </w:rPr>
            </w:pPr>
          </w:p>
          <w:p w14:paraId="70E8964A" w14:textId="0A89D66D" w:rsidR="00952F7E" w:rsidRDefault="00952F7E" w:rsidP="00952F7E">
            <w:pPr>
              <w:widowControl w:val="0"/>
              <w:numPr>
                <w:ilvl w:val="0"/>
                <w:numId w:val="91"/>
              </w:numPr>
              <w:tabs>
                <w:tab w:val="left" w:pos="48"/>
              </w:tabs>
              <w:jc w:val="left"/>
              <w:rPr>
                <w:rFonts w:ascii="Calibri" w:hAnsi="Calibri"/>
                <w:bCs/>
                <w:iCs/>
                <w:color w:val="000000"/>
                <w:sz w:val="20"/>
                <w:lang w:val="sr-Latn-RS"/>
              </w:rPr>
            </w:pPr>
            <w:r w:rsidRPr="00952F7E">
              <w:rPr>
                <w:rFonts w:ascii="Calibri" w:hAnsi="Calibri"/>
                <w:bCs/>
                <w:iCs/>
                <w:color w:val="000000"/>
                <w:sz w:val="20"/>
                <w:lang w:val="sr-Latn-RS"/>
              </w:rPr>
              <w:t>Крађа апарата</w:t>
            </w:r>
          </w:p>
          <w:p w14:paraId="64F3DD07" w14:textId="77777777" w:rsidR="00952F7E" w:rsidRPr="00952F7E" w:rsidRDefault="00952F7E" w:rsidP="00952F7E">
            <w:pPr>
              <w:widowControl w:val="0"/>
              <w:tabs>
                <w:tab w:val="left" w:pos="48"/>
              </w:tabs>
              <w:jc w:val="left"/>
              <w:rPr>
                <w:rFonts w:ascii="Calibri" w:hAnsi="Calibri"/>
                <w:bCs/>
                <w:iCs/>
                <w:color w:val="000000"/>
                <w:sz w:val="20"/>
                <w:lang w:val="sr-Latn-RS"/>
              </w:rPr>
            </w:pPr>
          </w:p>
          <w:p w14:paraId="25DA8F64" w14:textId="7A732FAE" w:rsidR="00952F7E" w:rsidRDefault="00952F7E" w:rsidP="00952F7E">
            <w:pPr>
              <w:widowControl w:val="0"/>
              <w:numPr>
                <w:ilvl w:val="0"/>
                <w:numId w:val="91"/>
              </w:numPr>
              <w:tabs>
                <w:tab w:val="left" w:pos="48"/>
              </w:tabs>
              <w:jc w:val="left"/>
              <w:rPr>
                <w:rFonts w:ascii="Calibri" w:hAnsi="Calibri"/>
                <w:bCs/>
                <w:iCs/>
                <w:color w:val="000000"/>
                <w:sz w:val="20"/>
                <w:lang w:val="sr-Latn-RS"/>
              </w:rPr>
            </w:pPr>
            <w:r w:rsidRPr="00952F7E">
              <w:rPr>
                <w:rFonts w:ascii="Calibri" w:hAnsi="Calibri"/>
                <w:bCs/>
                <w:iCs/>
                <w:color w:val="000000"/>
                <w:sz w:val="20"/>
                <w:lang w:val="sr-Latn-RS"/>
              </w:rPr>
              <w:t>Квар на сензорима</w:t>
            </w:r>
          </w:p>
          <w:p w14:paraId="2FF913C2" w14:textId="77777777" w:rsidR="00952F7E" w:rsidRPr="00952F7E" w:rsidRDefault="00952F7E" w:rsidP="00952F7E">
            <w:pPr>
              <w:widowControl w:val="0"/>
              <w:tabs>
                <w:tab w:val="left" w:pos="48"/>
              </w:tabs>
              <w:jc w:val="left"/>
              <w:rPr>
                <w:rFonts w:ascii="Calibri" w:hAnsi="Calibri"/>
                <w:bCs/>
                <w:iCs/>
                <w:color w:val="000000"/>
                <w:sz w:val="20"/>
                <w:lang w:val="sr-Latn-RS"/>
              </w:rPr>
            </w:pPr>
          </w:p>
          <w:p w14:paraId="4CBBC891" w14:textId="5211FF8C" w:rsidR="00952F7E" w:rsidRDefault="00952F7E" w:rsidP="00952F7E">
            <w:pPr>
              <w:widowControl w:val="0"/>
              <w:numPr>
                <w:ilvl w:val="0"/>
                <w:numId w:val="91"/>
              </w:numPr>
              <w:tabs>
                <w:tab w:val="left" w:pos="48"/>
              </w:tabs>
              <w:jc w:val="left"/>
              <w:rPr>
                <w:rFonts w:ascii="Calibri" w:hAnsi="Calibri"/>
                <w:bCs/>
                <w:iCs/>
                <w:color w:val="000000"/>
                <w:sz w:val="20"/>
                <w:lang w:val="sr-Latn-RS"/>
              </w:rPr>
            </w:pPr>
            <w:r w:rsidRPr="00952F7E">
              <w:rPr>
                <w:rFonts w:ascii="Calibri" w:hAnsi="Calibri"/>
                <w:bCs/>
                <w:iCs/>
                <w:color w:val="000000"/>
                <w:sz w:val="20"/>
                <w:lang w:val="sr-Latn-RS"/>
              </w:rPr>
              <w:t>Губитак финансијске подршке</w:t>
            </w:r>
          </w:p>
          <w:p w14:paraId="1785827E" w14:textId="77777777" w:rsidR="00952F7E" w:rsidRPr="00952F7E" w:rsidRDefault="00952F7E" w:rsidP="00952F7E">
            <w:pPr>
              <w:widowControl w:val="0"/>
              <w:tabs>
                <w:tab w:val="left" w:pos="48"/>
              </w:tabs>
              <w:jc w:val="left"/>
              <w:rPr>
                <w:rFonts w:ascii="Calibri" w:hAnsi="Calibri"/>
                <w:bCs/>
                <w:iCs/>
                <w:color w:val="000000"/>
                <w:sz w:val="20"/>
                <w:lang w:val="sr-Latn-RS"/>
              </w:rPr>
            </w:pPr>
          </w:p>
          <w:p w14:paraId="5B0A4954" w14:textId="77EBCD13" w:rsidR="00952F7E" w:rsidRDefault="00952F7E" w:rsidP="00952F7E">
            <w:pPr>
              <w:widowControl w:val="0"/>
              <w:numPr>
                <w:ilvl w:val="0"/>
                <w:numId w:val="91"/>
              </w:numPr>
              <w:tabs>
                <w:tab w:val="left" w:pos="48"/>
              </w:tabs>
              <w:jc w:val="left"/>
              <w:rPr>
                <w:rFonts w:ascii="Calibri" w:hAnsi="Calibri"/>
                <w:bCs/>
                <w:iCs/>
                <w:color w:val="000000"/>
                <w:sz w:val="20"/>
                <w:lang w:val="sr-Latn-RS"/>
              </w:rPr>
            </w:pPr>
            <w:r w:rsidRPr="00952F7E">
              <w:rPr>
                <w:rFonts w:ascii="Calibri" w:hAnsi="Calibri"/>
                <w:bCs/>
                <w:iCs/>
                <w:color w:val="000000"/>
                <w:sz w:val="20"/>
                <w:lang w:val="sr-Latn-RS"/>
              </w:rPr>
              <w:t>Физичко оштећење решетке</w:t>
            </w:r>
          </w:p>
          <w:p w14:paraId="2C273FAD" w14:textId="77777777" w:rsidR="00952F7E" w:rsidRPr="00952F7E" w:rsidRDefault="00952F7E" w:rsidP="00952F7E">
            <w:pPr>
              <w:widowControl w:val="0"/>
              <w:tabs>
                <w:tab w:val="left" w:pos="48"/>
              </w:tabs>
              <w:jc w:val="left"/>
              <w:rPr>
                <w:rFonts w:ascii="Calibri" w:hAnsi="Calibri"/>
                <w:bCs/>
                <w:iCs/>
                <w:color w:val="000000"/>
                <w:sz w:val="20"/>
                <w:lang w:val="sr-Latn-RS"/>
              </w:rPr>
            </w:pPr>
          </w:p>
          <w:p w14:paraId="34ABEF83" w14:textId="78C2875E" w:rsidR="00952F7E" w:rsidRDefault="00952F7E" w:rsidP="00952F7E">
            <w:pPr>
              <w:widowControl w:val="0"/>
              <w:numPr>
                <w:ilvl w:val="0"/>
                <w:numId w:val="91"/>
              </w:numPr>
              <w:tabs>
                <w:tab w:val="left" w:pos="48"/>
              </w:tabs>
              <w:jc w:val="left"/>
              <w:rPr>
                <w:rFonts w:ascii="Calibri" w:hAnsi="Calibri"/>
                <w:bCs/>
                <w:iCs/>
                <w:color w:val="000000"/>
                <w:sz w:val="20"/>
                <w:lang w:val="sr-Latn-RS"/>
              </w:rPr>
            </w:pPr>
            <w:r w:rsidRPr="00952F7E">
              <w:rPr>
                <w:rFonts w:ascii="Calibri" w:hAnsi="Calibri"/>
                <w:bCs/>
                <w:iCs/>
                <w:color w:val="000000"/>
                <w:sz w:val="20"/>
                <w:lang w:val="sr-Latn-RS"/>
              </w:rPr>
              <w:t>Прекид сарадње са произвођачем</w:t>
            </w:r>
          </w:p>
          <w:p w14:paraId="59D011D7" w14:textId="77777777" w:rsidR="00952F7E" w:rsidRPr="00952F7E" w:rsidRDefault="00952F7E" w:rsidP="00952F7E">
            <w:pPr>
              <w:widowControl w:val="0"/>
              <w:tabs>
                <w:tab w:val="left" w:pos="48"/>
              </w:tabs>
              <w:jc w:val="left"/>
              <w:rPr>
                <w:rFonts w:ascii="Calibri" w:hAnsi="Calibri"/>
                <w:bCs/>
                <w:iCs/>
                <w:color w:val="000000"/>
                <w:sz w:val="20"/>
                <w:lang w:val="sr-Latn-RS"/>
              </w:rPr>
            </w:pPr>
          </w:p>
          <w:p w14:paraId="43103FD1" w14:textId="77777777" w:rsidR="00952F7E" w:rsidRPr="00952F7E" w:rsidRDefault="00952F7E" w:rsidP="00952F7E">
            <w:pPr>
              <w:widowControl w:val="0"/>
              <w:numPr>
                <w:ilvl w:val="0"/>
                <w:numId w:val="91"/>
              </w:numPr>
              <w:tabs>
                <w:tab w:val="left" w:pos="48"/>
              </w:tabs>
              <w:jc w:val="left"/>
              <w:rPr>
                <w:rFonts w:ascii="Calibri" w:hAnsi="Calibri"/>
                <w:bCs/>
                <w:iCs/>
                <w:color w:val="000000"/>
                <w:sz w:val="20"/>
                <w:lang w:val="sr-Latn-RS"/>
              </w:rPr>
            </w:pPr>
            <w:r w:rsidRPr="00952F7E">
              <w:rPr>
                <w:rFonts w:ascii="Calibri" w:hAnsi="Calibri"/>
                <w:bCs/>
                <w:iCs/>
                <w:color w:val="000000"/>
                <w:sz w:val="20"/>
                <w:lang w:val="sr-Latn-RS"/>
              </w:rPr>
              <w:t>Немогућност произвођача да испоручи сензоре</w:t>
            </w:r>
          </w:p>
          <w:p w14:paraId="616D1CD9" w14:textId="1E494624" w:rsidR="00952F7E" w:rsidRDefault="00952F7E" w:rsidP="00952F7E">
            <w:pPr>
              <w:widowControl w:val="0"/>
              <w:numPr>
                <w:ilvl w:val="0"/>
                <w:numId w:val="91"/>
              </w:numPr>
              <w:tabs>
                <w:tab w:val="left" w:pos="48"/>
              </w:tabs>
              <w:jc w:val="left"/>
              <w:rPr>
                <w:rFonts w:ascii="Calibri" w:hAnsi="Calibri"/>
                <w:bCs/>
                <w:iCs/>
                <w:color w:val="000000"/>
                <w:sz w:val="20"/>
                <w:lang w:val="sr-Latn-RS"/>
              </w:rPr>
            </w:pPr>
            <w:r w:rsidRPr="00952F7E">
              <w:rPr>
                <w:rFonts w:ascii="Calibri" w:hAnsi="Calibri"/>
                <w:bCs/>
                <w:iCs/>
                <w:color w:val="000000"/>
                <w:sz w:val="20"/>
                <w:lang w:val="sr-Latn-RS"/>
              </w:rPr>
              <w:lastRenderedPageBreak/>
              <w:t>Отпор локалног становништва према уградњи сензора</w:t>
            </w:r>
          </w:p>
          <w:p w14:paraId="7C148F2B" w14:textId="77777777" w:rsidR="00952F7E" w:rsidRPr="00952F7E" w:rsidRDefault="00952F7E" w:rsidP="00952F7E">
            <w:pPr>
              <w:widowControl w:val="0"/>
              <w:tabs>
                <w:tab w:val="left" w:pos="48"/>
              </w:tabs>
              <w:jc w:val="left"/>
              <w:rPr>
                <w:rFonts w:ascii="Calibri" w:hAnsi="Calibri"/>
                <w:bCs/>
                <w:iCs/>
                <w:color w:val="000000"/>
                <w:sz w:val="20"/>
                <w:lang w:val="sr-Latn-RS"/>
              </w:rPr>
            </w:pPr>
          </w:p>
          <w:p w14:paraId="31F8AE90" w14:textId="3BC55863" w:rsidR="00952F7E" w:rsidRDefault="00952F7E" w:rsidP="00952F7E">
            <w:pPr>
              <w:widowControl w:val="0"/>
              <w:numPr>
                <w:ilvl w:val="0"/>
                <w:numId w:val="91"/>
              </w:numPr>
              <w:tabs>
                <w:tab w:val="left" w:pos="48"/>
              </w:tabs>
              <w:jc w:val="left"/>
              <w:rPr>
                <w:rFonts w:ascii="Calibri" w:hAnsi="Calibri"/>
                <w:bCs/>
                <w:iCs/>
                <w:color w:val="000000"/>
                <w:sz w:val="20"/>
                <w:lang w:val="sr-Latn-RS"/>
              </w:rPr>
            </w:pPr>
            <w:r w:rsidRPr="00952F7E">
              <w:rPr>
                <w:rFonts w:ascii="Calibri" w:hAnsi="Calibri"/>
                <w:bCs/>
                <w:iCs/>
                <w:color w:val="000000"/>
                <w:sz w:val="20"/>
                <w:lang w:val="sr-Latn-RS"/>
              </w:rPr>
              <w:t>Премашивање буџета</w:t>
            </w:r>
          </w:p>
          <w:p w14:paraId="1CDC99DF" w14:textId="77777777" w:rsidR="00952F7E" w:rsidRPr="00952F7E" w:rsidRDefault="00952F7E" w:rsidP="00952F7E">
            <w:pPr>
              <w:widowControl w:val="0"/>
              <w:tabs>
                <w:tab w:val="left" w:pos="48"/>
              </w:tabs>
              <w:jc w:val="left"/>
              <w:rPr>
                <w:rFonts w:ascii="Calibri" w:hAnsi="Calibri"/>
                <w:bCs/>
                <w:iCs/>
                <w:color w:val="000000"/>
                <w:sz w:val="20"/>
                <w:lang w:val="sr-Latn-RS"/>
              </w:rPr>
            </w:pPr>
          </w:p>
          <w:p w14:paraId="2C4D9C36" w14:textId="5607B390" w:rsidR="00952F7E" w:rsidRDefault="00952F7E" w:rsidP="00952F7E">
            <w:pPr>
              <w:widowControl w:val="0"/>
              <w:numPr>
                <w:ilvl w:val="0"/>
                <w:numId w:val="91"/>
              </w:numPr>
              <w:tabs>
                <w:tab w:val="left" w:pos="48"/>
              </w:tabs>
              <w:jc w:val="left"/>
              <w:rPr>
                <w:rFonts w:ascii="Calibri" w:hAnsi="Calibri"/>
                <w:bCs/>
                <w:iCs/>
                <w:color w:val="000000"/>
                <w:sz w:val="20"/>
                <w:lang w:val="sr-Latn-RS"/>
              </w:rPr>
            </w:pPr>
            <w:r w:rsidRPr="00952F7E">
              <w:rPr>
                <w:rFonts w:ascii="Calibri" w:hAnsi="Calibri"/>
                <w:bCs/>
                <w:iCs/>
                <w:color w:val="000000"/>
                <w:sz w:val="20"/>
                <w:lang w:val="sr-Latn-RS"/>
              </w:rPr>
              <w:t>Кашњење са развојем софтвера</w:t>
            </w:r>
          </w:p>
          <w:p w14:paraId="008073F5" w14:textId="77777777" w:rsidR="00952F7E" w:rsidRPr="00952F7E" w:rsidRDefault="00952F7E" w:rsidP="00952F7E">
            <w:pPr>
              <w:widowControl w:val="0"/>
              <w:tabs>
                <w:tab w:val="left" w:pos="48"/>
              </w:tabs>
              <w:jc w:val="left"/>
              <w:rPr>
                <w:rFonts w:ascii="Calibri" w:hAnsi="Calibri"/>
                <w:bCs/>
                <w:iCs/>
                <w:color w:val="000000"/>
                <w:sz w:val="20"/>
                <w:lang w:val="sr-Latn-RS"/>
              </w:rPr>
            </w:pPr>
          </w:p>
          <w:p w14:paraId="068858E7" w14:textId="386E8B8D" w:rsidR="00163825" w:rsidRPr="005E7A6D" w:rsidRDefault="00952F7E" w:rsidP="00952F7E">
            <w:pPr>
              <w:widowControl w:val="0"/>
              <w:numPr>
                <w:ilvl w:val="0"/>
                <w:numId w:val="91"/>
              </w:numPr>
              <w:tabs>
                <w:tab w:val="left" w:pos="48"/>
              </w:tabs>
              <w:jc w:val="left"/>
              <w:rPr>
                <w:rFonts w:ascii="Calibri" w:hAnsi="Calibri"/>
                <w:bCs/>
                <w:iCs/>
                <w:color w:val="000000"/>
                <w:sz w:val="20"/>
                <w:lang w:val="sr-Latn-RS"/>
              </w:rPr>
            </w:pPr>
            <w:r w:rsidRPr="00952F7E">
              <w:rPr>
                <w:rFonts w:ascii="Calibri" w:hAnsi="Calibri"/>
                <w:bCs/>
                <w:iCs/>
                <w:color w:val="000000"/>
                <w:sz w:val="20"/>
                <w:lang w:val="sr-Latn-RS"/>
              </w:rPr>
              <w:t>Кашњење са испоруком сензора</w:t>
            </w:r>
          </w:p>
        </w:tc>
      </w:tr>
    </w:tbl>
    <w:p w14:paraId="3FF08199" w14:textId="77777777" w:rsidR="00C75F82" w:rsidRPr="00C75F82" w:rsidRDefault="00C75F82" w:rsidP="00081C55">
      <w:pPr>
        <w:ind w:firstLine="0"/>
        <w:rPr>
          <w:rFonts w:ascii="Calibri" w:hAnsi="Calibri"/>
          <w:b/>
          <w:bCs/>
          <w:color w:val="FF0000"/>
          <w:sz w:val="20"/>
          <w:szCs w:val="20"/>
        </w:rPr>
      </w:pPr>
    </w:p>
    <w:p w14:paraId="08A89E21" w14:textId="77777777" w:rsidR="003C7C3F" w:rsidRPr="003C7C3F" w:rsidRDefault="003C7C3F" w:rsidP="00C75F82">
      <w:pPr>
        <w:pStyle w:val="BodyText"/>
        <w:ind w:firstLine="0"/>
        <w:rPr>
          <w:lang w:val="sr-Cyrl-RS"/>
        </w:rPr>
      </w:pPr>
    </w:p>
    <w:sectPr w:rsidR="003C7C3F" w:rsidRPr="003C7C3F" w:rsidSect="00C75F82">
      <w:pgSz w:w="16834" w:h="11909" w:orient="landscape" w:code="9"/>
      <w:pgMar w:top="1411" w:right="1138" w:bottom="1138" w:left="1138"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8718E" w14:textId="77777777" w:rsidR="00F26CAB" w:rsidRDefault="00F26CAB">
      <w:r>
        <w:separator/>
      </w:r>
    </w:p>
  </w:endnote>
  <w:endnote w:type="continuationSeparator" w:id="0">
    <w:p w14:paraId="14AA9F32" w14:textId="77777777" w:rsidR="00F26CAB" w:rsidRDefault="00F26C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E36E6" w14:textId="77777777" w:rsidR="00163825" w:rsidRPr="00AC7B0C" w:rsidRDefault="00163825">
    <w:pPr>
      <w:pStyle w:val="Footer"/>
      <w:rPr>
        <w:sz w:val="20"/>
        <w:szCs w:val="20"/>
        <w:lang w:val="en-GB"/>
      </w:rPr>
    </w:pPr>
    <w:proofErr w:type="spellStart"/>
    <w:r w:rsidRPr="00AC7B0C">
      <w:rPr>
        <w:sz w:val="20"/>
        <w:szCs w:val="20"/>
        <w:lang w:val="en-US"/>
      </w:rPr>
      <w:t>PureWatersFOC</w:t>
    </w:r>
    <w:proofErr w:type="spellEnd"/>
  </w:p>
  <w:p w14:paraId="713D12FB" w14:textId="77777777" w:rsidR="00163825" w:rsidRDefault="001638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409DF" w14:textId="77777777" w:rsidR="00163825" w:rsidRDefault="00163825" w:rsidP="00CD00D4">
    <w:pPr>
      <w:pStyle w:val="Footer"/>
      <w:ind w:firstLine="0"/>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3C5DF" w14:textId="77777777" w:rsidR="00F26CAB" w:rsidRDefault="00F26CAB">
      <w:r>
        <w:separator/>
      </w:r>
    </w:p>
  </w:footnote>
  <w:footnote w:type="continuationSeparator" w:id="0">
    <w:p w14:paraId="51C36286" w14:textId="77777777" w:rsidR="00F26CAB" w:rsidRDefault="00F26C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905CE" w14:textId="77777777" w:rsidR="00163825" w:rsidRPr="00377FB9" w:rsidRDefault="00163825" w:rsidP="005522A0">
    <w:pPr>
      <w:pStyle w:val="Header"/>
      <w:pBdr>
        <w:bottom w:val="single" w:sz="4" w:space="1" w:color="auto"/>
      </w:pBdr>
      <w:jc w:val="right"/>
      <w:rPr>
        <w:i/>
      </w:rPr>
    </w:pPr>
    <w:r>
      <w:rPr>
        <w:i/>
      </w:rPr>
      <w:t>Садржај</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14E0E" w14:textId="77777777" w:rsidR="00163825" w:rsidRPr="00313444" w:rsidRDefault="00163825" w:rsidP="00CD00D4">
    <w:pPr>
      <w:pStyle w:val="Header"/>
      <w:pBdr>
        <w:bottom w:val="single" w:sz="4" w:space="1" w:color="auto"/>
      </w:pBdr>
      <w:jc w:val="right"/>
      <w:rPr>
        <w:i/>
        <w:lang w:val="en-US"/>
      </w:rPr>
    </w:pPr>
    <w:r>
      <w:rPr>
        <w:i/>
        <w:lang w:val="sr-Cyrl-RS"/>
      </w:rPr>
      <w:t xml:space="preserve">Идејно решење пројекта </w:t>
    </w:r>
    <w:proofErr w:type="spellStart"/>
    <w:r w:rsidRPr="00AC7B0C">
      <w:rPr>
        <w:sz w:val="20"/>
        <w:szCs w:val="20"/>
        <w:lang w:val="en-US"/>
      </w:rPr>
      <w:t>PureWatersFOC</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55E0D5BE"/>
    <w:lvl w:ilvl="0">
      <w:start w:val="1"/>
      <w:numFmt w:val="bullet"/>
      <w:pStyle w:val="ListBullet2"/>
      <w:lvlText w:val=""/>
      <w:lvlJc w:val="left"/>
      <w:pPr>
        <w:tabs>
          <w:tab w:val="num" w:pos="852"/>
        </w:tabs>
        <w:ind w:left="852" w:hanging="360"/>
      </w:pPr>
      <w:rPr>
        <w:rFonts w:ascii="Symbol" w:hAnsi="Symbol" w:hint="default"/>
      </w:rPr>
    </w:lvl>
  </w:abstractNum>
  <w:abstractNum w:abstractNumId="1" w15:restartNumberingAfterBreak="0">
    <w:nsid w:val="00000003"/>
    <w:multiLevelType w:val="singleLevel"/>
    <w:tmpl w:val="00000003"/>
    <w:name w:val="WW8Num3"/>
    <w:lvl w:ilvl="0">
      <w:start w:val="1"/>
      <w:numFmt w:val="bullet"/>
      <w:lvlText w:val=""/>
      <w:lvlJc w:val="left"/>
      <w:pPr>
        <w:tabs>
          <w:tab w:val="num" w:pos="1080"/>
        </w:tabs>
        <w:ind w:left="1080" w:hanging="360"/>
      </w:pPr>
      <w:rPr>
        <w:rFonts w:ascii="Symbol" w:hAnsi="Symbol"/>
      </w:rPr>
    </w:lvl>
  </w:abstractNum>
  <w:abstractNum w:abstractNumId="2" w15:restartNumberingAfterBreak="0">
    <w:nsid w:val="00000004"/>
    <w:multiLevelType w:val="singleLevel"/>
    <w:tmpl w:val="00000004"/>
    <w:name w:val="WW8Num4"/>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5"/>
    <w:multiLevelType w:val="singleLevel"/>
    <w:tmpl w:val="00000005"/>
    <w:name w:val="WW8Num5"/>
    <w:lvl w:ilvl="0">
      <w:start w:val="1"/>
      <w:numFmt w:val="bullet"/>
      <w:lvlText w:val=""/>
      <w:lvlJc w:val="left"/>
      <w:pPr>
        <w:tabs>
          <w:tab w:val="num" w:pos="1008"/>
        </w:tabs>
        <w:ind w:left="1008" w:hanging="360"/>
      </w:pPr>
      <w:rPr>
        <w:rFonts w:ascii="Symbol" w:hAnsi="Symbol"/>
      </w:rPr>
    </w:lvl>
  </w:abstractNum>
  <w:abstractNum w:abstractNumId="4"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0000009"/>
    <w:multiLevelType w:val="singleLevel"/>
    <w:tmpl w:val="00000009"/>
    <w:name w:val="WW8Num10"/>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A"/>
    <w:multiLevelType w:val="multilevel"/>
    <w:tmpl w:val="0000000A"/>
    <w:name w:val="WW8Num1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7" w15:restartNumberingAfterBreak="0">
    <w:nsid w:val="0000000B"/>
    <w:multiLevelType w:val="singleLevel"/>
    <w:tmpl w:val="0000000B"/>
    <w:name w:val="WW8Num13"/>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E"/>
    <w:multiLevelType w:val="singleLevel"/>
    <w:tmpl w:val="0000000E"/>
    <w:name w:val="WW8Num17"/>
    <w:lvl w:ilvl="0">
      <w:start w:val="1"/>
      <w:numFmt w:val="bullet"/>
      <w:lvlText w:val=""/>
      <w:lvlJc w:val="left"/>
      <w:pPr>
        <w:tabs>
          <w:tab w:val="num" w:pos="720"/>
        </w:tabs>
        <w:ind w:left="720" w:hanging="360"/>
      </w:pPr>
      <w:rPr>
        <w:rFonts w:ascii="Symbol" w:hAnsi="Symbol"/>
      </w:rPr>
    </w:lvl>
  </w:abstractNum>
  <w:abstractNum w:abstractNumId="9" w15:restartNumberingAfterBreak="0">
    <w:nsid w:val="02425607"/>
    <w:multiLevelType w:val="hybridMultilevel"/>
    <w:tmpl w:val="48D21952"/>
    <w:lvl w:ilvl="0" w:tplc="04090001">
      <w:start w:val="1"/>
      <w:numFmt w:val="bullet"/>
      <w:lvlText w:val=""/>
      <w:lvlJc w:val="left"/>
      <w:pPr>
        <w:tabs>
          <w:tab w:val="num" w:pos="792"/>
        </w:tabs>
        <w:ind w:left="792" w:hanging="360"/>
      </w:pPr>
      <w:rPr>
        <w:rFonts w:ascii="Symbol" w:hAnsi="Symbol" w:hint="default"/>
      </w:rPr>
    </w:lvl>
    <w:lvl w:ilvl="1" w:tplc="04090003" w:tentative="1">
      <w:start w:val="1"/>
      <w:numFmt w:val="bullet"/>
      <w:lvlText w:val="o"/>
      <w:lvlJc w:val="left"/>
      <w:pPr>
        <w:tabs>
          <w:tab w:val="num" w:pos="1512"/>
        </w:tabs>
        <w:ind w:left="1512" w:hanging="360"/>
      </w:pPr>
      <w:rPr>
        <w:rFonts w:ascii="Courier New" w:hAnsi="Courier New" w:cs="Courier New" w:hint="default"/>
      </w:rPr>
    </w:lvl>
    <w:lvl w:ilvl="2" w:tplc="04090005" w:tentative="1">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cs="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cs="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10" w15:restartNumberingAfterBreak="0">
    <w:nsid w:val="03A73F8C"/>
    <w:multiLevelType w:val="hybridMultilevel"/>
    <w:tmpl w:val="58C4AA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5610B8"/>
    <w:multiLevelType w:val="hybridMultilevel"/>
    <w:tmpl w:val="2D72F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3323FD"/>
    <w:multiLevelType w:val="hybridMultilevel"/>
    <w:tmpl w:val="B2784158"/>
    <w:lvl w:ilvl="0" w:tplc="0C1A0011">
      <w:start w:val="1"/>
      <w:numFmt w:val="decimal"/>
      <w:lvlText w:val="%1)"/>
      <w:lvlJc w:val="left"/>
      <w:pPr>
        <w:tabs>
          <w:tab w:val="num" w:pos="1468"/>
        </w:tabs>
        <w:ind w:left="1468" w:hanging="360"/>
      </w:pPr>
    </w:lvl>
    <w:lvl w:ilvl="1" w:tplc="0C1A0019" w:tentative="1">
      <w:start w:val="1"/>
      <w:numFmt w:val="lowerLetter"/>
      <w:lvlText w:val="%2."/>
      <w:lvlJc w:val="left"/>
      <w:pPr>
        <w:tabs>
          <w:tab w:val="num" w:pos="2188"/>
        </w:tabs>
        <w:ind w:left="2188" w:hanging="360"/>
      </w:pPr>
    </w:lvl>
    <w:lvl w:ilvl="2" w:tplc="0C1A001B" w:tentative="1">
      <w:start w:val="1"/>
      <w:numFmt w:val="lowerRoman"/>
      <w:lvlText w:val="%3."/>
      <w:lvlJc w:val="right"/>
      <w:pPr>
        <w:tabs>
          <w:tab w:val="num" w:pos="2908"/>
        </w:tabs>
        <w:ind w:left="2908" w:hanging="180"/>
      </w:pPr>
    </w:lvl>
    <w:lvl w:ilvl="3" w:tplc="0C1A000F" w:tentative="1">
      <w:start w:val="1"/>
      <w:numFmt w:val="decimal"/>
      <w:lvlText w:val="%4."/>
      <w:lvlJc w:val="left"/>
      <w:pPr>
        <w:tabs>
          <w:tab w:val="num" w:pos="3628"/>
        </w:tabs>
        <w:ind w:left="3628" w:hanging="360"/>
      </w:pPr>
    </w:lvl>
    <w:lvl w:ilvl="4" w:tplc="0C1A0019" w:tentative="1">
      <w:start w:val="1"/>
      <w:numFmt w:val="lowerLetter"/>
      <w:lvlText w:val="%5."/>
      <w:lvlJc w:val="left"/>
      <w:pPr>
        <w:tabs>
          <w:tab w:val="num" w:pos="4348"/>
        </w:tabs>
        <w:ind w:left="4348" w:hanging="360"/>
      </w:pPr>
    </w:lvl>
    <w:lvl w:ilvl="5" w:tplc="0C1A001B" w:tentative="1">
      <w:start w:val="1"/>
      <w:numFmt w:val="lowerRoman"/>
      <w:lvlText w:val="%6."/>
      <w:lvlJc w:val="right"/>
      <w:pPr>
        <w:tabs>
          <w:tab w:val="num" w:pos="5068"/>
        </w:tabs>
        <w:ind w:left="5068" w:hanging="180"/>
      </w:pPr>
    </w:lvl>
    <w:lvl w:ilvl="6" w:tplc="0C1A000F" w:tentative="1">
      <w:start w:val="1"/>
      <w:numFmt w:val="decimal"/>
      <w:lvlText w:val="%7."/>
      <w:lvlJc w:val="left"/>
      <w:pPr>
        <w:tabs>
          <w:tab w:val="num" w:pos="5788"/>
        </w:tabs>
        <w:ind w:left="5788" w:hanging="360"/>
      </w:pPr>
    </w:lvl>
    <w:lvl w:ilvl="7" w:tplc="0C1A0019" w:tentative="1">
      <w:start w:val="1"/>
      <w:numFmt w:val="lowerLetter"/>
      <w:lvlText w:val="%8."/>
      <w:lvlJc w:val="left"/>
      <w:pPr>
        <w:tabs>
          <w:tab w:val="num" w:pos="6508"/>
        </w:tabs>
        <w:ind w:left="6508" w:hanging="360"/>
      </w:pPr>
    </w:lvl>
    <w:lvl w:ilvl="8" w:tplc="0C1A001B" w:tentative="1">
      <w:start w:val="1"/>
      <w:numFmt w:val="lowerRoman"/>
      <w:lvlText w:val="%9."/>
      <w:lvlJc w:val="right"/>
      <w:pPr>
        <w:tabs>
          <w:tab w:val="num" w:pos="7228"/>
        </w:tabs>
        <w:ind w:left="7228" w:hanging="180"/>
      </w:pPr>
    </w:lvl>
  </w:abstractNum>
  <w:abstractNum w:abstractNumId="13" w15:restartNumberingAfterBreak="0">
    <w:nsid w:val="05983960"/>
    <w:multiLevelType w:val="hybridMultilevel"/>
    <w:tmpl w:val="B5D2B8E4"/>
    <w:lvl w:ilvl="0" w:tplc="04090001">
      <w:start w:val="1"/>
      <w:numFmt w:val="bullet"/>
      <w:lvlText w:val=""/>
      <w:lvlJc w:val="left"/>
      <w:pPr>
        <w:tabs>
          <w:tab w:val="num" w:pos="792"/>
        </w:tabs>
        <w:ind w:left="792" w:hanging="360"/>
      </w:pPr>
      <w:rPr>
        <w:rFonts w:ascii="Symbol" w:hAnsi="Symbol" w:hint="default"/>
      </w:rPr>
    </w:lvl>
    <w:lvl w:ilvl="1" w:tplc="04090003" w:tentative="1">
      <w:start w:val="1"/>
      <w:numFmt w:val="bullet"/>
      <w:lvlText w:val="o"/>
      <w:lvlJc w:val="left"/>
      <w:pPr>
        <w:tabs>
          <w:tab w:val="num" w:pos="1512"/>
        </w:tabs>
        <w:ind w:left="1512" w:hanging="360"/>
      </w:pPr>
      <w:rPr>
        <w:rFonts w:ascii="Courier New" w:hAnsi="Courier New" w:cs="Courier New" w:hint="default"/>
      </w:rPr>
    </w:lvl>
    <w:lvl w:ilvl="2" w:tplc="04090005" w:tentative="1">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cs="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cs="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14" w15:restartNumberingAfterBreak="0">
    <w:nsid w:val="05BD4A22"/>
    <w:multiLevelType w:val="hybridMultilevel"/>
    <w:tmpl w:val="857C603E"/>
    <w:lvl w:ilvl="0" w:tplc="7110CDF8">
      <w:start w:val="1"/>
      <w:numFmt w:val="bullet"/>
      <w:lvlText w:val="o"/>
      <w:lvlJc w:val="left"/>
      <w:pPr>
        <w:tabs>
          <w:tab w:val="num" w:pos="1080"/>
        </w:tabs>
        <w:ind w:left="108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52C48F7C">
      <w:start w:val="1"/>
      <w:numFmt w:val="bullet"/>
      <w:lvlText w:val="o"/>
      <w:lvlJc w:val="left"/>
      <w:pPr>
        <w:tabs>
          <w:tab w:val="num" w:pos="1803"/>
        </w:tabs>
        <w:ind w:left="2523" w:hanging="363"/>
      </w:pPr>
      <w:rPr>
        <w:rFonts w:ascii="Courier New" w:hAnsi="Courier New"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0D9423B3"/>
    <w:multiLevelType w:val="hybridMultilevel"/>
    <w:tmpl w:val="C35889B4"/>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0EDF406B"/>
    <w:multiLevelType w:val="hybridMultilevel"/>
    <w:tmpl w:val="FD38E8FC"/>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109D0A46"/>
    <w:multiLevelType w:val="hybridMultilevel"/>
    <w:tmpl w:val="A84033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21A1AB0"/>
    <w:multiLevelType w:val="hybridMultilevel"/>
    <w:tmpl w:val="EA4C2A6C"/>
    <w:lvl w:ilvl="0" w:tplc="B90EEF08">
      <w:start w:val="1"/>
      <w:numFmt w:val="decimal"/>
      <w:lvlText w:val="%1)"/>
      <w:lvlJc w:val="left"/>
      <w:pPr>
        <w:tabs>
          <w:tab w:val="num" w:pos="1800"/>
        </w:tabs>
        <w:ind w:left="1800" w:hanging="360"/>
      </w:pPr>
      <w:rPr>
        <w:lang w:val="ru-RU"/>
      </w:rPr>
    </w:lvl>
    <w:lvl w:ilvl="1" w:tplc="FEE65B38">
      <w:start w:val="1"/>
      <w:numFmt w:val="decimal"/>
      <w:lvlText w:val="(%2)"/>
      <w:lvlJc w:val="left"/>
      <w:pPr>
        <w:tabs>
          <w:tab w:val="num" w:pos="1701"/>
        </w:tabs>
        <w:ind w:left="2041" w:hanging="340"/>
      </w:pPr>
      <w:rPr>
        <w:rFonts w:hint="default"/>
        <w:lang w:val="ru-RU"/>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9" w15:restartNumberingAfterBreak="0">
    <w:nsid w:val="14A405CD"/>
    <w:multiLevelType w:val="multilevel"/>
    <w:tmpl w:val="BAD86698"/>
    <w:lvl w:ilvl="0">
      <w:start w:val="1"/>
      <w:numFmt w:val="bullet"/>
      <w:lvlText w:val="o"/>
      <w:lvlJc w:val="left"/>
      <w:pPr>
        <w:tabs>
          <w:tab w:val="num" w:pos="1440"/>
        </w:tabs>
        <w:ind w:left="2160" w:hanging="363"/>
      </w:pPr>
      <w:rPr>
        <w:rFonts w:ascii="Courier New" w:hAnsi="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A055669"/>
    <w:multiLevelType w:val="hybridMultilevel"/>
    <w:tmpl w:val="799CE9AE"/>
    <w:lvl w:ilvl="0" w:tplc="04090001">
      <w:start w:val="1"/>
      <w:numFmt w:val="bullet"/>
      <w:lvlText w:val=""/>
      <w:lvlJc w:val="left"/>
      <w:pPr>
        <w:tabs>
          <w:tab w:val="num" w:pos="792"/>
        </w:tabs>
        <w:ind w:left="792" w:hanging="360"/>
      </w:pPr>
      <w:rPr>
        <w:rFonts w:ascii="Symbol" w:hAnsi="Symbol" w:hint="default"/>
      </w:rPr>
    </w:lvl>
    <w:lvl w:ilvl="1" w:tplc="04090003">
      <w:start w:val="1"/>
      <w:numFmt w:val="bullet"/>
      <w:lvlText w:val="o"/>
      <w:lvlJc w:val="left"/>
      <w:pPr>
        <w:tabs>
          <w:tab w:val="num" w:pos="1512"/>
        </w:tabs>
        <w:ind w:left="1512" w:hanging="360"/>
      </w:pPr>
      <w:rPr>
        <w:rFonts w:ascii="Courier New" w:hAnsi="Courier New" w:cs="Courier New" w:hint="default"/>
      </w:rPr>
    </w:lvl>
    <w:lvl w:ilvl="2" w:tplc="04090005" w:tentative="1">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cs="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cs="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21" w15:restartNumberingAfterBreak="0">
    <w:nsid w:val="1F496601"/>
    <w:multiLevelType w:val="multilevel"/>
    <w:tmpl w:val="77626BA8"/>
    <w:lvl w:ilvl="0">
      <w:start w:val="1"/>
      <w:numFmt w:val="bullet"/>
      <w:lvlText w:val="o"/>
      <w:lvlJc w:val="left"/>
      <w:pPr>
        <w:tabs>
          <w:tab w:val="num" w:pos="1080"/>
        </w:tabs>
        <w:ind w:left="1080" w:hanging="360"/>
      </w:pPr>
      <w:rPr>
        <w:rFonts w:ascii="Courier New" w:hAnsi="Courier New" w:cs="Courier New"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232613A5"/>
    <w:multiLevelType w:val="hybridMultilevel"/>
    <w:tmpl w:val="BE66FFF2"/>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25D50B48"/>
    <w:multiLevelType w:val="hybridMultilevel"/>
    <w:tmpl w:val="19508DF4"/>
    <w:lvl w:ilvl="0" w:tplc="E1D64C3A">
      <w:start w:val="1"/>
      <w:numFmt w:val="bullet"/>
      <w:lvlText w:val=""/>
      <w:lvlJc w:val="left"/>
      <w:pPr>
        <w:tabs>
          <w:tab w:val="num" w:pos="1152"/>
        </w:tabs>
        <w:ind w:left="1152" w:hanging="288"/>
      </w:pPr>
      <w:rPr>
        <w:rFonts w:ascii="Symbol" w:hAnsi="Symbol" w:hint="default"/>
      </w:rPr>
    </w:lvl>
    <w:lvl w:ilvl="1" w:tplc="04090003" w:tentative="1">
      <w:start w:val="1"/>
      <w:numFmt w:val="bullet"/>
      <w:lvlText w:val="o"/>
      <w:lvlJc w:val="left"/>
      <w:pPr>
        <w:tabs>
          <w:tab w:val="num" w:pos="1872"/>
        </w:tabs>
        <w:ind w:left="1872" w:hanging="360"/>
      </w:pPr>
      <w:rPr>
        <w:rFonts w:ascii="Courier New" w:hAnsi="Courier New" w:cs="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24" w15:restartNumberingAfterBreak="0">
    <w:nsid w:val="261F3A6A"/>
    <w:multiLevelType w:val="hybridMultilevel"/>
    <w:tmpl w:val="592EA518"/>
    <w:lvl w:ilvl="0" w:tplc="E1D64C3A">
      <w:start w:val="1"/>
      <w:numFmt w:val="bullet"/>
      <w:lvlText w:val=""/>
      <w:lvlJc w:val="left"/>
      <w:pPr>
        <w:tabs>
          <w:tab w:val="num" w:pos="1152"/>
        </w:tabs>
        <w:ind w:left="1152" w:hanging="288"/>
      </w:pPr>
      <w:rPr>
        <w:rFonts w:ascii="Symbol" w:hAnsi="Symbol" w:hint="default"/>
      </w:rPr>
    </w:lvl>
    <w:lvl w:ilvl="1" w:tplc="04090003" w:tentative="1">
      <w:start w:val="1"/>
      <w:numFmt w:val="bullet"/>
      <w:lvlText w:val="o"/>
      <w:lvlJc w:val="left"/>
      <w:pPr>
        <w:tabs>
          <w:tab w:val="num" w:pos="1872"/>
        </w:tabs>
        <w:ind w:left="1872" w:hanging="360"/>
      </w:pPr>
      <w:rPr>
        <w:rFonts w:ascii="Courier New" w:hAnsi="Courier New" w:cs="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25" w15:restartNumberingAfterBreak="0">
    <w:nsid w:val="288112ED"/>
    <w:multiLevelType w:val="singleLevel"/>
    <w:tmpl w:val="9C920C2E"/>
    <w:lvl w:ilvl="0">
      <w:start w:val="1"/>
      <w:numFmt w:val="decimal"/>
      <w:lvlText w:val="%1)"/>
      <w:lvlJc w:val="left"/>
      <w:pPr>
        <w:tabs>
          <w:tab w:val="num" w:pos="360"/>
        </w:tabs>
        <w:ind w:left="360" w:hanging="360"/>
      </w:pPr>
    </w:lvl>
  </w:abstractNum>
  <w:abstractNum w:abstractNumId="26" w15:restartNumberingAfterBreak="0">
    <w:nsid w:val="29304145"/>
    <w:multiLevelType w:val="hybridMultilevel"/>
    <w:tmpl w:val="73F4C0A2"/>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2CA57E1E"/>
    <w:multiLevelType w:val="hybridMultilevel"/>
    <w:tmpl w:val="C0808940"/>
    <w:lvl w:ilvl="0" w:tplc="9370CD18">
      <w:start w:val="1"/>
      <w:numFmt w:val="decimal"/>
      <w:lvlText w:val="%1."/>
      <w:lvlJc w:val="left"/>
      <w:pPr>
        <w:ind w:left="878" w:hanging="360"/>
      </w:pPr>
      <w:rPr>
        <w:rFonts w:hint="default"/>
      </w:rPr>
    </w:lvl>
    <w:lvl w:ilvl="1" w:tplc="04090019" w:tentative="1">
      <w:start w:val="1"/>
      <w:numFmt w:val="lowerLetter"/>
      <w:lvlText w:val="%2."/>
      <w:lvlJc w:val="left"/>
      <w:pPr>
        <w:ind w:left="1598" w:hanging="360"/>
      </w:pPr>
    </w:lvl>
    <w:lvl w:ilvl="2" w:tplc="0409001B" w:tentative="1">
      <w:start w:val="1"/>
      <w:numFmt w:val="lowerRoman"/>
      <w:lvlText w:val="%3."/>
      <w:lvlJc w:val="right"/>
      <w:pPr>
        <w:ind w:left="2318" w:hanging="180"/>
      </w:pPr>
    </w:lvl>
    <w:lvl w:ilvl="3" w:tplc="0409000F" w:tentative="1">
      <w:start w:val="1"/>
      <w:numFmt w:val="decimal"/>
      <w:lvlText w:val="%4."/>
      <w:lvlJc w:val="left"/>
      <w:pPr>
        <w:ind w:left="3038" w:hanging="360"/>
      </w:pPr>
    </w:lvl>
    <w:lvl w:ilvl="4" w:tplc="04090019" w:tentative="1">
      <w:start w:val="1"/>
      <w:numFmt w:val="lowerLetter"/>
      <w:lvlText w:val="%5."/>
      <w:lvlJc w:val="left"/>
      <w:pPr>
        <w:ind w:left="3758" w:hanging="360"/>
      </w:pPr>
    </w:lvl>
    <w:lvl w:ilvl="5" w:tplc="0409001B" w:tentative="1">
      <w:start w:val="1"/>
      <w:numFmt w:val="lowerRoman"/>
      <w:lvlText w:val="%6."/>
      <w:lvlJc w:val="right"/>
      <w:pPr>
        <w:ind w:left="4478" w:hanging="180"/>
      </w:pPr>
    </w:lvl>
    <w:lvl w:ilvl="6" w:tplc="0409000F" w:tentative="1">
      <w:start w:val="1"/>
      <w:numFmt w:val="decimal"/>
      <w:lvlText w:val="%7."/>
      <w:lvlJc w:val="left"/>
      <w:pPr>
        <w:ind w:left="5198" w:hanging="360"/>
      </w:pPr>
    </w:lvl>
    <w:lvl w:ilvl="7" w:tplc="04090019" w:tentative="1">
      <w:start w:val="1"/>
      <w:numFmt w:val="lowerLetter"/>
      <w:lvlText w:val="%8."/>
      <w:lvlJc w:val="left"/>
      <w:pPr>
        <w:ind w:left="5918" w:hanging="360"/>
      </w:pPr>
    </w:lvl>
    <w:lvl w:ilvl="8" w:tplc="0409001B" w:tentative="1">
      <w:start w:val="1"/>
      <w:numFmt w:val="lowerRoman"/>
      <w:lvlText w:val="%9."/>
      <w:lvlJc w:val="right"/>
      <w:pPr>
        <w:ind w:left="6638" w:hanging="180"/>
      </w:pPr>
    </w:lvl>
  </w:abstractNum>
  <w:abstractNum w:abstractNumId="28" w15:restartNumberingAfterBreak="0">
    <w:nsid w:val="2EAF2C68"/>
    <w:multiLevelType w:val="hybridMultilevel"/>
    <w:tmpl w:val="0A804B18"/>
    <w:lvl w:ilvl="0" w:tplc="466AC45C">
      <w:start w:val="1"/>
      <w:numFmt w:val="bullet"/>
      <w:pStyle w:val="Bulleted"/>
      <w:lvlText w:val=""/>
      <w:lvlJc w:val="left"/>
      <w:pPr>
        <w:tabs>
          <w:tab w:val="num" w:pos="1152"/>
        </w:tabs>
        <w:ind w:left="1152" w:hanging="360"/>
      </w:pPr>
      <w:rPr>
        <w:rFonts w:ascii="Symbol" w:hAnsi="Symbol" w:hint="default"/>
      </w:rPr>
    </w:lvl>
    <w:lvl w:ilvl="1" w:tplc="3BACB6DE">
      <w:numFmt w:val="bullet"/>
      <w:lvlText w:val="-"/>
      <w:lvlJc w:val="left"/>
      <w:pPr>
        <w:tabs>
          <w:tab w:val="num" w:pos="2187"/>
        </w:tabs>
        <w:ind w:left="2187" w:hanging="675"/>
      </w:pPr>
      <w:rPr>
        <w:rFonts w:ascii="Times New Roman" w:eastAsia="Times New Roman" w:hAnsi="Times New Roman" w:cs="Times New Roman" w:hint="default"/>
      </w:rPr>
    </w:lvl>
    <w:lvl w:ilvl="2" w:tplc="04090005">
      <w:start w:val="1"/>
      <w:numFmt w:val="bullet"/>
      <w:lvlText w:val=""/>
      <w:lvlJc w:val="left"/>
      <w:pPr>
        <w:tabs>
          <w:tab w:val="num" w:pos="2592"/>
        </w:tabs>
        <w:ind w:left="2592" w:hanging="360"/>
      </w:pPr>
      <w:rPr>
        <w:rFonts w:ascii="Wingdings" w:hAnsi="Wingdings" w:hint="default"/>
      </w:rPr>
    </w:lvl>
    <w:lvl w:ilvl="3" w:tplc="0409000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29" w15:restartNumberingAfterBreak="0">
    <w:nsid w:val="2FA45F89"/>
    <w:multiLevelType w:val="hybridMultilevel"/>
    <w:tmpl w:val="C21AEA2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06263E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306F5DF8"/>
    <w:multiLevelType w:val="hybridMultilevel"/>
    <w:tmpl w:val="852438B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357"/>
        </w:tabs>
        <w:ind w:left="-357" w:hanging="360"/>
      </w:pPr>
      <w:rPr>
        <w:rFonts w:ascii="Courier New" w:hAnsi="Courier New" w:cs="Courier New" w:hint="default"/>
      </w:rPr>
    </w:lvl>
    <w:lvl w:ilvl="2" w:tplc="04090005" w:tentative="1">
      <w:start w:val="1"/>
      <w:numFmt w:val="bullet"/>
      <w:lvlText w:val=""/>
      <w:lvlJc w:val="left"/>
      <w:pPr>
        <w:tabs>
          <w:tab w:val="num" w:pos="363"/>
        </w:tabs>
        <w:ind w:left="363" w:hanging="360"/>
      </w:pPr>
      <w:rPr>
        <w:rFonts w:ascii="Wingdings" w:hAnsi="Wingdings" w:hint="default"/>
      </w:rPr>
    </w:lvl>
    <w:lvl w:ilvl="3" w:tplc="04090001" w:tentative="1">
      <w:start w:val="1"/>
      <w:numFmt w:val="bullet"/>
      <w:lvlText w:val=""/>
      <w:lvlJc w:val="left"/>
      <w:pPr>
        <w:tabs>
          <w:tab w:val="num" w:pos="1083"/>
        </w:tabs>
        <w:ind w:left="1083" w:hanging="360"/>
      </w:pPr>
      <w:rPr>
        <w:rFonts w:ascii="Symbol" w:hAnsi="Symbol" w:hint="default"/>
      </w:rPr>
    </w:lvl>
    <w:lvl w:ilvl="4" w:tplc="04090003" w:tentative="1">
      <w:start w:val="1"/>
      <w:numFmt w:val="bullet"/>
      <w:lvlText w:val="o"/>
      <w:lvlJc w:val="left"/>
      <w:pPr>
        <w:tabs>
          <w:tab w:val="num" w:pos="1803"/>
        </w:tabs>
        <w:ind w:left="1803" w:hanging="360"/>
      </w:pPr>
      <w:rPr>
        <w:rFonts w:ascii="Courier New" w:hAnsi="Courier New" w:cs="Courier New" w:hint="default"/>
      </w:rPr>
    </w:lvl>
    <w:lvl w:ilvl="5" w:tplc="04090005" w:tentative="1">
      <w:start w:val="1"/>
      <w:numFmt w:val="bullet"/>
      <w:lvlText w:val=""/>
      <w:lvlJc w:val="left"/>
      <w:pPr>
        <w:tabs>
          <w:tab w:val="num" w:pos="2523"/>
        </w:tabs>
        <w:ind w:left="2523" w:hanging="360"/>
      </w:pPr>
      <w:rPr>
        <w:rFonts w:ascii="Wingdings" w:hAnsi="Wingdings" w:hint="default"/>
      </w:rPr>
    </w:lvl>
    <w:lvl w:ilvl="6" w:tplc="04090001" w:tentative="1">
      <w:start w:val="1"/>
      <w:numFmt w:val="bullet"/>
      <w:lvlText w:val=""/>
      <w:lvlJc w:val="left"/>
      <w:pPr>
        <w:tabs>
          <w:tab w:val="num" w:pos="3243"/>
        </w:tabs>
        <w:ind w:left="3243" w:hanging="360"/>
      </w:pPr>
      <w:rPr>
        <w:rFonts w:ascii="Symbol" w:hAnsi="Symbol" w:hint="default"/>
      </w:rPr>
    </w:lvl>
    <w:lvl w:ilvl="7" w:tplc="04090003" w:tentative="1">
      <w:start w:val="1"/>
      <w:numFmt w:val="bullet"/>
      <w:lvlText w:val="o"/>
      <w:lvlJc w:val="left"/>
      <w:pPr>
        <w:tabs>
          <w:tab w:val="num" w:pos="3963"/>
        </w:tabs>
        <w:ind w:left="3963" w:hanging="360"/>
      </w:pPr>
      <w:rPr>
        <w:rFonts w:ascii="Courier New" w:hAnsi="Courier New" w:cs="Courier New" w:hint="default"/>
      </w:rPr>
    </w:lvl>
    <w:lvl w:ilvl="8" w:tplc="04090005" w:tentative="1">
      <w:start w:val="1"/>
      <w:numFmt w:val="bullet"/>
      <w:lvlText w:val=""/>
      <w:lvlJc w:val="left"/>
      <w:pPr>
        <w:tabs>
          <w:tab w:val="num" w:pos="4683"/>
        </w:tabs>
        <w:ind w:left="4683" w:hanging="360"/>
      </w:pPr>
      <w:rPr>
        <w:rFonts w:ascii="Wingdings" w:hAnsi="Wingdings" w:hint="default"/>
      </w:rPr>
    </w:lvl>
  </w:abstractNum>
  <w:abstractNum w:abstractNumId="32" w15:restartNumberingAfterBreak="0">
    <w:nsid w:val="335340AD"/>
    <w:multiLevelType w:val="singleLevel"/>
    <w:tmpl w:val="C250227C"/>
    <w:lvl w:ilvl="0">
      <w:start w:val="1"/>
      <w:numFmt w:val="decimal"/>
      <w:lvlText w:val="%1)"/>
      <w:lvlJc w:val="left"/>
      <w:pPr>
        <w:tabs>
          <w:tab w:val="num" w:pos="360"/>
        </w:tabs>
        <w:ind w:left="360" w:hanging="360"/>
      </w:pPr>
    </w:lvl>
  </w:abstractNum>
  <w:abstractNum w:abstractNumId="33" w15:restartNumberingAfterBreak="0">
    <w:nsid w:val="33E22491"/>
    <w:multiLevelType w:val="hybridMultilevel"/>
    <w:tmpl w:val="0914C190"/>
    <w:lvl w:ilvl="0" w:tplc="B630075E">
      <w:start w:val="1"/>
      <w:numFmt w:val="bullet"/>
      <w:lvlText w:val="-"/>
      <w:lvlJc w:val="left"/>
      <w:pPr>
        <w:tabs>
          <w:tab w:val="num" w:pos="360"/>
        </w:tabs>
        <w:ind w:left="360" w:hanging="360"/>
      </w:pPr>
      <w:rPr>
        <w:rFonts w:ascii="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38874C62"/>
    <w:multiLevelType w:val="hybridMultilevel"/>
    <w:tmpl w:val="16D67CC6"/>
    <w:lvl w:ilvl="0" w:tplc="0409000F">
      <w:start w:val="1"/>
      <w:numFmt w:val="decimal"/>
      <w:lvlText w:val="%1."/>
      <w:lvlJc w:val="left"/>
      <w:pPr>
        <w:tabs>
          <w:tab w:val="num" w:pos="792"/>
        </w:tabs>
        <w:ind w:left="792" w:hanging="360"/>
      </w:pPr>
      <w:rPr>
        <w:rFonts w:hint="default"/>
      </w:rPr>
    </w:lvl>
    <w:lvl w:ilvl="1" w:tplc="E1D64C3A">
      <w:start w:val="1"/>
      <w:numFmt w:val="bullet"/>
      <w:lvlText w:val=""/>
      <w:lvlJc w:val="left"/>
      <w:pPr>
        <w:tabs>
          <w:tab w:val="num" w:pos="1440"/>
        </w:tabs>
        <w:ind w:left="1440" w:hanging="288"/>
      </w:pPr>
      <w:rPr>
        <w:rFonts w:ascii="Symbol" w:hAnsi="Symbol" w:hint="default"/>
      </w:rPr>
    </w:lvl>
    <w:lvl w:ilvl="2" w:tplc="04090005">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35" w15:restartNumberingAfterBreak="0">
    <w:nsid w:val="3B0E596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3CDF7DD8"/>
    <w:multiLevelType w:val="hybridMultilevel"/>
    <w:tmpl w:val="155815B4"/>
    <w:lvl w:ilvl="0" w:tplc="04090005">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7" w15:restartNumberingAfterBreak="0">
    <w:nsid w:val="42D948D7"/>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38" w15:restartNumberingAfterBreak="0">
    <w:nsid w:val="43392003"/>
    <w:multiLevelType w:val="hybridMultilevel"/>
    <w:tmpl w:val="4058C0CA"/>
    <w:lvl w:ilvl="0" w:tplc="779AE7D4">
      <w:start w:val="1"/>
      <w:numFmt w:val="decimal"/>
      <w:lvlText w:val="%1."/>
      <w:lvlJc w:val="left"/>
      <w:pPr>
        <w:ind w:left="1077" w:hanging="360"/>
      </w:pPr>
      <w:rPr>
        <w:rFonts w:hint="default"/>
      </w:rPr>
    </w:lvl>
    <w:lvl w:ilvl="1" w:tplc="04090019">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9" w15:restartNumberingAfterBreak="0">
    <w:nsid w:val="43583E07"/>
    <w:multiLevelType w:val="hybridMultilevel"/>
    <w:tmpl w:val="BF466AE8"/>
    <w:lvl w:ilvl="0" w:tplc="04090005">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0" w15:restartNumberingAfterBreak="0">
    <w:nsid w:val="458257C6"/>
    <w:multiLevelType w:val="hybridMultilevel"/>
    <w:tmpl w:val="81C6F756"/>
    <w:lvl w:ilvl="0" w:tplc="A6CC8C1C">
      <w:start w:val="1"/>
      <w:numFmt w:val="upperLetter"/>
      <w:lvlText w:val="%1."/>
      <w:lvlJc w:val="left"/>
      <w:pPr>
        <w:ind w:left="765" w:hanging="40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458C3BE2"/>
    <w:multiLevelType w:val="hybridMultilevel"/>
    <w:tmpl w:val="77626BA8"/>
    <w:name w:val="WW8Num172"/>
    <w:lvl w:ilvl="0" w:tplc="7110CDF8">
      <w:start w:val="1"/>
      <w:numFmt w:val="bullet"/>
      <w:pStyle w:val="Lista2"/>
      <w:lvlText w:val="o"/>
      <w:lvlJc w:val="left"/>
      <w:pPr>
        <w:tabs>
          <w:tab w:val="num" w:pos="1080"/>
        </w:tabs>
        <w:ind w:left="108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2" w15:restartNumberingAfterBreak="0">
    <w:nsid w:val="462836A0"/>
    <w:multiLevelType w:val="hybridMultilevel"/>
    <w:tmpl w:val="1F52DCBE"/>
    <w:lvl w:ilvl="0" w:tplc="0C1A0011">
      <w:start w:val="1"/>
      <w:numFmt w:val="decimal"/>
      <w:lvlText w:val="%1)"/>
      <w:lvlJc w:val="left"/>
      <w:pPr>
        <w:tabs>
          <w:tab w:val="num" w:pos="1468"/>
        </w:tabs>
        <w:ind w:left="1468" w:hanging="360"/>
      </w:pPr>
    </w:lvl>
    <w:lvl w:ilvl="1" w:tplc="0C1A0019" w:tentative="1">
      <w:start w:val="1"/>
      <w:numFmt w:val="lowerLetter"/>
      <w:lvlText w:val="%2."/>
      <w:lvlJc w:val="left"/>
      <w:pPr>
        <w:tabs>
          <w:tab w:val="num" w:pos="2188"/>
        </w:tabs>
        <w:ind w:left="2188" w:hanging="360"/>
      </w:pPr>
    </w:lvl>
    <w:lvl w:ilvl="2" w:tplc="0C1A001B" w:tentative="1">
      <w:start w:val="1"/>
      <w:numFmt w:val="lowerRoman"/>
      <w:lvlText w:val="%3."/>
      <w:lvlJc w:val="right"/>
      <w:pPr>
        <w:tabs>
          <w:tab w:val="num" w:pos="2908"/>
        </w:tabs>
        <w:ind w:left="2908" w:hanging="180"/>
      </w:pPr>
    </w:lvl>
    <w:lvl w:ilvl="3" w:tplc="0C1A000F" w:tentative="1">
      <w:start w:val="1"/>
      <w:numFmt w:val="decimal"/>
      <w:lvlText w:val="%4."/>
      <w:lvlJc w:val="left"/>
      <w:pPr>
        <w:tabs>
          <w:tab w:val="num" w:pos="3628"/>
        </w:tabs>
        <w:ind w:left="3628" w:hanging="360"/>
      </w:pPr>
    </w:lvl>
    <w:lvl w:ilvl="4" w:tplc="0C1A0019" w:tentative="1">
      <w:start w:val="1"/>
      <w:numFmt w:val="lowerLetter"/>
      <w:lvlText w:val="%5."/>
      <w:lvlJc w:val="left"/>
      <w:pPr>
        <w:tabs>
          <w:tab w:val="num" w:pos="4348"/>
        </w:tabs>
        <w:ind w:left="4348" w:hanging="360"/>
      </w:pPr>
    </w:lvl>
    <w:lvl w:ilvl="5" w:tplc="0C1A001B" w:tentative="1">
      <w:start w:val="1"/>
      <w:numFmt w:val="lowerRoman"/>
      <w:lvlText w:val="%6."/>
      <w:lvlJc w:val="right"/>
      <w:pPr>
        <w:tabs>
          <w:tab w:val="num" w:pos="5068"/>
        </w:tabs>
        <w:ind w:left="5068" w:hanging="180"/>
      </w:pPr>
    </w:lvl>
    <w:lvl w:ilvl="6" w:tplc="0C1A000F" w:tentative="1">
      <w:start w:val="1"/>
      <w:numFmt w:val="decimal"/>
      <w:lvlText w:val="%7."/>
      <w:lvlJc w:val="left"/>
      <w:pPr>
        <w:tabs>
          <w:tab w:val="num" w:pos="5788"/>
        </w:tabs>
        <w:ind w:left="5788" w:hanging="360"/>
      </w:pPr>
    </w:lvl>
    <w:lvl w:ilvl="7" w:tplc="0C1A0019" w:tentative="1">
      <w:start w:val="1"/>
      <w:numFmt w:val="lowerLetter"/>
      <w:lvlText w:val="%8."/>
      <w:lvlJc w:val="left"/>
      <w:pPr>
        <w:tabs>
          <w:tab w:val="num" w:pos="6508"/>
        </w:tabs>
        <w:ind w:left="6508" w:hanging="360"/>
      </w:pPr>
    </w:lvl>
    <w:lvl w:ilvl="8" w:tplc="0C1A001B" w:tentative="1">
      <w:start w:val="1"/>
      <w:numFmt w:val="lowerRoman"/>
      <w:lvlText w:val="%9."/>
      <w:lvlJc w:val="right"/>
      <w:pPr>
        <w:tabs>
          <w:tab w:val="num" w:pos="7228"/>
        </w:tabs>
        <w:ind w:left="7228" w:hanging="180"/>
      </w:pPr>
    </w:lvl>
  </w:abstractNum>
  <w:abstractNum w:abstractNumId="43" w15:restartNumberingAfterBreak="0">
    <w:nsid w:val="49340DBF"/>
    <w:multiLevelType w:val="hybridMultilevel"/>
    <w:tmpl w:val="245EABE8"/>
    <w:lvl w:ilvl="0" w:tplc="241A0001">
      <w:start w:val="1"/>
      <w:numFmt w:val="bullet"/>
      <w:lvlText w:val=""/>
      <w:lvlJc w:val="left"/>
      <w:pPr>
        <w:ind w:left="1152" w:hanging="360"/>
      </w:pPr>
      <w:rPr>
        <w:rFonts w:ascii="Symbol" w:hAnsi="Symbol" w:hint="default"/>
      </w:rPr>
    </w:lvl>
    <w:lvl w:ilvl="1" w:tplc="241A0003">
      <w:start w:val="1"/>
      <w:numFmt w:val="bullet"/>
      <w:lvlText w:val="o"/>
      <w:lvlJc w:val="left"/>
      <w:pPr>
        <w:ind w:left="1872" w:hanging="360"/>
      </w:pPr>
      <w:rPr>
        <w:rFonts w:ascii="Courier New" w:hAnsi="Courier New" w:cs="Courier New" w:hint="default"/>
      </w:rPr>
    </w:lvl>
    <w:lvl w:ilvl="2" w:tplc="241A0005">
      <w:start w:val="1"/>
      <w:numFmt w:val="bullet"/>
      <w:lvlText w:val=""/>
      <w:lvlJc w:val="left"/>
      <w:pPr>
        <w:ind w:left="2592" w:hanging="360"/>
      </w:pPr>
      <w:rPr>
        <w:rFonts w:ascii="Wingdings" w:hAnsi="Wingdings" w:hint="default"/>
      </w:rPr>
    </w:lvl>
    <w:lvl w:ilvl="3" w:tplc="241A0001">
      <w:start w:val="1"/>
      <w:numFmt w:val="bullet"/>
      <w:lvlText w:val=""/>
      <w:lvlJc w:val="left"/>
      <w:pPr>
        <w:ind w:left="3312" w:hanging="360"/>
      </w:pPr>
      <w:rPr>
        <w:rFonts w:ascii="Symbol" w:hAnsi="Symbol" w:hint="default"/>
      </w:rPr>
    </w:lvl>
    <w:lvl w:ilvl="4" w:tplc="241A0003">
      <w:start w:val="1"/>
      <w:numFmt w:val="bullet"/>
      <w:lvlText w:val="o"/>
      <w:lvlJc w:val="left"/>
      <w:pPr>
        <w:ind w:left="4032" w:hanging="360"/>
      </w:pPr>
      <w:rPr>
        <w:rFonts w:ascii="Courier New" w:hAnsi="Courier New" w:cs="Courier New" w:hint="default"/>
      </w:rPr>
    </w:lvl>
    <w:lvl w:ilvl="5" w:tplc="241A0005">
      <w:start w:val="1"/>
      <w:numFmt w:val="bullet"/>
      <w:lvlText w:val=""/>
      <w:lvlJc w:val="left"/>
      <w:pPr>
        <w:ind w:left="4752" w:hanging="360"/>
      </w:pPr>
      <w:rPr>
        <w:rFonts w:ascii="Wingdings" w:hAnsi="Wingdings" w:hint="default"/>
      </w:rPr>
    </w:lvl>
    <w:lvl w:ilvl="6" w:tplc="241A0001">
      <w:start w:val="1"/>
      <w:numFmt w:val="bullet"/>
      <w:lvlText w:val=""/>
      <w:lvlJc w:val="left"/>
      <w:pPr>
        <w:ind w:left="5472" w:hanging="360"/>
      </w:pPr>
      <w:rPr>
        <w:rFonts w:ascii="Symbol" w:hAnsi="Symbol" w:hint="default"/>
      </w:rPr>
    </w:lvl>
    <w:lvl w:ilvl="7" w:tplc="241A0003">
      <w:start w:val="1"/>
      <w:numFmt w:val="bullet"/>
      <w:lvlText w:val="o"/>
      <w:lvlJc w:val="left"/>
      <w:pPr>
        <w:ind w:left="6192" w:hanging="360"/>
      </w:pPr>
      <w:rPr>
        <w:rFonts w:ascii="Courier New" w:hAnsi="Courier New" w:cs="Courier New" w:hint="default"/>
      </w:rPr>
    </w:lvl>
    <w:lvl w:ilvl="8" w:tplc="241A0005">
      <w:start w:val="1"/>
      <w:numFmt w:val="bullet"/>
      <w:lvlText w:val=""/>
      <w:lvlJc w:val="left"/>
      <w:pPr>
        <w:ind w:left="6912" w:hanging="360"/>
      </w:pPr>
      <w:rPr>
        <w:rFonts w:ascii="Wingdings" w:hAnsi="Wingdings" w:hint="default"/>
      </w:rPr>
    </w:lvl>
  </w:abstractNum>
  <w:abstractNum w:abstractNumId="44" w15:restartNumberingAfterBreak="0">
    <w:nsid w:val="4B246514"/>
    <w:multiLevelType w:val="hybridMultilevel"/>
    <w:tmpl w:val="D9648932"/>
    <w:lvl w:ilvl="0" w:tplc="0C1A0011">
      <w:start w:val="1"/>
      <w:numFmt w:val="decimal"/>
      <w:lvlText w:val="%1)"/>
      <w:lvlJc w:val="left"/>
      <w:pPr>
        <w:tabs>
          <w:tab w:val="num" w:pos="1468"/>
        </w:tabs>
        <w:ind w:left="1468"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4CDC497F"/>
    <w:multiLevelType w:val="hybridMultilevel"/>
    <w:tmpl w:val="BAD86698"/>
    <w:lvl w:ilvl="0" w:tplc="52C48F7C">
      <w:start w:val="1"/>
      <w:numFmt w:val="bullet"/>
      <w:lvlText w:val="o"/>
      <w:lvlJc w:val="left"/>
      <w:pPr>
        <w:tabs>
          <w:tab w:val="num" w:pos="1440"/>
        </w:tabs>
        <w:ind w:left="2160" w:hanging="363"/>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04661D3"/>
    <w:multiLevelType w:val="hybridMultilevel"/>
    <w:tmpl w:val="AF4C76E6"/>
    <w:lvl w:ilvl="0" w:tplc="A066EB7C">
      <w:start w:val="1"/>
      <w:numFmt w:val="bullet"/>
      <w:pStyle w:val="Lista1"/>
      <w:lvlText w:val=""/>
      <w:lvlJc w:val="left"/>
      <w:pPr>
        <w:tabs>
          <w:tab w:val="num" w:pos="792"/>
        </w:tabs>
        <w:ind w:left="792" w:hanging="360"/>
      </w:pPr>
      <w:rPr>
        <w:rFonts w:ascii="Symbol" w:hAnsi="Symbol" w:hint="default"/>
      </w:rPr>
    </w:lvl>
    <w:lvl w:ilvl="1" w:tplc="E1D64C3A">
      <w:start w:val="1"/>
      <w:numFmt w:val="bullet"/>
      <w:lvlText w:val=""/>
      <w:lvlJc w:val="left"/>
      <w:pPr>
        <w:tabs>
          <w:tab w:val="num" w:pos="1440"/>
        </w:tabs>
        <w:ind w:left="1440" w:hanging="288"/>
      </w:pPr>
      <w:rPr>
        <w:rFonts w:ascii="Symbol" w:hAnsi="Symbol" w:hint="default"/>
      </w:rPr>
    </w:lvl>
    <w:lvl w:ilvl="2" w:tplc="04090005">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47" w15:restartNumberingAfterBreak="0">
    <w:nsid w:val="53AA65D6"/>
    <w:multiLevelType w:val="hybridMultilevel"/>
    <w:tmpl w:val="FD6256CC"/>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8" w15:restartNumberingAfterBreak="0">
    <w:nsid w:val="56B80F1B"/>
    <w:multiLevelType w:val="hybridMultilevel"/>
    <w:tmpl w:val="40B83E8A"/>
    <w:lvl w:ilvl="0" w:tplc="0409000F">
      <w:start w:val="1"/>
      <w:numFmt w:val="decimal"/>
      <w:lvlText w:val="%1."/>
      <w:lvlJc w:val="left"/>
      <w:pPr>
        <w:tabs>
          <w:tab w:val="num" w:pos="792"/>
        </w:tabs>
        <w:ind w:left="792" w:hanging="360"/>
      </w:pPr>
      <w:rPr>
        <w:rFonts w:hint="default"/>
      </w:rPr>
    </w:lvl>
    <w:lvl w:ilvl="1" w:tplc="E1D64C3A">
      <w:start w:val="1"/>
      <w:numFmt w:val="bullet"/>
      <w:lvlText w:val=""/>
      <w:lvlJc w:val="left"/>
      <w:pPr>
        <w:tabs>
          <w:tab w:val="num" w:pos="1440"/>
        </w:tabs>
        <w:ind w:left="1440" w:hanging="288"/>
      </w:pPr>
      <w:rPr>
        <w:rFonts w:ascii="Symbol" w:hAnsi="Symbol" w:hint="default"/>
      </w:rPr>
    </w:lvl>
    <w:lvl w:ilvl="2" w:tplc="04090005">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49" w15:restartNumberingAfterBreak="0">
    <w:nsid w:val="57B1570C"/>
    <w:multiLevelType w:val="hybridMultilevel"/>
    <w:tmpl w:val="42AE87EA"/>
    <w:lvl w:ilvl="0" w:tplc="0C1A0011">
      <w:start w:val="1"/>
      <w:numFmt w:val="decimal"/>
      <w:lvlText w:val="%1)"/>
      <w:lvlJc w:val="left"/>
      <w:pPr>
        <w:tabs>
          <w:tab w:val="num" w:pos="1468"/>
        </w:tabs>
        <w:ind w:left="1468"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15:restartNumberingAfterBreak="0">
    <w:nsid w:val="5A06521C"/>
    <w:multiLevelType w:val="hybridMultilevel"/>
    <w:tmpl w:val="61929E88"/>
    <w:lvl w:ilvl="0" w:tplc="0409000F">
      <w:start w:val="1"/>
      <w:numFmt w:val="decimal"/>
      <w:lvlText w:val="%1."/>
      <w:lvlJc w:val="left"/>
      <w:pPr>
        <w:tabs>
          <w:tab w:val="num" w:pos="792"/>
        </w:tabs>
        <w:ind w:left="792" w:hanging="360"/>
      </w:pPr>
    </w:lvl>
    <w:lvl w:ilvl="1" w:tplc="04090019" w:tentative="1">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51" w15:restartNumberingAfterBreak="0">
    <w:nsid w:val="5A541D89"/>
    <w:multiLevelType w:val="hybridMultilevel"/>
    <w:tmpl w:val="D4820C0C"/>
    <w:lvl w:ilvl="0" w:tplc="0409000F">
      <w:start w:val="1"/>
      <w:numFmt w:val="decimal"/>
      <w:lvlText w:val="%1."/>
      <w:lvlJc w:val="left"/>
      <w:pPr>
        <w:ind w:left="720" w:hanging="360"/>
      </w:pPr>
    </w:lvl>
    <w:lvl w:ilvl="1" w:tplc="04090005">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A786B36"/>
    <w:multiLevelType w:val="hybridMultilevel"/>
    <w:tmpl w:val="8D267920"/>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53" w15:restartNumberingAfterBreak="0">
    <w:nsid w:val="5AB16E98"/>
    <w:multiLevelType w:val="hybridMultilevel"/>
    <w:tmpl w:val="EEF6FAAC"/>
    <w:lvl w:ilvl="0" w:tplc="1A602FBE">
      <w:start w:val="1"/>
      <w:numFmt w:val="bullet"/>
      <w:pStyle w:val="BulletBox"/>
      <w:lvlText w:val=""/>
      <w:lvlJc w:val="left"/>
      <w:pPr>
        <w:tabs>
          <w:tab w:val="num" w:pos="1004"/>
        </w:tabs>
        <w:ind w:left="1004" w:hanging="360"/>
      </w:pPr>
      <w:rPr>
        <w:rFonts w:ascii="Symbol" w:hAnsi="Symbol" w:hint="default"/>
      </w:rPr>
    </w:lvl>
    <w:lvl w:ilvl="1" w:tplc="08090019" w:tentative="1">
      <w:start w:val="1"/>
      <w:numFmt w:val="lowerLetter"/>
      <w:lvlText w:val="%2."/>
      <w:lvlJc w:val="left"/>
      <w:pPr>
        <w:tabs>
          <w:tab w:val="num" w:pos="1724"/>
        </w:tabs>
        <w:ind w:left="1724" w:hanging="360"/>
      </w:pPr>
    </w:lvl>
    <w:lvl w:ilvl="2" w:tplc="0809001B" w:tentative="1">
      <w:start w:val="1"/>
      <w:numFmt w:val="lowerRoman"/>
      <w:lvlText w:val="%3."/>
      <w:lvlJc w:val="right"/>
      <w:pPr>
        <w:tabs>
          <w:tab w:val="num" w:pos="2444"/>
        </w:tabs>
        <w:ind w:left="2444" w:hanging="180"/>
      </w:pPr>
    </w:lvl>
    <w:lvl w:ilvl="3" w:tplc="0809000F" w:tentative="1">
      <w:start w:val="1"/>
      <w:numFmt w:val="decimal"/>
      <w:lvlText w:val="%4."/>
      <w:lvlJc w:val="left"/>
      <w:pPr>
        <w:tabs>
          <w:tab w:val="num" w:pos="3164"/>
        </w:tabs>
        <w:ind w:left="3164" w:hanging="360"/>
      </w:pPr>
    </w:lvl>
    <w:lvl w:ilvl="4" w:tplc="08090019" w:tentative="1">
      <w:start w:val="1"/>
      <w:numFmt w:val="lowerLetter"/>
      <w:lvlText w:val="%5."/>
      <w:lvlJc w:val="left"/>
      <w:pPr>
        <w:tabs>
          <w:tab w:val="num" w:pos="3884"/>
        </w:tabs>
        <w:ind w:left="3884" w:hanging="360"/>
      </w:pPr>
    </w:lvl>
    <w:lvl w:ilvl="5" w:tplc="0809001B" w:tentative="1">
      <w:start w:val="1"/>
      <w:numFmt w:val="lowerRoman"/>
      <w:lvlText w:val="%6."/>
      <w:lvlJc w:val="right"/>
      <w:pPr>
        <w:tabs>
          <w:tab w:val="num" w:pos="4604"/>
        </w:tabs>
        <w:ind w:left="4604" w:hanging="180"/>
      </w:pPr>
    </w:lvl>
    <w:lvl w:ilvl="6" w:tplc="0809000F" w:tentative="1">
      <w:start w:val="1"/>
      <w:numFmt w:val="decimal"/>
      <w:lvlText w:val="%7."/>
      <w:lvlJc w:val="left"/>
      <w:pPr>
        <w:tabs>
          <w:tab w:val="num" w:pos="5324"/>
        </w:tabs>
        <w:ind w:left="5324" w:hanging="360"/>
      </w:pPr>
    </w:lvl>
    <w:lvl w:ilvl="7" w:tplc="08090019" w:tentative="1">
      <w:start w:val="1"/>
      <w:numFmt w:val="lowerLetter"/>
      <w:lvlText w:val="%8."/>
      <w:lvlJc w:val="left"/>
      <w:pPr>
        <w:tabs>
          <w:tab w:val="num" w:pos="6044"/>
        </w:tabs>
        <w:ind w:left="6044" w:hanging="360"/>
      </w:pPr>
    </w:lvl>
    <w:lvl w:ilvl="8" w:tplc="0809001B" w:tentative="1">
      <w:start w:val="1"/>
      <w:numFmt w:val="lowerRoman"/>
      <w:lvlText w:val="%9."/>
      <w:lvlJc w:val="right"/>
      <w:pPr>
        <w:tabs>
          <w:tab w:val="num" w:pos="6764"/>
        </w:tabs>
        <w:ind w:left="6764" w:hanging="180"/>
      </w:pPr>
    </w:lvl>
  </w:abstractNum>
  <w:abstractNum w:abstractNumId="54" w15:restartNumberingAfterBreak="0">
    <w:nsid w:val="5EF40146"/>
    <w:multiLevelType w:val="hybridMultilevel"/>
    <w:tmpl w:val="1D209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FBB50BF"/>
    <w:multiLevelType w:val="hybridMultilevel"/>
    <w:tmpl w:val="CBEA61BC"/>
    <w:lvl w:ilvl="0" w:tplc="0409000F">
      <w:start w:val="1"/>
      <w:numFmt w:val="decimal"/>
      <w:lvlText w:val="%1."/>
      <w:lvlJc w:val="left"/>
      <w:pPr>
        <w:tabs>
          <w:tab w:val="num" w:pos="1008"/>
        </w:tabs>
        <w:ind w:left="1008" w:hanging="360"/>
      </w:pPr>
    </w:lvl>
    <w:lvl w:ilvl="1" w:tplc="04090019" w:tentative="1">
      <w:start w:val="1"/>
      <w:numFmt w:val="lowerLetter"/>
      <w:lvlText w:val="%2."/>
      <w:lvlJc w:val="left"/>
      <w:pPr>
        <w:tabs>
          <w:tab w:val="num" w:pos="1728"/>
        </w:tabs>
        <w:ind w:left="1728" w:hanging="360"/>
      </w:pPr>
    </w:lvl>
    <w:lvl w:ilvl="2" w:tplc="0409001B" w:tentative="1">
      <w:start w:val="1"/>
      <w:numFmt w:val="lowerRoman"/>
      <w:lvlText w:val="%3."/>
      <w:lvlJc w:val="right"/>
      <w:pPr>
        <w:tabs>
          <w:tab w:val="num" w:pos="2448"/>
        </w:tabs>
        <w:ind w:left="2448" w:hanging="180"/>
      </w:pPr>
    </w:lvl>
    <w:lvl w:ilvl="3" w:tplc="0409000F" w:tentative="1">
      <w:start w:val="1"/>
      <w:numFmt w:val="decimal"/>
      <w:lvlText w:val="%4."/>
      <w:lvlJc w:val="left"/>
      <w:pPr>
        <w:tabs>
          <w:tab w:val="num" w:pos="3168"/>
        </w:tabs>
        <w:ind w:left="3168" w:hanging="360"/>
      </w:pPr>
    </w:lvl>
    <w:lvl w:ilvl="4" w:tplc="04090019" w:tentative="1">
      <w:start w:val="1"/>
      <w:numFmt w:val="lowerLetter"/>
      <w:lvlText w:val="%5."/>
      <w:lvlJc w:val="left"/>
      <w:pPr>
        <w:tabs>
          <w:tab w:val="num" w:pos="3888"/>
        </w:tabs>
        <w:ind w:left="3888" w:hanging="360"/>
      </w:pPr>
    </w:lvl>
    <w:lvl w:ilvl="5" w:tplc="0409001B" w:tentative="1">
      <w:start w:val="1"/>
      <w:numFmt w:val="lowerRoman"/>
      <w:lvlText w:val="%6."/>
      <w:lvlJc w:val="right"/>
      <w:pPr>
        <w:tabs>
          <w:tab w:val="num" w:pos="4608"/>
        </w:tabs>
        <w:ind w:left="4608" w:hanging="180"/>
      </w:pPr>
    </w:lvl>
    <w:lvl w:ilvl="6" w:tplc="0409000F" w:tentative="1">
      <w:start w:val="1"/>
      <w:numFmt w:val="decimal"/>
      <w:lvlText w:val="%7."/>
      <w:lvlJc w:val="left"/>
      <w:pPr>
        <w:tabs>
          <w:tab w:val="num" w:pos="5328"/>
        </w:tabs>
        <w:ind w:left="5328" w:hanging="360"/>
      </w:pPr>
    </w:lvl>
    <w:lvl w:ilvl="7" w:tplc="04090019" w:tentative="1">
      <w:start w:val="1"/>
      <w:numFmt w:val="lowerLetter"/>
      <w:lvlText w:val="%8."/>
      <w:lvlJc w:val="left"/>
      <w:pPr>
        <w:tabs>
          <w:tab w:val="num" w:pos="6048"/>
        </w:tabs>
        <w:ind w:left="6048" w:hanging="360"/>
      </w:pPr>
    </w:lvl>
    <w:lvl w:ilvl="8" w:tplc="0409001B" w:tentative="1">
      <w:start w:val="1"/>
      <w:numFmt w:val="lowerRoman"/>
      <w:lvlText w:val="%9."/>
      <w:lvlJc w:val="right"/>
      <w:pPr>
        <w:tabs>
          <w:tab w:val="num" w:pos="6768"/>
        </w:tabs>
        <w:ind w:left="6768" w:hanging="180"/>
      </w:pPr>
    </w:lvl>
  </w:abstractNum>
  <w:abstractNum w:abstractNumId="56" w15:restartNumberingAfterBreak="0">
    <w:nsid w:val="603E0779"/>
    <w:multiLevelType w:val="hybridMultilevel"/>
    <w:tmpl w:val="BD9CB66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60B41B7D"/>
    <w:multiLevelType w:val="hybridMultilevel"/>
    <w:tmpl w:val="4244A052"/>
    <w:lvl w:ilvl="0" w:tplc="C3D69EBC">
      <w:start w:val="2"/>
      <w:numFmt w:val="bullet"/>
      <w:lvlText w:val="-"/>
      <w:lvlJc w:val="left"/>
      <w:pPr>
        <w:tabs>
          <w:tab w:val="num" w:pos="420"/>
        </w:tabs>
        <w:ind w:left="420" w:hanging="360"/>
      </w:pPr>
      <w:rPr>
        <w:rFonts w:ascii="Times New Roman" w:eastAsia="Times New Roman" w:hAnsi="Times New Roman" w:cs="Times New Roman" w:hint="default"/>
      </w:rPr>
    </w:lvl>
    <w:lvl w:ilvl="1" w:tplc="04090003">
      <w:start w:val="1"/>
      <w:numFmt w:val="bullet"/>
      <w:lvlText w:val="o"/>
      <w:lvlJc w:val="left"/>
      <w:pPr>
        <w:tabs>
          <w:tab w:val="num" w:pos="1140"/>
        </w:tabs>
        <w:ind w:left="1140" w:hanging="360"/>
      </w:pPr>
      <w:rPr>
        <w:rFonts w:ascii="Courier New" w:hAnsi="Courier New" w:cs="Courier New" w:hint="default"/>
      </w:rPr>
    </w:lvl>
    <w:lvl w:ilvl="2" w:tplc="04090005" w:tentative="1">
      <w:start w:val="1"/>
      <w:numFmt w:val="bullet"/>
      <w:lvlText w:val=""/>
      <w:lvlJc w:val="left"/>
      <w:pPr>
        <w:tabs>
          <w:tab w:val="num" w:pos="1860"/>
        </w:tabs>
        <w:ind w:left="1860" w:hanging="360"/>
      </w:pPr>
      <w:rPr>
        <w:rFonts w:ascii="Wingdings" w:hAnsi="Wingdings" w:hint="default"/>
      </w:rPr>
    </w:lvl>
    <w:lvl w:ilvl="3" w:tplc="04090001" w:tentative="1">
      <w:start w:val="1"/>
      <w:numFmt w:val="bullet"/>
      <w:lvlText w:val=""/>
      <w:lvlJc w:val="left"/>
      <w:pPr>
        <w:tabs>
          <w:tab w:val="num" w:pos="2580"/>
        </w:tabs>
        <w:ind w:left="2580" w:hanging="360"/>
      </w:pPr>
      <w:rPr>
        <w:rFonts w:ascii="Symbol" w:hAnsi="Symbol" w:hint="default"/>
      </w:rPr>
    </w:lvl>
    <w:lvl w:ilvl="4" w:tplc="04090003" w:tentative="1">
      <w:start w:val="1"/>
      <w:numFmt w:val="bullet"/>
      <w:lvlText w:val="o"/>
      <w:lvlJc w:val="left"/>
      <w:pPr>
        <w:tabs>
          <w:tab w:val="num" w:pos="3300"/>
        </w:tabs>
        <w:ind w:left="3300" w:hanging="360"/>
      </w:pPr>
      <w:rPr>
        <w:rFonts w:ascii="Courier New" w:hAnsi="Courier New" w:cs="Courier New" w:hint="default"/>
      </w:rPr>
    </w:lvl>
    <w:lvl w:ilvl="5" w:tplc="04090005" w:tentative="1">
      <w:start w:val="1"/>
      <w:numFmt w:val="bullet"/>
      <w:lvlText w:val=""/>
      <w:lvlJc w:val="left"/>
      <w:pPr>
        <w:tabs>
          <w:tab w:val="num" w:pos="4020"/>
        </w:tabs>
        <w:ind w:left="4020" w:hanging="360"/>
      </w:pPr>
      <w:rPr>
        <w:rFonts w:ascii="Wingdings" w:hAnsi="Wingdings" w:hint="default"/>
      </w:rPr>
    </w:lvl>
    <w:lvl w:ilvl="6" w:tplc="04090001" w:tentative="1">
      <w:start w:val="1"/>
      <w:numFmt w:val="bullet"/>
      <w:lvlText w:val=""/>
      <w:lvlJc w:val="left"/>
      <w:pPr>
        <w:tabs>
          <w:tab w:val="num" w:pos="4740"/>
        </w:tabs>
        <w:ind w:left="4740" w:hanging="360"/>
      </w:pPr>
      <w:rPr>
        <w:rFonts w:ascii="Symbol" w:hAnsi="Symbol" w:hint="default"/>
      </w:rPr>
    </w:lvl>
    <w:lvl w:ilvl="7" w:tplc="04090003" w:tentative="1">
      <w:start w:val="1"/>
      <w:numFmt w:val="bullet"/>
      <w:lvlText w:val="o"/>
      <w:lvlJc w:val="left"/>
      <w:pPr>
        <w:tabs>
          <w:tab w:val="num" w:pos="5460"/>
        </w:tabs>
        <w:ind w:left="5460" w:hanging="360"/>
      </w:pPr>
      <w:rPr>
        <w:rFonts w:ascii="Courier New" w:hAnsi="Courier New" w:cs="Courier New" w:hint="default"/>
      </w:rPr>
    </w:lvl>
    <w:lvl w:ilvl="8" w:tplc="04090005" w:tentative="1">
      <w:start w:val="1"/>
      <w:numFmt w:val="bullet"/>
      <w:lvlText w:val=""/>
      <w:lvlJc w:val="left"/>
      <w:pPr>
        <w:tabs>
          <w:tab w:val="num" w:pos="6180"/>
        </w:tabs>
        <w:ind w:left="6180" w:hanging="360"/>
      </w:pPr>
      <w:rPr>
        <w:rFonts w:ascii="Wingdings" w:hAnsi="Wingdings" w:hint="default"/>
      </w:rPr>
    </w:lvl>
  </w:abstractNum>
  <w:abstractNum w:abstractNumId="58" w15:restartNumberingAfterBreak="0">
    <w:nsid w:val="60FC6070"/>
    <w:multiLevelType w:val="hybridMultilevel"/>
    <w:tmpl w:val="C54A2E86"/>
    <w:lvl w:ilvl="0" w:tplc="E1D64C3A">
      <w:start w:val="1"/>
      <w:numFmt w:val="bullet"/>
      <w:lvlText w:val=""/>
      <w:lvlJc w:val="left"/>
      <w:pPr>
        <w:tabs>
          <w:tab w:val="num" w:pos="1152"/>
        </w:tabs>
        <w:ind w:left="1152" w:hanging="288"/>
      </w:pPr>
      <w:rPr>
        <w:rFonts w:ascii="Symbol" w:hAnsi="Symbol" w:hint="default"/>
      </w:rPr>
    </w:lvl>
    <w:lvl w:ilvl="1" w:tplc="04090003" w:tentative="1">
      <w:start w:val="1"/>
      <w:numFmt w:val="bullet"/>
      <w:lvlText w:val="o"/>
      <w:lvlJc w:val="left"/>
      <w:pPr>
        <w:tabs>
          <w:tab w:val="num" w:pos="1872"/>
        </w:tabs>
        <w:ind w:left="1872" w:hanging="360"/>
      </w:pPr>
      <w:rPr>
        <w:rFonts w:ascii="Courier New" w:hAnsi="Courier New" w:cs="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59" w15:restartNumberingAfterBreak="0">
    <w:nsid w:val="611773B8"/>
    <w:multiLevelType w:val="hybridMultilevel"/>
    <w:tmpl w:val="36CCA0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61B80FF4"/>
    <w:multiLevelType w:val="hybridMultilevel"/>
    <w:tmpl w:val="786C28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7E87BDF"/>
    <w:multiLevelType w:val="hybridMultilevel"/>
    <w:tmpl w:val="4B0C5C78"/>
    <w:lvl w:ilvl="0" w:tplc="04090005">
      <w:start w:val="1"/>
      <w:numFmt w:val="bullet"/>
      <w:lvlText w:val=""/>
      <w:lvlJc w:val="left"/>
      <w:pPr>
        <w:ind w:left="394" w:hanging="360"/>
      </w:pPr>
      <w:rPr>
        <w:rFonts w:ascii="Wingdings" w:hAnsi="Wingdings" w:hint="default"/>
      </w:rPr>
    </w:lvl>
    <w:lvl w:ilvl="1" w:tplc="04090003" w:tentative="1">
      <w:start w:val="1"/>
      <w:numFmt w:val="bullet"/>
      <w:lvlText w:val="o"/>
      <w:lvlJc w:val="left"/>
      <w:pPr>
        <w:ind w:left="1114" w:hanging="360"/>
      </w:pPr>
      <w:rPr>
        <w:rFonts w:ascii="Courier New" w:hAnsi="Courier New" w:cs="Courier New" w:hint="default"/>
      </w:rPr>
    </w:lvl>
    <w:lvl w:ilvl="2" w:tplc="04090005" w:tentative="1">
      <w:start w:val="1"/>
      <w:numFmt w:val="bullet"/>
      <w:lvlText w:val=""/>
      <w:lvlJc w:val="left"/>
      <w:pPr>
        <w:ind w:left="1834" w:hanging="360"/>
      </w:pPr>
      <w:rPr>
        <w:rFonts w:ascii="Wingdings" w:hAnsi="Wingdings" w:hint="default"/>
      </w:rPr>
    </w:lvl>
    <w:lvl w:ilvl="3" w:tplc="04090001" w:tentative="1">
      <w:start w:val="1"/>
      <w:numFmt w:val="bullet"/>
      <w:lvlText w:val=""/>
      <w:lvlJc w:val="left"/>
      <w:pPr>
        <w:ind w:left="2554" w:hanging="360"/>
      </w:pPr>
      <w:rPr>
        <w:rFonts w:ascii="Symbol" w:hAnsi="Symbol" w:hint="default"/>
      </w:rPr>
    </w:lvl>
    <w:lvl w:ilvl="4" w:tplc="04090003" w:tentative="1">
      <w:start w:val="1"/>
      <w:numFmt w:val="bullet"/>
      <w:lvlText w:val="o"/>
      <w:lvlJc w:val="left"/>
      <w:pPr>
        <w:ind w:left="3274" w:hanging="360"/>
      </w:pPr>
      <w:rPr>
        <w:rFonts w:ascii="Courier New" w:hAnsi="Courier New" w:cs="Courier New" w:hint="default"/>
      </w:rPr>
    </w:lvl>
    <w:lvl w:ilvl="5" w:tplc="04090005" w:tentative="1">
      <w:start w:val="1"/>
      <w:numFmt w:val="bullet"/>
      <w:lvlText w:val=""/>
      <w:lvlJc w:val="left"/>
      <w:pPr>
        <w:ind w:left="3994" w:hanging="360"/>
      </w:pPr>
      <w:rPr>
        <w:rFonts w:ascii="Wingdings" w:hAnsi="Wingdings" w:hint="default"/>
      </w:rPr>
    </w:lvl>
    <w:lvl w:ilvl="6" w:tplc="04090001" w:tentative="1">
      <w:start w:val="1"/>
      <w:numFmt w:val="bullet"/>
      <w:lvlText w:val=""/>
      <w:lvlJc w:val="left"/>
      <w:pPr>
        <w:ind w:left="4714" w:hanging="360"/>
      </w:pPr>
      <w:rPr>
        <w:rFonts w:ascii="Symbol" w:hAnsi="Symbol" w:hint="default"/>
      </w:rPr>
    </w:lvl>
    <w:lvl w:ilvl="7" w:tplc="04090003" w:tentative="1">
      <w:start w:val="1"/>
      <w:numFmt w:val="bullet"/>
      <w:lvlText w:val="o"/>
      <w:lvlJc w:val="left"/>
      <w:pPr>
        <w:ind w:left="5434" w:hanging="360"/>
      </w:pPr>
      <w:rPr>
        <w:rFonts w:ascii="Courier New" w:hAnsi="Courier New" w:cs="Courier New" w:hint="default"/>
      </w:rPr>
    </w:lvl>
    <w:lvl w:ilvl="8" w:tplc="04090005" w:tentative="1">
      <w:start w:val="1"/>
      <w:numFmt w:val="bullet"/>
      <w:lvlText w:val=""/>
      <w:lvlJc w:val="left"/>
      <w:pPr>
        <w:ind w:left="6154" w:hanging="360"/>
      </w:pPr>
      <w:rPr>
        <w:rFonts w:ascii="Wingdings" w:hAnsi="Wingdings" w:hint="default"/>
      </w:rPr>
    </w:lvl>
  </w:abstractNum>
  <w:abstractNum w:abstractNumId="62" w15:restartNumberingAfterBreak="0">
    <w:nsid w:val="6C415797"/>
    <w:multiLevelType w:val="hybridMultilevel"/>
    <w:tmpl w:val="EF8EB302"/>
    <w:lvl w:ilvl="0" w:tplc="A066EB7C">
      <w:start w:val="1"/>
      <w:numFmt w:val="bullet"/>
      <w:lvlText w:val="o"/>
      <w:lvlJc w:val="left"/>
      <w:pPr>
        <w:tabs>
          <w:tab w:val="num" w:pos="1080"/>
        </w:tabs>
        <w:ind w:left="1080" w:hanging="360"/>
      </w:pPr>
      <w:rPr>
        <w:rFonts w:ascii="Courier New" w:hAnsi="Courier New" w:cs="Courier New" w:hint="default"/>
      </w:rPr>
    </w:lvl>
    <w:lvl w:ilvl="1" w:tplc="E1D64C3A">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o"/>
      <w:lvlJc w:val="left"/>
      <w:pPr>
        <w:tabs>
          <w:tab w:val="num" w:pos="1803"/>
        </w:tabs>
        <w:ind w:left="2523" w:hanging="363"/>
      </w:pPr>
      <w:rPr>
        <w:rFonts w:ascii="Courier New" w:hAnsi="Courier New"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3" w15:restartNumberingAfterBreak="0">
    <w:nsid w:val="6DF113B6"/>
    <w:multiLevelType w:val="multilevel"/>
    <w:tmpl w:val="77626BA8"/>
    <w:lvl w:ilvl="0">
      <w:start w:val="1"/>
      <w:numFmt w:val="bullet"/>
      <w:lvlText w:val="o"/>
      <w:lvlJc w:val="left"/>
      <w:pPr>
        <w:tabs>
          <w:tab w:val="num" w:pos="1080"/>
        </w:tabs>
        <w:ind w:left="1080" w:hanging="360"/>
      </w:pPr>
      <w:rPr>
        <w:rFonts w:ascii="Courier New" w:hAnsi="Courier New" w:cs="Courier New"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64" w15:restartNumberingAfterBreak="0">
    <w:nsid w:val="70610F84"/>
    <w:multiLevelType w:val="hybridMultilevel"/>
    <w:tmpl w:val="DAD4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17909CE"/>
    <w:multiLevelType w:val="hybridMultilevel"/>
    <w:tmpl w:val="9CC004BC"/>
    <w:lvl w:ilvl="0" w:tplc="04090005">
      <w:start w:val="1"/>
      <w:numFmt w:val="bullet"/>
      <w:lvlText w:val=""/>
      <w:lvlJc w:val="left"/>
      <w:pPr>
        <w:ind w:left="806" w:hanging="360"/>
      </w:pPr>
      <w:rPr>
        <w:rFonts w:ascii="Wingdings" w:hAnsi="Wingdings"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66" w15:restartNumberingAfterBreak="0">
    <w:nsid w:val="72D05902"/>
    <w:multiLevelType w:val="hybridMultilevel"/>
    <w:tmpl w:val="DE34337C"/>
    <w:lvl w:ilvl="0" w:tplc="2EFA8CE8">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781C0B87"/>
    <w:multiLevelType w:val="hybridMultilevel"/>
    <w:tmpl w:val="2A381BBE"/>
    <w:lvl w:ilvl="0" w:tplc="A066EB7C">
      <w:start w:val="1"/>
      <w:numFmt w:val="bullet"/>
      <w:pStyle w:val="Stavka"/>
      <w:lvlText w:val=""/>
      <w:lvlJc w:val="left"/>
      <w:pPr>
        <w:tabs>
          <w:tab w:val="num" w:pos="288"/>
        </w:tabs>
        <w:ind w:left="288" w:hanging="288"/>
      </w:pPr>
      <w:rPr>
        <w:rFonts w:ascii="Symbol" w:hAnsi="Symbol" w:hint="default"/>
      </w:rPr>
    </w:lvl>
    <w:lvl w:ilvl="1" w:tplc="E1D64C3A" w:tentative="1">
      <w:start w:val="1"/>
      <w:numFmt w:val="bullet"/>
      <w:lvlText w:val="o"/>
      <w:lvlJc w:val="left"/>
      <w:pPr>
        <w:tabs>
          <w:tab w:val="num" w:pos="1008"/>
        </w:tabs>
        <w:ind w:left="1008" w:hanging="360"/>
      </w:pPr>
      <w:rPr>
        <w:rFonts w:ascii="Courier New" w:hAnsi="Courier New" w:cs="Courier New" w:hint="default"/>
      </w:rPr>
    </w:lvl>
    <w:lvl w:ilvl="2" w:tplc="04090005" w:tentative="1">
      <w:start w:val="1"/>
      <w:numFmt w:val="bullet"/>
      <w:lvlText w:val=""/>
      <w:lvlJc w:val="left"/>
      <w:pPr>
        <w:tabs>
          <w:tab w:val="num" w:pos="1728"/>
        </w:tabs>
        <w:ind w:left="1728" w:hanging="360"/>
      </w:pPr>
      <w:rPr>
        <w:rFonts w:ascii="Wingdings" w:hAnsi="Wingdings" w:hint="default"/>
      </w:rPr>
    </w:lvl>
    <w:lvl w:ilvl="3" w:tplc="04090001" w:tentative="1">
      <w:start w:val="1"/>
      <w:numFmt w:val="bullet"/>
      <w:lvlText w:val=""/>
      <w:lvlJc w:val="left"/>
      <w:pPr>
        <w:tabs>
          <w:tab w:val="num" w:pos="2448"/>
        </w:tabs>
        <w:ind w:left="2448" w:hanging="360"/>
      </w:pPr>
      <w:rPr>
        <w:rFonts w:ascii="Symbol" w:hAnsi="Symbol" w:hint="default"/>
      </w:rPr>
    </w:lvl>
    <w:lvl w:ilvl="4" w:tplc="04090003" w:tentative="1">
      <w:start w:val="1"/>
      <w:numFmt w:val="bullet"/>
      <w:lvlText w:val="o"/>
      <w:lvlJc w:val="left"/>
      <w:pPr>
        <w:tabs>
          <w:tab w:val="num" w:pos="3168"/>
        </w:tabs>
        <w:ind w:left="3168" w:hanging="360"/>
      </w:pPr>
      <w:rPr>
        <w:rFonts w:ascii="Courier New" w:hAnsi="Courier New" w:cs="Courier New" w:hint="default"/>
      </w:rPr>
    </w:lvl>
    <w:lvl w:ilvl="5" w:tplc="04090005" w:tentative="1">
      <w:start w:val="1"/>
      <w:numFmt w:val="bullet"/>
      <w:lvlText w:val=""/>
      <w:lvlJc w:val="left"/>
      <w:pPr>
        <w:tabs>
          <w:tab w:val="num" w:pos="3888"/>
        </w:tabs>
        <w:ind w:left="3888" w:hanging="360"/>
      </w:pPr>
      <w:rPr>
        <w:rFonts w:ascii="Wingdings" w:hAnsi="Wingdings" w:hint="default"/>
      </w:rPr>
    </w:lvl>
    <w:lvl w:ilvl="6" w:tplc="04090001" w:tentative="1">
      <w:start w:val="1"/>
      <w:numFmt w:val="bullet"/>
      <w:lvlText w:val=""/>
      <w:lvlJc w:val="left"/>
      <w:pPr>
        <w:tabs>
          <w:tab w:val="num" w:pos="4608"/>
        </w:tabs>
        <w:ind w:left="4608" w:hanging="360"/>
      </w:pPr>
      <w:rPr>
        <w:rFonts w:ascii="Symbol" w:hAnsi="Symbol" w:hint="default"/>
      </w:rPr>
    </w:lvl>
    <w:lvl w:ilvl="7" w:tplc="04090003" w:tentative="1">
      <w:start w:val="1"/>
      <w:numFmt w:val="bullet"/>
      <w:lvlText w:val="o"/>
      <w:lvlJc w:val="left"/>
      <w:pPr>
        <w:tabs>
          <w:tab w:val="num" w:pos="5328"/>
        </w:tabs>
        <w:ind w:left="5328" w:hanging="360"/>
      </w:pPr>
      <w:rPr>
        <w:rFonts w:ascii="Courier New" w:hAnsi="Courier New" w:cs="Courier New" w:hint="default"/>
      </w:rPr>
    </w:lvl>
    <w:lvl w:ilvl="8" w:tplc="04090005" w:tentative="1">
      <w:start w:val="1"/>
      <w:numFmt w:val="bullet"/>
      <w:lvlText w:val=""/>
      <w:lvlJc w:val="left"/>
      <w:pPr>
        <w:tabs>
          <w:tab w:val="num" w:pos="6048"/>
        </w:tabs>
        <w:ind w:left="6048" w:hanging="360"/>
      </w:pPr>
      <w:rPr>
        <w:rFonts w:ascii="Wingdings" w:hAnsi="Wingdings" w:hint="default"/>
      </w:rPr>
    </w:lvl>
  </w:abstractNum>
  <w:abstractNum w:abstractNumId="68" w15:restartNumberingAfterBreak="0">
    <w:nsid w:val="794A611B"/>
    <w:multiLevelType w:val="hybridMultilevel"/>
    <w:tmpl w:val="030E79D4"/>
    <w:lvl w:ilvl="0" w:tplc="04090001">
      <w:start w:val="1"/>
      <w:numFmt w:val="bullet"/>
      <w:lvlText w:val=""/>
      <w:lvlJc w:val="left"/>
      <w:pPr>
        <w:ind w:left="948" w:hanging="360"/>
      </w:pPr>
      <w:rPr>
        <w:rFonts w:ascii="Symbol" w:hAnsi="Symbol" w:hint="default"/>
      </w:rPr>
    </w:lvl>
    <w:lvl w:ilvl="1" w:tplc="04090003" w:tentative="1">
      <w:start w:val="1"/>
      <w:numFmt w:val="bullet"/>
      <w:lvlText w:val="o"/>
      <w:lvlJc w:val="left"/>
      <w:pPr>
        <w:ind w:left="1668" w:hanging="360"/>
      </w:pPr>
      <w:rPr>
        <w:rFonts w:ascii="Courier New" w:hAnsi="Courier New" w:cs="Courier New" w:hint="default"/>
      </w:rPr>
    </w:lvl>
    <w:lvl w:ilvl="2" w:tplc="04090005" w:tentative="1">
      <w:start w:val="1"/>
      <w:numFmt w:val="bullet"/>
      <w:lvlText w:val=""/>
      <w:lvlJc w:val="left"/>
      <w:pPr>
        <w:ind w:left="2388" w:hanging="360"/>
      </w:pPr>
      <w:rPr>
        <w:rFonts w:ascii="Wingdings" w:hAnsi="Wingdings" w:hint="default"/>
      </w:rPr>
    </w:lvl>
    <w:lvl w:ilvl="3" w:tplc="04090001" w:tentative="1">
      <w:start w:val="1"/>
      <w:numFmt w:val="bullet"/>
      <w:lvlText w:val=""/>
      <w:lvlJc w:val="left"/>
      <w:pPr>
        <w:ind w:left="3108" w:hanging="360"/>
      </w:pPr>
      <w:rPr>
        <w:rFonts w:ascii="Symbol" w:hAnsi="Symbol" w:hint="default"/>
      </w:rPr>
    </w:lvl>
    <w:lvl w:ilvl="4" w:tplc="04090003" w:tentative="1">
      <w:start w:val="1"/>
      <w:numFmt w:val="bullet"/>
      <w:lvlText w:val="o"/>
      <w:lvlJc w:val="left"/>
      <w:pPr>
        <w:ind w:left="3828" w:hanging="360"/>
      </w:pPr>
      <w:rPr>
        <w:rFonts w:ascii="Courier New" w:hAnsi="Courier New" w:cs="Courier New" w:hint="default"/>
      </w:rPr>
    </w:lvl>
    <w:lvl w:ilvl="5" w:tplc="04090005" w:tentative="1">
      <w:start w:val="1"/>
      <w:numFmt w:val="bullet"/>
      <w:lvlText w:val=""/>
      <w:lvlJc w:val="left"/>
      <w:pPr>
        <w:ind w:left="4548" w:hanging="360"/>
      </w:pPr>
      <w:rPr>
        <w:rFonts w:ascii="Wingdings" w:hAnsi="Wingdings" w:hint="default"/>
      </w:rPr>
    </w:lvl>
    <w:lvl w:ilvl="6" w:tplc="04090001" w:tentative="1">
      <w:start w:val="1"/>
      <w:numFmt w:val="bullet"/>
      <w:lvlText w:val=""/>
      <w:lvlJc w:val="left"/>
      <w:pPr>
        <w:ind w:left="5268" w:hanging="360"/>
      </w:pPr>
      <w:rPr>
        <w:rFonts w:ascii="Symbol" w:hAnsi="Symbol" w:hint="default"/>
      </w:rPr>
    </w:lvl>
    <w:lvl w:ilvl="7" w:tplc="04090003" w:tentative="1">
      <w:start w:val="1"/>
      <w:numFmt w:val="bullet"/>
      <w:lvlText w:val="o"/>
      <w:lvlJc w:val="left"/>
      <w:pPr>
        <w:ind w:left="5988" w:hanging="360"/>
      </w:pPr>
      <w:rPr>
        <w:rFonts w:ascii="Courier New" w:hAnsi="Courier New" w:cs="Courier New" w:hint="default"/>
      </w:rPr>
    </w:lvl>
    <w:lvl w:ilvl="8" w:tplc="04090005" w:tentative="1">
      <w:start w:val="1"/>
      <w:numFmt w:val="bullet"/>
      <w:lvlText w:val=""/>
      <w:lvlJc w:val="left"/>
      <w:pPr>
        <w:ind w:left="6708" w:hanging="360"/>
      </w:pPr>
      <w:rPr>
        <w:rFonts w:ascii="Wingdings" w:hAnsi="Wingdings" w:hint="default"/>
      </w:rPr>
    </w:lvl>
  </w:abstractNum>
  <w:abstractNum w:abstractNumId="69" w15:restartNumberingAfterBreak="0">
    <w:nsid w:val="7B7348F4"/>
    <w:multiLevelType w:val="hybridMultilevel"/>
    <w:tmpl w:val="16589CBE"/>
    <w:lvl w:ilvl="0" w:tplc="7110CDF8">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52C48F7C"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7BC03EB2"/>
    <w:multiLevelType w:val="hybridMultilevel"/>
    <w:tmpl w:val="02167418"/>
    <w:lvl w:ilvl="0" w:tplc="52C48F7C">
      <w:start w:val="1"/>
      <w:numFmt w:val="bullet"/>
      <w:lvlText w:val="o"/>
      <w:lvlJc w:val="left"/>
      <w:pPr>
        <w:tabs>
          <w:tab w:val="num" w:pos="75"/>
        </w:tabs>
        <w:ind w:left="795" w:hanging="363"/>
      </w:pPr>
      <w:rPr>
        <w:rFonts w:ascii="Courier New" w:hAnsi="Courier New" w:hint="default"/>
      </w:rPr>
    </w:lvl>
    <w:lvl w:ilvl="1" w:tplc="E1D64C3A">
      <w:start w:val="1"/>
      <w:numFmt w:val="bullet"/>
      <w:lvlText w:val=""/>
      <w:lvlJc w:val="left"/>
      <w:pPr>
        <w:tabs>
          <w:tab w:val="num" w:pos="1440"/>
        </w:tabs>
        <w:ind w:left="1440" w:hanging="288"/>
      </w:pPr>
      <w:rPr>
        <w:rFonts w:ascii="Symbol" w:hAnsi="Symbol" w:hint="default"/>
      </w:rPr>
    </w:lvl>
    <w:lvl w:ilvl="2" w:tplc="04090005">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71" w15:restartNumberingAfterBreak="0">
    <w:nsid w:val="7D9C1F1D"/>
    <w:multiLevelType w:val="hybridMultilevel"/>
    <w:tmpl w:val="C26C53BE"/>
    <w:lvl w:ilvl="0" w:tplc="04090005">
      <w:start w:val="1"/>
      <w:numFmt w:val="bullet"/>
      <w:lvlText w:val=""/>
      <w:lvlJc w:val="left"/>
      <w:pPr>
        <w:ind w:left="806" w:hanging="360"/>
      </w:pPr>
      <w:rPr>
        <w:rFonts w:ascii="Wingdings" w:hAnsi="Wingdings"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72" w15:restartNumberingAfterBreak="0">
    <w:nsid w:val="7E4D2A47"/>
    <w:multiLevelType w:val="hybridMultilevel"/>
    <w:tmpl w:val="3642F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41"/>
  </w:num>
  <w:num w:numId="3">
    <w:abstractNumId w:val="28"/>
  </w:num>
  <w:num w:numId="4">
    <w:abstractNumId w:val="0"/>
  </w:num>
  <w:num w:numId="5">
    <w:abstractNumId w:val="57"/>
  </w:num>
  <w:num w:numId="6">
    <w:abstractNumId w:val="24"/>
  </w:num>
  <w:num w:numId="7">
    <w:abstractNumId w:val="58"/>
  </w:num>
  <w:num w:numId="8">
    <w:abstractNumId w:val="23"/>
  </w:num>
  <w:num w:numId="9">
    <w:abstractNumId w:val="42"/>
  </w:num>
  <w:num w:numId="10">
    <w:abstractNumId w:val="12"/>
  </w:num>
  <w:num w:numId="11">
    <w:abstractNumId w:val="49"/>
  </w:num>
  <w:num w:numId="12">
    <w:abstractNumId w:val="44"/>
  </w:num>
  <w:num w:numId="13">
    <w:abstractNumId w:val="51"/>
  </w:num>
  <w:num w:numId="14">
    <w:abstractNumId w:val="60"/>
  </w:num>
  <w:num w:numId="15">
    <w:abstractNumId w:val="47"/>
  </w:num>
  <w:num w:numId="16">
    <w:abstractNumId w:val="15"/>
  </w:num>
  <w:num w:numId="17">
    <w:abstractNumId w:val="16"/>
  </w:num>
  <w:num w:numId="18">
    <w:abstractNumId w:val="22"/>
  </w:num>
  <w:num w:numId="19">
    <w:abstractNumId w:val="26"/>
  </w:num>
  <w:num w:numId="20">
    <w:abstractNumId w:val="32"/>
  </w:num>
  <w:num w:numId="21">
    <w:abstractNumId w:val="46"/>
  </w:num>
  <w:num w:numId="22">
    <w:abstractNumId w:val="46"/>
  </w:num>
  <w:num w:numId="23">
    <w:abstractNumId w:val="18"/>
  </w:num>
  <w:num w:numId="24">
    <w:abstractNumId w:val="46"/>
  </w:num>
  <w:num w:numId="25">
    <w:abstractNumId w:val="25"/>
  </w:num>
  <w:num w:numId="26">
    <w:abstractNumId w:val="41"/>
  </w:num>
  <w:num w:numId="27">
    <w:abstractNumId w:val="66"/>
  </w:num>
  <w:num w:numId="28">
    <w:abstractNumId w:val="46"/>
  </w:num>
  <w:num w:numId="29">
    <w:abstractNumId w:val="13"/>
  </w:num>
  <w:num w:numId="30">
    <w:abstractNumId w:val="9"/>
  </w:num>
  <w:num w:numId="31">
    <w:abstractNumId w:val="46"/>
  </w:num>
  <w:num w:numId="32">
    <w:abstractNumId w:val="20"/>
  </w:num>
  <w:num w:numId="33">
    <w:abstractNumId w:val="69"/>
  </w:num>
  <w:num w:numId="34">
    <w:abstractNumId w:val="41"/>
  </w:num>
  <w:num w:numId="35">
    <w:abstractNumId w:val="63"/>
  </w:num>
  <w:num w:numId="36">
    <w:abstractNumId w:val="62"/>
  </w:num>
  <w:num w:numId="37">
    <w:abstractNumId w:val="21"/>
  </w:num>
  <w:num w:numId="38">
    <w:abstractNumId w:val="14"/>
  </w:num>
  <w:num w:numId="39">
    <w:abstractNumId w:val="67"/>
  </w:num>
  <w:num w:numId="40">
    <w:abstractNumId w:val="50"/>
  </w:num>
  <w:num w:numId="41">
    <w:abstractNumId w:val="33"/>
  </w:num>
  <w:num w:numId="42">
    <w:abstractNumId w:val="35"/>
  </w:num>
  <w:num w:numId="43">
    <w:abstractNumId w:val="37"/>
  </w:num>
  <w:num w:numId="44">
    <w:abstractNumId w:val="30"/>
  </w:num>
  <w:num w:numId="45">
    <w:abstractNumId w:val="55"/>
  </w:num>
  <w:num w:numId="46">
    <w:abstractNumId w:val="48"/>
  </w:num>
  <w:num w:numId="47">
    <w:abstractNumId w:val="46"/>
  </w:num>
  <w:num w:numId="48">
    <w:abstractNumId w:val="46"/>
  </w:num>
  <w:num w:numId="49">
    <w:abstractNumId w:val="46"/>
  </w:num>
  <w:num w:numId="50">
    <w:abstractNumId w:val="46"/>
  </w:num>
  <w:num w:numId="51">
    <w:abstractNumId w:val="41"/>
  </w:num>
  <w:num w:numId="52">
    <w:abstractNumId w:val="41"/>
  </w:num>
  <w:num w:numId="53">
    <w:abstractNumId w:val="70"/>
  </w:num>
  <w:num w:numId="54">
    <w:abstractNumId w:val="46"/>
  </w:num>
  <w:num w:numId="55">
    <w:abstractNumId w:val="46"/>
  </w:num>
  <w:num w:numId="56">
    <w:abstractNumId w:val="46"/>
  </w:num>
  <w:num w:numId="57">
    <w:abstractNumId w:val="46"/>
  </w:num>
  <w:num w:numId="58">
    <w:abstractNumId w:val="46"/>
  </w:num>
  <w:num w:numId="59">
    <w:abstractNumId w:val="46"/>
  </w:num>
  <w:num w:numId="60">
    <w:abstractNumId w:val="46"/>
  </w:num>
  <w:num w:numId="61">
    <w:abstractNumId w:val="46"/>
  </w:num>
  <w:num w:numId="62">
    <w:abstractNumId w:val="45"/>
  </w:num>
  <w:num w:numId="63">
    <w:abstractNumId w:val="19"/>
  </w:num>
  <w:num w:numId="64">
    <w:abstractNumId w:val="31"/>
  </w:num>
  <w:num w:numId="65">
    <w:abstractNumId w:val="46"/>
  </w:num>
  <w:num w:numId="66">
    <w:abstractNumId w:val="46"/>
  </w:num>
  <w:num w:numId="67">
    <w:abstractNumId w:val="46"/>
  </w:num>
  <w:num w:numId="68">
    <w:abstractNumId w:val="34"/>
  </w:num>
  <w:num w:numId="69">
    <w:abstractNumId w:val="46"/>
  </w:num>
  <w:num w:numId="70">
    <w:abstractNumId w:val="46"/>
  </w:num>
  <w:num w:numId="71">
    <w:abstractNumId w:val="39"/>
  </w:num>
  <w:num w:numId="72">
    <w:abstractNumId w:val="36"/>
  </w:num>
  <w:num w:numId="73">
    <w:abstractNumId w:val="40"/>
  </w:num>
  <w:num w:numId="74">
    <w:abstractNumId w:val="53"/>
  </w:num>
  <w:num w:numId="75">
    <w:abstractNumId w:val="56"/>
  </w:num>
  <w:num w:numId="76">
    <w:abstractNumId w:val="10"/>
  </w:num>
  <w:num w:numId="77">
    <w:abstractNumId w:val="65"/>
  </w:num>
  <w:num w:numId="78">
    <w:abstractNumId w:val="71"/>
  </w:num>
  <w:num w:numId="79">
    <w:abstractNumId w:val="17"/>
  </w:num>
  <w:num w:numId="80">
    <w:abstractNumId w:val="29"/>
  </w:num>
  <w:num w:numId="81">
    <w:abstractNumId w:val="64"/>
  </w:num>
  <w:num w:numId="82">
    <w:abstractNumId w:val="11"/>
  </w:num>
  <w:num w:numId="83">
    <w:abstractNumId w:val="61"/>
  </w:num>
  <w:num w:numId="84">
    <w:abstractNumId w:val="38"/>
  </w:num>
  <w:num w:numId="85">
    <w:abstractNumId w:val="43"/>
  </w:num>
  <w:num w:numId="86">
    <w:abstractNumId w:val="27"/>
  </w:num>
  <w:num w:numId="87">
    <w:abstractNumId w:val="59"/>
  </w:num>
  <w:num w:numId="88">
    <w:abstractNumId w:val="72"/>
  </w:num>
  <w:num w:numId="89">
    <w:abstractNumId w:val="52"/>
  </w:num>
  <w:num w:numId="90">
    <w:abstractNumId w:val="54"/>
  </w:num>
  <w:num w:numId="91">
    <w:abstractNumId w:val="68"/>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266"/>
    <w:rsid w:val="00000FA3"/>
    <w:rsid w:val="00002205"/>
    <w:rsid w:val="0000257A"/>
    <w:rsid w:val="000064FD"/>
    <w:rsid w:val="00010B40"/>
    <w:rsid w:val="00015F72"/>
    <w:rsid w:val="0001611F"/>
    <w:rsid w:val="00020AD5"/>
    <w:rsid w:val="000239B7"/>
    <w:rsid w:val="00024E62"/>
    <w:rsid w:val="00025A7C"/>
    <w:rsid w:val="0002720C"/>
    <w:rsid w:val="00027FCD"/>
    <w:rsid w:val="0003150D"/>
    <w:rsid w:val="00032359"/>
    <w:rsid w:val="00032BEA"/>
    <w:rsid w:val="000355CF"/>
    <w:rsid w:val="00035C0D"/>
    <w:rsid w:val="00036A8B"/>
    <w:rsid w:val="00036C05"/>
    <w:rsid w:val="0003724B"/>
    <w:rsid w:val="00042E99"/>
    <w:rsid w:val="000456C6"/>
    <w:rsid w:val="00055D3C"/>
    <w:rsid w:val="00056EF5"/>
    <w:rsid w:val="00057991"/>
    <w:rsid w:val="00060D43"/>
    <w:rsid w:val="00061138"/>
    <w:rsid w:val="00064F89"/>
    <w:rsid w:val="0006772E"/>
    <w:rsid w:val="00070A74"/>
    <w:rsid w:val="00072F6B"/>
    <w:rsid w:val="00073394"/>
    <w:rsid w:val="00073D31"/>
    <w:rsid w:val="00074426"/>
    <w:rsid w:val="00074812"/>
    <w:rsid w:val="00074916"/>
    <w:rsid w:val="0007771C"/>
    <w:rsid w:val="00077F17"/>
    <w:rsid w:val="00080300"/>
    <w:rsid w:val="0008146A"/>
    <w:rsid w:val="00081C55"/>
    <w:rsid w:val="00082E18"/>
    <w:rsid w:val="00084947"/>
    <w:rsid w:val="00085588"/>
    <w:rsid w:val="00085B87"/>
    <w:rsid w:val="00086DE8"/>
    <w:rsid w:val="00090B99"/>
    <w:rsid w:val="00097A5D"/>
    <w:rsid w:val="000A1897"/>
    <w:rsid w:val="000A1F2D"/>
    <w:rsid w:val="000A672B"/>
    <w:rsid w:val="000B018F"/>
    <w:rsid w:val="000B2055"/>
    <w:rsid w:val="000B3236"/>
    <w:rsid w:val="000B3DDD"/>
    <w:rsid w:val="000B4070"/>
    <w:rsid w:val="000B4223"/>
    <w:rsid w:val="000B5E9C"/>
    <w:rsid w:val="000C0CF3"/>
    <w:rsid w:val="000C1F9B"/>
    <w:rsid w:val="000C292F"/>
    <w:rsid w:val="000C2A0C"/>
    <w:rsid w:val="000C2E67"/>
    <w:rsid w:val="000C2FC7"/>
    <w:rsid w:val="000C3412"/>
    <w:rsid w:val="000C4692"/>
    <w:rsid w:val="000C4FBB"/>
    <w:rsid w:val="000C5467"/>
    <w:rsid w:val="000C6F8F"/>
    <w:rsid w:val="000D159D"/>
    <w:rsid w:val="000D4326"/>
    <w:rsid w:val="000D4A91"/>
    <w:rsid w:val="000D7C2C"/>
    <w:rsid w:val="000E0355"/>
    <w:rsid w:val="000E19A7"/>
    <w:rsid w:val="000E1A0D"/>
    <w:rsid w:val="000E218D"/>
    <w:rsid w:val="000E379A"/>
    <w:rsid w:val="000E79CD"/>
    <w:rsid w:val="000E7EC5"/>
    <w:rsid w:val="000F0995"/>
    <w:rsid w:val="000F20A3"/>
    <w:rsid w:val="000F366B"/>
    <w:rsid w:val="000F3C72"/>
    <w:rsid w:val="000F65EB"/>
    <w:rsid w:val="000F6B04"/>
    <w:rsid w:val="000F72AA"/>
    <w:rsid w:val="00101CFA"/>
    <w:rsid w:val="0010394D"/>
    <w:rsid w:val="00104268"/>
    <w:rsid w:val="001048EF"/>
    <w:rsid w:val="001074E6"/>
    <w:rsid w:val="00107A91"/>
    <w:rsid w:val="00107B33"/>
    <w:rsid w:val="00107BC8"/>
    <w:rsid w:val="00111765"/>
    <w:rsid w:val="00112BA6"/>
    <w:rsid w:val="00112EF3"/>
    <w:rsid w:val="00113CF1"/>
    <w:rsid w:val="00114052"/>
    <w:rsid w:val="00114191"/>
    <w:rsid w:val="001149E1"/>
    <w:rsid w:val="0011533E"/>
    <w:rsid w:val="00116955"/>
    <w:rsid w:val="00117136"/>
    <w:rsid w:val="0012114F"/>
    <w:rsid w:val="001228BA"/>
    <w:rsid w:val="00122C76"/>
    <w:rsid w:val="00124F1F"/>
    <w:rsid w:val="001255BB"/>
    <w:rsid w:val="00125913"/>
    <w:rsid w:val="001264E1"/>
    <w:rsid w:val="0012677D"/>
    <w:rsid w:val="0012689B"/>
    <w:rsid w:val="00126D06"/>
    <w:rsid w:val="00127002"/>
    <w:rsid w:val="00130B95"/>
    <w:rsid w:val="0013358D"/>
    <w:rsid w:val="00133F53"/>
    <w:rsid w:val="00134A1F"/>
    <w:rsid w:val="00134F32"/>
    <w:rsid w:val="001363D5"/>
    <w:rsid w:val="0014063D"/>
    <w:rsid w:val="00141B9F"/>
    <w:rsid w:val="00142E5D"/>
    <w:rsid w:val="001431AE"/>
    <w:rsid w:val="00143AE2"/>
    <w:rsid w:val="001473CA"/>
    <w:rsid w:val="00147813"/>
    <w:rsid w:val="00153AA8"/>
    <w:rsid w:val="00154FEE"/>
    <w:rsid w:val="00155878"/>
    <w:rsid w:val="00160F98"/>
    <w:rsid w:val="00163825"/>
    <w:rsid w:val="00164110"/>
    <w:rsid w:val="0016550A"/>
    <w:rsid w:val="001658DF"/>
    <w:rsid w:val="001665F1"/>
    <w:rsid w:val="001668DA"/>
    <w:rsid w:val="00166DF9"/>
    <w:rsid w:val="0016772B"/>
    <w:rsid w:val="0016772C"/>
    <w:rsid w:val="00167F35"/>
    <w:rsid w:val="001706BC"/>
    <w:rsid w:val="001719CE"/>
    <w:rsid w:val="001721C6"/>
    <w:rsid w:val="00172BE9"/>
    <w:rsid w:val="00173880"/>
    <w:rsid w:val="001756C7"/>
    <w:rsid w:val="00176BF0"/>
    <w:rsid w:val="00176D1E"/>
    <w:rsid w:val="001773E1"/>
    <w:rsid w:val="00181023"/>
    <w:rsid w:val="00181EF3"/>
    <w:rsid w:val="00182C2A"/>
    <w:rsid w:val="0018473B"/>
    <w:rsid w:val="0018575E"/>
    <w:rsid w:val="00185973"/>
    <w:rsid w:val="001865C6"/>
    <w:rsid w:val="001869A8"/>
    <w:rsid w:val="001870F1"/>
    <w:rsid w:val="0018712D"/>
    <w:rsid w:val="001876AA"/>
    <w:rsid w:val="00187A1F"/>
    <w:rsid w:val="0019262E"/>
    <w:rsid w:val="00192B7E"/>
    <w:rsid w:val="0019599F"/>
    <w:rsid w:val="00196AC9"/>
    <w:rsid w:val="001972BD"/>
    <w:rsid w:val="0019769E"/>
    <w:rsid w:val="00197BA4"/>
    <w:rsid w:val="001A15A4"/>
    <w:rsid w:val="001A1FA7"/>
    <w:rsid w:val="001A25B8"/>
    <w:rsid w:val="001A6392"/>
    <w:rsid w:val="001A6683"/>
    <w:rsid w:val="001A6CCD"/>
    <w:rsid w:val="001A7DDE"/>
    <w:rsid w:val="001B07E6"/>
    <w:rsid w:val="001B0ABD"/>
    <w:rsid w:val="001B29A7"/>
    <w:rsid w:val="001B358C"/>
    <w:rsid w:val="001B4B48"/>
    <w:rsid w:val="001B5737"/>
    <w:rsid w:val="001B6474"/>
    <w:rsid w:val="001B67EC"/>
    <w:rsid w:val="001B690D"/>
    <w:rsid w:val="001B6F43"/>
    <w:rsid w:val="001C21E5"/>
    <w:rsid w:val="001C2358"/>
    <w:rsid w:val="001C33F6"/>
    <w:rsid w:val="001C5AE3"/>
    <w:rsid w:val="001C6F17"/>
    <w:rsid w:val="001D2140"/>
    <w:rsid w:val="001D25CB"/>
    <w:rsid w:val="001D29EB"/>
    <w:rsid w:val="001D6B2A"/>
    <w:rsid w:val="001E17B1"/>
    <w:rsid w:val="001E188D"/>
    <w:rsid w:val="001E3A1E"/>
    <w:rsid w:val="001E3A6E"/>
    <w:rsid w:val="001E3BFA"/>
    <w:rsid w:val="001E3E89"/>
    <w:rsid w:val="001E4907"/>
    <w:rsid w:val="001E538E"/>
    <w:rsid w:val="001E5C41"/>
    <w:rsid w:val="001E702D"/>
    <w:rsid w:val="001F002F"/>
    <w:rsid w:val="001F19C6"/>
    <w:rsid w:val="001F26E6"/>
    <w:rsid w:val="001F42A0"/>
    <w:rsid w:val="001F599D"/>
    <w:rsid w:val="001F6D29"/>
    <w:rsid w:val="001F7C10"/>
    <w:rsid w:val="00200AAB"/>
    <w:rsid w:val="00200CCA"/>
    <w:rsid w:val="00202BDD"/>
    <w:rsid w:val="00203D69"/>
    <w:rsid w:val="00205A18"/>
    <w:rsid w:val="00205EC2"/>
    <w:rsid w:val="00207536"/>
    <w:rsid w:val="00207DC1"/>
    <w:rsid w:val="00211F04"/>
    <w:rsid w:val="00213B3E"/>
    <w:rsid w:val="00216DBE"/>
    <w:rsid w:val="00217D2E"/>
    <w:rsid w:val="00221D63"/>
    <w:rsid w:val="00221F85"/>
    <w:rsid w:val="00222288"/>
    <w:rsid w:val="00223FF3"/>
    <w:rsid w:val="00224A8D"/>
    <w:rsid w:val="00226CC0"/>
    <w:rsid w:val="002307FC"/>
    <w:rsid w:val="00231BEE"/>
    <w:rsid w:val="00232BCB"/>
    <w:rsid w:val="00234437"/>
    <w:rsid w:val="00234B2F"/>
    <w:rsid w:val="00237068"/>
    <w:rsid w:val="002370D2"/>
    <w:rsid w:val="00237CB3"/>
    <w:rsid w:val="00241459"/>
    <w:rsid w:val="00244A6F"/>
    <w:rsid w:val="00245D39"/>
    <w:rsid w:val="00246FA9"/>
    <w:rsid w:val="002471B3"/>
    <w:rsid w:val="002472B5"/>
    <w:rsid w:val="00247A11"/>
    <w:rsid w:val="00250186"/>
    <w:rsid w:val="00250449"/>
    <w:rsid w:val="00251804"/>
    <w:rsid w:val="002541EB"/>
    <w:rsid w:val="002570F6"/>
    <w:rsid w:val="002606D1"/>
    <w:rsid w:val="00261526"/>
    <w:rsid w:val="002617F5"/>
    <w:rsid w:val="00263549"/>
    <w:rsid w:val="002649D9"/>
    <w:rsid w:val="002650B3"/>
    <w:rsid w:val="00265EB8"/>
    <w:rsid w:val="0026702B"/>
    <w:rsid w:val="00271F75"/>
    <w:rsid w:val="0027239C"/>
    <w:rsid w:val="00273E2F"/>
    <w:rsid w:val="00276242"/>
    <w:rsid w:val="00276E71"/>
    <w:rsid w:val="00277246"/>
    <w:rsid w:val="0028128C"/>
    <w:rsid w:val="00281BCC"/>
    <w:rsid w:val="00283FED"/>
    <w:rsid w:val="0028428D"/>
    <w:rsid w:val="00284A8D"/>
    <w:rsid w:val="00285A79"/>
    <w:rsid w:val="00287445"/>
    <w:rsid w:val="00290D38"/>
    <w:rsid w:val="002915F3"/>
    <w:rsid w:val="00291A4F"/>
    <w:rsid w:val="00291DDC"/>
    <w:rsid w:val="00292C7F"/>
    <w:rsid w:val="00292FE0"/>
    <w:rsid w:val="00295013"/>
    <w:rsid w:val="002A0913"/>
    <w:rsid w:val="002A1A76"/>
    <w:rsid w:val="002A3266"/>
    <w:rsid w:val="002B0237"/>
    <w:rsid w:val="002B5CBD"/>
    <w:rsid w:val="002B73AB"/>
    <w:rsid w:val="002C1316"/>
    <w:rsid w:val="002C175F"/>
    <w:rsid w:val="002C2E42"/>
    <w:rsid w:val="002C41A0"/>
    <w:rsid w:val="002C7A08"/>
    <w:rsid w:val="002D08D3"/>
    <w:rsid w:val="002D0FAB"/>
    <w:rsid w:val="002D1441"/>
    <w:rsid w:val="002D25DD"/>
    <w:rsid w:val="002D46E6"/>
    <w:rsid w:val="002D4D16"/>
    <w:rsid w:val="002D52D1"/>
    <w:rsid w:val="002D6F13"/>
    <w:rsid w:val="002D75C5"/>
    <w:rsid w:val="002D7935"/>
    <w:rsid w:val="002E0160"/>
    <w:rsid w:val="002E0708"/>
    <w:rsid w:val="002E0F62"/>
    <w:rsid w:val="002E1011"/>
    <w:rsid w:val="002E254D"/>
    <w:rsid w:val="002E297E"/>
    <w:rsid w:val="002E3709"/>
    <w:rsid w:val="002E38EB"/>
    <w:rsid w:val="002E3F7A"/>
    <w:rsid w:val="002E41E0"/>
    <w:rsid w:val="002E420A"/>
    <w:rsid w:val="002E5B53"/>
    <w:rsid w:val="002E741E"/>
    <w:rsid w:val="002E7F59"/>
    <w:rsid w:val="002F09FA"/>
    <w:rsid w:val="002F1B07"/>
    <w:rsid w:val="002F1F8B"/>
    <w:rsid w:val="002F282A"/>
    <w:rsid w:val="002F53E3"/>
    <w:rsid w:val="002F7286"/>
    <w:rsid w:val="002F72AC"/>
    <w:rsid w:val="002F7BCC"/>
    <w:rsid w:val="00300F5F"/>
    <w:rsid w:val="003017BA"/>
    <w:rsid w:val="00301B55"/>
    <w:rsid w:val="003026B2"/>
    <w:rsid w:val="0030377D"/>
    <w:rsid w:val="00304040"/>
    <w:rsid w:val="00304089"/>
    <w:rsid w:val="0030472B"/>
    <w:rsid w:val="00305704"/>
    <w:rsid w:val="00306986"/>
    <w:rsid w:val="0030738A"/>
    <w:rsid w:val="0030740E"/>
    <w:rsid w:val="003116BB"/>
    <w:rsid w:val="00313444"/>
    <w:rsid w:val="00313AD8"/>
    <w:rsid w:val="00315652"/>
    <w:rsid w:val="0031651C"/>
    <w:rsid w:val="003205D2"/>
    <w:rsid w:val="00321320"/>
    <w:rsid w:val="003227ED"/>
    <w:rsid w:val="00323277"/>
    <w:rsid w:val="00323926"/>
    <w:rsid w:val="00324597"/>
    <w:rsid w:val="0032522E"/>
    <w:rsid w:val="00326981"/>
    <w:rsid w:val="00326C03"/>
    <w:rsid w:val="00326CEA"/>
    <w:rsid w:val="00327886"/>
    <w:rsid w:val="00331B06"/>
    <w:rsid w:val="00333CCE"/>
    <w:rsid w:val="0033567E"/>
    <w:rsid w:val="00340261"/>
    <w:rsid w:val="00341025"/>
    <w:rsid w:val="00342D84"/>
    <w:rsid w:val="00344343"/>
    <w:rsid w:val="00344F06"/>
    <w:rsid w:val="00345B39"/>
    <w:rsid w:val="003465B2"/>
    <w:rsid w:val="00346DE6"/>
    <w:rsid w:val="00346FBD"/>
    <w:rsid w:val="00347403"/>
    <w:rsid w:val="00347F26"/>
    <w:rsid w:val="003502D0"/>
    <w:rsid w:val="00354FEC"/>
    <w:rsid w:val="00357A05"/>
    <w:rsid w:val="0036158D"/>
    <w:rsid w:val="00361F05"/>
    <w:rsid w:val="00362467"/>
    <w:rsid w:val="0036340E"/>
    <w:rsid w:val="003636A5"/>
    <w:rsid w:val="00363EA8"/>
    <w:rsid w:val="00365D30"/>
    <w:rsid w:val="00365D80"/>
    <w:rsid w:val="00366096"/>
    <w:rsid w:val="003662D5"/>
    <w:rsid w:val="0037085C"/>
    <w:rsid w:val="00374407"/>
    <w:rsid w:val="003753D2"/>
    <w:rsid w:val="003756BE"/>
    <w:rsid w:val="00375B17"/>
    <w:rsid w:val="0037604C"/>
    <w:rsid w:val="00377662"/>
    <w:rsid w:val="0037790A"/>
    <w:rsid w:val="00377D97"/>
    <w:rsid w:val="00377FB9"/>
    <w:rsid w:val="003819CE"/>
    <w:rsid w:val="00382F9E"/>
    <w:rsid w:val="003840A0"/>
    <w:rsid w:val="00386C42"/>
    <w:rsid w:val="00387B78"/>
    <w:rsid w:val="00390141"/>
    <w:rsid w:val="003905DA"/>
    <w:rsid w:val="00390877"/>
    <w:rsid w:val="00392A32"/>
    <w:rsid w:val="0039363E"/>
    <w:rsid w:val="00393D43"/>
    <w:rsid w:val="0039416C"/>
    <w:rsid w:val="00395D7B"/>
    <w:rsid w:val="00397B17"/>
    <w:rsid w:val="00397C54"/>
    <w:rsid w:val="003A1D99"/>
    <w:rsid w:val="003A72F7"/>
    <w:rsid w:val="003B031F"/>
    <w:rsid w:val="003B36B6"/>
    <w:rsid w:val="003B4E75"/>
    <w:rsid w:val="003B59C9"/>
    <w:rsid w:val="003B6096"/>
    <w:rsid w:val="003B663B"/>
    <w:rsid w:val="003C3374"/>
    <w:rsid w:val="003C4795"/>
    <w:rsid w:val="003C7C3F"/>
    <w:rsid w:val="003D0005"/>
    <w:rsid w:val="003D0E6C"/>
    <w:rsid w:val="003D4CD3"/>
    <w:rsid w:val="003D5856"/>
    <w:rsid w:val="003D5CF2"/>
    <w:rsid w:val="003D78C1"/>
    <w:rsid w:val="003D7C38"/>
    <w:rsid w:val="003E0475"/>
    <w:rsid w:val="003E17AD"/>
    <w:rsid w:val="003E2597"/>
    <w:rsid w:val="003E33A1"/>
    <w:rsid w:val="003E3A1D"/>
    <w:rsid w:val="003E43EF"/>
    <w:rsid w:val="003E6F97"/>
    <w:rsid w:val="003E7534"/>
    <w:rsid w:val="003F0030"/>
    <w:rsid w:val="003F1138"/>
    <w:rsid w:val="003F11F9"/>
    <w:rsid w:val="003F1693"/>
    <w:rsid w:val="003F180A"/>
    <w:rsid w:val="003F1D0B"/>
    <w:rsid w:val="003F3A98"/>
    <w:rsid w:val="003F3FA0"/>
    <w:rsid w:val="003F43A4"/>
    <w:rsid w:val="0040025D"/>
    <w:rsid w:val="00401136"/>
    <w:rsid w:val="0040119E"/>
    <w:rsid w:val="004021FD"/>
    <w:rsid w:val="0040239D"/>
    <w:rsid w:val="00406B71"/>
    <w:rsid w:val="00406E22"/>
    <w:rsid w:val="004077B4"/>
    <w:rsid w:val="00411F03"/>
    <w:rsid w:val="00413219"/>
    <w:rsid w:val="0041668E"/>
    <w:rsid w:val="00417B25"/>
    <w:rsid w:val="00420636"/>
    <w:rsid w:val="0042166A"/>
    <w:rsid w:val="00422F6F"/>
    <w:rsid w:val="004232B3"/>
    <w:rsid w:val="00423999"/>
    <w:rsid w:val="00424BCA"/>
    <w:rsid w:val="00426704"/>
    <w:rsid w:val="004268A7"/>
    <w:rsid w:val="0043088C"/>
    <w:rsid w:val="00431927"/>
    <w:rsid w:val="00431932"/>
    <w:rsid w:val="00432326"/>
    <w:rsid w:val="004348D4"/>
    <w:rsid w:val="0044093B"/>
    <w:rsid w:val="004413A1"/>
    <w:rsid w:val="00442B33"/>
    <w:rsid w:val="00444C3F"/>
    <w:rsid w:val="0044728A"/>
    <w:rsid w:val="00447806"/>
    <w:rsid w:val="0045011F"/>
    <w:rsid w:val="0045024E"/>
    <w:rsid w:val="00451E89"/>
    <w:rsid w:val="00454ACB"/>
    <w:rsid w:val="00456BEC"/>
    <w:rsid w:val="0046110B"/>
    <w:rsid w:val="00461143"/>
    <w:rsid w:val="004639B3"/>
    <w:rsid w:val="004645F3"/>
    <w:rsid w:val="00464BB0"/>
    <w:rsid w:val="00464F4F"/>
    <w:rsid w:val="00466054"/>
    <w:rsid w:val="0047486B"/>
    <w:rsid w:val="00474F62"/>
    <w:rsid w:val="004768F4"/>
    <w:rsid w:val="004775F6"/>
    <w:rsid w:val="00480813"/>
    <w:rsid w:val="0048141E"/>
    <w:rsid w:val="00481553"/>
    <w:rsid w:val="004849EF"/>
    <w:rsid w:val="00484DD2"/>
    <w:rsid w:val="00486D80"/>
    <w:rsid w:val="00487F6A"/>
    <w:rsid w:val="00491E5F"/>
    <w:rsid w:val="00494D4A"/>
    <w:rsid w:val="0049551A"/>
    <w:rsid w:val="004A0909"/>
    <w:rsid w:val="004A1A5E"/>
    <w:rsid w:val="004A477A"/>
    <w:rsid w:val="004A4A06"/>
    <w:rsid w:val="004A62C0"/>
    <w:rsid w:val="004A6F6A"/>
    <w:rsid w:val="004A73E4"/>
    <w:rsid w:val="004A7BD2"/>
    <w:rsid w:val="004B0745"/>
    <w:rsid w:val="004B20D7"/>
    <w:rsid w:val="004B22F8"/>
    <w:rsid w:val="004B2FDE"/>
    <w:rsid w:val="004B384C"/>
    <w:rsid w:val="004B4E28"/>
    <w:rsid w:val="004B702A"/>
    <w:rsid w:val="004C0073"/>
    <w:rsid w:val="004C0B7F"/>
    <w:rsid w:val="004C35A6"/>
    <w:rsid w:val="004C491B"/>
    <w:rsid w:val="004C55AF"/>
    <w:rsid w:val="004C6ABE"/>
    <w:rsid w:val="004C7EDB"/>
    <w:rsid w:val="004C7EF4"/>
    <w:rsid w:val="004D14ED"/>
    <w:rsid w:val="004D2C26"/>
    <w:rsid w:val="004D2E82"/>
    <w:rsid w:val="004D4FB9"/>
    <w:rsid w:val="004D533F"/>
    <w:rsid w:val="004D5CEF"/>
    <w:rsid w:val="004D7BEF"/>
    <w:rsid w:val="004E07C7"/>
    <w:rsid w:val="004E0D71"/>
    <w:rsid w:val="004E1E2D"/>
    <w:rsid w:val="004E3B2D"/>
    <w:rsid w:val="004E3FB7"/>
    <w:rsid w:val="004E481F"/>
    <w:rsid w:val="004E48AC"/>
    <w:rsid w:val="004E6243"/>
    <w:rsid w:val="004E6311"/>
    <w:rsid w:val="004E725E"/>
    <w:rsid w:val="004F039A"/>
    <w:rsid w:val="004F0B31"/>
    <w:rsid w:val="004F0BD6"/>
    <w:rsid w:val="004F4B6E"/>
    <w:rsid w:val="004F6EB6"/>
    <w:rsid w:val="004F7F4B"/>
    <w:rsid w:val="0050213D"/>
    <w:rsid w:val="005045B5"/>
    <w:rsid w:val="00505C51"/>
    <w:rsid w:val="00505E33"/>
    <w:rsid w:val="0050646B"/>
    <w:rsid w:val="005068B6"/>
    <w:rsid w:val="00506E9E"/>
    <w:rsid w:val="005124D4"/>
    <w:rsid w:val="0051620C"/>
    <w:rsid w:val="00516263"/>
    <w:rsid w:val="0051668F"/>
    <w:rsid w:val="00516CFF"/>
    <w:rsid w:val="00520AE7"/>
    <w:rsid w:val="005215F4"/>
    <w:rsid w:val="00521A8D"/>
    <w:rsid w:val="00523180"/>
    <w:rsid w:val="00523ABB"/>
    <w:rsid w:val="00524384"/>
    <w:rsid w:val="00525B55"/>
    <w:rsid w:val="005277D6"/>
    <w:rsid w:val="005309E5"/>
    <w:rsid w:val="00530DE5"/>
    <w:rsid w:val="00533AD1"/>
    <w:rsid w:val="00534D2F"/>
    <w:rsid w:val="00534FAF"/>
    <w:rsid w:val="00535A74"/>
    <w:rsid w:val="005406BB"/>
    <w:rsid w:val="005413AA"/>
    <w:rsid w:val="00541E3A"/>
    <w:rsid w:val="00543D7A"/>
    <w:rsid w:val="00544AD6"/>
    <w:rsid w:val="00544BC3"/>
    <w:rsid w:val="0054602E"/>
    <w:rsid w:val="00550A90"/>
    <w:rsid w:val="005522A0"/>
    <w:rsid w:val="00556097"/>
    <w:rsid w:val="00557781"/>
    <w:rsid w:val="00557B85"/>
    <w:rsid w:val="00560637"/>
    <w:rsid w:val="0056316C"/>
    <w:rsid w:val="005642D4"/>
    <w:rsid w:val="005659A5"/>
    <w:rsid w:val="005663B9"/>
    <w:rsid w:val="00570A21"/>
    <w:rsid w:val="00570BE1"/>
    <w:rsid w:val="00570C41"/>
    <w:rsid w:val="00570F6C"/>
    <w:rsid w:val="00571E83"/>
    <w:rsid w:val="00572BF9"/>
    <w:rsid w:val="00574E78"/>
    <w:rsid w:val="00575849"/>
    <w:rsid w:val="00575A42"/>
    <w:rsid w:val="00575EE1"/>
    <w:rsid w:val="005777AA"/>
    <w:rsid w:val="00580150"/>
    <w:rsid w:val="005817D4"/>
    <w:rsid w:val="00581954"/>
    <w:rsid w:val="00581B78"/>
    <w:rsid w:val="00582AA3"/>
    <w:rsid w:val="0058342A"/>
    <w:rsid w:val="005852CF"/>
    <w:rsid w:val="00585B6D"/>
    <w:rsid w:val="00586033"/>
    <w:rsid w:val="005919AE"/>
    <w:rsid w:val="005927F4"/>
    <w:rsid w:val="0059368F"/>
    <w:rsid w:val="00593A94"/>
    <w:rsid w:val="00595253"/>
    <w:rsid w:val="005975D5"/>
    <w:rsid w:val="005A0B14"/>
    <w:rsid w:val="005A4C8C"/>
    <w:rsid w:val="005A4C9B"/>
    <w:rsid w:val="005A503E"/>
    <w:rsid w:val="005A6976"/>
    <w:rsid w:val="005A706B"/>
    <w:rsid w:val="005B0D48"/>
    <w:rsid w:val="005B2D72"/>
    <w:rsid w:val="005B3AE3"/>
    <w:rsid w:val="005B4712"/>
    <w:rsid w:val="005B5B7E"/>
    <w:rsid w:val="005B61EA"/>
    <w:rsid w:val="005C1331"/>
    <w:rsid w:val="005C2967"/>
    <w:rsid w:val="005C32D9"/>
    <w:rsid w:val="005C4FAD"/>
    <w:rsid w:val="005D21EF"/>
    <w:rsid w:val="005D53B5"/>
    <w:rsid w:val="005D645E"/>
    <w:rsid w:val="005D6CB1"/>
    <w:rsid w:val="005E0B8E"/>
    <w:rsid w:val="005E3EE0"/>
    <w:rsid w:val="005E407F"/>
    <w:rsid w:val="005E483F"/>
    <w:rsid w:val="005E4DFA"/>
    <w:rsid w:val="005E512F"/>
    <w:rsid w:val="005F0173"/>
    <w:rsid w:val="005F109C"/>
    <w:rsid w:val="005F267D"/>
    <w:rsid w:val="005F6441"/>
    <w:rsid w:val="005F7404"/>
    <w:rsid w:val="005F7AF0"/>
    <w:rsid w:val="006005CC"/>
    <w:rsid w:val="0060161D"/>
    <w:rsid w:val="0060339A"/>
    <w:rsid w:val="00603618"/>
    <w:rsid w:val="00605127"/>
    <w:rsid w:val="006058CA"/>
    <w:rsid w:val="00606D47"/>
    <w:rsid w:val="006071E9"/>
    <w:rsid w:val="006103DF"/>
    <w:rsid w:val="006143BD"/>
    <w:rsid w:val="00614632"/>
    <w:rsid w:val="006146D2"/>
    <w:rsid w:val="00614E6E"/>
    <w:rsid w:val="00615FC3"/>
    <w:rsid w:val="00621ECD"/>
    <w:rsid w:val="00623F5B"/>
    <w:rsid w:val="00626486"/>
    <w:rsid w:val="0063164E"/>
    <w:rsid w:val="0063377E"/>
    <w:rsid w:val="00634906"/>
    <w:rsid w:val="006363AD"/>
    <w:rsid w:val="006368E3"/>
    <w:rsid w:val="006369F3"/>
    <w:rsid w:val="00637693"/>
    <w:rsid w:val="0064042B"/>
    <w:rsid w:val="006429A3"/>
    <w:rsid w:val="00642B09"/>
    <w:rsid w:val="00645694"/>
    <w:rsid w:val="00646198"/>
    <w:rsid w:val="0064713B"/>
    <w:rsid w:val="00650E45"/>
    <w:rsid w:val="00651B4D"/>
    <w:rsid w:val="00654553"/>
    <w:rsid w:val="00656744"/>
    <w:rsid w:val="00660559"/>
    <w:rsid w:val="0066158F"/>
    <w:rsid w:val="00663625"/>
    <w:rsid w:val="006638AA"/>
    <w:rsid w:val="00666B5F"/>
    <w:rsid w:val="006671FE"/>
    <w:rsid w:val="0066766E"/>
    <w:rsid w:val="00670179"/>
    <w:rsid w:val="00670361"/>
    <w:rsid w:val="00670757"/>
    <w:rsid w:val="00673C7C"/>
    <w:rsid w:val="00675695"/>
    <w:rsid w:val="00677AE1"/>
    <w:rsid w:val="00683A22"/>
    <w:rsid w:val="00683D19"/>
    <w:rsid w:val="0068424D"/>
    <w:rsid w:val="0068503D"/>
    <w:rsid w:val="0068526E"/>
    <w:rsid w:val="0068618E"/>
    <w:rsid w:val="0068712F"/>
    <w:rsid w:val="0068760A"/>
    <w:rsid w:val="0069243B"/>
    <w:rsid w:val="00694826"/>
    <w:rsid w:val="0069574B"/>
    <w:rsid w:val="0069644A"/>
    <w:rsid w:val="006A0F4A"/>
    <w:rsid w:val="006A51E8"/>
    <w:rsid w:val="006A7837"/>
    <w:rsid w:val="006B30EB"/>
    <w:rsid w:val="006B3774"/>
    <w:rsid w:val="006B4BE1"/>
    <w:rsid w:val="006B64F5"/>
    <w:rsid w:val="006B6DD8"/>
    <w:rsid w:val="006B74FA"/>
    <w:rsid w:val="006C0607"/>
    <w:rsid w:val="006C0957"/>
    <w:rsid w:val="006C0E87"/>
    <w:rsid w:val="006C1136"/>
    <w:rsid w:val="006C2044"/>
    <w:rsid w:val="006C3CDF"/>
    <w:rsid w:val="006C7B5C"/>
    <w:rsid w:val="006D01D0"/>
    <w:rsid w:val="006D120B"/>
    <w:rsid w:val="006D4E9F"/>
    <w:rsid w:val="006D4EB4"/>
    <w:rsid w:val="006D79E8"/>
    <w:rsid w:val="006E09F7"/>
    <w:rsid w:val="006E1F30"/>
    <w:rsid w:val="006E206E"/>
    <w:rsid w:val="006E34D5"/>
    <w:rsid w:val="006E3EDC"/>
    <w:rsid w:val="006E4319"/>
    <w:rsid w:val="006E4FA0"/>
    <w:rsid w:val="006E51EF"/>
    <w:rsid w:val="006E7FCD"/>
    <w:rsid w:val="006F1D8E"/>
    <w:rsid w:val="006F1E10"/>
    <w:rsid w:val="006F2339"/>
    <w:rsid w:val="006F36CC"/>
    <w:rsid w:val="006F3D64"/>
    <w:rsid w:val="006F4C8E"/>
    <w:rsid w:val="006F5FB0"/>
    <w:rsid w:val="006F680C"/>
    <w:rsid w:val="006F7088"/>
    <w:rsid w:val="007038BD"/>
    <w:rsid w:val="00703F4A"/>
    <w:rsid w:val="007048CA"/>
    <w:rsid w:val="00705BF3"/>
    <w:rsid w:val="0071249D"/>
    <w:rsid w:val="00712E35"/>
    <w:rsid w:val="00712F61"/>
    <w:rsid w:val="00712F70"/>
    <w:rsid w:val="00714233"/>
    <w:rsid w:val="007151D6"/>
    <w:rsid w:val="007156E2"/>
    <w:rsid w:val="007178A8"/>
    <w:rsid w:val="00717F4D"/>
    <w:rsid w:val="00721C4D"/>
    <w:rsid w:val="0072201C"/>
    <w:rsid w:val="00723BEA"/>
    <w:rsid w:val="00725BF9"/>
    <w:rsid w:val="00725CF1"/>
    <w:rsid w:val="00727177"/>
    <w:rsid w:val="00727F67"/>
    <w:rsid w:val="007308B7"/>
    <w:rsid w:val="00730D6E"/>
    <w:rsid w:val="00730F3E"/>
    <w:rsid w:val="007330B6"/>
    <w:rsid w:val="0073473D"/>
    <w:rsid w:val="00736496"/>
    <w:rsid w:val="007365B8"/>
    <w:rsid w:val="00736908"/>
    <w:rsid w:val="00736944"/>
    <w:rsid w:val="00736C9F"/>
    <w:rsid w:val="00741162"/>
    <w:rsid w:val="007416E5"/>
    <w:rsid w:val="00742924"/>
    <w:rsid w:val="00743559"/>
    <w:rsid w:val="00744C0A"/>
    <w:rsid w:val="00745CC2"/>
    <w:rsid w:val="007467DE"/>
    <w:rsid w:val="007467E0"/>
    <w:rsid w:val="00746802"/>
    <w:rsid w:val="00747BC8"/>
    <w:rsid w:val="007554D1"/>
    <w:rsid w:val="00755DA7"/>
    <w:rsid w:val="00755FCC"/>
    <w:rsid w:val="00756992"/>
    <w:rsid w:val="0075716F"/>
    <w:rsid w:val="0075771B"/>
    <w:rsid w:val="00762575"/>
    <w:rsid w:val="0076570F"/>
    <w:rsid w:val="00766645"/>
    <w:rsid w:val="007721CB"/>
    <w:rsid w:val="0077450A"/>
    <w:rsid w:val="00776694"/>
    <w:rsid w:val="00776B6F"/>
    <w:rsid w:val="00776B9F"/>
    <w:rsid w:val="007776CB"/>
    <w:rsid w:val="00777F1D"/>
    <w:rsid w:val="00780E93"/>
    <w:rsid w:val="00782622"/>
    <w:rsid w:val="00784B18"/>
    <w:rsid w:val="00784C35"/>
    <w:rsid w:val="007863CC"/>
    <w:rsid w:val="007868A9"/>
    <w:rsid w:val="00790A33"/>
    <w:rsid w:val="00792846"/>
    <w:rsid w:val="00794FF0"/>
    <w:rsid w:val="007957AE"/>
    <w:rsid w:val="007A0ED7"/>
    <w:rsid w:val="007A232B"/>
    <w:rsid w:val="007A4880"/>
    <w:rsid w:val="007A5FF8"/>
    <w:rsid w:val="007A6E7A"/>
    <w:rsid w:val="007B160C"/>
    <w:rsid w:val="007B2CBD"/>
    <w:rsid w:val="007B3900"/>
    <w:rsid w:val="007B45B7"/>
    <w:rsid w:val="007B4B02"/>
    <w:rsid w:val="007B512A"/>
    <w:rsid w:val="007B6CD5"/>
    <w:rsid w:val="007C04B1"/>
    <w:rsid w:val="007C064B"/>
    <w:rsid w:val="007C0B24"/>
    <w:rsid w:val="007C1649"/>
    <w:rsid w:val="007C28CD"/>
    <w:rsid w:val="007C54E7"/>
    <w:rsid w:val="007C786E"/>
    <w:rsid w:val="007D0E8B"/>
    <w:rsid w:val="007D1E61"/>
    <w:rsid w:val="007D2A98"/>
    <w:rsid w:val="007D2C06"/>
    <w:rsid w:val="007D3161"/>
    <w:rsid w:val="007D4587"/>
    <w:rsid w:val="007D4913"/>
    <w:rsid w:val="007D693D"/>
    <w:rsid w:val="007E1B9E"/>
    <w:rsid w:val="007E3936"/>
    <w:rsid w:val="007E413E"/>
    <w:rsid w:val="007E468F"/>
    <w:rsid w:val="007E4EF8"/>
    <w:rsid w:val="007E7064"/>
    <w:rsid w:val="007E791B"/>
    <w:rsid w:val="007E7931"/>
    <w:rsid w:val="007E7F3D"/>
    <w:rsid w:val="007F2E79"/>
    <w:rsid w:val="007F329E"/>
    <w:rsid w:val="007F3E5E"/>
    <w:rsid w:val="007F57A2"/>
    <w:rsid w:val="007F5D84"/>
    <w:rsid w:val="00801B8C"/>
    <w:rsid w:val="00801C4C"/>
    <w:rsid w:val="008047DF"/>
    <w:rsid w:val="008053C6"/>
    <w:rsid w:val="008067DF"/>
    <w:rsid w:val="00814270"/>
    <w:rsid w:val="00816C89"/>
    <w:rsid w:val="00817314"/>
    <w:rsid w:val="00817BAF"/>
    <w:rsid w:val="00817DDD"/>
    <w:rsid w:val="00820871"/>
    <w:rsid w:val="00820FE2"/>
    <w:rsid w:val="00822257"/>
    <w:rsid w:val="00822F6C"/>
    <w:rsid w:val="008252AD"/>
    <w:rsid w:val="0082750D"/>
    <w:rsid w:val="00830415"/>
    <w:rsid w:val="0083130B"/>
    <w:rsid w:val="00831315"/>
    <w:rsid w:val="00831F2E"/>
    <w:rsid w:val="00832156"/>
    <w:rsid w:val="00832945"/>
    <w:rsid w:val="0083565A"/>
    <w:rsid w:val="00835A93"/>
    <w:rsid w:val="00836712"/>
    <w:rsid w:val="00840B77"/>
    <w:rsid w:val="00842B44"/>
    <w:rsid w:val="0084330F"/>
    <w:rsid w:val="00843DE5"/>
    <w:rsid w:val="00845020"/>
    <w:rsid w:val="00845873"/>
    <w:rsid w:val="008458D9"/>
    <w:rsid w:val="00847767"/>
    <w:rsid w:val="00854B18"/>
    <w:rsid w:val="0085595F"/>
    <w:rsid w:val="00856128"/>
    <w:rsid w:val="00857704"/>
    <w:rsid w:val="00860E2A"/>
    <w:rsid w:val="008611EF"/>
    <w:rsid w:val="00861CB3"/>
    <w:rsid w:val="00861EEB"/>
    <w:rsid w:val="00862107"/>
    <w:rsid w:val="00862D3E"/>
    <w:rsid w:val="00863780"/>
    <w:rsid w:val="00864A2C"/>
    <w:rsid w:val="00865CBF"/>
    <w:rsid w:val="00867ED7"/>
    <w:rsid w:val="008710DC"/>
    <w:rsid w:val="0087169F"/>
    <w:rsid w:val="0087170E"/>
    <w:rsid w:val="00872379"/>
    <w:rsid w:val="00872FF9"/>
    <w:rsid w:val="008739E1"/>
    <w:rsid w:val="00874E48"/>
    <w:rsid w:val="00876B02"/>
    <w:rsid w:val="00876D4A"/>
    <w:rsid w:val="008806E8"/>
    <w:rsid w:val="00882FE1"/>
    <w:rsid w:val="00884013"/>
    <w:rsid w:val="00884831"/>
    <w:rsid w:val="0088612E"/>
    <w:rsid w:val="00886366"/>
    <w:rsid w:val="0088782A"/>
    <w:rsid w:val="008879A9"/>
    <w:rsid w:val="008900F6"/>
    <w:rsid w:val="00891735"/>
    <w:rsid w:val="00891F00"/>
    <w:rsid w:val="00892FDE"/>
    <w:rsid w:val="00893612"/>
    <w:rsid w:val="00893FC7"/>
    <w:rsid w:val="008942C0"/>
    <w:rsid w:val="00895F5D"/>
    <w:rsid w:val="008A0975"/>
    <w:rsid w:val="008A18A0"/>
    <w:rsid w:val="008A37E2"/>
    <w:rsid w:val="008A3D95"/>
    <w:rsid w:val="008A432F"/>
    <w:rsid w:val="008A4ED5"/>
    <w:rsid w:val="008A5570"/>
    <w:rsid w:val="008A6037"/>
    <w:rsid w:val="008A6F93"/>
    <w:rsid w:val="008A78D7"/>
    <w:rsid w:val="008A7F2C"/>
    <w:rsid w:val="008A7FE6"/>
    <w:rsid w:val="008B1698"/>
    <w:rsid w:val="008B2D47"/>
    <w:rsid w:val="008B585E"/>
    <w:rsid w:val="008B5D3C"/>
    <w:rsid w:val="008B6A3E"/>
    <w:rsid w:val="008C02F1"/>
    <w:rsid w:val="008C0AFE"/>
    <w:rsid w:val="008C0EC4"/>
    <w:rsid w:val="008C328E"/>
    <w:rsid w:val="008C3FDB"/>
    <w:rsid w:val="008C45C4"/>
    <w:rsid w:val="008C7B61"/>
    <w:rsid w:val="008D2984"/>
    <w:rsid w:val="008D3AE9"/>
    <w:rsid w:val="008D4077"/>
    <w:rsid w:val="008D4BC3"/>
    <w:rsid w:val="008D7BC9"/>
    <w:rsid w:val="008D7F28"/>
    <w:rsid w:val="008E1E91"/>
    <w:rsid w:val="008E3531"/>
    <w:rsid w:val="008E3CB1"/>
    <w:rsid w:val="008E3F31"/>
    <w:rsid w:val="008E4170"/>
    <w:rsid w:val="008E4BC2"/>
    <w:rsid w:val="008E5B1D"/>
    <w:rsid w:val="008F0402"/>
    <w:rsid w:val="008F48EF"/>
    <w:rsid w:val="008F6B68"/>
    <w:rsid w:val="00900545"/>
    <w:rsid w:val="00900B1D"/>
    <w:rsid w:val="0090175D"/>
    <w:rsid w:val="00905FCE"/>
    <w:rsid w:val="00906E27"/>
    <w:rsid w:val="00907BDF"/>
    <w:rsid w:val="00910BE9"/>
    <w:rsid w:val="0091301E"/>
    <w:rsid w:val="009132A0"/>
    <w:rsid w:val="00915185"/>
    <w:rsid w:val="0091624F"/>
    <w:rsid w:val="0091667D"/>
    <w:rsid w:val="009174F0"/>
    <w:rsid w:val="00924C35"/>
    <w:rsid w:val="00930337"/>
    <w:rsid w:val="00930F54"/>
    <w:rsid w:val="009333CE"/>
    <w:rsid w:val="00937280"/>
    <w:rsid w:val="00937A49"/>
    <w:rsid w:val="009407B7"/>
    <w:rsid w:val="00940E18"/>
    <w:rsid w:val="00946C3F"/>
    <w:rsid w:val="00947BC6"/>
    <w:rsid w:val="0095104B"/>
    <w:rsid w:val="00952B76"/>
    <w:rsid w:val="00952F7E"/>
    <w:rsid w:val="0095359D"/>
    <w:rsid w:val="009552B2"/>
    <w:rsid w:val="0096299F"/>
    <w:rsid w:val="00962C74"/>
    <w:rsid w:val="009634FC"/>
    <w:rsid w:val="00964014"/>
    <w:rsid w:val="00964BD8"/>
    <w:rsid w:val="009651B5"/>
    <w:rsid w:val="009652AE"/>
    <w:rsid w:val="009676CC"/>
    <w:rsid w:val="00970E40"/>
    <w:rsid w:val="00971046"/>
    <w:rsid w:val="00971A56"/>
    <w:rsid w:val="00972E69"/>
    <w:rsid w:val="00974339"/>
    <w:rsid w:val="009810DC"/>
    <w:rsid w:val="0098466C"/>
    <w:rsid w:val="00986047"/>
    <w:rsid w:val="00986052"/>
    <w:rsid w:val="0098611B"/>
    <w:rsid w:val="00991D49"/>
    <w:rsid w:val="0099284B"/>
    <w:rsid w:val="00992D81"/>
    <w:rsid w:val="00993050"/>
    <w:rsid w:val="0099345E"/>
    <w:rsid w:val="00993C1B"/>
    <w:rsid w:val="00994630"/>
    <w:rsid w:val="00996007"/>
    <w:rsid w:val="00996C34"/>
    <w:rsid w:val="00996D83"/>
    <w:rsid w:val="009A06FB"/>
    <w:rsid w:val="009A4CED"/>
    <w:rsid w:val="009A77E3"/>
    <w:rsid w:val="009B1665"/>
    <w:rsid w:val="009B4CC4"/>
    <w:rsid w:val="009B55FD"/>
    <w:rsid w:val="009B60E1"/>
    <w:rsid w:val="009B61CA"/>
    <w:rsid w:val="009C038E"/>
    <w:rsid w:val="009C05DA"/>
    <w:rsid w:val="009C472E"/>
    <w:rsid w:val="009C6E0F"/>
    <w:rsid w:val="009C77E5"/>
    <w:rsid w:val="009C7CAB"/>
    <w:rsid w:val="009C7D05"/>
    <w:rsid w:val="009C7D25"/>
    <w:rsid w:val="009D00F4"/>
    <w:rsid w:val="009D1BA9"/>
    <w:rsid w:val="009D2DC2"/>
    <w:rsid w:val="009D42A7"/>
    <w:rsid w:val="009D6C47"/>
    <w:rsid w:val="009D7CED"/>
    <w:rsid w:val="009E02C3"/>
    <w:rsid w:val="009E1695"/>
    <w:rsid w:val="009E24F3"/>
    <w:rsid w:val="009E2CC3"/>
    <w:rsid w:val="009E4024"/>
    <w:rsid w:val="009E5F69"/>
    <w:rsid w:val="009E6199"/>
    <w:rsid w:val="009E76D5"/>
    <w:rsid w:val="009E7CDB"/>
    <w:rsid w:val="009F095E"/>
    <w:rsid w:val="009F12DF"/>
    <w:rsid w:val="009F27BE"/>
    <w:rsid w:val="009F74B8"/>
    <w:rsid w:val="00A0039A"/>
    <w:rsid w:val="00A00B84"/>
    <w:rsid w:val="00A00D52"/>
    <w:rsid w:val="00A01D0C"/>
    <w:rsid w:val="00A0293F"/>
    <w:rsid w:val="00A02A3E"/>
    <w:rsid w:val="00A05546"/>
    <w:rsid w:val="00A060F8"/>
    <w:rsid w:val="00A1311F"/>
    <w:rsid w:val="00A14AC6"/>
    <w:rsid w:val="00A21684"/>
    <w:rsid w:val="00A22F17"/>
    <w:rsid w:val="00A244B6"/>
    <w:rsid w:val="00A248E4"/>
    <w:rsid w:val="00A2569A"/>
    <w:rsid w:val="00A262FD"/>
    <w:rsid w:val="00A304AD"/>
    <w:rsid w:val="00A32FE6"/>
    <w:rsid w:val="00A3337F"/>
    <w:rsid w:val="00A3379E"/>
    <w:rsid w:val="00A340EE"/>
    <w:rsid w:val="00A37865"/>
    <w:rsid w:val="00A40964"/>
    <w:rsid w:val="00A43F7C"/>
    <w:rsid w:val="00A448C1"/>
    <w:rsid w:val="00A44946"/>
    <w:rsid w:val="00A479AE"/>
    <w:rsid w:val="00A5070D"/>
    <w:rsid w:val="00A50E65"/>
    <w:rsid w:val="00A51A17"/>
    <w:rsid w:val="00A524BE"/>
    <w:rsid w:val="00A526B1"/>
    <w:rsid w:val="00A54860"/>
    <w:rsid w:val="00A57B8D"/>
    <w:rsid w:val="00A6006C"/>
    <w:rsid w:val="00A6219A"/>
    <w:rsid w:val="00A63477"/>
    <w:rsid w:val="00A65BCB"/>
    <w:rsid w:val="00A65D24"/>
    <w:rsid w:val="00A67AF9"/>
    <w:rsid w:val="00A702B4"/>
    <w:rsid w:val="00A72115"/>
    <w:rsid w:val="00A72530"/>
    <w:rsid w:val="00A74D61"/>
    <w:rsid w:val="00A74FA5"/>
    <w:rsid w:val="00A81CCD"/>
    <w:rsid w:val="00A83337"/>
    <w:rsid w:val="00A85348"/>
    <w:rsid w:val="00A8557D"/>
    <w:rsid w:val="00A857ED"/>
    <w:rsid w:val="00A8580E"/>
    <w:rsid w:val="00A8676F"/>
    <w:rsid w:val="00A87AC0"/>
    <w:rsid w:val="00A87F48"/>
    <w:rsid w:val="00A900A0"/>
    <w:rsid w:val="00A9082B"/>
    <w:rsid w:val="00A92353"/>
    <w:rsid w:val="00A94AE1"/>
    <w:rsid w:val="00A94B57"/>
    <w:rsid w:val="00AA23D2"/>
    <w:rsid w:val="00AA3109"/>
    <w:rsid w:val="00AA42F5"/>
    <w:rsid w:val="00AA4BE2"/>
    <w:rsid w:val="00AA722F"/>
    <w:rsid w:val="00AB08A3"/>
    <w:rsid w:val="00AB4703"/>
    <w:rsid w:val="00AB5781"/>
    <w:rsid w:val="00AB6DB2"/>
    <w:rsid w:val="00AB76BC"/>
    <w:rsid w:val="00AB77BA"/>
    <w:rsid w:val="00AB780C"/>
    <w:rsid w:val="00AC03E2"/>
    <w:rsid w:val="00AC049C"/>
    <w:rsid w:val="00AC2D0F"/>
    <w:rsid w:val="00AC510A"/>
    <w:rsid w:val="00AC74F0"/>
    <w:rsid w:val="00AC78AD"/>
    <w:rsid w:val="00AC7B0C"/>
    <w:rsid w:val="00AD069A"/>
    <w:rsid w:val="00AD08B8"/>
    <w:rsid w:val="00AD15A2"/>
    <w:rsid w:val="00AD39D5"/>
    <w:rsid w:val="00AD4B55"/>
    <w:rsid w:val="00AE0A93"/>
    <w:rsid w:val="00AE0FCA"/>
    <w:rsid w:val="00AE3DF7"/>
    <w:rsid w:val="00AE3E32"/>
    <w:rsid w:val="00AE41ED"/>
    <w:rsid w:val="00AE4BD4"/>
    <w:rsid w:val="00AE6814"/>
    <w:rsid w:val="00AF008A"/>
    <w:rsid w:val="00AF2819"/>
    <w:rsid w:val="00AF299E"/>
    <w:rsid w:val="00AF378C"/>
    <w:rsid w:val="00AF426B"/>
    <w:rsid w:val="00AF44B6"/>
    <w:rsid w:val="00AF5189"/>
    <w:rsid w:val="00AF554C"/>
    <w:rsid w:val="00AF6118"/>
    <w:rsid w:val="00AF6A66"/>
    <w:rsid w:val="00B15296"/>
    <w:rsid w:val="00B15B17"/>
    <w:rsid w:val="00B1615C"/>
    <w:rsid w:val="00B167DD"/>
    <w:rsid w:val="00B1767E"/>
    <w:rsid w:val="00B207C4"/>
    <w:rsid w:val="00B20EF4"/>
    <w:rsid w:val="00B220BA"/>
    <w:rsid w:val="00B25647"/>
    <w:rsid w:val="00B2586A"/>
    <w:rsid w:val="00B2596B"/>
    <w:rsid w:val="00B26FE4"/>
    <w:rsid w:val="00B2762D"/>
    <w:rsid w:val="00B3304C"/>
    <w:rsid w:val="00B342E5"/>
    <w:rsid w:val="00B35FE5"/>
    <w:rsid w:val="00B36BEB"/>
    <w:rsid w:val="00B36F3E"/>
    <w:rsid w:val="00B37AE0"/>
    <w:rsid w:val="00B40559"/>
    <w:rsid w:val="00B43870"/>
    <w:rsid w:val="00B43B82"/>
    <w:rsid w:val="00B44BAF"/>
    <w:rsid w:val="00B44CD1"/>
    <w:rsid w:val="00B45628"/>
    <w:rsid w:val="00B463B7"/>
    <w:rsid w:val="00B47325"/>
    <w:rsid w:val="00B50102"/>
    <w:rsid w:val="00B51699"/>
    <w:rsid w:val="00B521E2"/>
    <w:rsid w:val="00B52AE2"/>
    <w:rsid w:val="00B54181"/>
    <w:rsid w:val="00B554EF"/>
    <w:rsid w:val="00B578A1"/>
    <w:rsid w:val="00B60200"/>
    <w:rsid w:val="00B60C29"/>
    <w:rsid w:val="00B60EA3"/>
    <w:rsid w:val="00B621D6"/>
    <w:rsid w:val="00B62CA4"/>
    <w:rsid w:val="00B6428C"/>
    <w:rsid w:val="00B650E1"/>
    <w:rsid w:val="00B65724"/>
    <w:rsid w:val="00B66401"/>
    <w:rsid w:val="00B67A9E"/>
    <w:rsid w:val="00B70C6F"/>
    <w:rsid w:val="00B716BC"/>
    <w:rsid w:val="00B724B0"/>
    <w:rsid w:val="00B73832"/>
    <w:rsid w:val="00B74564"/>
    <w:rsid w:val="00B80F3B"/>
    <w:rsid w:val="00B81F46"/>
    <w:rsid w:val="00B82A75"/>
    <w:rsid w:val="00B83AA5"/>
    <w:rsid w:val="00B85EBB"/>
    <w:rsid w:val="00B87601"/>
    <w:rsid w:val="00B90576"/>
    <w:rsid w:val="00B94351"/>
    <w:rsid w:val="00B94458"/>
    <w:rsid w:val="00B96668"/>
    <w:rsid w:val="00BA30F9"/>
    <w:rsid w:val="00BA35E0"/>
    <w:rsid w:val="00BA459E"/>
    <w:rsid w:val="00BA5EA6"/>
    <w:rsid w:val="00BA6992"/>
    <w:rsid w:val="00BA7AA6"/>
    <w:rsid w:val="00BA7C11"/>
    <w:rsid w:val="00BB0A33"/>
    <w:rsid w:val="00BB1182"/>
    <w:rsid w:val="00BB12F3"/>
    <w:rsid w:val="00BB19CD"/>
    <w:rsid w:val="00BB2B39"/>
    <w:rsid w:val="00BB2FC1"/>
    <w:rsid w:val="00BB4424"/>
    <w:rsid w:val="00BB53FF"/>
    <w:rsid w:val="00BB641E"/>
    <w:rsid w:val="00BB69B5"/>
    <w:rsid w:val="00BB71BF"/>
    <w:rsid w:val="00BC29ED"/>
    <w:rsid w:val="00BC2BDD"/>
    <w:rsid w:val="00BC361C"/>
    <w:rsid w:val="00BC36EB"/>
    <w:rsid w:val="00BC4C91"/>
    <w:rsid w:val="00BC511B"/>
    <w:rsid w:val="00BC5501"/>
    <w:rsid w:val="00BC6827"/>
    <w:rsid w:val="00BC6DD5"/>
    <w:rsid w:val="00BD0840"/>
    <w:rsid w:val="00BD1D0A"/>
    <w:rsid w:val="00BD2A6A"/>
    <w:rsid w:val="00BD343D"/>
    <w:rsid w:val="00BD3BF8"/>
    <w:rsid w:val="00BD45F7"/>
    <w:rsid w:val="00BD4D1F"/>
    <w:rsid w:val="00BD59D8"/>
    <w:rsid w:val="00BD6B46"/>
    <w:rsid w:val="00BE2468"/>
    <w:rsid w:val="00BE4769"/>
    <w:rsid w:val="00BE59B5"/>
    <w:rsid w:val="00BE70E5"/>
    <w:rsid w:val="00BE75FF"/>
    <w:rsid w:val="00BF0922"/>
    <w:rsid w:val="00BF1207"/>
    <w:rsid w:val="00BF1FCA"/>
    <w:rsid w:val="00BF641B"/>
    <w:rsid w:val="00C00524"/>
    <w:rsid w:val="00C00EA7"/>
    <w:rsid w:val="00C063AA"/>
    <w:rsid w:val="00C068C5"/>
    <w:rsid w:val="00C075F8"/>
    <w:rsid w:val="00C121A4"/>
    <w:rsid w:val="00C13DBF"/>
    <w:rsid w:val="00C14801"/>
    <w:rsid w:val="00C14DC6"/>
    <w:rsid w:val="00C173BA"/>
    <w:rsid w:val="00C2038F"/>
    <w:rsid w:val="00C21464"/>
    <w:rsid w:val="00C21FB1"/>
    <w:rsid w:val="00C23002"/>
    <w:rsid w:val="00C23C49"/>
    <w:rsid w:val="00C24956"/>
    <w:rsid w:val="00C25D1E"/>
    <w:rsid w:val="00C30E9B"/>
    <w:rsid w:val="00C315BF"/>
    <w:rsid w:val="00C33643"/>
    <w:rsid w:val="00C3488A"/>
    <w:rsid w:val="00C40457"/>
    <w:rsid w:val="00C4063C"/>
    <w:rsid w:val="00C40966"/>
    <w:rsid w:val="00C4141E"/>
    <w:rsid w:val="00C44275"/>
    <w:rsid w:val="00C457DD"/>
    <w:rsid w:val="00C50168"/>
    <w:rsid w:val="00C545B8"/>
    <w:rsid w:val="00C54E2E"/>
    <w:rsid w:val="00C609E0"/>
    <w:rsid w:val="00C614A1"/>
    <w:rsid w:val="00C61781"/>
    <w:rsid w:val="00C61D88"/>
    <w:rsid w:val="00C627AA"/>
    <w:rsid w:val="00C627EC"/>
    <w:rsid w:val="00C65B2D"/>
    <w:rsid w:val="00C66988"/>
    <w:rsid w:val="00C676D2"/>
    <w:rsid w:val="00C71D9A"/>
    <w:rsid w:val="00C73116"/>
    <w:rsid w:val="00C74142"/>
    <w:rsid w:val="00C75034"/>
    <w:rsid w:val="00C75C59"/>
    <w:rsid w:val="00C75F82"/>
    <w:rsid w:val="00C764D0"/>
    <w:rsid w:val="00C76550"/>
    <w:rsid w:val="00C77031"/>
    <w:rsid w:val="00C80AEC"/>
    <w:rsid w:val="00C8267F"/>
    <w:rsid w:val="00C83688"/>
    <w:rsid w:val="00C83B22"/>
    <w:rsid w:val="00C849C2"/>
    <w:rsid w:val="00C857A5"/>
    <w:rsid w:val="00C85F88"/>
    <w:rsid w:val="00C8665F"/>
    <w:rsid w:val="00C86AA2"/>
    <w:rsid w:val="00C95069"/>
    <w:rsid w:val="00C975E0"/>
    <w:rsid w:val="00CA1CA1"/>
    <w:rsid w:val="00CA2130"/>
    <w:rsid w:val="00CA2591"/>
    <w:rsid w:val="00CA6A4C"/>
    <w:rsid w:val="00CA7EE8"/>
    <w:rsid w:val="00CB17D4"/>
    <w:rsid w:val="00CB225A"/>
    <w:rsid w:val="00CB2261"/>
    <w:rsid w:val="00CB2BF0"/>
    <w:rsid w:val="00CB3407"/>
    <w:rsid w:val="00CC0092"/>
    <w:rsid w:val="00CC0E7F"/>
    <w:rsid w:val="00CC3F6E"/>
    <w:rsid w:val="00CC53C0"/>
    <w:rsid w:val="00CC6D11"/>
    <w:rsid w:val="00CC7800"/>
    <w:rsid w:val="00CD00D4"/>
    <w:rsid w:val="00CD18A5"/>
    <w:rsid w:val="00CD3525"/>
    <w:rsid w:val="00CD3C1D"/>
    <w:rsid w:val="00CD450A"/>
    <w:rsid w:val="00CD46D7"/>
    <w:rsid w:val="00CD4FE9"/>
    <w:rsid w:val="00CD561B"/>
    <w:rsid w:val="00CD765C"/>
    <w:rsid w:val="00CD7798"/>
    <w:rsid w:val="00CE0908"/>
    <w:rsid w:val="00CE11CC"/>
    <w:rsid w:val="00CE1917"/>
    <w:rsid w:val="00CE2962"/>
    <w:rsid w:val="00CE5C9D"/>
    <w:rsid w:val="00CE5DF5"/>
    <w:rsid w:val="00CF2267"/>
    <w:rsid w:val="00CF3F2D"/>
    <w:rsid w:val="00CF4581"/>
    <w:rsid w:val="00CF5129"/>
    <w:rsid w:val="00D0090D"/>
    <w:rsid w:val="00D01098"/>
    <w:rsid w:val="00D0772F"/>
    <w:rsid w:val="00D07FEF"/>
    <w:rsid w:val="00D106BE"/>
    <w:rsid w:val="00D124AD"/>
    <w:rsid w:val="00D1284B"/>
    <w:rsid w:val="00D154A0"/>
    <w:rsid w:val="00D15C6B"/>
    <w:rsid w:val="00D15D83"/>
    <w:rsid w:val="00D15EDE"/>
    <w:rsid w:val="00D1697C"/>
    <w:rsid w:val="00D2034F"/>
    <w:rsid w:val="00D21CA7"/>
    <w:rsid w:val="00D25999"/>
    <w:rsid w:val="00D27BAE"/>
    <w:rsid w:val="00D31CD4"/>
    <w:rsid w:val="00D32B59"/>
    <w:rsid w:val="00D34A17"/>
    <w:rsid w:val="00D34F6A"/>
    <w:rsid w:val="00D357BE"/>
    <w:rsid w:val="00D414E9"/>
    <w:rsid w:val="00D421B7"/>
    <w:rsid w:val="00D43516"/>
    <w:rsid w:val="00D44571"/>
    <w:rsid w:val="00D44B05"/>
    <w:rsid w:val="00D45942"/>
    <w:rsid w:val="00D47E75"/>
    <w:rsid w:val="00D505BF"/>
    <w:rsid w:val="00D51432"/>
    <w:rsid w:val="00D51F9C"/>
    <w:rsid w:val="00D53D6D"/>
    <w:rsid w:val="00D56E1E"/>
    <w:rsid w:val="00D608F3"/>
    <w:rsid w:val="00D6300B"/>
    <w:rsid w:val="00D647AF"/>
    <w:rsid w:val="00D65851"/>
    <w:rsid w:val="00D65B07"/>
    <w:rsid w:val="00D65EAC"/>
    <w:rsid w:val="00D662A1"/>
    <w:rsid w:val="00D711C8"/>
    <w:rsid w:val="00D71574"/>
    <w:rsid w:val="00D74672"/>
    <w:rsid w:val="00D75E81"/>
    <w:rsid w:val="00D770BD"/>
    <w:rsid w:val="00D77C2F"/>
    <w:rsid w:val="00D801F2"/>
    <w:rsid w:val="00D811FB"/>
    <w:rsid w:val="00D81B71"/>
    <w:rsid w:val="00D82AD2"/>
    <w:rsid w:val="00D83CB1"/>
    <w:rsid w:val="00D846FC"/>
    <w:rsid w:val="00D85958"/>
    <w:rsid w:val="00D874D6"/>
    <w:rsid w:val="00D87919"/>
    <w:rsid w:val="00D90660"/>
    <w:rsid w:val="00D920A5"/>
    <w:rsid w:val="00D93D8E"/>
    <w:rsid w:val="00D95BBA"/>
    <w:rsid w:val="00D96DAE"/>
    <w:rsid w:val="00D9741E"/>
    <w:rsid w:val="00DA0309"/>
    <w:rsid w:val="00DA51A8"/>
    <w:rsid w:val="00DA5B3D"/>
    <w:rsid w:val="00DA7090"/>
    <w:rsid w:val="00DB1432"/>
    <w:rsid w:val="00DB14CE"/>
    <w:rsid w:val="00DB1D40"/>
    <w:rsid w:val="00DB22D6"/>
    <w:rsid w:val="00DB2D24"/>
    <w:rsid w:val="00DB4366"/>
    <w:rsid w:val="00DB4F18"/>
    <w:rsid w:val="00DC09E8"/>
    <w:rsid w:val="00DC0C3C"/>
    <w:rsid w:val="00DC22C3"/>
    <w:rsid w:val="00DC2A56"/>
    <w:rsid w:val="00DC4542"/>
    <w:rsid w:val="00DC5F01"/>
    <w:rsid w:val="00DC624F"/>
    <w:rsid w:val="00DC7F08"/>
    <w:rsid w:val="00DD00CA"/>
    <w:rsid w:val="00DD18D8"/>
    <w:rsid w:val="00DD3202"/>
    <w:rsid w:val="00DD378A"/>
    <w:rsid w:val="00DD4289"/>
    <w:rsid w:val="00DD5665"/>
    <w:rsid w:val="00DD7B63"/>
    <w:rsid w:val="00DD7E83"/>
    <w:rsid w:val="00DE0E62"/>
    <w:rsid w:val="00DE7A16"/>
    <w:rsid w:val="00DF0D94"/>
    <w:rsid w:val="00DF1FA2"/>
    <w:rsid w:val="00DF221A"/>
    <w:rsid w:val="00DF34BA"/>
    <w:rsid w:val="00DF3654"/>
    <w:rsid w:val="00DF5454"/>
    <w:rsid w:val="00DF5970"/>
    <w:rsid w:val="00DF74B4"/>
    <w:rsid w:val="00E01350"/>
    <w:rsid w:val="00E0305F"/>
    <w:rsid w:val="00E03560"/>
    <w:rsid w:val="00E03FC4"/>
    <w:rsid w:val="00E04036"/>
    <w:rsid w:val="00E05EAD"/>
    <w:rsid w:val="00E06339"/>
    <w:rsid w:val="00E06862"/>
    <w:rsid w:val="00E06923"/>
    <w:rsid w:val="00E06971"/>
    <w:rsid w:val="00E12812"/>
    <w:rsid w:val="00E12C19"/>
    <w:rsid w:val="00E13652"/>
    <w:rsid w:val="00E13CA0"/>
    <w:rsid w:val="00E14E65"/>
    <w:rsid w:val="00E15CF8"/>
    <w:rsid w:val="00E15FC9"/>
    <w:rsid w:val="00E1657E"/>
    <w:rsid w:val="00E17A70"/>
    <w:rsid w:val="00E17BB1"/>
    <w:rsid w:val="00E22E64"/>
    <w:rsid w:val="00E243FD"/>
    <w:rsid w:val="00E24578"/>
    <w:rsid w:val="00E24F66"/>
    <w:rsid w:val="00E2793B"/>
    <w:rsid w:val="00E312D1"/>
    <w:rsid w:val="00E3230F"/>
    <w:rsid w:val="00E32D38"/>
    <w:rsid w:val="00E35FDB"/>
    <w:rsid w:val="00E37FEC"/>
    <w:rsid w:val="00E41162"/>
    <w:rsid w:val="00E414A7"/>
    <w:rsid w:val="00E41517"/>
    <w:rsid w:val="00E420FE"/>
    <w:rsid w:val="00E42EEE"/>
    <w:rsid w:val="00E43416"/>
    <w:rsid w:val="00E43A6C"/>
    <w:rsid w:val="00E43FE9"/>
    <w:rsid w:val="00E45BFB"/>
    <w:rsid w:val="00E50131"/>
    <w:rsid w:val="00E50E41"/>
    <w:rsid w:val="00E50E9B"/>
    <w:rsid w:val="00E5186C"/>
    <w:rsid w:val="00E542D4"/>
    <w:rsid w:val="00E566C2"/>
    <w:rsid w:val="00E5693E"/>
    <w:rsid w:val="00E57E03"/>
    <w:rsid w:val="00E603F1"/>
    <w:rsid w:val="00E6067A"/>
    <w:rsid w:val="00E6174C"/>
    <w:rsid w:val="00E64DC3"/>
    <w:rsid w:val="00E658EF"/>
    <w:rsid w:val="00E65F87"/>
    <w:rsid w:val="00E66674"/>
    <w:rsid w:val="00E66D27"/>
    <w:rsid w:val="00E67FE0"/>
    <w:rsid w:val="00E70E8D"/>
    <w:rsid w:val="00E710DC"/>
    <w:rsid w:val="00E71660"/>
    <w:rsid w:val="00E72879"/>
    <w:rsid w:val="00E72C75"/>
    <w:rsid w:val="00E72DFE"/>
    <w:rsid w:val="00E73E9D"/>
    <w:rsid w:val="00E7664B"/>
    <w:rsid w:val="00E76AAC"/>
    <w:rsid w:val="00E81F71"/>
    <w:rsid w:val="00E82459"/>
    <w:rsid w:val="00E827F6"/>
    <w:rsid w:val="00E853FC"/>
    <w:rsid w:val="00E85D59"/>
    <w:rsid w:val="00E86429"/>
    <w:rsid w:val="00E87007"/>
    <w:rsid w:val="00E9182D"/>
    <w:rsid w:val="00E941FD"/>
    <w:rsid w:val="00E94488"/>
    <w:rsid w:val="00E95BE7"/>
    <w:rsid w:val="00E96144"/>
    <w:rsid w:val="00E96DB4"/>
    <w:rsid w:val="00EA215B"/>
    <w:rsid w:val="00EA28D4"/>
    <w:rsid w:val="00EA38D1"/>
    <w:rsid w:val="00EA4ECB"/>
    <w:rsid w:val="00EA5699"/>
    <w:rsid w:val="00EA56F5"/>
    <w:rsid w:val="00EA62B1"/>
    <w:rsid w:val="00EA7C79"/>
    <w:rsid w:val="00EB02E6"/>
    <w:rsid w:val="00EB08A4"/>
    <w:rsid w:val="00EB0B08"/>
    <w:rsid w:val="00EB0FD5"/>
    <w:rsid w:val="00EB24A8"/>
    <w:rsid w:val="00EB3A5F"/>
    <w:rsid w:val="00EB4CC9"/>
    <w:rsid w:val="00EB77AF"/>
    <w:rsid w:val="00EB7E2A"/>
    <w:rsid w:val="00EB7FBE"/>
    <w:rsid w:val="00EC4A72"/>
    <w:rsid w:val="00EC5538"/>
    <w:rsid w:val="00EC5876"/>
    <w:rsid w:val="00EC768B"/>
    <w:rsid w:val="00EC7700"/>
    <w:rsid w:val="00EC7C43"/>
    <w:rsid w:val="00ED1844"/>
    <w:rsid w:val="00ED187C"/>
    <w:rsid w:val="00ED2793"/>
    <w:rsid w:val="00ED61B9"/>
    <w:rsid w:val="00EE402E"/>
    <w:rsid w:val="00EE4E10"/>
    <w:rsid w:val="00EE54A0"/>
    <w:rsid w:val="00EE6D00"/>
    <w:rsid w:val="00EE6DFA"/>
    <w:rsid w:val="00EF4AEA"/>
    <w:rsid w:val="00EF4DEC"/>
    <w:rsid w:val="00EF588F"/>
    <w:rsid w:val="00F01CD6"/>
    <w:rsid w:val="00F035AE"/>
    <w:rsid w:val="00F10F2F"/>
    <w:rsid w:val="00F12387"/>
    <w:rsid w:val="00F12B11"/>
    <w:rsid w:val="00F1316B"/>
    <w:rsid w:val="00F14E04"/>
    <w:rsid w:val="00F15DDC"/>
    <w:rsid w:val="00F15E4E"/>
    <w:rsid w:val="00F16091"/>
    <w:rsid w:val="00F16B80"/>
    <w:rsid w:val="00F16F97"/>
    <w:rsid w:val="00F17EA1"/>
    <w:rsid w:val="00F20067"/>
    <w:rsid w:val="00F21A96"/>
    <w:rsid w:val="00F2450D"/>
    <w:rsid w:val="00F2570F"/>
    <w:rsid w:val="00F26C79"/>
    <w:rsid w:val="00F26CAB"/>
    <w:rsid w:val="00F30652"/>
    <w:rsid w:val="00F31A1F"/>
    <w:rsid w:val="00F31ECA"/>
    <w:rsid w:val="00F3258E"/>
    <w:rsid w:val="00F32644"/>
    <w:rsid w:val="00F342EC"/>
    <w:rsid w:val="00F35012"/>
    <w:rsid w:val="00F358E2"/>
    <w:rsid w:val="00F36B78"/>
    <w:rsid w:val="00F36E15"/>
    <w:rsid w:val="00F400B3"/>
    <w:rsid w:val="00F400FA"/>
    <w:rsid w:val="00F40709"/>
    <w:rsid w:val="00F42274"/>
    <w:rsid w:val="00F475CD"/>
    <w:rsid w:val="00F506B3"/>
    <w:rsid w:val="00F50DE9"/>
    <w:rsid w:val="00F52851"/>
    <w:rsid w:val="00F535DC"/>
    <w:rsid w:val="00F56375"/>
    <w:rsid w:val="00F60F9B"/>
    <w:rsid w:val="00F61EC0"/>
    <w:rsid w:val="00F669AD"/>
    <w:rsid w:val="00F7135D"/>
    <w:rsid w:val="00F71994"/>
    <w:rsid w:val="00F73385"/>
    <w:rsid w:val="00F7338F"/>
    <w:rsid w:val="00F7379F"/>
    <w:rsid w:val="00F73F51"/>
    <w:rsid w:val="00F82783"/>
    <w:rsid w:val="00F908F3"/>
    <w:rsid w:val="00F92B37"/>
    <w:rsid w:val="00F93C75"/>
    <w:rsid w:val="00F94BC4"/>
    <w:rsid w:val="00F9518C"/>
    <w:rsid w:val="00FB005B"/>
    <w:rsid w:val="00FB042B"/>
    <w:rsid w:val="00FB06F6"/>
    <w:rsid w:val="00FB386E"/>
    <w:rsid w:val="00FB3C7A"/>
    <w:rsid w:val="00FB415A"/>
    <w:rsid w:val="00FB52DD"/>
    <w:rsid w:val="00FB5E39"/>
    <w:rsid w:val="00FB6FA9"/>
    <w:rsid w:val="00FB7D41"/>
    <w:rsid w:val="00FC12DF"/>
    <w:rsid w:val="00FC1811"/>
    <w:rsid w:val="00FC1CDA"/>
    <w:rsid w:val="00FC2092"/>
    <w:rsid w:val="00FC2B13"/>
    <w:rsid w:val="00FC3BE3"/>
    <w:rsid w:val="00FC4F79"/>
    <w:rsid w:val="00FC4FBB"/>
    <w:rsid w:val="00FC6A16"/>
    <w:rsid w:val="00FC796E"/>
    <w:rsid w:val="00FD12C3"/>
    <w:rsid w:val="00FD3AB3"/>
    <w:rsid w:val="00FD6394"/>
    <w:rsid w:val="00FD70F0"/>
    <w:rsid w:val="00FE1440"/>
    <w:rsid w:val="00FE2173"/>
    <w:rsid w:val="00FE38FD"/>
    <w:rsid w:val="00FE5047"/>
    <w:rsid w:val="00FE5FA2"/>
    <w:rsid w:val="00FE6CAD"/>
    <w:rsid w:val="00FE6E34"/>
    <w:rsid w:val="00FF01E3"/>
    <w:rsid w:val="00FF0631"/>
    <w:rsid w:val="00FF16B1"/>
    <w:rsid w:val="00FF202A"/>
    <w:rsid w:val="00FF26C5"/>
    <w:rsid w:val="00FF3898"/>
    <w:rsid w:val="00FF5071"/>
    <w:rsid w:val="00FF5553"/>
    <w:rsid w:val="00FF62C0"/>
    <w:rsid w:val="00FF6A18"/>
    <w:rsid w:val="00FF7E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D88995"/>
  <w15:chartTrackingRefBased/>
  <w15:docId w15:val="{A2565C60-D50F-4941-AD88-1570B09DE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363AD"/>
    <w:pPr>
      <w:ind w:firstLine="432"/>
      <w:jc w:val="both"/>
    </w:pPr>
    <w:rPr>
      <w:sz w:val="24"/>
      <w:szCs w:val="24"/>
      <w:lang w:val="sr-Cyrl-CS"/>
    </w:rPr>
  </w:style>
  <w:style w:type="paragraph" w:styleId="Heading1">
    <w:name w:val="heading 1"/>
    <w:basedOn w:val="BodyText"/>
    <w:next w:val="BodyText"/>
    <w:qFormat/>
    <w:rsid w:val="00F17EA1"/>
    <w:pPr>
      <w:keepNext/>
      <w:keepLines/>
      <w:pageBreakBefore/>
      <w:suppressAutoHyphens/>
      <w:spacing w:before="240" w:after="360"/>
      <w:ind w:firstLine="0"/>
      <w:jc w:val="center"/>
      <w:outlineLvl w:val="0"/>
    </w:pPr>
    <w:rPr>
      <w:rFonts w:ascii="Arial" w:hAnsi="Arial" w:cs="Arial"/>
      <w:b/>
      <w:bCs/>
      <w:kern w:val="32"/>
      <w:sz w:val="32"/>
      <w:szCs w:val="32"/>
    </w:rPr>
  </w:style>
  <w:style w:type="paragraph" w:styleId="Heading2">
    <w:name w:val="heading 2"/>
    <w:basedOn w:val="BodyText"/>
    <w:next w:val="BodyText"/>
    <w:link w:val="Heading2Char"/>
    <w:qFormat/>
    <w:rsid w:val="00C40966"/>
    <w:pPr>
      <w:keepNext/>
      <w:spacing w:before="240" w:after="240"/>
      <w:ind w:firstLine="0"/>
      <w:outlineLvl w:val="1"/>
    </w:pPr>
    <w:rPr>
      <w:rFonts w:ascii="Arial" w:hAnsi="Arial" w:cs="Arial"/>
      <w:b/>
      <w:bCs/>
      <w:iCs/>
      <w:sz w:val="28"/>
      <w:szCs w:val="28"/>
    </w:rPr>
  </w:style>
  <w:style w:type="paragraph" w:styleId="Heading3">
    <w:name w:val="heading 3"/>
    <w:basedOn w:val="BodyText"/>
    <w:next w:val="BodyText"/>
    <w:qFormat/>
    <w:rsid w:val="00F17EA1"/>
    <w:pPr>
      <w:keepNext/>
      <w:spacing w:before="240"/>
      <w:ind w:firstLine="0"/>
      <w:outlineLvl w:val="2"/>
    </w:pPr>
    <w:rPr>
      <w:rFonts w:ascii="Arial" w:hAnsi="Arial" w:cs="Arial"/>
      <w:b/>
      <w:bCs/>
    </w:rPr>
  </w:style>
  <w:style w:type="paragraph" w:styleId="Heading4">
    <w:name w:val="heading 4"/>
    <w:basedOn w:val="BodyText"/>
    <w:next w:val="BodyText"/>
    <w:link w:val="Heading4Char"/>
    <w:qFormat/>
    <w:rsid w:val="00F17EA1"/>
    <w:pPr>
      <w:keepNext/>
      <w:spacing w:before="240"/>
      <w:ind w:firstLine="0"/>
      <w:jc w:val="left"/>
      <w:outlineLvl w:val="3"/>
    </w:pPr>
    <w:rPr>
      <w:b/>
      <w:bCs/>
      <w:szCs w:val="28"/>
    </w:rPr>
  </w:style>
  <w:style w:type="paragraph" w:styleId="Heading5">
    <w:name w:val="heading 5"/>
    <w:basedOn w:val="BodyText"/>
    <w:next w:val="BodyText"/>
    <w:qFormat/>
    <w:rsid w:val="000B3236"/>
    <w:pPr>
      <w:spacing w:before="120" w:after="60"/>
      <w:ind w:firstLine="0"/>
      <w:outlineLvl w:val="4"/>
    </w:pPr>
    <w:rPr>
      <w:b/>
      <w:bCs/>
      <w:i/>
      <w:iCs/>
    </w:rPr>
  </w:style>
  <w:style w:type="paragraph" w:styleId="Heading6">
    <w:name w:val="heading 6"/>
    <w:basedOn w:val="Normal"/>
    <w:next w:val="Normal"/>
    <w:qFormat/>
    <w:rsid w:val="0010394D"/>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ahtev">
    <w:name w:val="Zahtev"/>
    <w:basedOn w:val="Normal"/>
    <w:next w:val="Normal"/>
    <w:link w:val="ZahtevCharChar"/>
    <w:rsid w:val="00CD3525"/>
    <w:pPr>
      <w:tabs>
        <w:tab w:val="left" w:pos="2268"/>
      </w:tabs>
      <w:ind w:firstLine="0"/>
      <w:jc w:val="center"/>
    </w:pPr>
    <w:rPr>
      <w:b/>
      <w:caps/>
      <w:color w:val="FF0000"/>
      <w:w w:val="150"/>
      <w:position w:val="6"/>
      <w:u w:val="dotted"/>
      <w14:shadow w14:blurRad="50800" w14:dist="38100" w14:dir="2700000" w14:sx="100000" w14:sy="100000" w14:kx="0" w14:ky="0" w14:algn="tl">
        <w14:srgbClr w14:val="000000">
          <w14:alpha w14:val="60000"/>
        </w14:srgbClr>
      </w14:shadow>
    </w:rPr>
  </w:style>
  <w:style w:type="character" w:customStyle="1" w:styleId="ZahtevCharChar">
    <w:name w:val="Zahtev Char Char"/>
    <w:link w:val="Zahtev"/>
    <w:rsid w:val="00CD3525"/>
    <w:rPr>
      <w:b/>
      <w:caps/>
      <w:color w:val="FF0000"/>
      <w:w w:val="150"/>
      <w:position w:val="6"/>
      <w:sz w:val="24"/>
      <w:szCs w:val="24"/>
      <w:u w:val="dotted"/>
      <w:lang w:val="sr-Cyrl-CS" w:eastAsia="en-US" w:bidi="ar-SA"/>
      <w14:shadow w14:blurRad="50800" w14:dist="38100" w14:dir="2700000" w14:sx="100000" w14:sy="100000" w14:kx="0" w14:ky="0" w14:algn="tl">
        <w14:srgbClr w14:val="000000">
          <w14:alpha w14:val="60000"/>
        </w14:srgbClr>
      </w14:shadow>
    </w:rPr>
  </w:style>
  <w:style w:type="paragraph" w:styleId="BalloonText">
    <w:name w:val="Balloon Text"/>
    <w:basedOn w:val="Normal"/>
    <w:semiHidden/>
    <w:rsid w:val="001E538E"/>
    <w:rPr>
      <w:rFonts w:ascii="Tahoma" w:hAnsi="Tahoma" w:cs="Tahoma"/>
      <w:sz w:val="16"/>
      <w:szCs w:val="16"/>
    </w:rPr>
  </w:style>
  <w:style w:type="character" w:styleId="CommentReference">
    <w:name w:val="annotation reference"/>
    <w:semiHidden/>
    <w:rsid w:val="006429A3"/>
    <w:rPr>
      <w:sz w:val="16"/>
      <w:szCs w:val="16"/>
    </w:rPr>
  </w:style>
  <w:style w:type="paragraph" w:styleId="CommentText">
    <w:name w:val="annotation text"/>
    <w:basedOn w:val="Normal"/>
    <w:link w:val="CommentTextChar"/>
    <w:semiHidden/>
    <w:rsid w:val="006429A3"/>
    <w:rPr>
      <w:sz w:val="20"/>
      <w:szCs w:val="20"/>
    </w:rPr>
  </w:style>
  <w:style w:type="paragraph" w:styleId="CommentSubject">
    <w:name w:val="annotation subject"/>
    <w:basedOn w:val="CommentText"/>
    <w:next w:val="CommentText"/>
    <w:semiHidden/>
    <w:rsid w:val="006429A3"/>
    <w:rPr>
      <w:b/>
      <w:bCs/>
    </w:rPr>
  </w:style>
  <w:style w:type="paragraph" w:styleId="TOC1">
    <w:name w:val="toc 1"/>
    <w:basedOn w:val="Normal"/>
    <w:next w:val="Normal"/>
    <w:autoRedefine/>
    <w:uiPriority w:val="39"/>
    <w:rsid w:val="003D0005"/>
    <w:pPr>
      <w:spacing w:before="120" w:after="120"/>
      <w:ind w:left="864" w:hanging="432"/>
      <w:jc w:val="left"/>
    </w:pPr>
    <w:rPr>
      <w:b/>
      <w:bCs/>
      <w:caps/>
      <w:noProof/>
      <w:sz w:val="20"/>
      <w:szCs w:val="20"/>
    </w:rPr>
  </w:style>
  <w:style w:type="paragraph" w:styleId="TOC2">
    <w:name w:val="toc 2"/>
    <w:basedOn w:val="Normal"/>
    <w:next w:val="Normal"/>
    <w:autoRedefine/>
    <w:uiPriority w:val="39"/>
    <w:rsid w:val="00474F62"/>
    <w:pPr>
      <w:ind w:left="1080" w:hanging="432"/>
      <w:jc w:val="left"/>
    </w:pPr>
    <w:rPr>
      <w:smallCaps/>
      <w:sz w:val="20"/>
      <w:szCs w:val="20"/>
    </w:rPr>
  </w:style>
  <w:style w:type="paragraph" w:styleId="TOC3">
    <w:name w:val="toc 3"/>
    <w:basedOn w:val="Normal"/>
    <w:next w:val="Normal"/>
    <w:autoRedefine/>
    <w:uiPriority w:val="39"/>
    <w:rsid w:val="003D0005"/>
    <w:pPr>
      <w:ind w:left="1368" w:hanging="432"/>
      <w:jc w:val="left"/>
    </w:pPr>
    <w:rPr>
      <w:i/>
      <w:iCs/>
      <w:sz w:val="20"/>
      <w:szCs w:val="20"/>
    </w:rPr>
  </w:style>
  <w:style w:type="paragraph" w:styleId="TOC4">
    <w:name w:val="toc 4"/>
    <w:basedOn w:val="Normal"/>
    <w:next w:val="Normal"/>
    <w:autoRedefine/>
    <w:semiHidden/>
    <w:rsid w:val="00E76AAC"/>
    <w:pPr>
      <w:ind w:left="720"/>
      <w:jc w:val="left"/>
    </w:pPr>
    <w:rPr>
      <w:sz w:val="18"/>
      <w:szCs w:val="18"/>
    </w:rPr>
  </w:style>
  <w:style w:type="paragraph" w:styleId="TOC5">
    <w:name w:val="toc 5"/>
    <w:basedOn w:val="Normal"/>
    <w:next w:val="Normal"/>
    <w:autoRedefine/>
    <w:semiHidden/>
    <w:rsid w:val="00E76AAC"/>
    <w:pPr>
      <w:ind w:left="960"/>
      <w:jc w:val="left"/>
    </w:pPr>
    <w:rPr>
      <w:sz w:val="18"/>
      <w:szCs w:val="18"/>
    </w:rPr>
  </w:style>
  <w:style w:type="paragraph" w:styleId="TOC6">
    <w:name w:val="toc 6"/>
    <w:basedOn w:val="Normal"/>
    <w:next w:val="Normal"/>
    <w:autoRedefine/>
    <w:semiHidden/>
    <w:rsid w:val="00E76AAC"/>
    <w:pPr>
      <w:ind w:left="1200"/>
      <w:jc w:val="left"/>
    </w:pPr>
    <w:rPr>
      <w:sz w:val="18"/>
      <w:szCs w:val="18"/>
    </w:rPr>
  </w:style>
  <w:style w:type="paragraph" w:styleId="TOC7">
    <w:name w:val="toc 7"/>
    <w:basedOn w:val="Normal"/>
    <w:next w:val="Normal"/>
    <w:autoRedefine/>
    <w:semiHidden/>
    <w:rsid w:val="00E76AAC"/>
    <w:pPr>
      <w:ind w:left="1440"/>
      <w:jc w:val="left"/>
    </w:pPr>
    <w:rPr>
      <w:sz w:val="18"/>
      <w:szCs w:val="18"/>
    </w:rPr>
  </w:style>
  <w:style w:type="paragraph" w:styleId="TOC8">
    <w:name w:val="toc 8"/>
    <w:basedOn w:val="Normal"/>
    <w:next w:val="Normal"/>
    <w:autoRedefine/>
    <w:semiHidden/>
    <w:rsid w:val="00E76AAC"/>
    <w:pPr>
      <w:ind w:left="1680"/>
      <w:jc w:val="left"/>
    </w:pPr>
    <w:rPr>
      <w:sz w:val="18"/>
      <w:szCs w:val="18"/>
    </w:rPr>
  </w:style>
  <w:style w:type="paragraph" w:styleId="TOC9">
    <w:name w:val="toc 9"/>
    <w:basedOn w:val="Normal"/>
    <w:next w:val="Normal"/>
    <w:autoRedefine/>
    <w:semiHidden/>
    <w:rsid w:val="00E76AAC"/>
    <w:pPr>
      <w:ind w:left="1920"/>
      <w:jc w:val="left"/>
    </w:pPr>
    <w:rPr>
      <w:sz w:val="18"/>
      <w:szCs w:val="18"/>
    </w:rPr>
  </w:style>
  <w:style w:type="paragraph" w:customStyle="1" w:styleId="NormalUnindent">
    <w:name w:val="Normal Unindent"/>
    <w:basedOn w:val="Normal"/>
    <w:next w:val="Normal"/>
    <w:rsid w:val="00E76AAC"/>
    <w:pPr>
      <w:widowControl w:val="0"/>
      <w:autoSpaceDE w:val="0"/>
      <w:autoSpaceDN w:val="0"/>
      <w:adjustRightInd w:val="0"/>
    </w:pPr>
    <w:rPr>
      <w:lang w:bidi="he-IL"/>
    </w:rPr>
  </w:style>
  <w:style w:type="paragraph" w:styleId="Header">
    <w:name w:val="header"/>
    <w:basedOn w:val="Normal"/>
    <w:rsid w:val="00377FB9"/>
    <w:pPr>
      <w:tabs>
        <w:tab w:val="center" w:pos="4320"/>
        <w:tab w:val="right" w:pos="8640"/>
      </w:tabs>
    </w:pPr>
  </w:style>
  <w:style w:type="paragraph" w:styleId="Footer">
    <w:name w:val="footer"/>
    <w:basedOn w:val="Normal"/>
    <w:link w:val="FooterChar"/>
    <w:uiPriority w:val="99"/>
    <w:rsid w:val="00377FB9"/>
    <w:pPr>
      <w:tabs>
        <w:tab w:val="center" w:pos="4320"/>
        <w:tab w:val="right" w:pos="8640"/>
      </w:tabs>
    </w:pPr>
  </w:style>
  <w:style w:type="character" w:styleId="PageNumber">
    <w:name w:val="page number"/>
    <w:basedOn w:val="DefaultParagraphFont"/>
    <w:rsid w:val="00377FB9"/>
  </w:style>
  <w:style w:type="table" w:styleId="TableGrid">
    <w:name w:val="Table Grid"/>
    <w:basedOn w:val="TableNormal"/>
    <w:rsid w:val="006363AD"/>
    <w:pPr>
      <w:widowControl w:val="0"/>
      <w:autoSpaceDE w:val="0"/>
      <w:autoSpaceDN w:val="0"/>
      <w:adjustRightInd w:val="0"/>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1"/>
    <w:rsid w:val="00BD1D0A"/>
    <w:pPr>
      <w:spacing w:after="120"/>
    </w:pPr>
  </w:style>
  <w:style w:type="character" w:styleId="Hyperlink">
    <w:name w:val="Hyperlink"/>
    <w:uiPriority w:val="99"/>
    <w:rsid w:val="00F73385"/>
    <w:rPr>
      <w:color w:val="0000FF"/>
      <w:u w:val="single"/>
    </w:rPr>
  </w:style>
  <w:style w:type="paragraph" w:styleId="Caption">
    <w:name w:val="caption"/>
    <w:basedOn w:val="BodyText"/>
    <w:next w:val="BodyText"/>
    <w:qFormat/>
    <w:rsid w:val="00B81F46"/>
    <w:pPr>
      <w:widowControl w:val="0"/>
      <w:autoSpaceDE w:val="0"/>
      <w:autoSpaceDN w:val="0"/>
      <w:adjustRightInd w:val="0"/>
      <w:spacing w:after="240"/>
      <w:ind w:firstLine="0"/>
      <w:jc w:val="center"/>
    </w:pPr>
    <w:rPr>
      <w:b/>
      <w:bCs/>
      <w:sz w:val="20"/>
      <w:szCs w:val="20"/>
      <w:lang w:val="sr-Latn-CS" w:bidi="he-IL"/>
    </w:rPr>
  </w:style>
  <w:style w:type="character" w:customStyle="1" w:styleId="DefaultParagraphFont1">
    <w:name w:val="Default Paragraph Font1"/>
    <w:rsid w:val="004E3FB7"/>
  </w:style>
  <w:style w:type="paragraph" w:customStyle="1" w:styleId="NormalGreen">
    <w:name w:val="Normal + Green"/>
    <w:basedOn w:val="NormalUnindent"/>
    <w:rsid w:val="00762575"/>
    <w:rPr>
      <w:color w:val="008000"/>
    </w:rPr>
  </w:style>
  <w:style w:type="character" w:customStyle="1" w:styleId="style1">
    <w:name w:val="style1"/>
    <w:basedOn w:val="DefaultParagraphFont"/>
    <w:rsid w:val="000D159D"/>
  </w:style>
  <w:style w:type="paragraph" w:customStyle="1" w:styleId="Requirement">
    <w:name w:val="Requirement"/>
    <w:basedOn w:val="Normal"/>
    <w:rsid w:val="00AA23D2"/>
    <w:pPr>
      <w:widowControl w:val="0"/>
      <w:autoSpaceDE w:val="0"/>
      <w:autoSpaceDN w:val="0"/>
      <w:adjustRightInd w:val="0"/>
      <w:spacing w:before="60" w:after="60"/>
      <w:ind w:left="1728" w:hanging="1728"/>
    </w:pPr>
    <w:rPr>
      <w:lang w:val="sr-Latn-CS" w:bidi="he-IL"/>
    </w:rPr>
  </w:style>
  <w:style w:type="paragraph" w:customStyle="1" w:styleId="Bulleted">
    <w:name w:val="Bulleted"/>
    <w:aliases w:val="Left:  0&quot;,Hanging:  0.25&quot;"/>
    <w:basedOn w:val="Normal"/>
    <w:rsid w:val="00FD70F0"/>
    <w:pPr>
      <w:numPr>
        <w:numId w:val="3"/>
      </w:numPr>
    </w:pPr>
  </w:style>
  <w:style w:type="paragraph" w:customStyle="1" w:styleId="RefPrilog">
    <w:name w:val="RefPrilog"/>
    <w:basedOn w:val="BodyText"/>
    <w:next w:val="BodyText"/>
    <w:link w:val="RefPrilogChar"/>
    <w:rsid w:val="0068760A"/>
    <w:rPr>
      <w:rFonts w:ascii="Courier New" w:hAnsi="Courier New"/>
      <w:sz w:val="20"/>
      <w:szCs w:val="20"/>
    </w:rPr>
  </w:style>
  <w:style w:type="character" w:customStyle="1" w:styleId="BodyTextChar1">
    <w:name w:val="Body Text Char1"/>
    <w:link w:val="BodyText"/>
    <w:rsid w:val="0068760A"/>
    <w:rPr>
      <w:sz w:val="24"/>
      <w:szCs w:val="24"/>
      <w:lang w:val="en-US" w:eastAsia="en-US" w:bidi="ar-SA"/>
    </w:rPr>
  </w:style>
  <w:style w:type="character" w:customStyle="1" w:styleId="RefPrilogChar">
    <w:name w:val="RefPrilog Char"/>
    <w:link w:val="RefPrilog"/>
    <w:rsid w:val="0068760A"/>
    <w:rPr>
      <w:rFonts w:ascii="Courier New" w:hAnsi="Courier New"/>
      <w:sz w:val="24"/>
      <w:szCs w:val="24"/>
      <w:lang w:val="en-US" w:eastAsia="en-US" w:bidi="ar-SA"/>
    </w:rPr>
  </w:style>
  <w:style w:type="paragraph" w:customStyle="1" w:styleId="TableText">
    <w:name w:val="TableText"/>
    <w:basedOn w:val="BodyText"/>
    <w:rsid w:val="0002720C"/>
    <w:pPr>
      <w:spacing w:after="0"/>
      <w:ind w:firstLine="0"/>
      <w:jc w:val="center"/>
    </w:pPr>
  </w:style>
  <w:style w:type="paragraph" w:customStyle="1" w:styleId="Lista1">
    <w:name w:val="Lista1"/>
    <w:basedOn w:val="BodyText"/>
    <w:rsid w:val="0002720C"/>
    <w:pPr>
      <w:numPr>
        <w:numId w:val="1"/>
      </w:numPr>
      <w:autoSpaceDE w:val="0"/>
      <w:autoSpaceDN w:val="0"/>
      <w:adjustRightInd w:val="0"/>
      <w:spacing w:after="60"/>
    </w:pPr>
  </w:style>
  <w:style w:type="character" w:customStyle="1" w:styleId="JISP">
    <w:name w:val="JISP"/>
    <w:rsid w:val="0018575E"/>
    <w:rPr>
      <w:i/>
      <w:sz w:val="24"/>
      <w:szCs w:val="24"/>
      <w:lang w:val="sr-Cyrl-CS" w:eastAsia="en-US" w:bidi="ar-SA"/>
    </w:rPr>
  </w:style>
  <w:style w:type="paragraph" w:customStyle="1" w:styleId="NaslovnaTabelaLevo">
    <w:name w:val="NaslovnaTabelaLevo"/>
    <w:basedOn w:val="TableText"/>
    <w:rsid w:val="0018575E"/>
    <w:pPr>
      <w:widowControl w:val="0"/>
      <w:autoSpaceDE w:val="0"/>
      <w:autoSpaceDN w:val="0"/>
      <w:adjustRightInd w:val="0"/>
      <w:jc w:val="right"/>
    </w:pPr>
    <w:rPr>
      <w:b/>
      <w:lang w:eastAsia="ar-SA"/>
    </w:rPr>
  </w:style>
  <w:style w:type="paragraph" w:customStyle="1" w:styleId="NaslovnaTabelaDesno">
    <w:name w:val="NaslovnaTabelaDesno"/>
    <w:basedOn w:val="TableText"/>
    <w:rsid w:val="0018575E"/>
    <w:pPr>
      <w:widowControl w:val="0"/>
      <w:autoSpaceDE w:val="0"/>
      <w:autoSpaceDN w:val="0"/>
      <w:adjustRightInd w:val="0"/>
      <w:jc w:val="left"/>
    </w:pPr>
    <w:rPr>
      <w:lang w:eastAsia="ar-SA"/>
    </w:rPr>
  </w:style>
  <w:style w:type="paragraph" w:customStyle="1" w:styleId="NaslovnaPotpis">
    <w:name w:val="NaslovnaPotpis"/>
    <w:basedOn w:val="BodyText"/>
    <w:rsid w:val="00E43A6C"/>
    <w:pPr>
      <w:ind w:firstLine="0"/>
      <w:jc w:val="right"/>
    </w:pPr>
  </w:style>
  <w:style w:type="paragraph" w:customStyle="1" w:styleId="NaslovnaMedjured">
    <w:name w:val="NaslovnaMedjured"/>
    <w:basedOn w:val="BodyText"/>
    <w:rsid w:val="0018575E"/>
    <w:pPr>
      <w:ind w:firstLine="0"/>
      <w:jc w:val="center"/>
    </w:pPr>
    <w:rPr>
      <w:sz w:val="32"/>
      <w:szCs w:val="20"/>
      <w:lang w:eastAsia="ar-SA"/>
    </w:rPr>
  </w:style>
  <w:style w:type="paragraph" w:customStyle="1" w:styleId="SadrzajNaslov">
    <w:name w:val="SadrzajNaslov"/>
    <w:basedOn w:val="BodyText"/>
    <w:rsid w:val="00E43A6C"/>
    <w:pPr>
      <w:ind w:firstLine="0"/>
      <w:jc w:val="center"/>
    </w:pPr>
    <w:rPr>
      <w:b/>
      <w:sz w:val="40"/>
      <w:szCs w:val="40"/>
    </w:rPr>
  </w:style>
  <w:style w:type="paragraph" w:customStyle="1" w:styleId="NaslovnaNadNaslov">
    <w:name w:val="NaslovnaNadNaslov"/>
    <w:basedOn w:val="BodyText"/>
    <w:next w:val="NaslovnaMedjured"/>
    <w:rsid w:val="00E43A6C"/>
    <w:pPr>
      <w:ind w:firstLine="0"/>
      <w:jc w:val="center"/>
    </w:pPr>
    <w:rPr>
      <w:sz w:val="40"/>
      <w:szCs w:val="40"/>
    </w:rPr>
  </w:style>
  <w:style w:type="paragraph" w:customStyle="1" w:styleId="NaslovnaNaslovEIS">
    <w:name w:val="NaslovnaNaslovEIS"/>
    <w:basedOn w:val="BodyText"/>
    <w:next w:val="NaslovnaMedjured"/>
    <w:rsid w:val="00E43A6C"/>
    <w:pPr>
      <w:ind w:firstLine="0"/>
      <w:jc w:val="center"/>
    </w:pPr>
    <w:rPr>
      <w:b/>
      <w:bCs/>
      <w:i/>
      <w:smallCaps/>
      <w:sz w:val="48"/>
      <w:szCs w:val="48"/>
      <w:lang w:eastAsia="ar-SA"/>
    </w:rPr>
  </w:style>
  <w:style w:type="paragraph" w:customStyle="1" w:styleId="NaslovnaNaslovVerzija">
    <w:name w:val="NaslovnaNaslovVerzija"/>
    <w:basedOn w:val="BodyText"/>
    <w:next w:val="NaslovnaMedjured"/>
    <w:rsid w:val="00E43A6C"/>
    <w:pPr>
      <w:ind w:firstLine="0"/>
      <w:jc w:val="center"/>
    </w:pPr>
    <w:rPr>
      <w:sz w:val="28"/>
      <w:szCs w:val="20"/>
      <w:lang w:eastAsia="ar-SA"/>
    </w:rPr>
  </w:style>
  <w:style w:type="paragraph" w:customStyle="1" w:styleId="Lista2">
    <w:name w:val="Lista2"/>
    <w:basedOn w:val="BodyText"/>
    <w:rsid w:val="00937280"/>
    <w:pPr>
      <w:keepLines/>
      <w:numPr>
        <w:numId w:val="2"/>
      </w:numPr>
      <w:suppressAutoHyphens/>
    </w:pPr>
  </w:style>
  <w:style w:type="paragraph" w:styleId="ListBullet2">
    <w:name w:val="List Bullet 2"/>
    <w:basedOn w:val="Normal"/>
    <w:rsid w:val="000B3236"/>
    <w:pPr>
      <w:numPr>
        <w:numId w:val="4"/>
      </w:numPr>
      <w:spacing w:after="60"/>
      <w:ind w:left="714" w:hanging="357"/>
      <w:jc w:val="left"/>
    </w:pPr>
  </w:style>
  <w:style w:type="character" w:customStyle="1" w:styleId="CharChar">
    <w:name w:val="Char Char"/>
    <w:rsid w:val="004E48AC"/>
    <w:rPr>
      <w:sz w:val="24"/>
      <w:szCs w:val="24"/>
      <w:lang w:val="en-US" w:eastAsia="en-US" w:bidi="ar-SA"/>
    </w:rPr>
  </w:style>
  <w:style w:type="character" w:styleId="Emphasis">
    <w:name w:val="Emphasis"/>
    <w:qFormat/>
    <w:rsid w:val="00E12C19"/>
    <w:rPr>
      <w:i/>
      <w:iCs/>
    </w:rPr>
  </w:style>
  <w:style w:type="paragraph" w:styleId="NormalWeb">
    <w:name w:val="Normal (Web)"/>
    <w:basedOn w:val="Normal"/>
    <w:rsid w:val="009B61CA"/>
    <w:pPr>
      <w:spacing w:before="100" w:beforeAutospacing="1" w:after="100" w:afterAutospacing="1"/>
      <w:ind w:firstLine="0"/>
      <w:jc w:val="left"/>
    </w:pPr>
  </w:style>
  <w:style w:type="character" w:customStyle="1" w:styleId="veranstalungstext">
    <w:name w:val="veranstalungstext"/>
    <w:basedOn w:val="DefaultParagraphFont"/>
    <w:rsid w:val="009B61CA"/>
  </w:style>
  <w:style w:type="character" w:styleId="Strong">
    <w:name w:val="Strong"/>
    <w:qFormat/>
    <w:rsid w:val="009B61CA"/>
    <w:rPr>
      <w:b/>
      <w:bCs/>
    </w:rPr>
  </w:style>
  <w:style w:type="character" w:customStyle="1" w:styleId="eisChar">
    <w:name w:val="eis Char"/>
    <w:link w:val="eis"/>
    <w:locked/>
    <w:rsid w:val="00FE1440"/>
    <w:rPr>
      <w:color w:val="008000"/>
      <w:sz w:val="24"/>
      <w:szCs w:val="24"/>
      <w:lang w:val="sr-Cyrl-CS" w:eastAsia="en-US" w:bidi="ar-SA"/>
    </w:rPr>
  </w:style>
  <w:style w:type="paragraph" w:customStyle="1" w:styleId="eis">
    <w:name w:val="eis"/>
    <w:basedOn w:val="BodyText"/>
    <w:link w:val="eisChar"/>
    <w:rsid w:val="00FE1440"/>
    <w:pPr>
      <w:ind w:firstLine="720"/>
    </w:pPr>
    <w:rPr>
      <w:color w:val="008000"/>
    </w:rPr>
  </w:style>
  <w:style w:type="paragraph" w:styleId="HTMLPreformatted">
    <w:name w:val="HTML Preformatted"/>
    <w:basedOn w:val="Normal"/>
    <w:rsid w:val="00D34F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z w:val="20"/>
      <w:szCs w:val="20"/>
    </w:rPr>
  </w:style>
  <w:style w:type="paragraph" w:customStyle="1" w:styleId="Default">
    <w:name w:val="Default"/>
    <w:rsid w:val="0028428D"/>
    <w:pPr>
      <w:autoSpaceDE w:val="0"/>
      <w:autoSpaceDN w:val="0"/>
      <w:adjustRightInd w:val="0"/>
    </w:pPr>
    <w:rPr>
      <w:color w:val="000000"/>
      <w:sz w:val="24"/>
      <w:szCs w:val="24"/>
    </w:rPr>
  </w:style>
  <w:style w:type="paragraph" w:styleId="BodyTextIndent2">
    <w:name w:val="Body Text Indent 2"/>
    <w:basedOn w:val="Normal"/>
    <w:rsid w:val="00906E27"/>
    <w:pPr>
      <w:spacing w:after="120" w:line="480" w:lineRule="auto"/>
      <w:ind w:left="283"/>
    </w:pPr>
  </w:style>
  <w:style w:type="character" w:customStyle="1" w:styleId="Heading4Char">
    <w:name w:val="Heading 4 Char"/>
    <w:link w:val="Heading4"/>
    <w:rsid w:val="00792846"/>
    <w:rPr>
      <w:b/>
      <w:bCs/>
      <w:sz w:val="24"/>
      <w:szCs w:val="28"/>
      <w:lang w:val="sr-Cyrl-CS" w:eastAsia="en-US" w:bidi="ar-SA"/>
    </w:rPr>
  </w:style>
  <w:style w:type="paragraph" w:styleId="TableofFigures">
    <w:name w:val="table of figures"/>
    <w:basedOn w:val="BodyText"/>
    <w:next w:val="BodyText"/>
    <w:semiHidden/>
    <w:rsid w:val="00C40966"/>
    <w:pPr>
      <w:spacing w:after="60"/>
      <w:ind w:firstLine="0"/>
    </w:pPr>
  </w:style>
  <w:style w:type="paragraph" w:customStyle="1" w:styleId="Heading3Red">
    <w:name w:val="Heading 3 + Red"/>
    <w:basedOn w:val="Heading2"/>
    <w:rsid w:val="0088612E"/>
    <w:rPr>
      <w:color w:val="FF0000"/>
      <w:lang w:val="en-US"/>
    </w:rPr>
  </w:style>
  <w:style w:type="paragraph" w:customStyle="1" w:styleId="Podnaslov">
    <w:name w:val="Podnaslov"/>
    <w:basedOn w:val="Normal"/>
    <w:link w:val="PodnaslovChar"/>
    <w:rsid w:val="00020AD5"/>
    <w:pPr>
      <w:keepNext/>
      <w:spacing w:before="240" w:after="120"/>
      <w:ind w:firstLine="0"/>
      <w:jc w:val="center"/>
    </w:pPr>
    <w:rPr>
      <w:b/>
      <w:sz w:val="26"/>
      <w:szCs w:val="20"/>
      <w:lang w:val="en-US"/>
    </w:rPr>
  </w:style>
  <w:style w:type="paragraph" w:customStyle="1" w:styleId="Clan">
    <w:name w:val="Clan"/>
    <w:basedOn w:val="Normal"/>
    <w:link w:val="ClanChar"/>
    <w:rsid w:val="00020AD5"/>
    <w:pPr>
      <w:keepNext/>
      <w:tabs>
        <w:tab w:val="left" w:pos="1728"/>
      </w:tabs>
      <w:spacing w:before="120" w:after="240"/>
      <w:ind w:firstLine="0"/>
      <w:jc w:val="center"/>
    </w:pPr>
    <w:rPr>
      <w:b/>
      <w:szCs w:val="20"/>
      <w:lang w:val="en-US"/>
    </w:rPr>
  </w:style>
  <w:style w:type="character" w:customStyle="1" w:styleId="PodnaslovChar">
    <w:name w:val="Podnaslov Char"/>
    <w:link w:val="Podnaslov"/>
    <w:rsid w:val="00020AD5"/>
    <w:rPr>
      <w:b/>
      <w:sz w:val="26"/>
      <w:lang w:val="en-US" w:eastAsia="en-US" w:bidi="ar-SA"/>
    </w:rPr>
  </w:style>
  <w:style w:type="character" w:customStyle="1" w:styleId="ClanChar">
    <w:name w:val="Clan Char"/>
    <w:link w:val="Clan"/>
    <w:rsid w:val="00020AD5"/>
    <w:rPr>
      <w:b/>
      <w:sz w:val="24"/>
      <w:lang w:val="en-US" w:eastAsia="en-US" w:bidi="ar-SA"/>
    </w:rPr>
  </w:style>
  <w:style w:type="character" w:customStyle="1" w:styleId="CharChar1">
    <w:name w:val="Char Char1"/>
    <w:locked/>
    <w:rsid w:val="00544AD6"/>
    <w:rPr>
      <w:b/>
      <w:bCs/>
      <w:sz w:val="24"/>
      <w:szCs w:val="28"/>
      <w:lang w:val="sr-Cyrl-CS" w:eastAsia="en-US" w:bidi="ar-SA"/>
    </w:rPr>
  </w:style>
  <w:style w:type="paragraph" w:customStyle="1" w:styleId="StylePodnaslovTimesNewRoman">
    <w:name w:val="Style Podnaslov + Times New Roman"/>
    <w:basedOn w:val="Podnaslov"/>
    <w:link w:val="StylePodnaslovTimesNewRomanChar"/>
    <w:rsid w:val="007467DE"/>
    <w:rPr>
      <w:bCs/>
    </w:rPr>
  </w:style>
  <w:style w:type="character" w:customStyle="1" w:styleId="StylePodnaslovTimesNewRomanChar">
    <w:name w:val="Style Podnaslov + Times New Roman Char"/>
    <w:link w:val="StylePodnaslovTimesNewRoman"/>
    <w:rsid w:val="007467DE"/>
    <w:rPr>
      <w:b/>
      <w:bCs/>
      <w:sz w:val="26"/>
      <w:lang w:val="en-US" w:eastAsia="en-US" w:bidi="ar-SA"/>
    </w:rPr>
  </w:style>
  <w:style w:type="paragraph" w:customStyle="1" w:styleId="Stavka">
    <w:name w:val="Stavka"/>
    <w:basedOn w:val="Normal"/>
    <w:rsid w:val="0083130B"/>
    <w:pPr>
      <w:numPr>
        <w:numId w:val="39"/>
      </w:numPr>
    </w:pPr>
  </w:style>
  <w:style w:type="character" w:customStyle="1" w:styleId="BodyTextChar">
    <w:name w:val="Body Text Char"/>
    <w:rsid w:val="00654553"/>
    <w:rPr>
      <w:sz w:val="24"/>
      <w:szCs w:val="24"/>
      <w:lang w:val="en-US" w:eastAsia="en-US" w:bidi="ar-SA"/>
    </w:rPr>
  </w:style>
  <w:style w:type="paragraph" w:styleId="BodyTextIndent">
    <w:name w:val="Body Text Indent"/>
    <w:basedOn w:val="Normal"/>
    <w:rsid w:val="00CD00D4"/>
    <w:pPr>
      <w:spacing w:after="120"/>
      <w:ind w:left="283"/>
    </w:pPr>
  </w:style>
  <w:style w:type="paragraph" w:customStyle="1" w:styleId="a">
    <w:name w:val="Нормал"/>
    <w:basedOn w:val="Normal"/>
    <w:rsid w:val="00CD00D4"/>
    <w:pPr>
      <w:ind w:firstLine="0"/>
      <w:jc w:val="left"/>
    </w:pPr>
    <w:rPr>
      <w:szCs w:val="20"/>
    </w:rPr>
  </w:style>
  <w:style w:type="paragraph" w:customStyle="1" w:styleId="TableTextleft">
    <w:name w:val="TableTextleft"/>
    <w:basedOn w:val="TableText"/>
    <w:rsid w:val="005F109C"/>
    <w:pPr>
      <w:widowControl w:val="0"/>
      <w:autoSpaceDE w:val="0"/>
      <w:autoSpaceDN w:val="0"/>
      <w:adjustRightInd w:val="0"/>
    </w:pPr>
    <w:rPr>
      <w:lang w:val="ru-RU"/>
    </w:rPr>
  </w:style>
  <w:style w:type="character" w:customStyle="1" w:styleId="apple-converted-space">
    <w:name w:val="apple-converted-space"/>
    <w:rsid w:val="00C063AA"/>
  </w:style>
  <w:style w:type="character" w:customStyle="1" w:styleId="FooterChar">
    <w:name w:val="Footer Char"/>
    <w:link w:val="Footer"/>
    <w:uiPriority w:val="99"/>
    <w:rsid w:val="00836712"/>
    <w:rPr>
      <w:sz w:val="24"/>
      <w:szCs w:val="24"/>
      <w:lang w:val="sr-Cyrl-CS"/>
    </w:rPr>
  </w:style>
  <w:style w:type="character" w:customStyle="1" w:styleId="CommentTextChar">
    <w:name w:val="Comment Text Char"/>
    <w:link w:val="CommentText"/>
    <w:semiHidden/>
    <w:rsid w:val="00C75F82"/>
    <w:rPr>
      <w:lang w:val="sr-Cyrl-CS" w:eastAsia="en-US"/>
    </w:rPr>
  </w:style>
  <w:style w:type="paragraph" w:customStyle="1" w:styleId="BulletBox">
    <w:name w:val="BulletBox"/>
    <w:basedOn w:val="Normal"/>
    <w:rsid w:val="00C75F82"/>
    <w:pPr>
      <w:widowControl w:val="0"/>
      <w:numPr>
        <w:numId w:val="74"/>
      </w:numPr>
      <w:tabs>
        <w:tab w:val="clear" w:pos="1004"/>
        <w:tab w:val="left" w:pos="228"/>
      </w:tabs>
      <w:ind w:left="86" w:firstLine="0"/>
      <w:jc w:val="left"/>
    </w:pPr>
    <w:rPr>
      <w:sz w:val="20"/>
      <w:szCs w:val="20"/>
      <w:lang w:val="en-GB"/>
    </w:rPr>
  </w:style>
  <w:style w:type="character" w:customStyle="1" w:styleId="None">
    <w:name w:val="None"/>
    <w:rsid w:val="00E14E65"/>
  </w:style>
  <w:style w:type="paragraph" w:customStyle="1" w:styleId="bbc-ph03xj">
    <w:name w:val="bbc-ph03xj"/>
    <w:basedOn w:val="Normal"/>
    <w:rsid w:val="00E43FE9"/>
    <w:pPr>
      <w:spacing w:before="100" w:beforeAutospacing="1" w:after="100" w:afterAutospacing="1"/>
      <w:ind w:firstLine="0"/>
      <w:jc w:val="left"/>
    </w:pPr>
    <w:rPr>
      <w:lang w:val="en-US"/>
    </w:rPr>
  </w:style>
  <w:style w:type="character" w:customStyle="1" w:styleId="Heading2Char">
    <w:name w:val="Heading 2 Char"/>
    <w:basedOn w:val="DefaultParagraphFont"/>
    <w:link w:val="Heading2"/>
    <w:rsid w:val="00B35FE5"/>
    <w:rPr>
      <w:rFonts w:ascii="Arial" w:hAnsi="Arial" w:cs="Arial"/>
      <w:b/>
      <w:bCs/>
      <w:iCs/>
      <w:sz w:val="28"/>
      <w:szCs w:val="28"/>
      <w:lang w:val="sr-Cyrl-CS"/>
    </w:rPr>
  </w:style>
  <w:style w:type="paragraph" w:styleId="ListParagraph">
    <w:name w:val="List Paragraph"/>
    <w:basedOn w:val="Normal"/>
    <w:uiPriority w:val="34"/>
    <w:qFormat/>
    <w:rsid w:val="00163825"/>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99151">
      <w:bodyDiv w:val="1"/>
      <w:marLeft w:val="0"/>
      <w:marRight w:val="0"/>
      <w:marTop w:val="0"/>
      <w:marBottom w:val="0"/>
      <w:divBdr>
        <w:top w:val="none" w:sz="0" w:space="0" w:color="auto"/>
        <w:left w:val="none" w:sz="0" w:space="0" w:color="auto"/>
        <w:bottom w:val="none" w:sz="0" w:space="0" w:color="auto"/>
        <w:right w:val="none" w:sz="0" w:space="0" w:color="auto"/>
      </w:divBdr>
    </w:div>
    <w:div w:id="346489048">
      <w:bodyDiv w:val="1"/>
      <w:marLeft w:val="0"/>
      <w:marRight w:val="0"/>
      <w:marTop w:val="0"/>
      <w:marBottom w:val="0"/>
      <w:divBdr>
        <w:top w:val="none" w:sz="0" w:space="0" w:color="auto"/>
        <w:left w:val="none" w:sz="0" w:space="0" w:color="auto"/>
        <w:bottom w:val="none" w:sz="0" w:space="0" w:color="auto"/>
        <w:right w:val="none" w:sz="0" w:space="0" w:color="auto"/>
      </w:divBdr>
    </w:div>
    <w:div w:id="471211314">
      <w:bodyDiv w:val="1"/>
      <w:marLeft w:val="0"/>
      <w:marRight w:val="0"/>
      <w:marTop w:val="0"/>
      <w:marBottom w:val="0"/>
      <w:divBdr>
        <w:top w:val="none" w:sz="0" w:space="0" w:color="auto"/>
        <w:left w:val="none" w:sz="0" w:space="0" w:color="auto"/>
        <w:bottom w:val="none" w:sz="0" w:space="0" w:color="auto"/>
        <w:right w:val="none" w:sz="0" w:space="0" w:color="auto"/>
      </w:divBdr>
    </w:div>
    <w:div w:id="522405572">
      <w:bodyDiv w:val="1"/>
      <w:marLeft w:val="0"/>
      <w:marRight w:val="0"/>
      <w:marTop w:val="0"/>
      <w:marBottom w:val="0"/>
      <w:divBdr>
        <w:top w:val="none" w:sz="0" w:space="0" w:color="auto"/>
        <w:left w:val="none" w:sz="0" w:space="0" w:color="auto"/>
        <w:bottom w:val="none" w:sz="0" w:space="0" w:color="auto"/>
        <w:right w:val="none" w:sz="0" w:space="0" w:color="auto"/>
      </w:divBdr>
    </w:div>
    <w:div w:id="717433538">
      <w:bodyDiv w:val="1"/>
      <w:marLeft w:val="0"/>
      <w:marRight w:val="0"/>
      <w:marTop w:val="0"/>
      <w:marBottom w:val="0"/>
      <w:divBdr>
        <w:top w:val="none" w:sz="0" w:space="0" w:color="auto"/>
        <w:left w:val="none" w:sz="0" w:space="0" w:color="auto"/>
        <w:bottom w:val="none" w:sz="0" w:space="0" w:color="auto"/>
        <w:right w:val="none" w:sz="0" w:space="0" w:color="auto"/>
      </w:divBdr>
    </w:div>
    <w:div w:id="876624457">
      <w:bodyDiv w:val="1"/>
      <w:marLeft w:val="0"/>
      <w:marRight w:val="0"/>
      <w:marTop w:val="0"/>
      <w:marBottom w:val="0"/>
      <w:divBdr>
        <w:top w:val="none" w:sz="0" w:space="0" w:color="auto"/>
        <w:left w:val="none" w:sz="0" w:space="0" w:color="auto"/>
        <w:bottom w:val="none" w:sz="0" w:space="0" w:color="auto"/>
        <w:right w:val="none" w:sz="0" w:space="0" w:color="auto"/>
      </w:divBdr>
    </w:div>
    <w:div w:id="1096827164">
      <w:bodyDiv w:val="1"/>
      <w:marLeft w:val="0"/>
      <w:marRight w:val="0"/>
      <w:marTop w:val="0"/>
      <w:marBottom w:val="0"/>
      <w:divBdr>
        <w:top w:val="none" w:sz="0" w:space="0" w:color="auto"/>
        <w:left w:val="none" w:sz="0" w:space="0" w:color="auto"/>
        <w:bottom w:val="none" w:sz="0" w:space="0" w:color="auto"/>
        <w:right w:val="none" w:sz="0" w:space="0" w:color="auto"/>
      </w:divBdr>
    </w:div>
    <w:div w:id="1130629066">
      <w:bodyDiv w:val="1"/>
      <w:marLeft w:val="0"/>
      <w:marRight w:val="0"/>
      <w:marTop w:val="0"/>
      <w:marBottom w:val="0"/>
      <w:divBdr>
        <w:top w:val="none" w:sz="0" w:space="0" w:color="auto"/>
        <w:left w:val="none" w:sz="0" w:space="0" w:color="auto"/>
        <w:bottom w:val="none" w:sz="0" w:space="0" w:color="auto"/>
        <w:right w:val="none" w:sz="0" w:space="0" w:color="auto"/>
      </w:divBdr>
    </w:div>
    <w:div w:id="1134828708">
      <w:bodyDiv w:val="1"/>
      <w:marLeft w:val="0"/>
      <w:marRight w:val="0"/>
      <w:marTop w:val="0"/>
      <w:marBottom w:val="0"/>
      <w:divBdr>
        <w:top w:val="none" w:sz="0" w:space="0" w:color="auto"/>
        <w:left w:val="none" w:sz="0" w:space="0" w:color="auto"/>
        <w:bottom w:val="none" w:sz="0" w:space="0" w:color="auto"/>
        <w:right w:val="none" w:sz="0" w:space="0" w:color="auto"/>
      </w:divBdr>
    </w:div>
    <w:div w:id="1187251227">
      <w:bodyDiv w:val="1"/>
      <w:marLeft w:val="0"/>
      <w:marRight w:val="0"/>
      <w:marTop w:val="0"/>
      <w:marBottom w:val="0"/>
      <w:divBdr>
        <w:top w:val="none" w:sz="0" w:space="0" w:color="auto"/>
        <w:left w:val="none" w:sz="0" w:space="0" w:color="auto"/>
        <w:bottom w:val="none" w:sz="0" w:space="0" w:color="auto"/>
        <w:right w:val="none" w:sz="0" w:space="0" w:color="auto"/>
      </w:divBdr>
    </w:div>
    <w:div w:id="1501627875">
      <w:bodyDiv w:val="1"/>
      <w:marLeft w:val="0"/>
      <w:marRight w:val="0"/>
      <w:marTop w:val="0"/>
      <w:marBottom w:val="0"/>
      <w:divBdr>
        <w:top w:val="none" w:sz="0" w:space="0" w:color="auto"/>
        <w:left w:val="none" w:sz="0" w:space="0" w:color="auto"/>
        <w:bottom w:val="none" w:sz="0" w:space="0" w:color="auto"/>
        <w:right w:val="none" w:sz="0" w:space="0" w:color="auto"/>
      </w:divBdr>
    </w:div>
    <w:div w:id="1507790259">
      <w:bodyDiv w:val="1"/>
      <w:marLeft w:val="0"/>
      <w:marRight w:val="0"/>
      <w:marTop w:val="0"/>
      <w:marBottom w:val="0"/>
      <w:divBdr>
        <w:top w:val="none" w:sz="0" w:space="0" w:color="auto"/>
        <w:left w:val="none" w:sz="0" w:space="0" w:color="auto"/>
        <w:bottom w:val="none" w:sz="0" w:space="0" w:color="auto"/>
        <w:right w:val="none" w:sz="0" w:space="0" w:color="auto"/>
      </w:divBdr>
    </w:div>
    <w:div w:id="1649821450">
      <w:bodyDiv w:val="1"/>
      <w:marLeft w:val="0"/>
      <w:marRight w:val="0"/>
      <w:marTop w:val="0"/>
      <w:marBottom w:val="0"/>
      <w:divBdr>
        <w:top w:val="none" w:sz="0" w:space="0" w:color="auto"/>
        <w:left w:val="none" w:sz="0" w:space="0" w:color="auto"/>
        <w:bottom w:val="none" w:sz="0" w:space="0" w:color="auto"/>
        <w:right w:val="none" w:sz="0" w:space="0" w:color="auto"/>
      </w:divBdr>
    </w:div>
    <w:div w:id="1715691411">
      <w:bodyDiv w:val="1"/>
      <w:marLeft w:val="0"/>
      <w:marRight w:val="0"/>
      <w:marTop w:val="0"/>
      <w:marBottom w:val="0"/>
      <w:divBdr>
        <w:top w:val="none" w:sz="0" w:space="0" w:color="auto"/>
        <w:left w:val="none" w:sz="0" w:space="0" w:color="auto"/>
        <w:bottom w:val="none" w:sz="0" w:space="0" w:color="auto"/>
        <w:right w:val="none" w:sz="0" w:space="0" w:color="auto"/>
      </w:divBdr>
    </w:div>
    <w:div w:id="1720854954">
      <w:bodyDiv w:val="1"/>
      <w:marLeft w:val="0"/>
      <w:marRight w:val="0"/>
      <w:marTop w:val="0"/>
      <w:marBottom w:val="0"/>
      <w:divBdr>
        <w:top w:val="none" w:sz="0" w:space="0" w:color="auto"/>
        <w:left w:val="none" w:sz="0" w:space="0" w:color="auto"/>
        <w:bottom w:val="none" w:sz="0" w:space="0" w:color="auto"/>
        <w:right w:val="none" w:sz="0" w:space="0" w:color="auto"/>
      </w:divBdr>
      <w:divsChild>
        <w:div w:id="712269947">
          <w:marLeft w:val="0"/>
          <w:marRight w:val="0"/>
          <w:marTop w:val="0"/>
          <w:marBottom w:val="0"/>
          <w:divBdr>
            <w:top w:val="none" w:sz="0" w:space="0" w:color="auto"/>
            <w:left w:val="none" w:sz="0" w:space="0" w:color="auto"/>
            <w:bottom w:val="none" w:sz="0" w:space="0" w:color="auto"/>
            <w:right w:val="none" w:sz="0" w:space="0" w:color="auto"/>
          </w:divBdr>
        </w:div>
      </w:divsChild>
    </w:div>
    <w:div w:id="1808277768">
      <w:bodyDiv w:val="1"/>
      <w:marLeft w:val="0"/>
      <w:marRight w:val="0"/>
      <w:marTop w:val="0"/>
      <w:marBottom w:val="0"/>
      <w:divBdr>
        <w:top w:val="none" w:sz="0" w:space="0" w:color="auto"/>
        <w:left w:val="none" w:sz="0" w:space="0" w:color="auto"/>
        <w:bottom w:val="none" w:sz="0" w:space="0" w:color="auto"/>
        <w:right w:val="none" w:sz="0" w:space="0" w:color="auto"/>
      </w:divBdr>
    </w:div>
    <w:div w:id="1816483318">
      <w:bodyDiv w:val="1"/>
      <w:marLeft w:val="0"/>
      <w:marRight w:val="0"/>
      <w:marTop w:val="0"/>
      <w:marBottom w:val="0"/>
      <w:divBdr>
        <w:top w:val="none" w:sz="0" w:space="0" w:color="auto"/>
        <w:left w:val="none" w:sz="0" w:space="0" w:color="auto"/>
        <w:bottom w:val="none" w:sz="0" w:space="0" w:color="auto"/>
        <w:right w:val="none" w:sz="0" w:space="0" w:color="auto"/>
      </w:divBdr>
      <w:divsChild>
        <w:div w:id="636642661">
          <w:marLeft w:val="0"/>
          <w:marRight w:val="0"/>
          <w:marTop w:val="0"/>
          <w:marBottom w:val="0"/>
          <w:divBdr>
            <w:top w:val="none" w:sz="0" w:space="0" w:color="auto"/>
            <w:left w:val="none" w:sz="0" w:space="0" w:color="auto"/>
            <w:bottom w:val="none" w:sz="0" w:space="0" w:color="auto"/>
            <w:right w:val="none" w:sz="0" w:space="0" w:color="auto"/>
          </w:divBdr>
        </w:div>
        <w:div w:id="1490093650">
          <w:marLeft w:val="0"/>
          <w:marRight w:val="0"/>
          <w:marTop w:val="0"/>
          <w:marBottom w:val="0"/>
          <w:divBdr>
            <w:top w:val="none" w:sz="0" w:space="0" w:color="auto"/>
            <w:left w:val="none" w:sz="0" w:space="0" w:color="auto"/>
            <w:bottom w:val="none" w:sz="0" w:space="0" w:color="auto"/>
            <w:right w:val="none" w:sz="0" w:space="0" w:color="auto"/>
          </w:divBdr>
        </w:div>
        <w:div w:id="2142720250">
          <w:marLeft w:val="0"/>
          <w:marRight w:val="0"/>
          <w:marTop w:val="0"/>
          <w:marBottom w:val="0"/>
          <w:divBdr>
            <w:top w:val="none" w:sz="0" w:space="0" w:color="auto"/>
            <w:left w:val="none" w:sz="0" w:space="0" w:color="auto"/>
            <w:bottom w:val="none" w:sz="0" w:space="0" w:color="auto"/>
            <w:right w:val="none" w:sz="0" w:space="0" w:color="auto"/>
          </w:divBdr>
        </w:div>
      </w:divsChild>
    </w:div>
    <w:div w:id="1847741535">
      <w:bodyDiv w:val="1"/>
      <w:marLeft w:val="0"/>
      <w:marRight w:val="0"/>
      <w:marTop w:val="0"/>
      <w:marBottom w:val="0"/>
      <w:divBdr>
        <w:top w:val="none" w:sz="0" w:space="0" w:color="auto"/>
        <w:left w:val="none" w:sz="0" w:space="0" w:color="auto"/>
        <w:bottom w:val="none" w:sz="0" w:space="0" w:color="auto"/>
        <w:right w:val="none" w:sz="0" w:space="0" w:color="auto"/>
      </w:divBdr>
    </w:div>
    <w:div w:id="1853376751">
      <w:bodyDiv w:val="1"/>
      <w:marLeft w:val="0"/>
      <w:marRight w:val="0"/>
      <w:marTop w:val="0"/>
      <w:marBottom w:val="0"/>
      <w:divBdr>
        <w:top w:val="none" w:sz="0" w:space="0" w:color="auto"/>
        <w:left w:val="none" w:sz="0" w:space="0" w:color="auto"/>
        <w:bottom w:val="none" w:sz="0" w:space="0" w:color="auto"/>
        <w:right w:val="none" w:sz="0" w:space="0" w:color="auto"/>
      </w:divBdr>
    </w:div>
    <w:div w:id="1955937156">
      <w:bodyDiv w:val="1"/>
      <w:marLeft w:val="0"/>
      <w:marRight w:val="0"/>
      <w:marTop w:val="0"/>
      <w:marBottom w:val="0"/>
      <w:divBdr>
        <w:top w:val="none" w:sz="0" w:space="0" w:color="auto"/>
        <w:left w:val="none" w:sz="0" w:space="0" w:color="auto"/>
        <w:bottom w:val="none" w:sz="0" w:space="0" w:color="auto"/>
        <w:right w:val="none" w:sz="0" w:space="0" w:color="auto"/>
      </w:divBdr>
    </w:div>
    <w:div w:id="1968973425">
      <w:bodyDiv w:val="1"/>
      <w:marLeft w:val="0"/>
      <w:marRight w:val="0"/>
      <w:marTop w:val="0"/>
      <w:marBottom w:val="0"/>
      <w:divBdr>
        <w:top w:val="none" w:sz="0" w:space="0" w:color="auto"/>
        <w:left w:val="none" w:sz="0" w:space="0" w:color="auto"/>
        <w:bottom w:val="none" w:sz="0" w:space="0" w:color="auto"/>
        <w:right w:val="none" w:sz="0" w:space="0" w:color="auto"/>
      </w:divBdr>
    </w:div>
    <w:div w:id="1972663911">
      <w:bodyDiv w:val="1"/>
      <w:marLeft w:val="0"/>
      <w:marRight w:val="0"/>
      <w:marTop w:val="0"/>
      <w:marBottom w:val="0"/>
      <w:divBdr>
        <w:top w:val="none" w:sz="0" w:space="0" w:color="auto"/>
        <w:left w:val="none" w:sz="0" w:space="0" w:color="auto"/>
        <w:bottom w:val="none" w:sz="0" w:space="0" w:color="auto"/>
        <w:right w:val="none" w:sz="0" w:space="0" w:color="auto"/>
      </w:divBdr>
    </w:div>
    <w:div w:id="2027319686">
      <w:bodyDiv w:val="1"/>
      <w:marLeft w:val="0"/>
      <w:marRight w:val="0"/>
      <w:marTop w:val="0"/>
      <w:marBottom w:val="0"/>
      <w:divBdr>
        <w:top w:val="none" w:sz="0" w:space="0" w:color="auto"/>
        <w:left w:val="none" w:sz="0" w:space="0" w:color="auto"/>
        <w:bottom w:val="none" w:sz="0" w:space="0" w:color="auto"/>
        <w:right w:val="none" w:sz="0" w:space="0" w:color="auto"/>
      </w:divBdr>
    </w:div>
    <w:div w:id="2068992401">
      <w:bodyDiv w:val="1"/>
      <w:marLeft w:val="0"/>
      <w:marRight w:val="0"/>
      <w:marTop w:val="0"/>
      <w:marBottom w:val="0"/>
      <w:divBdr>
        <w:top w:val="none" w:sz="0" w:space="0" w:color="auto"/>
        <w:left w:val="none" w:sz="0" w:space="0" w:color="auto"/>
        <w:bottom w:val="none" w:sz="0" w:space="0" w:color="auto"/>
        <w:right w:val="none" w:sz="0" w:space="0" w:color="auto"/>
      </w:divBdr>
    </w:div>
    <w:div w:id="2109959883">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ekanat@etf.bg.ac.rs" TargetMode="Externa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5322</TotalTime>
  <Pages>38</Pages>
  <Words>7090</Words>
  <Characters>40418</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Idejni projekat EIS</vt:lpstr>
    </vt:vector>
  </TitlesOfParts>
  <LinksUpToDate>false</LinksUpToDate>
  <CharactersWithSpaces>47414</CharactersWithSpaces>
  <SharedDoc>false</SharedDoc>
  <HLinks>
    <vt:vector size="252" baseType="variant">
      <vt:variant>
        <vt:i4>1900605</vt:i4>
      </vt:variant>
      <vt:variant>
        <vt:i4>245</vt:i4>
      </vt:variant>
      <vt:variant>
        <vt:i4>0</vt:i4>
      </vt:variant>
      <vt:variant>
        <vt:i4>5</vt:i4>
      </vt:variant>
      <vt:variant>
        <vt:lpwstr/>
      </vt:variant>
      <vt:variant>
        <vt:lpwstr>_Toc480218888</vt:lpwstr>
      </vt:variant>
      <vt:variant>
        <vt:i4>1900605</vt:i4>
      </vt:variant>
      <vt:variant>
        <vt:i4>239</vt:i4>
      </vt:variant>
      <vt:variant>
        <vt:i4>0</vt:i4>
      </vt:variant>
      <vt:variant>
        <vt:i4>5</vt:i4>
      </vt:variant>
      <vt:variant>
        <vt:lpwstr/>
      </vt:variant>
      <vt:variant>
        <vt:lpwstr>_Toc480218887</vt:lpwstr>
      </vt:variant>
      <vt:variant>
        <vt:i4>1900605</vt:i4>
      </vt:variant>
      <vt:variant>
        <vt:i4>233</vt:i4>
      </vt:variant>
      <vt:variant>
        <vt:i4>0</vt:i4>
      </vt:variant>
      <vt:variant>
        <vt:i4>5</vt:i4>
      </vt:variant>
      <vt:variant>
        <vt:lpwstr/>
      </vt:variant>
      <vt:variant>
        <vt:lpwstr>_Toc480218886</vt:lpwstr>
      </vt:variant>
      <vt:variant>
        <vt:i4>1900605</vt:i4>
      </vt:variant>
      <vt:variant>
        <vt:i4>227</vt:i4>
      </vt:variant>
      <vt:variant>
        <vt:i4>0</vt:i4>
      </vt:variant>
      <vt:variant>
        <vt:i4>5</vt:i4>
      </vt:variant>
      <vt:variant>
        <vt:lpwstr/>
      </vt:variant>
      <vt:variant>
        <vt:lpwstr>_Toc480218885</vt:lpwstr>
      </vt:variant>
      <vt:variant>
        <vt:i4>1900605</vt:i4>
      </vt:variant>
      <vt:variant>
        <vt:i4>221</vt:i4>
      </vt:variant>
      <vt:variant>
        <vt:i4>0</vt:i4>
      </vt:variant>
      <vt:variant>
        <vt:i4>5</vt:i4>
      </vt:variant>
      <vt:variant>
        <vt:lpwstr/>
      </vt:variant>
      <vt:variant>
        <vt:lpwstr>_Toc480218884</vt:lpwstr>
      </vt:variant>
      <vt:variant>
        <vt:i4>1900605</vt:i4>
      </vt:variant>
      <vt:variant>
        <vt:i4>215</vt:i4>
      </vt:variant>
      <vt:variant>
        <vt:i4>0</vt:i4>
      </vt:variant>
      <vt:variant>
        <vt:i4>5</vt:i4>
      </vt:variant>
      <vt:variant>
        <vt:lpwstr/>
      </vt:variant>
      <vt:variant>
        <vt:lpwstr>_Toc480218883</vt:lpwstr>
      </vt:variant>
      <vt:variant>
        <vt:i4>1900605</vt:i4>
      </vt:variant>
      <vt:variant>
        <vt:i4>209</vt:i4>
      </vt:variant>
      <vt:variant>
        <vt:i4>0</vt:i4>
      </vt:variant>
      <vt:variant>
        <vt:i4>5</vt:i4>
      </vt:variant>
      <vt:variant>
        <vt:lpwstr/>
      </vt:variant>
      <vt:variant>
        <vt:lpwstr>_Toc480218882</vt:lpwstr>
      </vt:variant>
      <vt:variant>
        <vt:i4>1900605</vt:i4>
      </vt:variant>
      <vt:variant>
        <vt:i4>203</vt:i4>
      </vt:variant>
      <vt:variant>
        <vt:i4>0</vt:i4>
      </vt:variant>
      <vt:variant>
        <vt:i4>5</vt:i4>
      </vt:variant>
      <vt:variant>
        <vt:lpwstr/>
      </vt:variant>
      <vt:variant>
        <vt:lpwstr>_Toc480218881</vt:lpwstr>
      </vt:variant>
      <vt:variant>
        <vt:i4>1900605</vt:i4>
      </vt:variant>
      <vt:variant>
        <vt:i4>197</vt:i4>
      </vt:variant>
      <vt:variant>
        <vt:i4>0</vt:i4>
      </vt:variant>
      <vt:variant>
        <vt:i4>5</vt:i4>
      </vt:variant>
      <vt:variant>
        <vt:lpwstr/>
      </vt:variant>
      <vt:variant>
        <vt:lpwstr>_Toc480218880</vt:lpwstr>
      </vt:variant>
      <vt:variant>
        <vt:i4>1179709</vt:i4>
      </vt:variant>
      <vt:variant>
        <vt:i4>191</vt:i4>
      </vt:variant>
      <vt:variant>
        <vt:i4>0</vt:i4>
      </vt:variant>
      <vt:variant>
        <vt:i4>5</vt:i4>
      </vt:variant>
      <vt:variant>
        <vt:lpwstr/>
      </vt:variant>
      <vt:variant>
        <vt:lpwstr>_Toc480218879</vt:lpwstr>
      </vt:variant>
      <vt:variant>
        <vt:i4>1179709</vt:i4>
      </vt:variant>
      <vt:variant>
        <vt:i4>185</vt:i4>
      </vt:variant>
      <vt:variant>
        <vt:i4>0</vt:i4>
      </vt:variant>
      <vt:variant>
        <vt:i4>5</vt:i4>
      </vt:variant>
      <vt:variant>
        <vt:lpwstr/>
      </vt:variant>
      <vt:variant>
        <vt:lpwstr>_Toc480218878</vt:lpwstr>
      </vt:variant>
      <vt:variant>
        <vt:i4>1179709</vt:i4>
      </vt:variant>
      <vt:variant>
        <vt:i4>179</vt:i4>
      </vt:variant>
      <vt:variant>
        <vt:i4>0</vt:i4>
      </vt:variant>
      <vt:variant>
        <vt:i4>5</vt:i4>
      </vt:variant>
      <vt:variant>
        <vt:lpwstr/>
      </vt:variant>
      <vt:variant>
        <vt:lpwstr>_Toc480218877</vt:lpwstr>
      </vt:variant>
      <vt:variant>
        <vt:i4>1179709</vt:i4>
      </vt:variant>
      <vt:variant>
        <vt:i4>173</vt:i4>
      </vt:variant>
      <vt:variant>
        <vt:i4>0</vt:i4>
      </vt:variant>
      <vt:variant>
        <vt:i4>5</vt:i4>
      </vt:variant>
      <vt:variant>
        <vt:lpwstr/>
      </vt:variant>
      <vt:variant>
        <vt:lpwstr>_Toc480218876</vt:lpwstr>
      </vt:variant>
      <vt:variant>
        <vt:i4>1179709</vt:i4>
      </vt:variant>
      <vt:variant>
        <vt:i4>167</vt:i4>
      </vt:variant>
      <vt:variant>
        <vt:i4>0</vt:i4>
      </vt:variant>
      <vt:variant>
        <vt:i4>5</vt:i4>
      </vt:variant>
      <vt:variant>
        <vt:lpwstr/>
      </vt:variant>
      <vt:variant>
        <vt:lpwstr>_Toc480218875</vt:lpwstr>
      </vt:variant>
      <vt:variant>
        <vt:i4>1179709</vt:i4>
      </vt:variant>
      <vt:variant>
        <vt:i4>161</vt:i4>
      </vt:variant>
      <vt:variant>
        <vt:i4>0</vt:i4>
      </vt:variant>
      <vt:variant>
        <vt:i4>5</vt:i4>
      </vt:variant>
      <vt:variant>
        <vt:lpwstr/>
      </vt:variant>
      <vt:variant>
        <vt:lpwstr>_Toc480218874</vt:lpwstr>
      </vt:variant>
      <vt:variant>
        <vt:i4>1179709</vt:i4>
      </vt:variant>
      <vt:variant>
        <vt:i4>155</vt:i4>
      </vt:variant>
      <vt:variant>
        <vt:i4>0</vt:i4>
      </vt:variant>
      <vt:variant>
        <vt:i4>5</vt:i4>
      </vt:variant>
      <vt:variant>
        <vt:lpwstr/>
      </vt:variant>
      <vt:variant>
        <vt:lpwstr>_Toc480218873</vt:lpwstr>
      </vt:variant>
      <vt:variant>
        <vt:i4>1179709</vt:i4>
      </vt:variant>
      <vt:variant>
        <vt:i4>149</vt:i4>
      </vt:variant>
      <vt:variant>
        <vt:i4>0</vt:i4>
      </vt:variant>
      <vt:variant>
        <vt:i4>5</vt:i4>
      </vt:variant>
      <vt:variant>
        <vt:lpwstr/>
      </vt:variant>
      <vt:variant>
        <vt:lpwstr>_Toc480218872</vt:lpwstr>
      </vt:variant>
      <vt:variant>
        <vt:i4>1179709</vt:i4>
      </vt:variant>
      <vt:variant>
        <vt:i4>143</vt:i4>
      </vt:variant>
      <vt:variant>
        <vt:i4>0</vt:i4>
      </vt:variant>
      <vt:variant>
        <vt:i4>5</vt:i4>
      </vt:variant>
      <vt:variant>
        <vt:lpwstr/>
      </vt:variant>
      <vt:variant>
        <vt:lpwstr>_Toc480218871</vt:lpwstr>
      </vt:variant>
      <vt:variant>
        <vt:i4>1179709</vt:i4>
      </vt:variant>
      <vt:variant>
        <vt:i4>137</vt:i4>
      </vt:variant>
      <vt:variant>
        <vt:i4>0</vt:i4>
      </vt:variant>
      <vt:variant>
        <vt:i4>5</vt:i4>
      </vt:variant>
      <vt:variant>
        <vt:lpwstr/>
      </vt:variant>
      <vt:variant>
        <vt:lpwstr>_Toc480218870</vt:lpwstr>
      </vt:variant>
      <vt:variant>
        <vt:i4>1245245</vt:i4>
      </vt:variant>
      <vt:variant>
        <vt:i4>131</vt:i4>
      </vt:variant>
      <vt:variant>
        <vt:i4>0</vt:i4>
      </vt:variant>
      <vt:variant>
        <vt:i4>5</vt:i4>
      </vt:variant>
      <vt:variant>
        <vt:lpwstr/>
      </vt:variant>
      <vt:variant>
        <vt:lpwstr>_Toc480218869</vt:lpwstr>
      </vt:variant>
      <vt:variant>
        <vt:i4>1245245</vt:i4>
      </vt:variant>
      <vt:variant>
        <vt:i4>125</vt:i4>
      </vt:variant>
      <vt:variant>
        <vt:i4>0</vt:i4>
      </vt:variant>
      <vt:variant>
        <vt:i4>5</vt:i4>
      </vt:variant>
      <vt:variant>
        <vt:lpwstr/>
      </vt:variant>
      <vt:variant>
        <vt:lpwstr>_Toc480218868</vt:lpwstr>
      </vt:variant>
      <vt:variant>
        <vt:i4>1245245</vt:i4>
      </vt:variant>
      <vt:variant>
        <vt:i4>119</vt:i4>
      </vt:variant>
      <vt:variant>
        <vt:i4>0</vt:i4>
      </vt:variant>
      <vt:variant>
        <vt:i4>5</vt:i4>
      </vt:variant>
      <vt:variant>
        <vt:lpwstr/>
      </vt:variant>
      <vt:variant>
        <vt:lpwstr>_Toc480218867</vt:lpwstr>
      </vt:variant>
      <vt:variant>
        <vt:i4>1245245</vt:i4>
      </vt:variant>
      <vt:variant>
        <vt:i4>113</vt:i4>
      </vt:variant>
      <vt:variant>
        <vt:i4>0</vt:i4>
      </vt:variant>
      <vt:variant>
        <vt:i4>5</vt:i4>
      </vt:variant>
      <vt:variant>
        <vt:lpwstr/>
      </vt:variant>
      <vt:variant>
        <vt:lpwstr>_Toc480218866</vt:lpwstr>
      </vt:variant>
      <vt:variant>
        <vt:i4>1245245</vt:i4>
      </vt:variant>
      <vt:variant>
        <vt:i4>107</vt:i4>
      </vt:variant>
      <vt:variant>
        <vt:i4>0</vt:i4>
      </vt:variant>
      <vt:variant>
        <vt:i4>5</vt:i4>
      </vt:variant>
      <vt:variant>
        <vt:lpwstr/>
      </vt:variant>
      <vt:variant>
        <vt:lpwstr>_Toc480218865</vt:lpwstr>
      </vt:variant>
      <vt:variant>
        <vt:i4>1245245</vt:i4>
      </vt:variant>
      <vt:variant>
        <vt:i4>101</vt:i4>
      </vt:variant>
      <vt:variant>
        <vt:i4>0</vt:i4>
      </vt:variant>
      <vt:variant>
        <vt:i4>5</vt:i4>
      </vt:variant>
      <vt:variant>
        <vt:lpwstr/>
      </vt:variant>
      <vt:variant>
        <vt:lpwstr>_Toc480218864</vt:lpwstr>
      </vt:variant>
      <vt:variant>
        <vt:i4>1245245</vt:i4>
      </vt:variant>
      <vt:variant>
        <vt:i4>95</vt:i4>
      </vt:variant>
      <vt:variant>
        <vt:i4>0</vt:i4>
      </vt:variant>
      <vt:variant>
        <vt:i4>5</vt:i4>
      </vt:variant>
      <vt:variant>
        <vt:lpwstr/>
      </vt:variant>
      <vt:variant>
        <vt:lpwstr>_Toc480218863</vt:lpwstr>
      </vt:variant>
      <vt:variant>
        <vt:i4>1245245</vt:i4>
      </vt:variant>
      <vt:variant>
        <vt:i4>89</vt:i4>
      </vt:variant>
      <vt:variant>
        <vt:i4>0</vt:i4>
      </vt:variant>
      <vt:variant>
        <vt:i4>5</vt:i4>
      </vt:variant>
      <vt:variant>
        <vt:lpwstr/>
      </vt:variant>
      <vt:variant>
        <vt:lpwstr>_Toc480218862</vt:lpwstr>
      </vt:variant>
      <vt:variant>
        <vt:i4>1245245</vt:i4>
      </vt:variant>
      <vt:variant>
        <vt:i4>83</vt:i4>
      </vt:variant>
      <vt:variant>
        <vt:i4>0</vt:i4>
      </vt:variant>
      <vt:variant>
        <vt:i4>5</vt:i4>
      </vt:variant>
      <vt:variant>
        <vt:lpwstr/>
      </vt:variant>
      <vt:variant>
        <vt:lpwstr>_Toc480218861</vt:lpwstr>
      </vt:variant>
      <vt:variant>
        <vt:i4>1245245</vt:i4>
      </vt:variant>
      <vt:variant>
        <vt:i4>77</vt:i4>
      </vt:variant>
      <vt:variant>
        <vt:i4>0</vt:i4>
      </vt:variant>
      <vt:variant>
        <vt:i4>5</vt:i4>
      </vt:variant>
      <vt:variant>
        <vt:lpwstr/>
      </vt:variant>
      <vt:variant>
        <vt:lpwstr>_Toc480218860</vt:lpwstr>
      </vt:variant>
      <vt:variant>
        <vt:i4>1048637</vt:i4>
      </vt:variant>
      <vt:variant>
        <vt:i4>71</vt:i4>
      </vt:variant>
      <vt:variant>
        <vt:i4>0</vt:i4>
      </vt:variant>
      <vt:variant>
        <vt:i4>5</vt:i4>
      </vt:variant>
      <vt:variant>
        <vt:lpwstr/>
      </vt:variant>
      <vt:variant>
        <vt:lpwstr>_Toc480218859</vt:lpwstr>
      </vt:variant>
      <vt:variant>
        <vt:i4>1048637</vt:i4>
      </vt:variant>
      <vt:variant>
        <vt:i4>65</vt:i4>
      </vt:variant>
      <vt:variant>
        <vt:i4>0</vt:i4>
      </vt:variant>
      <vt:variant>
        <vt:i4>5</vt:i4>
      </vt:variant>
      <vt:variant>
        <vt:lpwstr/>
      </vt:variant>
      <vt:variant>
        <vt:lpwstr>_Toc480218858</vt:lpwstr>
      </vt:variant>
      <vt:variant>
        <vt:i4>1048637</vt:i4>
      </vt:variant>
      <vt:variant>
        <vt:i4>59</vt:i4>
      </vt:variant>
      <vt:variant>
        <vt:i4>0</vt:i4>
      </vt:variant>
      <vt:variant>
        <vt:i4>5</vt:i4>
      </vt:variant>
      <vt:variant>
        <vt:lpwstr/>
      </vt:variant>
      <vt:variant>
        <vt:lpwstr>_Toc480218857</vt:lpwstr>
      </vt:variant>
      <vt:variant>
        <vt:i4>1048637</vt:i4>
      </vt:variant>
      <vt:variant>
        <vt:i4>53</vt:i4>
      </vt:variant>
      <vt:variant>
        <vt:i4>0</vt:i4>
      </vt:variant>
      <vt:variant>
        <vt:i4>5</vt:i4>
      </vt:variant>
      <vt:variant>
        <vt:lpwstr/>
      </vt:variant>
      <vt:variant>
        <vt:lpwstr>_Toc480218856</vt:lpwstr>
      </vt:variant>
      <vt:variant>
        <vt:i4>1048637</vt:i4>
      </vt:variant>
      <vt:variant>
        <vt:i4>47</vt:i4>
      </vt:variant>
      <vt:variant>
        <vt:i4>0</vt:i4>
      </vt:variant>
      <vt:variant>
        <vt:i4>5</vt:i4>
      </vt:variant>
      <vt:variant>
        <vt:lpwstr/>
      </vt:variant>
      <vt:variant>
        <vt:lpwstr>_Toc480218855</vt:lpwstr>
      </vt:variant>
      <vt:variant>
        <vt:i4>1048637</vt:i4>
      </vt:variant>
      <vt:variant>
        <vt:i4>41</vt:i4>
      </vt:variant>
      <vt:variant>
        <vt:i4>0</vt:i4>
      </vt:variant>
      <vt:variant>
        <vt:i4>5</vt:i4>
      </vt:variant>
      <vt:variant>
        <vt:lpwstr/>
      </vt:variant>
      <vt:variant>
        <vt:lpwstr>_Toc480218854</vt:lpwstr>
      </vt:variant>
      <vt:variant>
        <vt:i4>1048637</vt:i4>
      </vt:variant>
      <vt:variant>
        <vt:i4>35</vt:i4>
      </vt:variant>
      <vt:variant>
        <vt:i4>0</vt:i4>
      </vt:variant>
      <vt:variant>
        <vt:i4>5</vt:i4>
      </vt:variant>
      <vt:variant>
        <vt:lpwstr/>
      </vt:variant>
      <vt:variant>
        <vt:lpwstr>_Toc480218853</vt:lpwstr>
      </vt:variant>
      <vt:variant>
        <vt:i4>1048637</vt:i4>
      </vt:variant>
      <vt:variant>
        <vt:i4>29</vt:i4>
      </vt:variant>
      <vt:variant>
        <vt:i4>0</vt:i4>
      </vt:variant>
      <vt:variant>
        <vt:i4>5</vt:i4>
      </vt:variant>
      <vt:variant>
        <vt:lpwstr/>
      </vt:variant>
      <vt:variant>
        <vt:lpwstr>_Toc480218852</vt:lpwstr>
      </vt:variant>
      <vt:variant>
        <vt:i4>1048637</vt:i4>
      </vt:variant>
      <vt:variant>
        <vt:i4>23</vt:i4>
      </vt:variant>
      <vt:variant>
        <vt:i4>0</vt:i4>
      </vt:variant>
      <vt:variant>
        <vt:i4>5</vt:i4>
      </vt:variant>
      <vt:variant>
        <vt:lpwstr/>
      </vt:variant>
      <vt:variant>
        <vt:lpwstr>_Toc480218851</vt:lpwstr>
      </vt:variant>
      <vt:variant>
        <vt:i4>1048637</vt:i4>
      </vt:variant>
      <vt:variant>
        <vt:i4>17</vt:i4>
      </vt:variant>
      <vt:variant>
        <vt:i4>0</vt:i4>
      </vt:variant>
      <vt:variant>
        <vt:i4>5</vt:i4>
      </vt:variant>
      <vt:variant>
        <vt:lpwstr/>
      </vt:variant>
      <vt:variant>
        <vt:lpwstr>_Toc480218850</vt:lpwstr>
      </vt:variant>
      <vt:variant>
        <vt:i4>1114173</vt:i4>
      </vt:variant>
      <vt:variant>
        <vt:i4>11</vt:i4>
      </vt:variant>
      <vt:variant>
        <vt:i4>0</vt:i4>
      </vt:variant>
      <vt:variant>
        <vt:i4>5</vt:i4>
      </vt:variant>
      <vt:variant>
        <vt:lpwstr/>
      </vt:variant>
      <vt:variant>
        <vt:lpwstr>_Toc480218849</vt:lpwstr>
      </vt:variant>
      <vt:variant>
        <vt:i4>1114173</vt:i4>
      </vt:variant>
      <vt:variant>
        <vt:i4>5</vt:i4>
      </vt:variant>
      <vt:variant>
        <vt:i4>0</vt:i4>
      </vt:variant>
      <vt:variant>
        <vt:i4>5</vt:i4>
      </vt:variant>
      <vt:variant>
        <vt:lpwstr/>
      </vt:variant>
      <vt:variant>
        <vt:lpwstr>_Toc480218848</vt:lpwstr>
      </vt:variant>
      <vt:variant>
        <vt:i4>2687005</vt:i4>
      </vt:variant>
      <vt:variant>
        <vt:i4>0</vt:i4>
      </vt:variant>
      <vt:variant>
        <vt:i4>0</vt:i4>
      </vt:variant>
      <vt:variant>
        <vt:i4>5</vt:i4>
      </vt:variant>
      <vt:variant>
        <vt:lpwstr>mailto:dekanat@etf.bg.ac.rs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Idejno resenje ClearWatersFOC</dc:title>
  <dc:subject/>
  <dc:creator>Mihajlo Micic; Nikola Brkovic</dc:creator>
  <cp:keywords/>
  <dc:description/>
  <cp:lastModifiedBy>Admin-PC</cp:lastModifiedBy>
  <cp:lastPrinted>2009-05-19T09:04:00Z</cp:lastPrinted>
  <dcterms:created xsi:type="dcterms:W3CDTF">2021-04-26T08:18:00Z</dcterms:created>
  <dcterms:modified xsi:type="dcterms:W3CDTF">2021-05-04T18:14:00Z</dcterms:modified>
</cp:coreProperties>
</file>